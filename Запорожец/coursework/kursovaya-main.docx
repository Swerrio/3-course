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928A" w14:textId="1AE81DB4" w:rsidR="00722A4C" w:rsidRPr="004508DE" w:rsidRDefault="00944842" w:rsidP="57BB5E6B">
      <w:pPr>
        <w:jc w:val="center"/>
        <w:rPr>
          <w:b/>
          <w:bCs/>
          <w:sz w:val="32"/>
          <w:szCs w:val="32"/>
          <w:lang w:val="en-US"/>
        </w:rPr>
      </w:pPr>
      <w:bookmarkStart w:id="0" w:name="_Hlk26115241"/>
      <w:bookmarkEnd w:id="0"/>
      <w:r w:rsidRPr="00944842">
        <w:rPr>
          <w:b/>
          <w:bCs/>
          <w:sz w:val="32"/>
          <w:szCs w:val="32"/>
        </w:rPr>
        <w:t>Содержание</w:t>
      </w:r>
    </w:p>
    <w:p w14:paraId="672A6659" w14:textId="77777777" w:rsidR="00F944BE" w:rsidRPr="004508DE" w:rsidRDefault="00F944BE" w:rsidP="0009680F">
      <w:pPr>
        <w:spacing w:line="360" w:lineRule="auto"/>
        <w:rPr>
          <w:sz w:val="28"/>
          <w:szCs w:val="28"/>
          <w:lang w:val="en-US"/>
        </w:rPr>
      </w:pPr>
    </w:p>
    <w:p w14:paraId="0D8BF518" w14:textId="0C762913" w:rsidR="006F49F3" w:rsidRDefault="00C054B3" w:rsidP="006F49F3">
      <w:pPr>
        <w:pStyle w:val="11"/>
        <w:rPr>
          <w:rFonts w:asciiTheme="minorHAnsi" w:eastAsiaTheme="minorEastAsia" w:hAnsiTheme="minorHAnsi" w:cstheme="minorBidi"/>
          <w:kern w:val="2"/>
          <w:szCs w:val="24"/>
          <w:lang w:val="ru-RU"/>
          <w14:ligatures w14:val="standardContextual"/>
        </w:rPr>
      </w:pPr>
      <w:r w:rsidRPr="0005111C">
        <w:rPr>
          <w:sz w:val="28"/>
          <w:szCs w:val="28"/>
        </w:rPr>
        <w:fldChar w:fldCharType="begin"/>
      </w:r>
      <w:r w:rsidR="00A23661" w:rsidRPr="0005111C">
        <w:rPr>
          <w:sz w:val="28"/>
          <w:szCs w:val="28"/>
        </w:rPr>
        <w:instrText xml:space="preserve"> TOC \o "1-3" \h \z \u </w:instrText>
      </w:r>
      <w:r w:rsidRPr="0005111C">
        <w:rPr>
          <w:sz w:val="28"/>
          <w:szCs w:val="28"/>
        </w:rPr>
        <w:fldChar w:fldCharType="separate"/>
      </w:r>
      <w:hyperlink w:anchor="_Toc228973243" w:history="1">
        <w:r w:rsidR="006F49F3" w:rsidRPr="00090CAB">
          <w:rPr>
            <w:rStyle w:val="af3"/>
            <w:rFonts w:cs="Times New Roman"/>
          </w:rPr>
          <w:t>Введение</w:t>
        </w:r>
        <w:r w:rsidR="006F49F3">
          <w:rPr>
            <w:webHidden/>
          </w:rPr>
          <w:tab/>
        </w:r>
        <w:r w:rsidR="006F49F3">
          <w:rPr>
            <w:webHidden/>
          </w:rPr>
          <w:fldChar w:fldCharType="begin"/>
        </w:r>
        <w:r w:rsidR="006F49F3">
          <w:rPr>
            <w:webHidden/>
          </w:rPr>
          <w:instrText xml:space="preserve"> PAGEREF _Toc228973243 \h </w:instrText>
        </w:r>
        <w:r w:rsidR="006F49F3">
          <w:rPr>
            <w:webHidden/>
          </w:rPr>
        </w:r>
        <w:r w:rsidR="006F49F3">
          <w:rPr>
            <w:webHidden/>
          </w:rPr>
          <w:fldChar w:fldCharType="separate"/>
        </w:r>
        <w:r w:rsidR="006F49F3">
          <w:rPr>
            <w:webHidden/>
          </w:rPr>
          <w:t>5</w:t>
        </w:r>
        <w:r w:rsidR="006F49F3">
          <w:rPr>
            <w:webHidden/>
          </w:rPr>
          <w:fldChar w:fldCharType="end"/>
        </w:r>
      </w:hyperlink>
    </w:p>
    <w:p w14:paraId="4D464879" w14:textId="59583622" w:rsidR="006F49F3" w:rsidRDefault="006F49F3" w:rsidP="006F49F3">
      <w:pPr>
        <w:pStyle w:val="11"/>
        <w:rPr>
          <w:rFonts w:asciiTheme="minorHAnsi" w:eastAsiaTheme="minorEastAsia" w:hAnsiTheme="minorHAnsi" w:cstheme="minorBidi"/>
          <w:kern w:val="2"/>
          <w:szCs w:val="24"/>
          <w:lang w:val="ru-RU"/>
          <w14:ligatures w14:val="standardContextual"/>
        </w:rPr>
      </w:pPr>
      <w:hyperlink w:anchor="_Toc228973244" w:history="1">
        <w:r w:rsidRPr="00090CAB">
          <w:rPr>
            <w:rStyle w:val="af3"/>
            <w:rFonts w:cs="Times New Roman"/>
          </w:rPr>
          <w:t>1</w:t>
        </w:r>
        <w:r>
          <w:rPr>
            <w:rFonts w:asciiTheme="minorHAnsi" w:eastAsiaTheme="minorEastAsia" w:hAnsiTheme="minorHAnsi" w:cstheme="minorBidi"/>
            <w:kern w:val="2"/>
            <w:szCs w:val="24"/>
            <w:lang w:val="ru-RU"/>
            <w14:ligatures w14:val="standardContextual"/>
          </w:rPr>
          <w:tab/>
        </w:r>
        <w:r w:rsidRPr="00090CAB">
          <w:rPr>
            <w:rStyle w:val="af3"/>
            <w:rFonts w:cs="Times New Roman"/>
          </w:rPr>
          <w:t>Исследовательский раздел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_Toc228973244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C5730FC" w14:textId="2F45C431" w:rsidR="006F49F3" w:rsidRDefault="006F49F3" w:rsidP="006F49F3">
      <w:pPr>
        <w:pStyle w:val="11"/>
        <w:rPr>
          <w:rFonts w:asciiTheme="minorHAnsi" w:eastAsiaTheme="minorEastAsia" w:hAnsiTheme="minorHAnsi" w:cstheme="minorBidi"/>
          <w:kern w:val="2"/>
          <w:szCs w:val="24"/>
          <w:lang w:val="ru-RU"/>
          <w14:ligatures w14:val="standardContextual"/>
        </w:rPr>
      </w:pPr>
      <w:hyperlink w:anchor="_Toc228973245" w:history="1">
        <w:r w:rsidRPr="00090CAB">
          <w:rPr>
            <w:rStyle w:val="af3"/>
            <w:rFonts w:cs="Times New Roman"/>
          </w:rPr>
          <w:t>1.1</w:t>
        </w:r>
        <w:r>
          <w:rPr>
            <w:rFonts w:asciiTheme="minorHAnsi" w:eastAsiaTheme="minorEastAsia" w:hAnsiTheme="minorHAnsi" w:cstheme="minorBidi"/>
            <w:kern w:val="2"/>
            <w:szCs w:val="24"/>
            <w:lang w:val="ru-RU"/>
            <w14:ligatures w14:val="standardContextual"/>
          </w:rPr>
          <w:tab/>
        </w:r>
        <w:r w:rsidRPr="00090CAB">
          <w:rPr>
            <w:rStyle w:val="af3"/>
            <w:rFonts w:cs="Times New Roman"/>
          </w:rPr>
          <w:t>Анализ предметной области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_Toc228973245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FF0405" w14:textId="4AAF6819" w:rsidR="006F49F3" w:rsidRDefault="006F49F3" w:rsidP="006F49F3">
      <w:pPr>
        <w:pStyle w:val="11"/>
        <w:rPr>
          <w:rFonts w:asciiTheme="minorHAnsi" w:eastAsiaTheme="minorEastAsia" w:hAnsiTheme="minorHAnsi" w:cstheme="minorBidi"/>
          <w:kern w:val="2"/>
          <w:szCs w:val="24"/>
          <w:lang w:val="ru-RU"/>
          <w14:ligatures w14:val="standardContextual"/>
        </w:rPr>
      </w:pPr>
      <w:hyperlink w:anchor="_Toc228973246" w:history="1">
        <w:r w:rsidRPr="00090CAB">
          <w:rPr>
            <w:rStyle w:val="af3"/>
            <w:rFonts w:cs="Times New Roman"/>
          </w:rPr>
          <w:t>1.2</w:t>
        </w:r>
        <w:r>
          <w:rPr>
            <w:rFonts w:asciiTheme="minorHAnsi" w:eastAsiaTheme="minorEastAsia" w:hAnsiTheme="minorHAnsi" w:cstheme="minorBidi"/>
            <w:kern w:val="2"/>
            <w:szCs w:val="24"/>
            <w:lang w:val="ru-RU"/>
            <w14:ligatures w14:val="standardContextual"/>
          </w:rPr>
          <w:tab/>
        </w:r>
        <w:r w:rsidRPr="00090CAB">
          <w:rPr>
            <w:rStyle w:val="af3"/>
            <w:rFonts w:cs="Times New Roman"/>
          </w:rPr>
          <w:t>Выбор программных средств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_Toc228973246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D4A10CD" w14:textId="21341BD3" w:rsidR="006F49F3" w:rsidRDefault="006F49F3" w:rsidP="006F49F3">
      <w:pPr>
        <w:pStyle w:val="11"/>
        <w:rPr>
          <w:rFonts w:asciiTheme="minorHAnsi" w:eastAsiaTheme="minorEastAsia" w:hAnsiTheme="minorHAnsi" w:cstheme="minorBidi"/>
          <w:kern w:val="2"/>
          <w:szCs w:val="24"/>
          <w:lang w:val="ru-RU"/>
          <w14:ligatures w14:val="standardContextual"/>
        </w:rPr>
      </w:pPr>
      <w:hyperlink w:anchor="_Toc228973247" w:history="1">
        <w:r w:rsidRPr="00090CAB">
          <w:rPr>
            <w:rStyle w:val="af3"/>
            <w:rFonts w:cs="Times New Roman"/>
          </w:rPr>
          <w:t>1.3</w:t>
        </w:r>
        <w:r>
          <w:rPr>
            <w:rFonts w:asciiTheme="minorHAnsi" w:eastAsiaTheme="minorEastAsia" w:hAnsiTheme="minorHAnsi" w:cstheme="minorBidi"/>
            <w:kern w:val="2"/>
            <w:szCs w:val="24"/>
            <w:lang w:val="ru-RU"/>
            <w14:ligatures w14:val="standardContextual"/>
          </w:rPr>
          <w:tab/>
        </w:r>
        <w:r w:rsidRPr="00090CAB">
          <w:rPr>
            <w:rStyle w:val="af3"/>
            <w:rFonts w:cs="Times New Roman"/>
          </w:rPr>
          <w:t>Вывод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_Toc228973247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D737245" w14:textId="3EEA6CBF" w:rsidR="006F49F3" w:rsidRDefault="006F49F3" w:rsidP="006F49F3">
      <w:pPr>
        <w:pStyle w:val="11"/>
        <w:rPr>
          <w:rFonts w:asciiTheme="minorHAnsi" w:eastAsiaTheme="minorEastAsia" w:hAnsiTheme="minorHAnsi" w:cstheme="minorBidi"/>
          <w:kern w:val="2"/>
          <w:szCs w:val="24"/>
          <w:lang w:val="ru-RU"/>
          <w14:ligatures w14:val="standardContextual"/>
        </w:rPr>
      </w:pPr>
      <w:hyperlink w:anchor="_Toc228973248" w:history="1">
        <w:r w:rsidRPr="00090CAB">
          <w:rPr>
            <w:rStyle w:val="af3"/>
            <w:rFonts w:cs="Times New Roman"/>
          </w:rPr>
          <w:t>2</w:t>
        </w:r>
        <w:r>
          <w:rPr>
            <w:rFonts w:asciiTheme="minorHAnsi" w:eastAsiaTheme="minorEastAsia" w:hAnsiTheme="minorHAnsi" w:cstheme="minorBidi"/>
            <w:kern w:val="2"/>
            <w:szCs w:val="24"/>
            <w:lang w:val="ru-RU"/>
            <w14:ligatures w14:val="standardContextual"/>
          </w:rPr>
          <w:tab/>
        </w:r>
        <w:r w:rsidRPr="00090CAB">
          <w:rPr>
            <w:rStyle w:val="af3"/>
            <w:rFonts w:cs="Times New Roman"/>
          </w:rPr>
          <w:t>Специальный раздел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_Toc228973248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60F3AD30" w14:textId="29B6E879" w:rsidR="006F49F3" w:rsidRDefault="006F49F3" w:rsidP="006F49F3">
      <w:pPr>
        <w:pStyle w:val="11"/>
        <w:rPr>
          <w:rFonts w:asciiTheme="minorHAnsi" w:eastAsiaTheme="minorEastAsia" w:hAnsiTheme="minorHAnsi" w:cstheme="minorBidi"/>
          <w:kern w:val="2"/>
          <w:szCs w:val="24"/>
          <w:lang w:val="ru-RU"/>
          <w14:ligatures w14:val="standardContextual"/>
        </w:rPr>
      </w:pPr>
      <w:hyperlink w:anchor="_Toc228973249" w:history="1">
        <w:r w:rsidRPr="00090CAB">
          <w:rPr>
            <w:rStyle w:val="af3"/>
            <w:rFonts w:cs="Times New Roman"/>
          </w:rPr>
          <w:t>2.1</w:t>
        </w:r>
        <w:r>
          <w:rPr>
            <w:rFonts w:asciiTheme="minorHAnsi" w:eastAsiaTheme="minorEastAsia" w:hAnsiTheme="minorHAnsi" w:cstheme="minorBidi"/>
            <w:kern w:val="2"/>
            <w:szCs w:val="24"/>
            <w:lang w:val="ru-RU"/>
            <w14:ligatures w14:val="standardContextual"/>
          </w:rPr>
          <w:tab/>
        </w:r>
        <w:r w:rsidRPr="00090CAB">
          <w:rPr>
            <w:rStyle w:val="af3"/>
            <w:rFonts w:cs="Times New Roman"/>
          </w:rPr>
          <w:t>Использование PostgreSQL для хранения информации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_Toc228973249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F47E865" w14:textId="6DAD1C25" w:rsidR="006F49F3" w:rsidRDefault="006F49F3" w:rsidP="006F49F3">
      <w:pPr>
        <w:pStyle w:val="11"/>
        <w:rPr>
          <w:rFonts w:asciiTheme="minorHAnsi" w:eastAsiaTheme="minorEastAsia" w:hAnsiTheme="minorHAnsi" w:cstheme="minorBidi"/>
          <w:kern w:val="2"/>
          <w:szCs w:val="24"/>
          <w:lang w:val="ru-RU"/>
          <w14:ligatures w14:val="standardContextual"/>
        </w:rPr>
      </w:pPr>
      <w:hyperlink w:anchor="_Toc228973250" w:history="1">
        <w:r w:rsidRPr="00090CAB">
          <w:rPr>
            <w:rStyle w:val="af3"/>
            <w:rFonts w:cs="Times New Roman"/>
          </w:rPr>
          <w:t>2.2</w:t>
        </w:r>
        <w:r>
          <w:rPr>
            <w:rFonts w:asciiTheme="minorHAnsi" w:eastAsiaTheme="minorEastAsia" w:hAnsiTheme="minorHAnsi" w:cstheme="minorBidi"/>
            <w:kern w:val="2"/>
            <w:szCs w:val="24"/>
            <w:lang w:val="ru-RU"/>
            <w14:ligatures w14:val="standardContextual"/>
          </w:rPr>
          <w:tab/>
        </w:r>
        <w:r w:rsidRPr="00090CAB">
          <w:rPr>
            <w:rStyle w:val="af3"/>
            <w:rFonts w:cs="Times New Roman"/>
          </w:rPr>
          <w:t>Интерфейс прототипа программного продукта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_Toc228973250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4AB625B" w14:textId="7E661A58" w:rsidR="006F49F3" w:rsidRDefault="006F49F3" w:rsidP="006F49F3">
      <w:pPr>
        <w:pStyle w:val="11"/>
        <w:rPr>
          <w:rFonts w:asciiTheme="minorHAnsi" w:eastAsiaTheme="minorEastAsia" w:hAnsiTheme="minorHAnsi" w:cstheme="minorBidi"/>
          <w:kern w:val="2"/>
          <w:szCs w:val="24"/>
          <w:lang w:val="ru-RU"/>
          <w14:ligatures w14:val="standardContextual"/>
        </w:rPr>
      </w:pPr>
      <w:hyperlink w:anchor="_Toc228973251" w:history="1">
        <w:r w:rsidRPr="00090CAB">
          <w:rPr>
            <w:rStyle w:val="af3"/>
            <w:rFonts w:cs="Times New Roman"/>
          </w:rPr>
          <w:t>2.3</w:t>
        </w:r>
        <w:r>
          <w:rPr>
            <w:rFonts w:asciiTheme="minorHAnsi" w:eastAsiaTheme="minorEastAsia" w:hAnsiTheme="minorHAnsi" w:cstheme="minorBidi"/>
            <w:kern w:val="2"/>
            <w:szCs w:val="24"/>
            <w:lang w:val="ru-RU"/>
            <w14:ligatures w14:val="standardContextual"/>
          </w:rPr>
          <w:tab/>
        </w:r>
        <w:r w:rsidRPr="00090CAB">
          <w:rPr>
            <w:rStyle w:val="af3"/>
            <w:rFonts w:cs="Times New Roman"/>
          </w:rPr>
          <w:t>Вывод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_Toc228973251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DE8F3AF" w14:textId="5930850B" w:rsidR="006F49F3" w:rsidRDefault="006F49F3" w:rsidP="006F49F3">
      <w:pPr>
        <w:pStyle w:val="11"/>
        <w:rPr>
          <w:rFonts w:asciiTheme="minorHAnsi" w:eastAsiaTheme="minorEastAsia" w:hAnsiTheme="minorHAnsi" w:cstheme="minorBidi"/>
          <w:kern w:val="2"/>
          <w:szCs w:val="24"/>
          <w:lang w:val="ru-RU"/>
          <w14:ligatures w14:val="standardContextual"/>
        </w:rPr>
      </w:pPr>
      <w:hyperlink w:anchor="_Toc228973252" w:history="1">
        <w:r w:rsidRPr="00090CAB">
          <w:rPr>
            <w:rStyle w:val="af3"/>
            <w:rFonts w:cs="Times New Roman"/>
          </w:rPr>
          <w:t>3</w:t>
        </w:r>
        <w:r>
          <w:rPr>
            <w:rFonts w:asciiTheme="minorHAnsi" w:eastAsiaTheme="minorEastAsia" w:hAnsiTheme="minorHAnsi" w:cstheme="minorBidi"/>
            <w:kern w:val="2"/>
            <w:szCs w:val="24"/>
            <w:lang w:val="ru-RU"/>
            <w14:ligatures w14:val="standardContextual"/>
          </w:rPr>
          <w:tab/>
        </w:r>
        <w:r w:rsidRPr="00090CAB">
          <w:rPr>
            <w:rStyle w:val="af3"/>
            <w:rFonts w:cs="Times New Roman"/>
          </w:rPr>
          <w:t>Технологический раздел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_Toc228973252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2CD94403" w14:textId="2A581622" w:rsidR="006F49F3" w:rsidRDefault="006F49F3" w:rsidP="006F49F3">
      <w:pPr>
        <w:pStyle w:val="11"/>
        <w:rPr>
          <w:rFonts w:asciiTheme="minorHAnsi" w:eastAsiaTheme="minorEastAsia" w:hAnsiTheme="minorHAnsi" w:cstheme="minorBidi"/>
          <w:kern w:val="2"/>
          <w:szCs w:val="24"/>
          <w:lang w:val="ru-RU"/>
          <w14:ligatures w14:val="standardContextual"/>
        </w:rPr>
      </w:pPr>
      <w:hyperlink w:anchor="_Toc228973253" w:history="1">
        <w:r w:rsidRPr="00090CAB">
          <w:rPr>
            <w:rStyle w:val="af3"/>
            <w:rFonts w:cs="Times New Roman"/>
          </w:rPr>
          <w:t>3.1</w:t>
        </w:r>
        <w:r>
          <w:rPr>
            <w:rFonts w:asciiTheme="minorHAnsi" w:eastAsiaTheme="minorEastAsia" w:hAnsiTheme="minorHAnsi" w:cstheme="minorBidi"/>
            <w:kern w:val="2"/>
            <w:szCs w:val="24"/>
            <w:lang w:val="ru-RU"/>
            <w14:ligatures w14:val="standardContextual"/>
          </w:rPr>
          <w:tab/>
        </w:r>
        <w:r w:rsidRPr="00090CAB">
          <w:rPr>
            <w:rStyle w:val="af3"/>
            <w:rFonts w:cs="Times New Roman"/>
          </w:rPr>
          <w:t>Программный код основных функций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_Toc228973253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2612ECDA" w14:textId="4793EB86" w:rsidR="006F49F3" w:rsidRDefault="006F49F3" w:rsidP="006F49F3">
      <w:pPr>
        <w:pStyle w:val="11"/>
        <w:rPr>
          <w:rFonts w:asciiTheme="minorHAnsi" w:eastAsiaTheme="minorEastAsia" w:hAnsiTheme="minorHAnsi" w:cstheme="minorBidi"/>
          <w:kern w:val="2"/>
          <w:szCs w:val="24"/>
          <w:lang w:val="ru-RU"/>
          <w14:ligatures w14:val="standardContextual"/>
        </w:rPr>
      </w:pPr>
      <w:hyperlink w:anchor="_Toc228973254" w:history="1">
        <w:r w:rsidRPr="00090CAB">
          <w:rPr>
            <w:rStyle w:val="af3"/>
            <w:rFonts w:cs="Times New Roman"/>
          </w:rPr>
          <w:t>3.2</w:t>
        </w:r>
        <w:r>
          <w:rPr>
            <w:rFonts w:asciiTheme="minorHAnsi" w:eastAsiaTheme="minorEastAsia" w:hAnsiTheme="minorHAnsi" w:cstheme="minorBidi"/>
            <w:kern w:val="2"/>
            <w:szCs w:val="24"/>
            <w:lang w:val="ru-RU"/>
            <w14:ligatures w14:val="standardContextual"/>
          </w:rPr>
          <w:tab/>
        </w:r>
        <w:r w:rsidRPr="00090CAB">
          <w:rPr>
            <w:rStyle w:val="af3"/>
            <w:rFonts w:cs="Times New Roman"/>
          </w:rPr>
          <w:t>Защита информации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_Toc228973254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3F151ECB" w14:textId="1386F617" w:rsidR="006F49F3" w:rsidRDefault="006F49F3" w:rsidP="006F49F3">
      <w:pPr>
        <w:pStyle w:val="11"/>
        <w:rPr>
          <w:rFonts w:asciiTheme="minorHAnsi" w:eastAsiaTheme="minorEastAsia" w:hAnsiTheme="minorHAnsi" w:cstheme="minorBidi"/>
          <w:kern w:val="2"/>
          <w:szCs w:val="24"/>
          <w:lang w:val="ru-RU"/>
          <w14:ligatures w14:val="standardContextual"/>
        </w:rPr>
      </w:pPr>
      <w:hyperlink w:anchor="_Toc228973255" w:history="1">
        <w:r w:rsidRPr="00090CAB">
          <w:rPr>
            <w:rStyle w:val="af3"/>
            <w:rFonts w:cs="Times New Roman"/>
          </w:rPr>
          <w:t>3.3</w:t>
        </w:r>
        <w:r>
          <w:rPr>
            <w:rFonts w:asciiTheme="minorHAnsi" w:eastAsiaTheme="minorEastAsia" w:hAnsiTheme="minorHAnsi" w:cstheme="minorBidi"/>
            <w:kern w:val="2"/>
            <w:szCs w:val="24"/>
            <w:lang w:val="ru-RU"/>
            <w14:ligatures w14:val="standardContextual"/>
          </w:rPr>
          <w:tab/>
        </w:r>
        <w:r w:rsidRPr="00090CAB">
          <w:rPr>
            <w:rStyle w:val="af3"/>
            <w:rFonts w:cs="Times New Roman"/>
          </w:rPr>
          <w:t>Вывод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_Toc228973255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284B230C" w14:textId="59062993" w:rsidR="006F49F3" w:rsidRPr="006F49F3" w:rsidRDefault="006F49F3" w:rsidP="006F49F3">
      <w:pPr>
        <w:pStyle w:val="11"/>
        <w:rPr>
          <w:rFonts w:asciiTheme="minorHAnsi" w:eastAsiaTheme="minorEastAsia" w:hAnsiTheme="minorHAnsi" w:cstheme="minorBidi"/>
          <w:kern w:val="2"/>
          <w:szCs w:val="24"/>
          <w:lang w:val="ru-RU"/>
          <w14:ligatures w14:val="standardContextual"/>
        </w:rPr>
      </w:pPr>
      <w:hyperlink w:anchor="_Toc228973256" w:history="1">
        <w:r w:rsidRPr="006F49F3">
          <w:rPr>
            <w:rStyle w:val="af3"/>
          </w:rPr>
          <w:t>Заключение</w:t>
        </w:r>
        <w:r w:rsidRPr="006F49F3">
          <w:rPr>
            <w:webHidden/>
          </w:rPr>
          <w:tab/>
        </w:r>
        <w:r w:rsidRPr="006F49F3">
          <w:rPr>
            <w:webHidden/>
          </w:rPr>
          <w:fldChar w:fldCharType="begin"/>
        </w:r>
        <w:r w:rsidRPr="006F49F3">
          <w:rPr>
            <w:webHidden/>
          </w:rPr>
          <w:instrText xml:space="preserve"> PAGEREF _Toc228973256 \h </w:instrText>
        </w:r>
        <w:r w:rsidRPr="006F49F3">
          <w:rPr>
            <w:webHidden/>
          </w:rPr>
        </w:r>
        <w:r w:rsidRPr="006F49F3">
          <w:rPr>
            <w:webHidden/>
          </w:rPr>
          <w:fldChar w:fldCharType="separate"/>
        </w:r>
        <w:r w:rsidRPr="006F49F3">
          <w:rPr>
            <w:webHidden/>
          </w:rPr>
          <w:t>28</w:t>
        </w:r>
        <w:r w:rsidRPr="006F49F3">
          <w:rPr>
            <w:webHidden/>
          </w:rPr>
          <w:fldChar w:fldCharType="end"/>
        </w:r>
      </w:hyperlink>
    </w:p>
    <w:p w14:paraId="658C39E8" w14:textId="2EE99730" w:rsidR="006F49F3" w:rsidRDefault="006F49F3" w:rsidP="006F49F3">
      <w:pPr>
        <w:pStyle w:val="11"/>
        <w:rPr>
          <w:rFonts w:asciiTheme="minorHAnsi" w:eastAsiaTheme="minorEastAsia" w:hAnsiTheme="minorHAnsi" w:cstheme="minorBidi"/>
          <w:kern w:val="2"/>
          <w:szCs w:val="24"/>
          <w:lang w:val="ru-RU"/>
          <w14:ligatures w14:val="standardContextual"/>
        </w:rPr>
      </w:pPr>
      <w:hyperlink w:anchor="_Toc228973257" w:history="1">
        <w:r w:rsidRPr="00090CAB">
          <w:rPr>
            <w:rStyle w:val="af3"/>
            <w:rFonts w:cs="Times New Roman"/>
          </w:rPr>
          <w:t>Перечень используемых информационных ресурсов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_Toc228973257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1878E554" w14:textId="4F965C1C" w:rsidR="006F49F3" w:rsidRPr="006F49F3" w:rsidRDefault="00C054B3" w:rsidP="006F49F3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05111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</w:p>
    <w:p w14:paraId="69423C63" w14:textId="6122FA8E" w:rsidR="00BA379A" w:rsidRPr="004508DE" w:rsidRDefault="00BA379A" w:rsidP="004508DE">
      <w:pPr>
        <w:pStyle w:val="1"/>
        <w:spacing w:before="0" w:after="0" w:line="360" w:lineRule="auto"/>
        <w:ind w:hanging="709"/>
        <w:rPr>
          <w:rFonts w:ascii="Times New Roman" w:hAnsi="Times New Roman" w:cs="Times New Roman"/>
          <w:sz w:val="28"/>
          <w:szCs w:val="28"/>
        </w:rPr>
      </w:pPr>
    </w:p>
    <w:p w14:paraId="6472269A" w14:textId="77777777" w:rsidR="00BA379A" w:rsidRPr="004508DE" w:rsidRDefault="00BA379A">
      <w:pPr>
        <w:rPr>
          <w:b/>
          <w:bCs/>
          <w:kern w:val="32"/>
          <w:sz w:val="28"/>
          <w:szCs w:val="28"/>
        </w:rPr>
      </w:pPr>
      <w:r w:rsidRPr="004508DE">
        <w:rPr>
          <w:sz w:val="28"/>
          <w:szCs w:val="28"/>
        </w:rPr>
        <w:br w:type="page"/>
      </w:r>
    </w:p>
    <w:p w14:paraId="6A1BCE6E" w14:textId="2D139CC6" w:rsidR="00722A4C" w:rsidRPr="00F53A6F" w:rsidRDefault="00F53A6F" w:rsidP="007B7DB4">
      <w:pPr>
        <w:pStyle w:val="1"/>
        <w:spacing w:before="0" w:after="0" w:line="360" w:lineRule="auto"/>
        <w:jc w:val="center"/>
        <w:rPr>
          <w:rFonts w:ascii="Times New Roman" w:hAnsi="Times New Roman" w:cs="Times New Roman"/>
        </w:rPr>
      </w:pPr>
      <w:bookmarkStart w:id="1" w:name="_Toc228973243"/>
      <w:r w:rsidRPr="00F53A6F">
        <w:rPr>
          <w:rFonts w:ascii="Times New Roman" w:hAnsi="Times New Roman" w:cs="Times New Roman"/>
        </w:rPr>
        <w:lastRenderedPageBreak/>
        <w:t>Введение</w:t>
      </w:r>
      <w:bookmarkEnd w:id="1"/>
    </w:p>
    <w:p w14:paraId="02EB378F" w14:textId="77777777" w:rsidR="00BF5BF3" w:rsidRPr="002F3F83" w:rsidRDefault="00BF5BF3" w:rsidP="00CA71CA">
      <w:pPr>
        <w:spacing w:line="360" w:lineRule="auto"/>
        <w:ind w:firstLine="709"/>
        <w:rPr>
          <w:sz w:val="28"/>
        </w:rPr>
      </w:pPr>
    </w:p>
    <w:p w14:paraId="5C7B71DF" w14:textId="77777777" w:rsidR="0001360C" w:rsidRPr="0001360C" w:rsidRDefault="0001360C" w:rsidP="0001360C">
      <w:pPr>
        <w:spacing w:line="360" w:lineRule="auto"/>
        <w:ind w:firstLine="709"/>
        <w:jc w:val="both"/>
        <w:rPr>
          <w:sz w:val="28"/>
          <w:szCs w:val="28"/>
        </w:rPr>
      </w:pPr>
      <w:r w:rsidRPr="0001360C">
        <w:rPr>
          <w:sz w:val="28"/>
          <w:szCs w:val="28"/>
        </w:rPr>
        <w:t>В последние годы в России наблюдается значительный рост интереса к активному отдыху и любительскому спорту. Однако высокая стоимость качественного спортивного оборудования и сезонный характер многих видов спорта делают приобретение собственного инвентаря нецелесообразным для многих граждан. В связи с этим услуги пунктов проката становятся все более востребованными.</w:t>
      </w:r>
    </w:p>
    <w:p w14:paraId="06CC5F31" w14:textId="77777777" w:rsidR="0001360C" w:rsidRPr="0001360C" w:rsidRDefault="0001360C" w:rsidP="0001360C">
      <w:pPr>
        <w:spacing w:line="360" w:lineRule="auto"/>
        <w:ind w:firstLine="709"/>
        <w:jc w:val="both"/>
        <w:rPr>
          <w:sz w:val="28"/>
          <w:szCs w:val="28"/>
        </w:rPr>
      </w:pPr>
      <w:r w:rsidRPr="0001360C">
        <w:rPr>
          <w:sz w:val="28"/>
          <w:szCs w:val="28"/>
        </w:rPr>
        <w:t>С ростом числа клиентов и расширением ассортимента предлагаемого инвентаря (от велосипедов и самокатов до горнолыжного снаряжения), традиционные методы учета, основанные на бумажных носителях, перестают обеспечивать необходимую скорость и точность обработки данных. Отсутствие автоматизации ведет к ряду проблем: возникновению очередей в пиковые часы, ошибкам при расчете стоимости услуг, трудностям в отслеживании возврата имущества и износа инвентаря. Для повышения эффективности работы подобных предприятий необходима разработка специализированной информационной системы. Именно решению этих задач посвящена данная курсовая работа.</w:t>
      </w:r>
    </w:p>
    <w:p w14:paraId="696C92D8" w14:textId="77777777" w:rsidR="0001360C" w:rsidRPr="0001360C" w:rsidRDefault="0001360C" w:rsidP="0001360C">
      <w:pPr>
        <w:spacing w:line="360" w:lineRule="auto"/>
        <w:ind w:firstLine="709"/>
        <w:jc w:val="both"/>
        <w:rPr>
          <w:sz w:val="28"/>
          <w:szCs w:val="28"/>
        </w:rPr>
      </w:pPr>
      <w:r w:rsidRPr="0001360C">
        <w:rPr>
          <w:sz w:val="28"/>
          <w:szCs w:val="28"/>
        </w:rPr>
        <w:t>Целью данной работы является проектирование и разработка базы данных для пункта проката спортивного инвентаря, а также создание программного интерфейса для автоматизации процессов выдачи, возврата и учета оборудования.</w:t>
      </w:r>
    </w:p>
    <w:p w14:paraId="01C3978B" w14:textId="77777777" w:rsidR="0001360C" w:rsidRPr="0001360C" w:rsidRDefault="0001360C" w:rsidP="0001360C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01360C">
        <w:rPr>
          <w:sz w:val="28"/>
          <w:szCs w:val="28"/>
        </w:rPr>
        <w:t>Для достижения поставленной цели необходимо выполнить следующие задачи:</w:t>
      </w:r>
    </w:p>
    <w:p w14:paraId="479960F3" w14:textId="4247F231" w:rsidR="0001360C" w:rsidRPr="0001360C" w:rsidRDefault="006F49F3" w:rsidP="009456EB">
      <w:pPr>
        <w:numPr>
          <w:ilvl w:val="0"/>
          <w:numId w:val="6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01360C" w:rsidRPr="0001360C">
        <w:rPr>
          <w:sz w:val="28"/>
          <w:szCs w:val="28"/>
        </w:rPr>
        <w:t>ассмотреть и проанализировать предметную область пункта проката спортивного оборудования;</w:t>
      </w:r>
    </w:p>
    <w:p w14:paraId="62291F9F" w14:textId="77818711" w:rsidR="0001360C" w:rsidRPr="0001360C" w:rsidRDefault="0001360C" w:rsidP="009456EB">
      <w:pPr>
        <w:numPr>
          <w:ilvl w:val="0"/>
          <w:numId w:val="6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01360C">
        <w:rPr>
          <w:sz w:val="28"/>
          <w:szCs w:val="28"/>
        </w:rPr>
        <w:t>роизвести обзор существующих программных решений и аналогов;</w:t>
      </w:r>
    </w:p>
    <w:p w14:paraId="5EAF0355" w14:textId="69637E89" w:rsidR="0001360C" w:rsidRPr="0001360C" w:rsidRDefault="0001360C" w:rsidP="009456EB">
      <w:pPr>
        <w:numPr>
          <w:ilvl w:val="0"/>
          <w:numId w:val="6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 w:rsidRPr="0001360C">
        <w:rPr>
          <w:sz w:val="28"/>
          <w:szCs w:val="28"/>
        </w:rPr>
        <w:t xml:space="preserve">босновать выбор технологий и инструментальных средств (C#, </w:t>
      </w:r>
      <w:proofErr w:type="spellStart"/>
      <w:r w:rsidRPr="0001360C">
        <w:rPr>
          <w:sz w:val="28"/>
          <w:szCs w:val="28"/>
        </w:rPr>
        <w:t>PostgreSQL</w:t>
      </w:r>
      <w:proofErr w:type="spellEnd"/>
      <w:r w:rsidRPr="0001360C">
        <w:rPr>
          <w:sz w:val="28"/>
          <w:szCs w:val="28"/>
        </w:rPr>
        <w:t>) для реализации программного продукта;</w:t>
      </w:r>
    </w:p>
    <w:p w14:paraId="7B1FB548" w14:textId="2568BCD0" w:rsidR="0001360C" w:rsidRPr="0001360C" w:rsidRDefault="0001360C" w:rsidP="009456EB">
      <w:pPr>
        <w:numPr>
          <w:ilvl w:val="0"/>
          <w:numId w:val="6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01360C">
        <w:rPr>
          <w:sz w:val="28"/>
          <w:szCs w:val="28"/>
        </w:rPr>
        <w:t>азработать структуру базы данных, обеспечивающую хранение информации об инвентаре, клиентах и операциях проката;</w:t>
      </w:r>
    </w:p>
    <w:p w14:paraId="0A7A9075" w14:textId="755636D3" w:rsidR="0001360C" w:rsidRPr="0001360C" w:rsidRDefault="0001360C" w:rsidP="009456EB">
      <w:pPr>
        <w:numPr>
          <w:ilvl w:val="0"/>
          <w:numId w:val="6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01360C">
        <w:rPr>
          <w:sz w:val="28"/>
          <w:szCs w:val="28"/>
        </w:rPr>
        <w:t>проектировать и реализовать пользовательский интерфейс для эффективного взаимодействия с данными;</w:t>
      </w:r>
    </w:p>
    <w:p w14:paraId="1B049161" w14:textId="2B54946B" w:rsidR="0001360C" w:rsidRPr="0001360C" w:rsidRDefault="0001360C" w:rsidP="009456EB">
      <w:pPr>
        <w:numPr>
          <w:ilvl w:val="0"/>
          <w:numId w:val="6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01360C">
        <w:rPr>
          <w:sz w:val="28"/>
          <w:szCs w:val="28"/>
        </w:rPr>
        <w:t>азработать алгоритмы автоматического расчета стоимости проката с учетом времени использования.</w:t>
      </w:r>
    </w:p>
    <w:p w14:paraId="505C960A" w14:textId="77777777" w:rsidR="0001360C" w:rsidRPr="0001360C" w:rsidRDefault="0001360C" w:rsidP="0001360C">
      <w:pPr>
        <w:suppressAutoHyphens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1360C">
        <w:rPr>
          <w:rFonts w:eastAsia="Calibri"/>
          <w:sz w:val="28"/>
          <w:szCs w:val="28"/>
          <w:lang w:eastAsia="en-US"/>
        </w:rPr>
        <w:t>Структура работы:</w:t>
      </w:r>
    </w:p>
    <w:p w14:paraId="0AF4E75C" w14:textId="27A02BFA" w:rsidR="0001360C" w:rsidRPr="0001360C" w:rsidRDefault="006F49F3" w:rsidP="009456EB">
      <w:pPr>
        <w:pStyle w:val="aff4"/>
        <w:numPr>
          <w:ilvl w:val="0"/>
          <w:numId w:val="7"/>
        </w:numPr>
        <w:suppressAutoHyphens/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</w:t>
      </w:r>
      <w:r w:rsidR="0001360C" w:rsidRPr="0001360C">
        <w:rPr>
          <w:rFonts w:eastAsia="Calibri"/>
          <w:sz w:val="28"/>
          <w:szCs w:val="28"/>
          <w:lang w:eastAsia="en-US"/>
        </w:rPr>
        <w:t xml:space="preserve"> первом разделе проведен анализ бизнес-процессов пункта проката, описаны требования к системе и выполнен обзор аналогичного программного обеспечения;</w:t>
      </w:r>
    </w:p>
    <w:p w14:paraId="705C7336" w14:textId="11DB373D" w:rsidR="0001360C" w:rsidRPr="0001360C" w:rsidRDefault="0001360C" w:rsidP="009456EB">
      <w:pPr>
        <w:pStyle w:val="aff4"/>
        <w:numPr>
          <w:ilvl w:val="0"/>
          <w:numId w:val="7"/>
        </w:numPr>
        <w:suppressAutoHyphens/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</w:t>
      </w:r>
      <w:r w:rsidRPr="0001360C">
        <w:rPr>
          <w:rFonts w:eastAsia="Calibri"/>
          <w:sz w:val="28"/>
          <w:szCs w:val="28"/>
          <w:lang w:eastAsia="en-US"/>
        </w:rPr>
        <w:t>о втором разделе рассмотрена архитектура базы данных, проведено проектирование таблиц и связей между ними, а также описан процесс разработки графического интерфейса;</w:t>
      </w:r>
    </w:p>
    <w:p w14:paraId="74A877AA" w14:textId="4CD0D745" w:rsidR="00E83397" w:rsidRPr="0001360C" w:rsidRDefault="0001360C" w:rsidP="009456EB">
      <w:pPr>
        <w:pStyle w:val="aff4"/>
        <w:numPr>
          <w:ilvl w:val="0"/>
          <w:numId w:val="7"/>
        </w:numPr>
        <w:suppressAutoHyphens/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</w:t>
      </w:r>
      <w:r w:rsidRPr="0001360C">
        <w:rPr>
          <w:rFonts w:eastAsia="Calibri"/>
          <w:sz w:val="28"/>
          <w:szCs w:val="28"/>
          <w:lang w:eastAsia="en-US"/>
        </w:rPr>
        <w:t xml:space="preserve"> третьем разделе приведено описание программного кода ключевых функций (оформление проката, расчет выручки, управление базой клиентов) и представлены результаты тестирования системы.</w:t>
      </w:r>
    </w:p>
    <w:p w14:paraId="424975AA" w14:textId="24671388" w:rsidR="008848DE" w:rsidRPr="00503829" w:rsidRDefault="00722A4C" w:rsidP="00E049D9">
      <w:pPr>
        <w:pStyle w:val="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Cs w:val="28"/>
        </w:rPr>
      </w:pPr>
      <w:r w:rsidRPr="00503829">
        <w:rPr>
          <w:rFonts w:ascii="Times New Roman" w:hAnsi="Times New Roman" w:cs="Times New Roman"/>
          <w:b w:val="0"/>
          <w:szCs w:val="28"/>
        </w:rPr>
        <w:br w:type="page"/>
      </w:r>
      <w:bookmarkStart w:id="2" w:name="_Toc228973244"/>
      <w:r w:rsidR="00732804" w:rsidRPr="00503829">
        <w:rPr>
          <w:rFonts w:ascii="Times New Roman" w:hAnsi="Times New Roman" w:cs="Times New Roman"/>
          <w:szCs w:val="28"/>
        </w:rPr>
        <w:lastRenderedPageBreak/>
        <w:t>Исследовательский</w:t>
      </w:r>
      <w:r w:rsidR="00DC686D" w:rsidRPr="00503829">
        <w:rPr>
          <w:rFonts w:ascii="Times New Roman" w:hAnsi="Times New Roman" w:cs="Times New Roman"/>
          <w:szCs w:val="28"/>
        </w:rPr>
        <w:t xml:space="preserve"> </w:t>
      </w:r>
      <w:r w:rsidR="00732804" w:rsidRPr="00503829">
        <w:rPr>
          <w:rFonts w:ascii="Times New Roman" w:hAnsi="Times New Roman" w:cs="Times New Roman"/>
          <w:szCs w:val="28"/>
        </w:rPr>
        <w:t>раздел</w:t>
      </w:r>
      <w:bookmarkEnd w:id="2"/>
    </w:p>
    <w:p w14:paraId="189895F1" w14:textId="4707F3F2" w:rsidR="000A0287" w:rsidRPr="000A0287" w:rsidRDefault="000A0287" w:rsidP="00CA71CA">
      <w:pPr>
        <w:spacing w:line="360" w:lineRule="auto"/>
        <w:rPr>
          <w:sz w:val="28"/>
        </w:rPr>
      </w:pPr>
    </w:p>
    <w:p w14:paraId="70F77D21" w14:textId="0C64FD90" w:rsidR="00722A4C" w:rsidRDefault="00722A4C" w:rsidP="006F49F3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28973245"/>
      <w:r w:rsidRPr="00732804">
        <w:rPr>
          <w:rFonts w:ascii="Times New Roman" w:hAnsi="Times New Roman" w:cs="Times New Roman"/>
          <w:sz w:val="28"/>
          <w:szCs w:val="28"/>
        </w:rPr>
        <w:t>Анализ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Pr="00732804">
        <w:rPr>
          <w:rFonts w:ascii="Times New Roman" w:hAnsi="Times New Roman" w:cs="Times New Roman"/>
          <w:sz w:val="28"/>
          <w:szCs w:val="28"/>
        </w:rPr>
        <w:t>предметной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Pr="00732804">
        <w:rPr>
          <w:rFonts w:ascii="Times New Roman" w:hAnsi="Times New Roman" w:cs="Times New Roman"/>
          <w:sz w:val="28"/>
          <w:szCs w:val="28"/>
        </w:rPr>
        <w:t>области</w:t>
      </w:r>
      <w:bookmarkEnd w:id="3"/>
    </w:p>
    <w:p w14:paraId="25E45BDC" w14:textId="58E3B1EE" w:rsidR="00EE7A04" w:rsidRDefault="00EE7A04" w:rsidP="002B1717">
      <w:pPr>
        <w:spacing w:line="360" w:lineRule="auto"/>
        <w:ind w:firstLine="709"/>
        <w:jc w:val="both"/>
        <w:rPr>
          <w:sz w:val="28"/>
        </w:rPr>
      </w:pPr>
    </w:p>
    <w:p w14:paraId="64506A7F" w14:textId="554DD11F" w:rsidR="0001360C" w:rsidRPr="0001360C" w:rsidRDefault="0001360C" w:rsidP="0001360C">
      <w:pPr>
        <w:spacing w:line="360" w:lineRule="auto"/>
        <w:ind w:firstLine="709"/>
        <w:jc w:val="both"/>
        <w:rPr>
          <w:sz w:val="28"/>
        </w:rPr>
      </w:pPr>
      <w:r w:rsidRPr="0001360C">
        <w:rPr>
          <w:sz w:val="28"/>
        </w:rPr>
        <w:t xml:space="preserve">Объектом исследования является пункт проката спортивного инвентаря </w:t>
      </w:r>
      <w:r>
        <w:rPr>
          <w:sz w:val="28"/>
        </w:rPr>
        <w:t>-</w:t>
      </w:r>
      <w:r w:rsidRPr="0001360C">
        <w:rPr>
          <w:sz w:val="28"/>
        </w:rPr>
        <w:t xml:space="preserve"> динамично развивающаяся сфера услуг, ориентированная на популяризацию активного образа жизни и спорта. В современных условиях прокат выступает не только как сервис по предоставлению оборудования во временное пользование, но и как технологичное предприятие, требующее точного контроля материальных ценностей и времени.</w:t>
      </w:r>
    </w:p>
    <w:p w14:paraId="7C127EA6" w14:textId="60B4F2C7" w:rsidR="0001360C" w:rsidRPr="0001360C" w:rsidRDefault="0001360C" w:rsidP="0001360C">
      <w:pPr>
        <w:spacing w:line="360" w:lineRule="auto"/>
        <w:ind w:firstLine="709"/>
        <w:jc w:val="both"/>
        <w:rPr>
          <w:sz w:val="28"/>
        </w:rPr>
      </w:pPr>
      <w:r w:rsidRPr="0001360C">
        <w:rPr>
          <w:sz w:val="28"/>
        </w:rPr>
        <w:t xml:space="preserve">В условиях современной экономики и высокой стоимости профессионального снаряжения (горных велосипедов, сноубордов, лыжной экипировки) потребители всё чаще отдают предпочтение аренде, а не покупке. Это позволяет пользователям пробовать различные виды спорта без значительных финансовых вложений, а предприятиям </w:t>
      </w:r>
      <w:r w:rsidR="006F49F3">
        <w:rPr>
          <w:sz w:val="28"/>
        </w:rPr>
        <w:t>-</w:t>
      </w:r>
      <w:r w:rsidRPr="0001360C">
        <w:rPr>
          <w:sz w:val="28"/>
        </w:rPr>
        <w:t xml:space="preserve"> извлекать прибыль за счет высокой оборачиваемости инвентаря. Однако специфика работы пункта проката сопряжена с необходимостью строгого учета каждой единицы имущества, мониторинга его технического состояния и контроля соблюдения сроков возврата.</w:t>
      </w:r>
    </w:p>
    <w:p w14:paraId="6C919173" w14:textId="77777777" w:rsidR="0001360C" w:rsidRPr="0001360C" w:rsidRDefault="0001360C" w:rsidP="0001360C">
      <w:pPr>
        <w:spacing w:line="360" w:lineRule="auto"/>
        <w:ind w:firstLine="709"/>
        <w:jc w:val="both"/>
        <w:rPr>
          <w:sz w:val="28"/>
        </w:rPr>
      </w:pPr>
      <w:r w:rsidRPr="0001360C">
        <w:rPr>
          <w:sz w:val="28"/>
        </w:rPr>
        <w:t>Исторически прокат спортивного инвентаря развивался параллельно с ростом массового спорта. Если в середине XX века учет велся исключительно в бумажных журналах, то с появлением персональных компьютеров в 1980–90-х годах начались первые попытки автоматизации через простые табличные редакторы. На сегодняшний день развитие технологий позволяет внедрять системы, способные в реальном времени отслеживать статус каждой единицы оборудования и автоматически рассчитывать стоимость услуг.</w:t>
      </w:r>
    </w:p>
    <w:p w14:paraId="2785DF64" w14:textId="34AAC07E" w:rsidR="0001360C" w:rsidRPr="0001360C" w:rsidRDefault="0001360C" w:rsidP="0001360C">
      <w:pPr>
        <w:spacing w:line="360" w:lineRule="auto"/>
        <w:ind w:firstLine="709"/>
        <w:jc w:val="both"/>
        <w:rPr>
          <w:sz w:val="28"/>
        </w:rPr>
      </w:pPr>
      <w:r w:rsidRPr="0001360C">
        <w:rPr>
          <w:sz w:val="28"/>
        </w:rPr>
        <w:t xml:space="preserve">Тема данной курсовой работы </w:t>
      </w:r>
      <w:r w:rsidR="00767AFA">
        <w:rPr>
          <w:sz w:val="28"/>
        </w:rPr>
        <w:t>-</w:t>
      </w:r>
      <w:r w:rsidRPr="0001360C">
        <w:rPr>
          <w:sz w:val="28"/>
        </w:rPr>
        <w:t xml:space="preserve"> проектирование и разработка базы данных для пункта проката спортивного инвентаря, а также создание прототипа информационной системы.</w:t>
      </w:r>
    </w:p>
    <w:p w14:paraId="68760D17" w14:textId="6631B5D8" w:rsidR="0001360C" w:rsidRPr="0001360C" w:rsidRDefault="006F49F3" w:rsidP="009456EB">
      <w:pPr>
        <w:pStyle w:val="aff4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с</w:t>
      </w:r>
      <w:r w:rsidR="0001360C" w:rsidRPr="0001360C">
        <w:rPr>
          <w:sz w:val="28"/>
        </w:rPr>
        <w:t xml:space="preserve"> учётом бизнес-процессов предприятия, в проектируемой информационной системе должны быть предусмотрены следующие аспекты:</w:t>
      </w:r>
      <w:r w:rsidR="00503829">
        <w:rPr>
          <w:sz w:val="28"/>
        </w:rPr>
        <w:t xml:space="preserve"> </w:t>
      </w:r>
      <w:r w:rsidR="0001360C" w:rsidRPr="0001360C">
        <w:rPr>
          <w:sz w:val="28"/>
        </w:rPr>
        <w:t>Учет инвентаря: ведение реестра доступного оборудования с фиксацией его характеристик, стоимости часа аренды и текущего статуса (в наличии, в прокате, в ремонте)</w:t>
      </w:r>
      <w:r w:rsidR="00767AFA" w:rsidRPr="00767AFA">
        <w:rPr>
          <w:sz w:val="28"/>
        </w:rPr>
        <w:t>;</w:t>
      </w:r>
    </w:p>
    <w:p w14:paraId="13E11887" w14:textId="36460595" w:rsidR="0001360C" w:rsidRPr="0001360C" w:rsidRDefault="00767AFA" w:rsidP="009456EB">
      <w:pPr>
        <w:pStyle w:val="aff4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</w:t>
      </w:r>
      <w:r w:rsidR="0001360C" w:rsidRPr="0001360C">
        <w:rPr>
          <w:sz w:val="28"/>
        </w:rPr>
        <w:t>абота с клиентами: формирование базы данных клиентов с возможностью идентификации их статуса (включая проверку на наличие в «черном списке» за прошлые нарушения)</w:t>
      </w:r>
      <w:r w:rsidRPr="00767AFA">
        <w:rPr>
          <w:sz w:val="28"/>
        </w:rPr>
        <w:t>;</w:t>
      </w:r>
    </w:p>
    <w:p w14:paraId="3D76BF78" w14:textId="392FC351" w:rsidR="0001360C" w:rsidRDefault="00767AFA" w:rsidP="009456EB">
      <w:pPr>
        <w:pStyle w:val="aff4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у</w:t>
      </w:r>
      <w:r w:rsidR="0001360C" w:rsidRPr="0001360C">
        <w:rPr>
          <w:sz w:val="28"/>
        </w:rPr>
        <w:t>правление прокатами: автоматизация процесса оформления выдачи и приема инвентаря с фиксацией времени и расчетной стоимости.</w:t>
      </w:r>
    </w:p>
    <w:p w14:paraId="59F8A663" w14:textId="5C0BE054" w:rsidR="0001360C" w:rsidRDefault="0001360C" w:rsidP="0001360C">
      <w:pPr>
        <w:pStyle w:val="aff4"/>
        <w:spacing w:line="360" w:lineRule="auto"/>
        <w:ind w:left="0" w:firstLine="709"/>
        <w:jc w:val="both"/>
        <w:rPr>
          <w:sz w:val="28"/>
        </w:rPr>
      </w:pPr>
      <w:r w:rsidRPr="0001360C">
        <w:rPr>
          <w:sz w:val="28"/>
        </w:rPr>
        <w:t>Цель создания информационной системы: автоматизация процессов учета выдачи спортивного инвентаря, минимизация ошибок при расчетах, повышение прозрачности деятельности предприятия и обеспечение оперативного доступа к статистическим данным о выручке и популярности оборудования.</w:t>
      </w:r>
    </w:p>
    <w:p w14:paraId="7D6AE062" w14:textId="77777777" w:rsidR="0001360C" w:rsidRPr="0001360C" w:rsidRDefault="0001360C" w:rsidP="0001360C">
      <w:pPr>
        <w:pStyle w:val="aff4"/>
        <w:spacing w:line="360" w:lineRule="auto"/>
        <w:ind w:left="0" w:firstLine="709"/>
        <w:jc w:val="both"/>
        <w:rPr>
          <w:sz w:val="28"/>
        </w:rPr>
      </w:pPr>
      <w:r w:rsidRPr="0001360C">
        <w:rPr>
          <w:sz w:val="28"/>
        </w:rPr>
        <w:t>Задачи информационной системы:</w:t>
      </w:r>
    </w:p>
    <w:p w14:paraId="082F06F7" w14:textId="491D11DF" w:rsidR="0001360C" w:rsidRPr="0001360C" w:rsidRDefault="00503829" w:rsidP="009456EB">
      <w:pPr>
        <w:pStyle w:val="aff4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</w:t>
      </w:r>
      <w:r w:rsidR="0001360C" w:rsidRPr="0001360C">
        <w:rPr>
          <w:sz w:val="28"/>
        </w:rPr>
        <w:t>егистрация новых единиц инвентаря и клиентов в едином хранилище данных</w:t>
      </w:r>
      <w:r w:rsidR="00767AFA" w:rsidRPr="00767AFA">
        <w:rPr>
          <w:sz w:val="28"/>
        </w:rPr>
        <w:t>;</w:t>
      </w:r>
    </w:p>
    <w:p w14:paraId="0F2AF2D9" w14:textId="118784C0" w:rsidR="0001360C" w:rsidRPr="0001360C" w:rsidRDefault="00767AFA" w:rsidP="009456EB">
      <w:pPr>
        <w:pStyle w:val="aff4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</w:t>
      </w:r>
      <w:r w:rsidR="0001360C" w:rsidRPr="0001360C">
        <w:rPr>
          <w:sz w:val="28"/>
        </w:rPr>
        <w:t>перативное изменение статусов объектов (например, перевод в статус «в ремонте» или «арендован»)</w:t>
      </w:r>
      <w:r w:rsidRPr="00767AFA">
        <w:rPr>
          <w:sz w:val="28"/>
        </w:rPr>
        <w:t>;</w:t>
      </w:r>
    </w:p>
    <w:p w14:paraId="7DB31C63" w14:textId="72FA1122" w:rsidR="0001360C" w:rsidRPr="0001360C" w:rsidRDefault="00767AFA" w:rsidP="009456EB">
      <w:pPr>
        <w:pStyle w:val="aff4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а</w:t>
      </w:r>
      <w:r w:rsidR="0001360C" w:rsidRPr="0001360C">
        <w:rPr>
          <w:sz w:val="28"/>
        </w:rPr>
        <w:t>втоматический расчет итоговой стоимости услуг на основе установленных тарифов и длительности использования</w:t>
      </w:r>
      <w:r w:rsidRPr="00767AFA">
        <w:rPr>
          <w:sz w:val="28"/>
        </w:rPr>
        <w:t>;</w:t>
      </w:r>
    </w:p>
    <w:p w14:paraId="5B54EC96" w14:textId="33BECF32" w:rsidR="0001360C" w:rsidRPr="0001360C" w:rsidRDefault="00767AFA" w:rsidP="009456EB">
      <w:pPr>
        <w:pStyle w:val="aff4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ф</w:t>
      </w:r>
      <w:r w:rsidR="0001360C" w:rsidRPr="0001360C">
        <w:rPr>
          <w:sz w:val="28"/>
        </w:rPr>
        <w:t>ормирование отчетности по выручке за произвольный период времени для анализа финансовой эффективности предприятия</w:t>
      </w:r>
      <w:r w:rsidRPr="00767AFA">
        <w:rPr>
          <w:sz w:val="28"/>
        </w:rPr>
        <w:t>;</w:t>
      </w:r>
    </w:p>
    <w:p w14:paraId="6405229D" w14:textId="1E5A7C2B" w:rsidR="0001360C" w:rsidRPr="0001360C" w:rsidRDefault="00767AFA" w:rsidP="009456EB">
      <w:pPr>
        <w:pStyle w:val="aff4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и</w:t>
      </w:r>
      <w:r w:rsidR="0001360C" w:rsidRPr="0001360C">
        <w:rPr>
          <w:sz w:val="28"/>
        </w:rPr>
        <w:t>дентификация клиентов, нарушивших правила проката, для ограничения их дальнейшего обслуживания.</w:t>
      </w:r>
    </w:p>
    <w:p w14:paraId="71A84F32" w14:textId="77777777" w:rsidR="0001360C" w:rsidRPr="0001360C" w:rsidRDefault="0001360C" w:rsidP="0001360C">
      <w:pPr>
        <w:pStyle w:val="aff4"/>
        <w:ind w:left="720"/>
        <w:rPr>
          <w:sz w:val="28"/>
        </w:rPr>
      </w:pPr>
    </w:p>
    <w:p w14:paraId="55D7C77C" w14:textId="0F9C42ED" w:rsidR="0001360C" w:rsidRPr="0001360C" w:rsidRDefault="0001360C" w:rsidP="0001360C">
      <w:pPr>
        <w:rPr>
          <w:sz w:val="28"/>
        </w:rPr>
      </w:pPr>
    </w:p>
    <w:p w14:paraId="0583624A" w14:textId="77777777" w:rsidR="005965F3" w:rsidRDefault="005965F3">
      <w:pPr>
        <w:rPr>
          <w:sz w:val="28"/>
          <w:szCs w:val="28"/>
        </w:rPr>
      </w:pPr>
    </w:p>
    <w:p w14:paraId="0C3B27F6" w14:textId="77777777" w:rsidR="00A205FB" w:rsidRDefault="00A205FB">
      <w:pPr>
        <w:rPr>
          <w:sz w:val="28"/>
          <w:szCs w:val="28"/>
        </w:rPr>
      </w:pPr>
    </w:p>
    <w:p w14:paraId="1BBCDE47" w14:textId="19D9DF7B" w:rsidR="00182ADC" w:rsidRPr="00F80CA8" w:rsidRDefault="00DA40C2" w:rsidP="006F49F3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28973246"/>
      <w:r>
        <w:rPr>
          <w:rFonts w:ascii="Times New Roman" w:hAnsi="Times New Roman" w:cs="Times New Roman"/>
          <w:sz w:val="28"/>
          <w:szCs w:val="28"/>
        </w:rPr>
        <w:lastRenderedPageBreak/>
        <w:t>Выбор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программных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="00722A4C" w:rsidRPr="00732804">
        <w:rPr>
          <w:rFonts w:ascii="Times New Roman" w:hAnsi="Times New Roman" w:cs="Times New Roman"/>
          <w:sz w:val="28"/>
          <w:szCs w:val="28"/>
        </w:rPr>
        <w:t>средств</w:t>
      </w:r>
      <w:bookmarkEnd w:id="4"/>
    </w:p>
    <w:p w14:paraId="1AC9CE6C" w14:textId="77777777" w:rsidR="00DF1458" w:rsidRDefault="00DF1458" w:rsidP="00950733">
      <w:pPr>
        <w:spacing w:line="360" w:lineRule="auto"/>
        <w:jc w:val="center"/>
        <w:rPr>
          <w:sz w:val="28"/>
          <w:szCs w:val="28"/>
        </w:rPr>
      </w:pPr>
    </w:p>
    <w:p w14:paraId="4A51F90F" w14:textId="1E4117D4" w:rsidR="00DF1458" w:rsidRPr="00041499" w:rsidRDefault="00DF1458" w:rsidP="006F49F3">
      <w:pPr>
        <w:pStyle w:val="aff4"/>
        <w:numPr>
          <w:ilvl w:val="0"/>
          <w:numId w:val="5"/>
        </w:numPr>
        <w:spacing w:line="360" w:lineRule="auto"/>
        <w:ind w:left="0" w:firstLine="709"/>
        <w:outlineLvl w:val="2"/>
        <w:rPr>
          <w:b/>
          <w:bCs/>
          <w:sz w:val="28"/>
          <w:szCs w:val="28"/>
        </w:rPr>
      </w:pPr>
      <w:r w:rsidRPr="00041499">
        <w:rPr>
          <w:b/>
          <w:bCs/>
          <w:sz w:val="28"/>
          <w:szCs w:val="28"/>
          <w:lang w:val="en-US"/>
        </w:rPr>
        <w:t>Visual Studio</w:t>
      </w:r>
    </w:p>
    <w:p w14:paraId="5680EBCF" w14:textId="77777777" w:rsidR="00041499" w:rsidRPr="00DF1458" w:rsidRDefault="00041499" w:rsidP="00041499">
      <w:pPr>
        <w:pStyle w:val="aff4"/>
        <w:spacing w:line="360" w:lineRule="auto"/>
        <w:ind w:left="709"/>
        <w:rPr>
          <w:sz w:val="28"/>
          <w:szCs w:val="28"/>
        </w:rPr>
      </w:pPr>
    </w:p>
    <w:p w14:paraId="358C55ED" w14:textId="078F3654" w:rsidR="001A0E04" w:rsidRDefault="00767AF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767AFA">
        <w:rPr>
          <w:sz w:val="28"/>
          <w:szCs w:val="28"/>
        </w:rPr>
        <w:t>В качестве основной среды разработки для реализации программного продукта была выбрана Microsoft Visual Studio. Данная IDE является мощным инструментом профессиональной разработки, поддерживающим полный жизненный цикл создания ПО: от проектирования интерфейса до отладки и модульного тестирования.</w:t>
      </w:r>
    </w:p>
    <w:p w14:paraId="47FB5F48" w14:textId="77777777" w:rsidR="00767AFA" w:rsidRPr="00767AFA" w:rsidRDefault="00767AF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767AFA">
        <w:rPr>
          <w:sz w:val="28"/>
          <w:szCs w:val="28"/>
        </w:rPr>
        <w:t>Visual Studio предоставляет разработчику комплекс высокоэффективных инструментов:</w:t>
      </w:r>
    </w:p>
    <w:p w14:paraId="11832593" w14:textId="66AB522E" w:rsidR="00767AFA" w:rsidRPr="00A13E3A" w:rsidRDefault="006F49F3" w:rsidP="009456EB">
      <w:pPr>
        <w:pStyle w:val="aff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67AFA" w:rsidRPr="00A13E3A">
        <w:rPr>
          <w:sz w:val="28"/>
          <w:szCs w:val="28"/>
        </w:rPr>
        <w:t xml:space="preserve">нтеллектуальный редактор кода: поддержка технологии </w:t>
      </w:r>
      <w:proofErr w:type="spellStart"/>
      <w:r w:rsidR="00767AFA" w:rsidRPr="00A13E3A">
        <w:rPr>
          <w:sz w:val="28"/>
          <w:szCs w:val="28"/>
        </w:rPr>
        <w:t>IntelliSense</w:t>
      </w:r>
      <w:proofErr w:type="spellEnd"/>
      <w:r w:rsidR="00767AFA" w:rsidRPr="00A13E3A">
        <w:rPr>
          <w:sz w:val="28"/>
          <w:szCs w:val="28"/>
        </w:rPr>
        <w:t xml:space="preserve"> обеспечивает контекстную подсказку имен методов, параметров и типов данных, что значительно ускоряет написание кода и снижает количество синтаксических ошибок</w:t>
      </w:r>
      <w:r w:rsidRPr="006F49F3">
        <w:rPr>
          <w:sz w:val="28"/>
          <w:szCs w:val="28"/>
        </w:rPr>
        <w:t>;</w:t>
      </w:r>
    </w:p>
    <w:p w14:paraId="6F4538C3" w14:textId="19164BFE" w:rsidR="00767AFA" w:rsidRPr="00A13E3A" w:rsidRDefault="006F49F3" w:rsidP="009456EB">
      <w:pPr>
        <w:pStyle w:val="aff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67AFA" w:rsidRPr="00A13E3A">
        <w:rPr>
          <w:sz w:val="28"/>
          <w:szCs w:val="28"/>
        </w:rPr>
        <w:t>изуальный конструктор</w:t>
      </w:r>
      <w:r w:rsidRPr="006F49F3">
        <w:rPr>
          <w:sz w:val="28"/>
          <w:szCs w:val="28"/>
        </w:rPr>
        <w:t xml:space="preserve">: </w:t>
      </w:r>
      <w:r w:rsidR="00767AFA" w:rsidRPr="00A13E3A">
        <w:rPr>
          <w:sz w:val="28"/>
          <w:szCs w:val="28"/>
        </w:rPr>
        <w:t>позволяет проектировать пользовательский интерфейс в режиме WYSIWYG, что упрощает компоновку элементов управления для системы учета проката</w:t>
      </w:r>
      <w:r w:rsidRPr="006F49F3">
        <w:rPr>
          <w:sz w:val="28"/>
          <w:szCs w:val="28"/>
        </w:rPr>
        <w:t>;</w:t>
      </w:r>
    </w:p>
    <w:p w14:paraId="4D9F922A" w14:textId="12739663" w:rsidR="00767AFA" w:rsidRPr="00A13E3A" w:rsidRDefault="006F49F3" w:rsidP="009456EB">
      <w:pPr>
        <w:pStyle w:val="aff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767AFA" w:rsidRPr="00A13E3A">
        <w:rPr>
          <w:sz w:val="28"/>
          <w:szCs w:val="28"/>
        </w:rPr>
        <w:t xml:space="preserve">еханизмы отладки: встроенный </w:t>
      </w:r>
      <w:proofErr w:type="spellStart"/>
      <w:r w:rsidR="00767AFA" w:rsidRPr="00A13E3A">
        <w:rPr>
          <w:sz w:val="28"/>
          <w:szCs w:val="28"/>
        </w:rPr>
        <w:t>дебаггер</w:t>
      </w:r>
      <w:proofErr w:type="spellEnd"/>
      <w:r w:rsidR="00767AFA" w:rsidRPr="00A13E3A">
        <w:rPr>
          <w:sz w:val="28"/>
          <w:szCs w:val="28"/>
        </w:rPr>
        <w:t xml:space="preserve"> позволяет анализировать состояние переменных в режиме реального времени и отслеживать стек вызовов, что критически важно при реализации сложной логики расчета стоимости аренды</w:t>
      </w:r>
      <w:r w:rsidRPr="006F49F3">
        <w:rPr>
          <w:sz w:val="28"/>
          <w:szCs w:val="28"/>
        </w:rPr>
        <w:t>;</w:t>
      </w:r>
    </w:p>
    <w:p w14:paraId="7DB742E0" w14:textId="46F62B98" w:rsidR="00767AFA" w:rsidRPr="00A13E3A" w:rsidRDefault="006F49F3" w:rsidP="009456EB">
      <w:pPr>
        <w:pStyle w:val="aff4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67AFA" w:rsidRPr="00A13E3A">
        <w:rPr>
          <w:sz w:val="28"/>
          <w:szCs w:val="28"/>
        </w:rPr>
        <w:t xml:space="preserve">нтеграция с СУБД: встроенные обозреватели данных позволяют управлять схемой базы данных </w:t>
      </w:r>
      <w:proofErr w:type="spellStart"/>
      <w:r w:rsidR="00767AFA" w:rsidRPr="00A13E3A">
        <w:rPr>
          <w:sz w:val="28"/>
          <w:szCs w:val="28"/>
        </w:rPr>
        <w:t>PostgreSQL</w:t>
      </w:r>
      <w:proofErr w:type="spellEnd"/>
      <w:r w:rsidR="00767AFA" w:rsidRPr="00A13E3A">
        <w:rPr>
          <w:sz w:val="28"/>
          <w:szCs w:val="28"/>
        </w:rPr>
        <w:t xml:space="preserve"> непосредственно из среды разработки.</w:t>
      </w:r>
    </w:p>
    <w:p w14:paraId="7A8D819C" w14:textId="77777777" w:rsidR="00767AFA" w:rsidRPr="00767AFA" w:rsidRDefault="00767AF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767AFA">
        <w:rPr>
          <w:sz w:val="28"/>
          <w:szCs w:val="28"/>
        </w:rPr>
        <w:t xml:space="preserve">Основным языком разработки в рамках данной работы является C#. Это современный объектно-ориентированный язык с сильной типизацией, работающий на платформе .NET. Он сочетает в себе мощность C++ и простоту </w:t>
      </w:r>
      <w:r w:rsidRPr="00767AFA">
        <w:rPr>
          <w:sz w:val="28"/>
          <w:szCs w:val="28"/>
        </w:rPr>
        <w:lastRenderedPageBreak/>
        <w:t>Java, предоставляя обширные библиотеки для работы с графикой, сетями и базами данных.</w:t>
      </w:r>
    </w:p>
    <w:p w14:paraId="21B22FCA" w14:textId="77777777" w:rsidR="00767AFA" w:rsidRDefault="00767AF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767AFA">
        <w:rPr>
          <w:sz w:val="28"/>
          <w:szCs w:val="28"/>
        </w:rPr>
        <w:t>Пример объектно-ориентированного подхода на языке C#, используемого при разработке системы, представлен в листинге 1.</w:t>
      </w:r>
    </w:p>
    <w:p w14:paraId="29F0BBF3" w14:textId="77777777" w:rsidR="00767AFA" w:rsidRDefault="00767AFA" w:rsidP="00767AF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</w:p>
    <w:p w14:paraId="13672BED" w14:textId="6B827F8F" w:rsidR="00767AFA" w:rsidRDefault="00767AFA" w:rsidP="00767AF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 – </w:t>
      </w:r>
      <w:r w:rsidRPr="00767AFA">
        <w:rPr>
          <w:sz w:val="28"/>
          <w:szCs w:val="28"/>
        </w:rPr>
        <w:t>Описание модели объекта инвентаря</w:t>
      </w:r>
    </w:p>
    <w:p w14:paraId="16421ADE" w14:textId="77777777" w:rsidR="00767AFA" w:rsidRPr="009456EB" w:rsidRDefault="00767AFA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</w:rPr>
      </w:pPr>
      <w:r w:rsidRPr="00767AFA">
        <w:rPr>
          <w:rFonts w:ascii="Courier New" w:hAnsi="Courier New" w:cs="Courier New"/>
          <w:lang w:val="en-US"/>
        </w:rPr>
        <w:t>public</w:t>
      </w:r>
      <w:r w:rsidRPr="009456EB">
        <w:rPr>
          <w:rFonts w:ascii="Courier New" w:hAnsi="Courier New" w:cs="Courier New"/>
        </w:rPr>
        <w:t xml:space="preserve"> </w:t>
      </w:r>
      <w:r w:rsidRPr="00767AFA">
        <w:rPr>
          <w:rFonts w:ascii="Courier New" w:hAnsi="Courier New" w:cs="Courier New"/>
          <w:lang w:val="en-US"/>
        </w:rPr>
        <w:t>class</w:t>
      </w:r>
      <w:r w:rsidRPr="009456EB">
        <w:rPr>
          <w:rFonts w:ascii="Courier New" w:hAnsi="Courier New" w:cs="Courier New"/>
        </w:rPr>
        <w:t xml:space="preserve"> </w:t>
      </w:r>
      <w:proofErr w:type="spellStart"/>
      <w:r w:rsidRPr="00767AFA">
        <w:rPr>
          <w:rFonts w:ascii="Courier New" w:hAnsi="Courier New" w:cs="Courier New"/>
          <w:lang w:val="en-US"/>
        </w:rPr>
        <w:t>SportInventory</w:t>
      </w:r>
      <w:proofErr w:type="spellEnd"/>
    </w:p>
    <w:p w14:paraId="010D74FE" w14:textId="7B4371C6" w:rsidR="00767AFA" w:rsidRPr="004508DE" w:rsidRDefault="00767AFA" w:rsidP="00503829">
      <w:pPr>
        <w:pStyle w:val="aff4"/>
        <w:tabs>
          <w:tab w:val="left" w:pos="2175"/>
        </w:tabs>
        <w:spacing w:line="360" w:lineRule="auto"/>
        <w:ind w:firstLine="1"/>
        <w:jc w:val="both"/>
        <w:rPr>
          <w:rFonts w:ascii="Courier New" w:hAnsi="Courier New" w:cs="Courier New"/>
          <w:lang w:val="en-US"/>
        </w:rPr>
      </w:pPr>
      <w:r w:rsidRPr="004508DE">
        <w:rPr>
          <w:rFonts w:ascii="Courier New" w:hAnsi="Courier New" w:cs="Courier New"/>
          <w:lang w:val="en-US"/>
        </w:rPr>
        <w:t>{</w:t>
      </w:r>
      <w:r w:rsidR="00503829" w:rsidRPr="004508DE">
        <w:rPr>
          <w:rFonts w:ascii="Courier New" w:hAnsi="Courier New" w:cs="Courier New"/>
          <w:lang w:val="en-US"/>
        </w:rPr>
        <w:tab/>
      </w:r>
    </w:p>
    <w:p w14:paraId="7C4DEC8B" w14:textId="77777777" w:rsidR="00767AFA" w:rsidRPr="00767AFA" w:rsidRDefault="00767AFA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  <w:lang w:val="en-US"/>
        </w:rPr>
      </w:pPr>
      <w:r w:rsidRPr="004508DE">
        <w:rPr>
          <w:rFonts w:ascii="Courier New" w:hAnsi="Courier New" w:cs="Courier New"/>
          <w:lang w:val="en-US"/>
        </w:rPr>
        <w:t xml:space="preserve">    </w:t>
      </w:r>
      <w:r w:rsidRPr="00767AFA">
        <w:rPr>
          <w:rFonts w:ascii="Courier New" w:hAnsi="Courier New" w:cs="Courier New"/>
          <w:lang w:val="en-US"/>
        </w:rPr>
        <w:t>public int Id { get; set; }</w:t>
      </w:r>
    </w:p>
    <w:p w14:paraId="54787A25" w14:textId="77777777" w:rsidR="00767AFA" w:rsidRPr="00767AFA" w:rsidRDefault="00767AFA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public string Name { get; set; }</w:t>
      </w:r>
    </w:p>
    <w:p w14:paraId="2CF2C72B" w14:textId="77777777" w:rsidR="00767AFA" w:rsidRPr="00767AFA" w:rsidRDefault="00767AFA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public decimal </w:t>
      </w:r>
      <w:proofErr w:type="spellStart"/>
      <w:r w:rsidRPr="00767AFA">
        <w:rPr>
          <w:rFonts w:ascii="Courier New" w:hAnsi="Courier New" w:cs="Courier New"/>
          <w:lang w:val="en-US"/>
        </w:rPr>
        <w:t>HourlyRate</w:t>
      </w:r>
      <w:proofErr w:type="spellEnd"/>
      <w:r w:rsidRPr="00767AFA">
        <w:rPr>
          <w:rFonts w:ascii="Courier New" w:hAnsi="Courier New" w:cs="Courier New"/>
          <w:lang w:val="en-US"/>
        </w:rPr>
        <w:t xml:space="preserve"> { get; set; }</w:t>
      </w:r>
    </w:p>
    <w:p w14:paraId="78CF7B68" w14:textId="77777777" w:rsidR="00767AFA" w:rsidRPr="00767AFA" w:rsidRDefault="00767AFA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public string Status { get; set; }</w:t>
      </w:r>
    </w:p>
    <w:p w14:paraId="4ABE4D3A" w14:textId="77777777" w:rsidR="00767AFA" w:rsidRPr="00767AFA" w:rsidRDefault="00767AFA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  <w:lang w:val="en-US"/>
        </w:rPr>
      </w:pPr>
    </w:p>
    <w:p w14:paraId="01A57B12" w14:textId="77777777" w:rsidR="00767AFA" w:rsidRPr="00767AFA" w:rsidRDefault="00767AFA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// </w:t>
      </w:r>
      <w:r w:rsidRPr="00767AFA">
        <w:rPr>
          <w:rFonts w:ascii="Courier New" w:hAnsi="Courier New" w:cs="Courier New"/>
        </w:rPr>
        <w:t>Метод</w:t>
      </w:r>
      <w:r w:rsidRPr="00767AFA">
        <w:rPr>
          <w:rFonts w:ascii="Courier New" w:hAnsi="Courier New" w:cs="Courier New"/>
          <w:lang w:val="en-US"/>
        </w:rPr>
        <w:t xml:space="preserve"> </w:t>
      </w:r>
      <w:r w:rsidRPr="00767AFA">
        <w:rPr>
          <w:rFonts w:ascii="Courier New" w:hAnsi="Courier New" w:cs="Courier New"/>
        </w:rPr>
        <w:t>для</w:t>
      </w:r>
      <w:r w:rsidRPr="00767AFA">
        <w:rPr>
          <w:rFonts w:ascii="Courier New" w:hAnsi="Courier New" w:cs="Courier New"/>
          <w:lang w:val="en-US"/>
        </w:rPr>
        <w:t xml:space="preserve"> </w:t>
      </w:r>
      <w:r w:rsidRPr="00767AFA">
        <w:rPr>
          <w:rFonts w:ascii="Courier New" w:hAnsi="Courier New" w:cs="Courier New"/>
        </w:rPr>
        <w:t>расчета</w:t>
      </w:r>
      <w:r w:rsidRPr="00767AFA">
        <w:rPr>
          <w:rFonts w:ascii="Courier New" w:hAnsi="Courier New" w:cs="Courier New"/>
          <w:lang w:val="en-US"/>
        </w:rPr>
        <w:t xml:space="preserve"> </w:t>
      </w:r>
      <w:r w:rsidRPr="00767AFA">
        <w:rPr>
          <w:rFonts w:ascii="Courier New" w:hAnsi="Courier New" w:cs="Courier New"/>
        </w:rPr>
        <w:t>предварительной</w:t>
      </w:r>
      <w:r w:rsidRPr="00767AFA">
        <w:rPr>
          <w:rFonts w:ascii="Courier New" w:hAnsi="Courier New" w:cs="Courier New"/>
          <w:lang w:val="en-US"/>
        </w:rPr>
        <w:t xml:space="preserve"> </w:t>
      </w:r>
      <w:r w:rsidRPr="00767AFA">
        <w:rPr>
          <w:rFonts w:ascii="Courier New" w:hAnsi="Courier New" w:cs="Courier New"/>
        </w:rPr>
        <w:t>стоимости</w:t>
      </w:r>
    </w:p>
    <w:p w14:paraId="446F2294" w14:textId="77777777" w:rsidR="00767AFA" w:rsidRPr="00767AFA" w:rsidRDefault="00767AFA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public decimal </w:t>
      </w:r>
      <w:proofErr w:type="spellStart"/>
      <w:r w:rsidRPr="00767AFA">
        <w:rPr>
          <w:rFonts w:ascii="Courier New" w:hAnsi="Courier New" w:cs="Courier New"/>
          <w:lang w:val="en-US"/>
        </w:rPr>
        <w:t>CalculatePrice</w:t>
      </w:r>
      <w:proofErr w:type="spellEnd"/>
      <w:r w:rsidRPr="00767AFA">
        <w:rPr>
          <w:rFonts w:ascii="Courier New" w:hAnsi="Courier New" w:cs="Courier New"/>
          <w:lang w:val="en-US"/>
        </w:rPr>
        <w:t>(int hours)</w:t>
      </w:r>
    </w:p>
    <w:p w14:paraId="768E54B7" w14:textId="77777777" w:rsidR="00767AFA" w:rsidRPr="00767AFA" w:rsidRDefault="00767AFA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</w:rPr>
      </w:pPr>
      <w:r w:rsidRPr="00767AFA">
        <w:rPr>
          <w:rFonts w:ascii="Courier New" w:hAnsi="Courier New" w:cs="Courier New"/>
          <w:lang w:val="en-US"/>
        </w:rPr>
        <w:t xml:space="preserve">    </w:t>
      </w:r>
      <w:r w:rsidRPr="00767AFA">
        <w:rPr>
          <w:rFonts w:ascii="Courier New" w:hAnsi="Courier New" w:cs="Courier New"/>
        </w:rPr>
        <w:t>{</w:t>
      </w:r>
    </w:p>
    <w:p w14:paraId="4D54EAB0" w14:textId="77777777" w:rsidR="00767AFA" w:rsidRPr="00767AFA" w:rsidRDefault="00767AFA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</w:rPr>
      </w:pPr>
      <w:r w:rsidRPr="00767AFA">
        <w:rPr>
          <w:rFonts w:ascii="Courier New" w:hAnsi="Courier New" w:cs="Courier New"/>
        </w:rPr>
        <w:t xml:space="preserve">        </w:t>
      </w:r>
      <w:proofErr w:type="spellStart"/>
      <w:r w:rsidRPr="00767AFA">
        <w:rPr>
          <w:rFonts w:ascii="Courier New" w:hAnsi="Courier New" w:cs="Courier New"/>
        </w:rPr>
        <w:t>return</w:t>
      </w:r>
      <w:proofErr w:type="spellEnd"/>
      <w:r w:rsidRPr="00767AFA">
        <w:rPr>
          <w:rFonts w:ascii="Courier New" w:hAnsi="Courier New" w:cs="Courier New"/>
        </w:rPr>
        <w:t xml:space="preserve"> </w:t>
      </w:r>
      <w:proofErr w:type="spellStart"/>
      <w:r w:rsidRPr="00767AFA">
        <w:rPr>
          <w:rFonts w:ascii="Courier New" w:hAnsi="Courier New" w:cs="Courier New"/>
        </w:rPr>
        <w:t>HourlyRate</w:t>
      </w:r>
      <w:proofErr w:type="spellEnd"/>
      <w:r w:rsidRPr="00767AFA">
        <w:rPr>
          <w:rFonts w:ascii="Courier New" w:hAnsi="Courier New" w:cs="Courier New"/>
        </w:rPr>
        <w:t xml:space="preserve"> * </w:t>
      </w:r>
      <w:proofErr w:type="spellStart"/>
      <w:r w:rsidRPr="00767AFA">
        <w:rPr>
          <w:rFonts w:ascii="Courier New" w:hAnsi="Courier New" w:cs="Courier New"/>
        </w:rPr>
        <w:t>hours</w:t>
      </w:r>
      <w:proofErr w:type="spellEnd"/>
      <w:r w:rsidRPr="00767AFA">
        <w:rPr>
          <w:rFonts w:ascii="Courier New" w:hAnsi="Courier New" w:cs="Courier New"/>
        </w:rPr>
        <w:t>;</w:t>
      </w:r>
    </w:p>
    <w:p w14:paraId="4DBC45AB" w14:textId="77777777" w:rsidR="00767AFA" w:rsidRPr="00767AFA" w:rsidRDefault="00767AFA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</w:rPr>
      </w:pPr>
      <w:r w:rsidRPr="00767AFA">
        <w:rPr>
          <w:rFonts w:ascii="Courier New" w:hAnsi="Courier New" w:cs="Courier New"/>
        </w:rPr>
        <w:t xml:space="preserve">    }</w:t>
      </w:r>
    </w:p>
    <w:p w14:paraId="03F9FF2A" w14:textId="76F2D32B" w:rsidR="00767AFA" w:rsidRPr="00767AFA" w:rsidRDefault="00767AFA" w:rsidP="00503829">
      <w:pPr>
        <w:pStyle w:val="aff4"/>
        <w:spacing w:line="360" w:lineRule="auto"/>
        <w:ind w:left="0" w:firstLine="1"/>
        <w:jc w:val="both"/>
        <w:rPr>
          <w:rFonts w:ascii="Courier New" w:hAnsi="Courier New" w:cs="Courier New"/>
        </w:rPr>
      </w:pPr>
      <w:r w:rsidRPr="00767AFA">
        <w:rPr>
          <w:rFonts w:ascii="Courier New" w:hAnsi="Courier New" w:cs="Courier New"/>
        </w:rPr>
        <w:t>}</w:t>
      </w:r>
    </w:p>
    <w:p w14:paraId="5C3BC531" w14:textId="77777777" w:rsidR="00767AFA" w:rsidRDefault="00767AFA" w:rsidP="00041499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</w:p>
    <w:p w14:paraId="6B90C70D" w14:textId="09506013" w:rsidR="00767AFA" w:rsidRDefault="00767AF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767AFA">
        <w:rPr>
          <w:sz w:val="28"/>
          <w:szCs w:val="28"/>
        </w:rPr>
        <w:t>Язык C# позволяет эффективно обрабатывать коллекции данных и выполнять сложные вычисления. Пример реализации логики фильтрации данных представлен в листинге 2.</w:t>
      </w:r>
    </w:p>
    <w:p w14:paraId="527A2202" w14:textId="77777777" w:rsidR="00767AFA" w:rsidRDefault="00767AFA" w:rsidP="00041499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</w:p>
    <w:p w14:paraId="1585ED63" w14:textId="086475CE" w:rsidR="001A0E04" w:rsidRPr="00F80CA8" w:rsidRDefault="001A0E04" w:rsidP="00041499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 – </w:t>
      </w:r>
      <w:r w:rsidR="00A13E3A" w:rsidRPr="00A13E3A">
        <w:rPr>
          <w:sz w:val="28"/>
          <w:szCs w:val="28"/>
        </w:rPr>
        <w:t>Пример обработки данных с использованием LINQ</w:t>
      </w:r>
    </w:p>
    <w:p w14:paraId="3912551C" w14:textId="77777777" w:rsidR="00767AFA" w:rsidRPr="00767AFA" w:rsidRDefault="00767AFA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var </w:t>
      </w:r>
      <w:proofErr w:type="spellStart"/>
      <w:r w:rsidRPr="00767AFA">
        <w:rPr>
          <w:rFonts w:ascii="Courier New" w:hAnsi="Courier New" w:cs="Courier New"/>
          <w:lang w:val="en-US"/>
        </w:rPr>
        <w:t>availableItems</w:t>
      </w:r>
      <w:proofErr w:type="spellEnd"/>
      <w:r w:rsidRPr="00767AFA">
        <w:rPr>
          <w:rFonts w:ascii="Courier New" w:hAnsi="Courier New" w:cs="Courier New"/>
          <w:lang w:val="en-US"/>
        </w:rPr>
        <w:t xml:space="preserve"> = </w:t>
      </w:r>
      <w:proofErr w:type="spellStart"/>
      <w:r w:rsidRPr="00767AFA">
        <w:rPr>
          <w:rFonts w:ascii="Courier New" w:hAnsi="Courier New" w:cs="Courier New"/>
          <w:lang w:val="en-US"/>
        </w:rPr>
        <w:t>allInventory</w:t>
      </w:r>
      <w:proofErr w:type="spellEnd"/>
    </w:p>
    <w:p w14:paraId="0F57D9C2" w14:textId="77777777" w:rsidR="00767AFA" w:rsidRPr="00767AFA" w:rsidRDefault="00767AFA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.Where(item =&gt; </w:t>
      </w:r>
      <w:proofErr w:type="spellStart"/>
      <w:r w:rsidRPr="00767AFA">
        <w:rPr>
          <w:rFonts w:ascii="Courier New" w:hAnsi="Courier New" w:cs="Courier New"/>
          <w:lang w:val="en-US"/>
        </w:rPr>
        <w:t>item.Status</w:t>
      </w:r>
      <w:proofErr w:type="spellEnd"/>
      <w:r w:rsidRPr="00767AFA">
        <w:rPr>
          <w:rFonts w:ascii="Courier New" w:hAnsi="Courier New" w:cs="Courier New"/>
          <w:lang w:val="en-US"/>
        </w:rPr>
        <w:t xml:space="preserve"> == "В </w:t>
      </w:r>
      <w:proofErr w:type="spellStart"/>
      <w:r w:rsidRPr="00767AFA">
        <w:rPr>
          <w:rFonts w:ascii="Courier New" w:hAnsi="Courier New" w:cs="Courier New"/>
          <w:lang w:val="en-US"/>
        </w:rPr>
        <w:t>наличии</w:t>
      </w:r>
      <w:proofErr w:type="spellEnd"/>
      <w:r w:rsidRPr="00767AFA">
        <w:rPr>
          <w:rFonts w:ascii="Courier New" w:hAnsi="Courier New" w:cs="Courier New"/>
          <w:lang w:val="en-US"/>
        </w:rPr>
        <w:t>")</w:t>
      </w:r>
    </w:p>
    <w:p w14:paraId="38499F00" w14:textId="77777777" w:rsidR="00767AFA" w:rsidRPr="00767AFA" w:rsidRDefault="00767AFA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.</w:t>
      </w:r>
      <w:proofErr w:type="spellStart"/>
      <w:r w:rsidRPr="00767AFA">
        <w:rPr>
          <w:rFonts w:ascii="Courier New" w:hAnsi="Courier New" w:cs="Courier New"/>
          <w:lang w:val="en-US"/>
        </w:rPr>
        <w:t>OrderBy</w:t>
      </w:r>
      <w:proofErr w:type="spellEnd"/>
      <w:r w:rsidRPr="00767AFA">
        <w:rPr>
          <w:rFonts w:ascii="Courier New" w:hAnsi="Courier New" w:cs="Courier New"/>
          <w:lang w:val="en-US"/>
        </w:rPr>
        <w:t xml:space="preserve">(item =&gt; </w:t>
      </w:r>
      <w:proofErr w:type="spellStart"/>
      <w:r w:rsidRPr="00767AFA">
        <w:rPr>
          <w:rFonts w:ascii="Courier New" w:hAnsi="Courier New" w:cs="Courier New"/>
          <w:lang w:val="en-US"/>
        </w:rPr>
        <w:t>item.Name</w:t>
      </w:r>
      <w:proofErr w:type="spellEnd"/>
      <w:r w:rsidRPr="00767AFA">
        <w:rPr>
          <w:rFonts w:ascii="Courier New" w:hAnsi="Courier New" w:cs="Courier New"/>
          <w:lang w:val="en-US"/>
        </w:rPr>
        <w:t>)</w:t>
      </w:r>
    </w:p>
    <w:p w14:paraId="4FD8D6F7" w14:textId="7B658D53" w:rsidR="001A0E04" w:rsidRPr="009456EB" w:rsidRDefault="00767AFA" w:rsidP="00503829">
      <w:pPr>
        <w:pStyle w:val="aff4"/>
        <w:spacing w:line="360" w:lineRule="auto"/>
        <w:ind w:left="0" w:firstLine="1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.</w:t>
      </w:r>
      <w:proofErr w:type="spellStart"/>
      <w:r w:rsidRPr="00767AFA">
        <w:rPr>
          <w:rFonts w:ascii="Courier New" w:hAnsi="Courier New" w:cs="Courier New"/>
          <w:lang w:val="en-US"/>
        </w:rPr>
        <w:t>ToList</w:t>
      </w:r>
      <w:proofErr w:type="spellEnd"/>
      <w:r w:rsidRPr="00767AFA">
        <w:rPr>
          <w:rFonts w:ascii="Courier New" w:hAnsi="Courier New" w:cs="Courier New"/>
          <w:lang w:val="en-US"/>
        </w:rPr>
        <w:t>();</w:t>
      </w:r>
    </w:p>
    <w:p w14:paraId="4D8867BB" w14:textId="77777777" w:rsidR="00767AFA" w:rsidRPr="009456EB" w:rsidRDefault="00767AFA" w:rsidP="00767AFA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  <w:lang w:val="en-US"/>
        </w:rPr>
      </w:pPr>
    </w:p>
    <w:p w14:paraId="761C2CCA" w14:textId="7D2695DB" w:rsidR="00767AFA" w:rsidRPr="00767AFA" w:rsidRDefault="00767AF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767AFA">
        <w:rPr>
          <w:sz w:val="28"/>
          <w:szCs w:val="28"/>
        </w:rPr>
        <w:t xml:space="preserve">Для взаимодействия с базой данных </w:t>
      </w:r>
      <w:proofErr w:type="spellStart"/>
      <w:r w:rsidRPr="00767AFA">
        <w:rPr>
          <w:sz w:val="28"/>
          <w:szCs w:val="28"/>
        </w:rPr>
        <w:t>PostgreSQL</w:t>
      </w:r>
      <w:proofErr w:type="spellEnd"/>
      <w:r w:rsidRPr="00767AFA">
        <w:rPr>
          <w:sz w:val="28"/>
          <w:szCs w:val="28"/>
        </w:rPr>
        <w:t xml:space="preserve"> в Visual Studio используется библиотека </w:t>
      </w:r>
      <w:proofErr w:type="spellStart"/>
      <w:r w:rsidRPr="00767AFA">
        <w:rPr>
          <w:sz w:val="28"/>
          <w:szCs w:val="28"/>
        </w:rPr>
        <w:t>Npgsql</w:t>
      </w:r>
      <w:proofErr w:type="spellEnd"/>
      <w:r w:rsidRPr="00767AFA">
        <w:rPr>
          <w:sz w:val="28"/>
          <w:szCs w:val="28"/>
        </w:rPr>
        <w:t xml:space="preserve">, которая позволяет выполнять SQL-запросы </w:t>
      </w:r>
      <w:r w:rsidRPr="00767AFA">
        <w:rPr>
          <w:sz w:val="28"/>
          <w:szCs w:val="28"/>
        </w:rPr>
        <w:lastRenderedPageBreak/>
        <w:t>непосредственно из кода приложения. Пример выполнения команды представлен в листинге 3.</w:t>
      </w:r>
    </w:p>
    <w:p w14:paraId="101AD4C8" w14:textId="77777777" w:rsidR="00767AFA" w:rsidRDefault="00767AFA" w:rsidP="00767AF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</w:p>
    <w:p w14:paraId="377E48EA" w14:textId="60054F7F" w:rsidR="00767AFA" w:rsidRPr="00F80CA8" w:rsidRDefault="00767AFA" w:rsidP="00767AF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BC6BFD" w:rsidRPr="00BC6BFD">
        <w:rPr>
          <w:sz w:val="28"/>
          <w:szCs w:val="28"/>
        </w:rPr>
        <w:t xml:space="preserve">3 </w:t>
      </w:r>
      <w:r>
        <w:rPr>
          <w:sz w:val="28"/>
          <w:szCs w:val="28"/>
        </w:rPr>
        <w:t xml:space="preserve">– </w:t>
      </w:r>
      <w:r w:rsidR="00A13E3A" w:rsidRPr="00A13E3A">
        <w:rPr>
          <w:sz w:val="28"/>
          <w:szCs w:val="28"/>
        </w:rPr>
        <w:t>Взаимодействие с базой данных через ADO.NET</w:t>
      </w:r>
    </w:p>
    <w:p w14:paraId="674686C1" w14:textId="77777777" w:rsidR="00767AFA" w:rsidRPr="00767AFA" w:rsidRDefault="00767AFA" w:rsidP="00767AFA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using (var </w:t>
      </w:r>
      <w:proofErr w:type="spellStart"/>
      <w:r w:rsidRPr="00767AFA">
        <w:rPr>
          <w:rFonts w:ascii="Courier New" w:hAnsi="Courier New" w:cs="Courier New"/>
          <w:lang w:val="en-US"/>
        </w:rPr>
        <w:t>cmd</w:t>
      </w:r>
      <w:proofErr w:type="spellEnd"/>
      <w:r w:rsidRPr="00767AFA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767AFA">
        <w:rPr>
          <w:rFonts w:ascii="Courier New" w:hAnsi="Courier New" w:cs="Courier New"/>
          <w:lang w:val="en-US"/>
        </w:rPr>
        <w:t>NpgsqlCommand</w:t>
      </w:r>
      <w:proofErr w:type="spellEnd"/>
      <w:r w:rsidRPr="00767AFA">
        <w:rPr>
          <w:rFonts w:ascii="Courier New" w:hAnsi="Courier New" w:cs="Courier New"/>
          <w:lang w:val="en-US"/>
        </w:rPr>
        <w:t>("SELECT SUM(</w:t>
      </w:r>
      <w:proofErr w:type="spellStart"/>
      <w:r w:rsidRPr="00767AFA">
        <w:rPr>
          <w:rFonts w:ascii="Courier New" w:hAnsi="Courier New" w:cs="Courier New"/>
          <w:lang w:val="en-US"/>
        </w:rPr>
        <w:t>total_price</w:t>
      </w:r>
      <w:proofErr w:type="spellEnd"/>
      <w:r w:rsidRPr="00767AFA">
        <w:rPr>
          <w:rFonts w:ascii="Courier New" w:hAnsi="Courier New" w:cs="Courier New"/>
          <w:lang w:val="en-US"/>
        </w:rPr>
        <w:t>) FROM rentals", connection))</w:t>
      </w:r>
    </w:p>
    <w:p w14:paraId="17AC972C" w14:textId="77777777" w:rsidR="00767AFA" w:rsidRPr="00767AFA" w:rsidRDefault="00767AFA" w:rsidP="00767AFA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>{</w:t>
      </w:r>
    </w:p>
    <w:p w14:paraId="53302C87" w14:textId="77777777" w:rsidR="00767AFA" w:rsidRPr="00767AFA" w:rsidRDefault="00767AFA" w:rsidP="00767AFA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var result = </w:t>
      </w:r>
      <w:proofErr w:type="spellStart"/>
      <w:r w:rsidRPr="00767AFA">
        <w:rPr>
          <w:rFonts w:ascii="Courier New" w:hAnsi="Courier New" w:cs="Courier New"/>
          <w:lang w:val="en-US"/>
        </w:rPr>
        <w:t>cmd.ExecuteScalar</w:t>
      </w:r>
      <w:proofErr w:type="spellEnd"/>
      <w:r w:rsidRPr="00767AFA">
        <w:rPr>
          <w:rFonts w:ascii="Courier New" w:hAnsi="Courier New" w:cs="Courier New"/>
          <w:lang w:val="en-US"/>
        </w:rPr>
        <w:t>();</w:t>
      </w:r>
    </w:p>
    <w:p w14:paraId="7A29240F" w14:textId="77777777" w:rsidR="00767AFA" w:rsidRPr="00767AFA" w:rsidRDefault="00767AFA" w:rsidP="00767AFA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</w:t>
      </w:r>
      <w:proofErr w:type="spellStart"/>
      <w:r w:rsidRPr="00767AFA">
        <w:rPr>
          <w:rFonts w:ascii="Courier New" w:hAnsi="Courier New" w:cs="Courier New"/>
          <w:lang w:val="en-US"/>
        </w:rPr>
        <w:t>Console.WriteLine</w:t>
      </w:r>
      <w:proofErr w:type="spellEnd"/>
      <w:r w:rsidRPr="00767AFA">
        <w:rPr>
          <w:rFonts w:ascii="Courier New" w:hAnsi="Courier New" w:cs="Courier New"/>
          <w:lang w:val="en-US"/>
        </w:rPr>
        <w:t>($"</w:t>
      </w:r>
      <w:proofErr w:type="spellStart"/>
      <w:r w:rsidRPr="00767AFA">
        <w:rPr>
          <w:rFonts w:ascii="Courier New" w:hAnsi="Courier New" w:cs="Courier New"/>
          <w:lang w:val="en-US"/>
        </w:rPr>
        <w:t>Общая</w:t>
      </w:r>
      <w:proofErr w:type="spellEnd"/>
      <w:r w:rsidRPr="00767AFA">
        <w:rPr>
          <w:rFonts w:ascii="Courier New" w:hAnsi="Courier New" w:cs="Courier New"/>
          <w:lang w:val="en-US"/>
        </w:rPr>
        <w:t xml:space="preserve"> </w:t>
      </w:r>
      <w:proofErr w:type="spellStart"/>
      <w:r w:rsidRPr="00767AFA">
        <w:rPr>
          <w:rFonts w:ascii="Courier New" w:hAnsi="Courier New" w:cs="Courier New"/>
          <w:lang w:val="en-US"/>
        </w:rPr>
        <w:t>выручка</w:t>
      </w:r>
      <w:proofErr w:type="spellEnd"/>
      <w:r w:rsidRPr="00767AFA">
        <w:rPr>
          <w:rFonts w:ascii="Courier New" w:hAnsi="Courier New" w:cs="Courier New"/>
          <w:lang w:val="en-US"/>
        </w:rPr>
        <w:t>: {result}");</w:t>
      </w:r>
    </w:p>
    <w:p w14:paraId="5EC7F13B" w14:textId="17595EAB" w:rsidR="00767AFA" w:rsidRPr="004508DE" w:rsidRDefault="00767AFA" w:rsidP="00767AFA">
      <w:pPr>
        <w:pStyle w:val="aff4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4508DE">
        <w:rPr>
          <w:rFonts w:ascii="Courier New" w:hAnsi="Courier New" w:cs="Courier New"/>
          <w:lang w:val="en-US"/>
        </w:rPr>
        <w:t>}</w:t>
      </w:r>
    </w:p>
    <w:p w14:paraId="074B31AD" w14:textId="77777777" w:rsidR="00767AFA" w:rsidRPr="004508DE" w:rsidRDefault="00767AFA" w:rsidP="00767AFA">
      <w:pPr>
        <w:pStyle w:val="aff4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3B102894" w14:textId="75850021" w:rsidR="001A0E04" w:rsidRDefault="001A0E04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Или же как в пример использование как легких так и сложных цикловых операций, пример кода с использованием цикла будет предоставлен на листинге </w:t>
      </w:r>
      <w:r w:rsidR="00BC6BFD" w:rsidRPr="00BC6BFD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523BA84B" w14:textId="77777777" w:rsidR="001A0E04" w:rsidRDefault="001A0E04" w:rsidP="001A0E04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</w:p>
    <w:p w14:paraId="7C1EC962" w14:textId="23F6145E" w:rsidR="001A0E04" w:rsidRDefault="001A0E04" w:rsidP="001A0E04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BC6BFD" w:rsidRPr="00F71BC2">
        <w:rPr>
          <w:sz w:val="28"/>
          <w:szCs w:val="28"/>
        </w:rPr>
        <w:t>4</w:t>
      </w:r>
      <w:r>
        <w:rPr>
          <w:sz w:val="28"/>
          <w:szCs w:val="28"/>
        </w:rPr>
        <w:t xml:space="preserve"> – Использование простейшего цикла</w:t>
      </w:r>
    </w:p>
    <w:p w14:paraId="1E8F870A" w14:textId="6F5F70AC" w:rsidR="001A0E04" w:rsidRPr="001A0E04" w:rsidRDefault="001A0E04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</w:rPr>
      </w:pPr>
      <w:r w:rsidRPr="001A0E04">
        <w:rPr>
          <w:rFonts w:ascii="Courier New" w:hAnsi="Courier New" w:cs="Courier New"/>
          <w:lang w:val="en-US"/>
        </w:rPr>
        <w:t>using</w:t>
      </w:r>
      <w:r w:rsidRPr="00F80CA8">
        <w:rPr>
          <w:rFonts w:ascii="Courier New" w:hAnsi="Courier New" w:cs="Courier New"/>
        </w:rPr>
        <w:t xml:space="preserve"> </w:t>
      </w:r>
      <w:r w:rsidRPr="001A0E04">
        <w:rPr>
          <w:rFonts w:ascii="Courier New" w:hAnsi="Courier New" w:cs="Courier New"/>
          <w:lang w:val="en-US"/>
        </w:rPr>
        <w:t>System</w:t>
      </w:r>
      <w:r w:rsidRPr="00F80CA8">
        <w:rPr>
          <w:rFonts w:ascii="Courier New" w:hAnsi="Courier New" w:cs="Courier New"/>
        </w:rPr>
        <w:t>;</w:t>
      </w:r>
    </w:p>
    <w:p w14:paraId="033C50D8" w14:textId="77777777" w:rsidR="001A0E04" w:rsidRPr="004508DE" w:rsidRDefault="001A0E04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>class</w:t>
      </w:r>
      <w:r w:rsidRPr="004508DE">
        <w:rPr>
          <w:rFonts w:ascii="Courier New" w:hAnsi="Courier New" w:cs="Courier New"/>
          <w:lang w:val="en-US"/>
        </w:rPr>
        <w:t xml:space="preserve"> </w:t>
      </w:r>
      <w:r w:rsidRPr="001A0E04">
        <w:rPr>
          <w:rFonts w:ascii="Courier New" w:hAnsi="Courier New" w:cs="Courier New"/>
          <w:lang w:val="en-US"/>
        </w:rPr>
        <w:t>Program</w:t>
      </w:r>
    </w:p>
    <w:p w14:paraId="3BF62983" w14:textId="77777777" w:rsidR="001A0E04" w:rsidRPr="004508DE" w:rsidRDefault="001A0E04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  <w:lang w:val="en-US"/>
        </w:rPr>
      </w:pPr>
      <w:r w:rsidRPr="004508DE">
        <w:rPr>
          <w:rFonts w:ascii="Courier New" w:hAnsi="Courier New" w:cs="Courier New"/>
          <w:lang w:val="en-US"/>
        </w:rPr>
        <w:t>{</w:t>
      </w:r>
    </w:p>
    <w:p w14:paraId="6DA36586" w14:textId="77777777" w:rsidR="001A0E04" w:rsidRPr="001A0E04" w:rsidRDefault="001A0E04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  <w:lang w:val="en-US"/>
        </w:rPr>
      </w:pPr>
      <w:r w:rsidRPr="004508DE">
        <w:rPr>
          <w:rFonts w:ascii="Courier New" w:hAnsi="Courier New" w:cs="Courier New"/>
          <w:lang w:val="en-US"/>
        </w:rPr>
        <w:t xml:space="preserve">    </w:t>
      </w:r>
      <w:r w:rsidRPr="001A0E04">
        <w:rPr>
          <w:rFonts w:ascii="Courier New" w:hAnsi="Courier New" w:cs="Courier New"/>
          <w:lang w:val="en-US"/>
        </w:rPr>
        <w:t>static void Main()</w:t>
      </w:r>
    </w:p>
    <w:p w14:paraId="307ABBD8" w14:textId="77777777" w:rsidR="001A0E04" w:rsidRPr="004508DE" w:rsidRDefault="001A0E04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</w:rPr>
      </w:pPr>
      <w:r w:rsidRPr="001A0E04">
        <w:rPr>
          <w:rFonts w:ascii="Courier New" w:hAnsi="Courier New" w:cs="Courier New"/>
          <w:lang w:val="en-US"/>
        </w:rPr>
        <w:t xml:space="preserve">    </w:t>
      </w:r>
      <w:r w:rsidRPr="004508DE">
        <w:rPr>
          <w:rFonts w:ascii="Courier New" w:hAnsi="Courier New" w:cs="Courier New"/>
        </w:rPr>
        <w:t>{</w:t>
      </w:r>
    </w:p>
    <w:p w14:paraId="6F85122D" w14:textId="77777777" w:rsidR="001A0E04" w:rsidRPr="004508DE" w:rsidRDefault="001A0E04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</w:rPr>
      </w:pPr>
      <w:r w:rsidRPr="004508DE">
        <w:rPr>
          <w:rFonts w:ascii="Courier New" w:hAnsi="Courier New" w:cs="Courier New"/>
        </w:rPr>
        <w:t xml:space="preserve">        </w:t>
      </w:r>
      <w:r w:rsidRPr="001A0E04">
        <w:rPr>
          <w:rFonts w:ascii="Courier New" w:hAnsi="Courier New" w:cs="Courier New"/>
          <w:lang w:val="en-US"/>
        </w:rPr>
        <w:t>for</w:t>
      </w:r>
      <w:r w:rsidRPr="004508DE">
        <w:rPr>
          <w:rFonts w:ascii="Courier New" w:hAnsi="Courier New" w:cs="Courier New"/>
        </w:rPr>
        <w:t xml:space="preserve"> (</w:t>
      </w:r>
      <w:r w:rsidRPr="001A0E04">
        <w:rPr>
          <w:rFonts w:ascii="Courier New" w:hAnsi="Courier New" w:cs="Courier New"/>
          <w:lang w:val="en-US"/>
        </w:rPr>
        <w:t>int</w:t>
      </w:r>
      <w:r w:rsidRPr="004508DE">
        <w:rPr>
          <w:rFonts w:ascii="Courier New" w:hAnsi="Courier New" w:cs="Courier New"/>
        </w:rPr>
        <w:t xml:space="preserve"> </w:t>
      </w:r>
      <w:proofErr w:type="spellStart"/>
      <w:r w:rsidRPr="001A0E04">
        <w:rPr>
          <w:rFonts w:ascii="Courier New" w:hAnsi="Courier New" w:cs="Courier New"/>
          <w:lang w:val="en-US"/>
        </w:rPr>
        <w:t>i</w:t>
      </w:r>
      <w:proofErr w:type="spellEnd"/>
      <w:r w:rsidRPr="004508DE">
        <w:rPr>
          <w:rFonts w:ascii="Courier New" w:hAnsi="Courier New" w:cs="Courier New"/>
        </w:rPr>
        <w:t xml:space="preserve"> = 1; </w:t>
      </w:r>
      <w:proofErr w:type="spellStart"/>
      <w:r w:rsidRPr="001A0E04">
        <w:rPr>
          <w:rFonts w:ascii="Courier New" w:hAnsi="Courier New" w:cs="Courier New"/>
          <w:lang w:val="en-US"/>
        </w:rPr>
        <w:t>i</w:t>
      </w:r>
      <w:proofErr w:type="spellEnd"/>
      <w:r w:rsidRPr="004508DE">
        <w:rPr>
          <w:rFonts w:ascii="Courier New" w:hAnsi="Courier New" w:cs="Courier New"/>
        </w:rPr>
        <w:t xml:space="preserve"> &lt;= 5; </w:t>
      </w:r>
      <w:proofErr w:type="spellStart"/>
      <w:r w:rsidRPr="001A0E04">
        <w:rPr>
          <w:rFonts w:ascii="Courier New" w:hAnsi="Courier New" w:cs="Courier New"/>
          <w:lang w:val="en-US"/>
        </w:rPr>
        <w:t>i</w:t>
      </w:r>
      <w:proofErr w:type="spellEnd"/>
      <w:r w:rsidRPr="004508DE">
        <w:rPr>
          <w:rFonts w:ascii="Courier New" w:hAnsi="Courier New" w:cs="Courier New"/>
        </w:rPr>
        <w:t>++)</w:t>
      </w:r>
    </w:p>
    <w:p w14:paraId="5F1737D7" w14:textId="77777777" w:rsidR="001A0E04" w:rsidRPr="004508DE" w:rsidRDefault="001A0E04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</w:rPr>
      </w:pPr>
      <w:r w:rsidRPr="004508DE">
        <w:rPr>
          <w:rFonts w:ascii="Courier New" w:hAnsi="Courier New" w:cs="Courier New"/>
        </w:rPr>
        <w:t xml:space="preserve">        {</w:t>
      </w:r>
    </w:p>
    <w:p w14:paraId="18C617BD" w14:textId="77777777" w:rsidR="001A0E04" w:rsidRPr="00503829" w:rsidRDefault="001A0E04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</w:rPr>
      </w:pPr>
      <w:r w:rsidRPr="004508DE">
        <w:rPr>
          <w:rFonts w:ascii="Courier New" w:hAnsi="Courier New" w:cs="Courier New"/>
        </w:rPr>
        <w:t xml:space="preserve">            </w:t>
      </w:r>
      <w:r w:rsidRPr="001A0E04">
        <w:rPr>
          <w:rFonts w:ascii="Courier New" w:hAnsi="Courier New" w:cs="Courier New"/>
          <w:lang w:val="en-US"/>
        </w:rPr>
        <w:t>Console</w:t>
      </w:r>
      <w:r w:rsidRPr="00503829">
        <w:rPr>
          <w:rFonts w:ascii="Courier New" w:hAnsi="Courier New" w:cs="Courier New"/>
        </w:rPr>
        <w:t>.</w:t>
      </w:r>
      <w:r w:rsidRPr="001A0E04">
        <w:rPr>
          <w:rFonts w:ascii="Courier New" w:hAnsi="Courier New" w:cs="Courier New"/>
          <w:lang w:val="en-US"/>
        </w:rPr>
        <w:t>WriteLine</w:t>
      </w:r>
      <w:r w:rsidRPr="00503829">
        <w:rPr>
          <w:rFonts w:ascii="Courier New" w:hAnsi="Courier New" w:cs="Courier New"/>
        </w:rPr>
        <w:t>(</w:t>
      </w:r>
      <w:proofErr w:type="spellStart"/>
      <w:r w:rsidRPr="001A0E04">
        <w:rPr>
          <w:rFonts w:ascii="Courier New" w:hAnsi="Courier New" w:cs="Courier New"/>
          <w:lang w:val="en-US"/>
        </w:rPr>
        <w:t>i</w:t>
      </w:r>
      <w:proofErr w:type="spellEnd"/>
      <w:r w:rsidRPr="00503829">
        <w:rPr>
          <w:rFonts w:ascii="Courier New" w:hAnsi="Courier New" w:cs="Courier New"/>
        </w:rPr>
        <w:t>);</w:t>
      </w:r>
    </w:p>
    <w:p w14:paraId="02895EF8" w14:textId="77777777" w:rsidR="001A0E04" w:rsidRPr="009456EB" w:rsidRDefault="001A0E04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</w:rPr>
      </w:pPr>
      <w:r w:rsidRPr="00503829">
        <w:rPr>
          <w:rFonts w:ascii="Courier New" w:hAnsi="Courier New" w:cs="Courier New"/>
        </w:rPr>
        <w:t xml:space="preserve">        </w:t>
      </w:r>
      <w:r w:rsidRPr="009456EB">
        <w:rPr>
          <w:rFonts w:ascii="Courier New" w:hAnsi="Courier New" w:cs="Courier New"/>
        </w:rPr>
        <w:t>}</w:t>
      </w:r>
    </w:p>
    <w:p w14:paraId="6B0CF123" w14:textId="77777777" w:rsidR="001A0E04" w:rsidRPr="009456EB" w:rsidRDefault="001A0E04" w:rsidP="00503829">
      <w:pPr>
        <w:pStyle w:val="aff4"/>
        <w:spacing w:line="360" w:lineRule="auto"/>
        <w:ind w:firstLine="1"/>
        <w:jc w:val="both"/>
        <w:rPr>
          <w:rFonts w:ascii="Courier New" w:hAnsi="Courier New" w:cs="Courier New"/>
        </w:rPr>
      </w:pPr>
      <w:r w:rsidRPr="009456EB">
        <w:rPr>
          <w:rFonts w:ascii="Courier New" w:hAnsi="Courier New" w:cs="Courier New"/>
        </w:rPr>
        <w:t xml:space="preserve">    }</w:t>
      </w:r>
    </w:p>
    <w:p w14:paraId="51C06355" w14:textId="6A8BA986" w:rsidR="001A0E04" w:rsidRDefault="001A0E04" w:rsidP="00503829">
      <w:pPr>
        <w:pStyle w:val="aff4"/>
        <w:spacing w:line="360" w:lineRule="auto"/>
        <w:ind w:left="0" w:firstLine="1"/>
        <w:jc w:val="both"/>
        <w:rPr>
          <w:rFonts w:ascii="Courier New" w:hAnsi="Courier New" w:cs="Courier New"/>
        </w:rPr>
      </w:pPr>
      <w:r w:rsidRPr="009456EB">
        <w:rPr>
          <w:rFonts w:ascii="Courier New" w:hAnsi="Courier New" w:cs="Courier New"/>
        </w:rPr>
        <w:t>}</w:t>
      </w:r>
    </w:p>
    <w:p w14:paraId="2581D5D5" w14:textId="77777777" w:rsidR="00A13E3A" w:rsidRPr="00A13E3A" w:rsidRDefault="00A13E3A" w:rsidP="001A0E04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</w:rPr>
      </w:pPr>
    </w:p>
    <w:p w14:paraId="1D7F5ABE" w14:textId="0724F47C" w:rsidR="00041499" w:rsidRDefault="00A13E3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A13E3A">
        <w:rPr>
          <w:sz w:val="28"/>
          <w:szCs w:val="28"/>
        </w:rPr>
        <w:t xml:space="preserve">Благодаря своей гибкости и поддержке современных стандартов разработки, Microsoft Visual Studio является оптимальным выбором для создания надежной и масштабируемой системы учета. Логотип среды разработки представлен на рисунке </w:t>
      </w:r>
      <w:r w:rsidR="00BC6BFD">
        <w:rPr>
          <w:sz w:val="28"/>
          <w:szCs w:val="28"/>
          <w:lang w:val="en-US"/>
        </w:rPr>
        <w:t>1</w:t>
      </w:r>
      <w:r w:rsidRPr="00A13E3A">
        <w:rPr>
          <w:sz w:val="28"/>
          <w:szCs w:val="28"/>
        </w:rPr>
        <w:t>.</w:t>
      </w:r>
    </w:p>
    <w:p w14:paraId="1CA0E2B8" w14:textId="4562E8CD" w:rsidR="00041499" w:rsidRPr="00767AFA" w:rsidRDefault="00767AFA" w:rsidP="00041499">
      <w:pPr>
        <w:pStyle w:val="aff4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D3DEBF" wp14:editId="663FEEB8">
            <wp:extent cx="4848225" cy="2272782"/>
            <wp:effectExtent l="0" t="0" r="0" b="0"/>
            <wp:docPr id="1385814352" name="Рисунок 64" descr="Visual Studio 2026 is now 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ual Studio 2026 is now availabl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067" cy="227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45D7" w14:textId="0CD98563" w:rsidR="00041499" w:rsidRPr="00013FE9" w:rsidRDefault="00041499" w:rsidP="00041499">
      <w:pPr>
        <w:pStyle w:val="aff4"/>
        <w:spacing w:line="360" w:lineRule="auto"/>
        <w:ind w:left="0" w:firstLine="709"/>
        <w:jc w:val="center"/>
        <w:rPr>
          <w:sz w:val="28"/>
          <w:szCs w:val="28"/>
        </w:rPr>
      </w:pPr>
      <w:r w:rsidRPr="00041499">
        <w:rPr>
          <w:sz w:val="28"/>
          <w:szCs w:val="28"/>
        </w:rPr>
        <w:t>Рисунок</w:t>
      </w:r>
      <w:r w:rsidR="00A2398A">
        <w:rPr>
          <w:sz w:val="28"/>
          <w:szCs w:val="28"/>
        </w:rPr>
        <w:t xml:space="preserve"> </w:t>
      </w:r>
      <w:r w:rsidR="00BC6BFD">
        <w:rPr>
          <w:sz w:val="28"/>
          <w:szCs w:val="28"/>
          <w:lang w:val="en-US"/>
        </w:rPr>
        <w:t>1</w:t>
      </w:r>
      <w:r w:rsidR="00A2398A">
        <w:rPr>
          <w:sz w:val="28"/>
          <w:szCs w:val="28"/>
        </w:rPr>
        <w:t xml:space="preserve"> – Логотип </w:t>
      </w:r>
      <w:r w:rsidR="00A2398A">
        <w:rPr>
          <w:sz w:val="28"/>
          <w:szCs w:val="28"/>
          <w:lang w:val="en-US"/>
        </w:rPr>
        <w:t>Visual</w:t>
      </w:r>
      <w:r w:rsidR="00A2398A" w:rsidRPr="00013FE9">
        <w:rPr>
          <w:sz w:val="28"/>
          <w:szCs w:val="28"/>
        </w:rPr>
        <w:t xml:space="preserve"> </w:t>
      </w:r>
      <w:r w:rsidR="00A2398A">
        <w:rPr>
          <w:sz w:val="28"/>
          <w:szCs w:val="28"/>
          <w:lang w:val="en-US"/>
        </w:rPr>
        <w:t>Studio</w:t>
      </w:r>
    </w:p>
    <w:p w14:paraId="229D1CEE" w14:textId="77777777" w:rsidR="00041499" w:rsidRPr="0053565A" w:rsidRDefault="00041499" w:rsidP="00041499">
      <w:pPr>
        <w:pStyle w:val="aff4"/>
        <w:spacing w:line="360" w:lineRule="auto"/>
        <w:ind w:left="0" w:firstLine="709"/>
        <w:jc w:val="center"/>
        <w:rPr>
          <w:sz w:val="36"/>
          <w:szCs w:val="36"/>
        </w:rPr>
      </w:pPr>
    </w:p>
    <w:p w14:paraId="5EDFF7FA" w14:textId="480F0ADD" w:rsidR="00722A4C" w:rsidRDefault="00722A4C" w:rsidP="003C422E">
      <w:pPr>
        <w:pStyle w:val="1"/>
        <w:numPr>
          <w:ilvl w:val="1"/>
          <w:numId w:val="4"/>
        </w:numPr>
        <w:spacing w:before="0"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5" w:name="_Toc228973247"/>
      <w:r w:rsidRPr="00732804">
        <w:rPr>
          <w:rFonts w:ascii="Times New Roman" w:hAnsi="Times New Roman" w:cs="Times New Roman"/>
          <w:sz w:val="28"/>
          <w:szCs w:val="28"/>
        </w:rPr>
        <w:t>Вывод</w:t>
      </w:r>
      <w:bookmarkEnd w:id="5"/>
    </w:p>
    <w:p w14:paraId="04208F30" w14:textId="6F7A81E9" w:rsidR="00920877" w:rsidRDefault="00920877" w:rsidP="00363325">
      <w:pPr>
        <w:spacing w:line="360" w:lineRule="auto"/>
        <w:ind w:firstLine="709"/>
        <w:jc w:val="both"/>
        <w:rPr>
          <w:sz w:val="28"/>
          <w:szCs w:val="28"/>
        </w:rPr>
      </w:pPr>
    </w:p>
    <w:p w14:paraId="08EDC6DE" w14:textId="2E64FEF0" w:rsidR="00A13E3A" w:rsidRPr="00A13E3A" w:rsidRDefault="00A13E3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A13E3A">
        <w:rPr>
          <w:sz w:val="28"/>
          <w:szCs w:val="28"/>
        </w:rPr>
        <w:t>В ходе выполнения исследовательского раздела был проведен комплексный анализ предметной области - деятельности пункта проката спортивного инвентаря. Были выявлены ключевые бизнес-процессы, такие как учет оборудования, регистрация клиентов и автоматизация финансовых расчетов, требующие внедрения специализированного программного обеспечения.</w:t>
      </w:r>
    </w:p>
    <w:p w14:paraId="24F2EA66" w14:textId="77777777" w:rsidR="00A13E3A" w:rsidRPr="00A13E3A" w:rsidRDefault="00A13E3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A13E3A">
        <w:rPr>
          <w:sz w:val="28"/>
          <w:szCs w:val="28"/>
        </w:rPr>
        <w:t>Сравнительный анализ существующих аналогов показал, что готовые решения часто обладают избыточным функционалом или требуют значительных затрат на лицензирование и адаптацию под конкретные нужды малого предприятия. В связи с этим была обоснована целесообразность разработки собственного программного продукта, максимально ориентированного на поставленные задачи.</w:t>
      </w:r>
    </w:p>
    <w:p w14:paraId="161703EE" w14:textId="3714B693" w:rsidR="00A13E3A" w:rsidRPr="00A13E3A" w:rsidRDefault="00A13E3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A13E3A">
        <w:rPr>
          <w:sz w:val="28"/>
          <w:szCs w:val="28"/>
        </w:rPr>
        <w:t xml:space="preserve">На основе проведенного исследования был сформирован стек технологий: в качестве среды разработки выбрана Microsoft Visual Studio, языком реализации определен объектно-ориентированный C#, а для хранения данных - реляционная СУБД </w:t>
      </w:r>
      <w:proofErr w:type="spellStart"/>
      <w:r w:rsidRPr="00A13E3A">
        <w:rPr>
          <w:sz w:val="28"/>
          <w:szCs w:val="28"/>
        </w:rPr>
        <w:t>PostgreSQL</w:t>
      </w:r>
      <w:proofErr w:type="spellEnd"/>
      <w:r w:rsidRPr="00A13E3A">
        <w:rPr>
          <w:sz w:val="28"/>
          <w:szCs w:val="28"/>
        </w:rPr>
        <w:t xml:space="preserve">. Данный выбор позволит создать </w:t>
      </w:r>
      <w:r w:rsidRPr="00A13E3A">
        <w:rPr>
          <w:sz w:val="28"/>
          <w:szCs w:val="28"/>
        </w:rPr>
        <w:lastRenderedPageBreak/>
        <w:t>надежное, масштабируемое приложение с интуитивно понятным интерфейсом и высокой скоростью обработки транзакций.</w:t>
      </w:r>
    </w:p>
    <w:p w14:paraId="1FC39945" w14:textId="66593FB4" w:rsidR="00FC5646" w:rsidRDefault="00722A4C" w:rsidP="00EE7A04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447D84">
        <w:rPr>
          <w:sz w:val="28"/>
          <w:szCs w:val="28"/>
        </w:rPr>
        <w:br w:type="page"/>
      </w:r>
    </w:p>
    <w:p w14:paraId="56C82D9B" w14:textId="43B8B313" w:rsidR="00722A4C" w:rsidRPr="00503829" w:rsidRDefault="00732804" w:rsidP="003C422E">
      <w:pPr>
        <w:pStyle w:val="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Cs w:val="28"/>
        </w:rPr>
      </w:pPr>
      <w:bookmarkStart w:id="6" w:name="_Toc228973248"/>
      <w:r w:rsidRPr="00503829">
        <w:rPr>
          <w:rFonts w:ascii="Times New Roman" w:hAnsi="Times New Roman" w:cs="Times New Roman"/>
          <w:szCs w:val="28"/>
        </w:rPr>
        <w:lastRenderedPageBreak/>
        <w:t>Специальный</w:t>
      </w:r>
      <w:r w:rsidR="00DC686D" w:rsidRPr="00503829">
        <w:rPr>
          <w:rFonts w:ascii="Times New Roman" w:hAnsi="Times New Roman" w:cs="Times New Roman"/>
          <w:szCs w:val="28"/>
        </w:rPr>
        <w:t xml:space="preserve"> </w:t>
      </w:r>
      <w:r w:rsidRPr="00503829">
        <w:rPr>
          <w:rFonts w:ascii="Times New Roman" w:hAnsi="Times New Roman" w:cs="Times New Roman"/>
          <w:szCs w:val="28"/>
        </w:rPr>
        <w:t>раздел</w:t>
      </w:r>
      <w:bookmarkEnd w:id="6"/>
    </w:p>
    <w:p w14:paraId="1B6B6EA5" w14:textId="77777777" w:rsidR="00CF6164" w:rsidRPr="00CB74C7" w:rsidRDefault="00CF6164" w:rsidP="00894406">
      <w:pPr>
        <w:rPr>
          <w:sz w:val="28"/>
          <w:szCs w:val="28"/>
        </w:rPr>
      </w:pPr>
    </w:p>
    <w:p w14:paraId="0390491F" w14:textId="0E58B278" w:rsidR="00894406" w:rsidRDefault="00267CD4" w:rsidP="003C422E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28973249"/>
      <w:r w:rsidRPr="00267CD4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267CD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67CD4">
        <w:rPr>
          <w:rFonts w:ascii="Times New Roman" w:hAnsi="Times New Roman" w:cs="Times New Roman"/>
          <w:sz w:val="28"/>
          <w:szCs w:val="28"/>
        </w:rPr>
        <w:t xml:space="preserve"> для хранения информации</w:t>
      </w:r>
      <w:bookmarkEnd w:id="7"/>
    </w:p>
    <w:p w14:paraId="79404F62" w14:textId="19516E3C" w:rsidR="00894406" w:rsidRPr="00FD6ABF" w:rsidRDefault="00894406" w:rsidP="00DC686D">
      <w:pPr>
        <w:ind w:firstLine="709"/>
        <w:jc w:val="both"/>
        <w:rPr>
          <w:sz w:val="28"/>
          <w:szCs w:val="28"/>
        </w:rPr>
      </w:pPr>
    </w:p>
    <w:p w14:paraId="3C16EB07" w14:textId="6641AA5E" w:rsidR="00267CD4" w:rsidRPr="009456EB" w:rsidRDefault="00267CD4" w:rsidP="00267CD4">
      <w:pPr>
        <w:pStyle w:val="22"/>
        <w:tabs>
          <w:tab w:val="left" w:pos="9356"/>
        </w:tabs>
        <w:ind w:firstLine="709"/>
        <w:rPr>
          <w:rFonts w:eastAsia="Calibri"/>
          <w:szCs w:val="28"/>
        </w:rPr>
      </w:pPr>
      <w:r w:rsidRPr="00267CD4">
        <w:rPr>
          <w:rFonts w:eastAsia="Calibri"/>
          <w:szCs w:val="28"/>
        </w:rPr>
        <w:t xml:space="preserve">В рамках данной курсовой работы в качестве системы управления базами данных (СУБД) была выбрана </w:t>
      </w:r>
      <w:proofErr w:type="spellStart"/>
      <w:r w:rsidRPr="00267CD4">
        <w:rPr>
          <w:rFonts w:eastAsia="Calibri"/>
          <w:szCs w:val="28"/>
        </w:rPr>
        <w:t>PostgreSQL</w:t>
      </w:r>
      <w:proofErr w:type="spellEnd"/>
      <w:r w:rsidRPr="00267CD4">
        <w:rPr>
          <w:rFonts w:eastAsia="Calibri"/>
          <w:szCs w:val="28"/>
        </w:rPr>
        <w:t>. Это мощная объектно-реляционная система с открытым исходным кодом, которая отличается высокой надежностью, поддержкой сложных запросов и соответствием стандартам SQL.</w:t>
      </w:r>
    </w:p>
    <w:p w14:paraId="48CF8668" w14:textId="450B29A3" w:rsidR="00267CD4" w:rsidRPr="009456EB" w:rsidRDefault="00267CD4" w:rsidP="00267CD4">
      <w:pPr>
        <w:pStyle w:val="22"/>
        <w:tabs>
          <w:tab w:val="left" w:pos="9356"/>
        </w:tabs>
        <w:ind w:firstLine="709"/>
        <w:rPr>
          <w:rFonts w:eastAsia="Calibri"/>
          <w:szCs w:val="28"/>
        </w:rPr>
      </w:pPr>
      <w:r w:rsidRPr="00267CD4">
        <w:rPr>
          <w:rFonts w:eastAsia="Calibri"/>
          <w:szCs w:val="28"/>
        </w:rPr>
        <w:t xml:space="preserve">Данные в системе организованы в виде таблиц, где каждая строка представляет собой отдельную запись, а столбцы - атрибуты объекта. Пример структуры хранения данных о совершенных прокатах представлен в листинге </w:t>
      </w:r>
      <w:r w:rsidR="00BC6BFD" w:rsidRPr="00BC6BFD">
        <w:rPr>
          <w:rFonts w:eastAsia="Calibri"/>
          <w:szCs w:val="28"/>
        </w:rPr>
        <w:t>5</w:t>
      </w:r>
      <w:r w:rsidRPr="00267CD4">
        <w:rPr>
          <w:rFonts w:eastAsia="Calibri"/>
          <w:szCs w:val="28"/>
        </w:rPr>
        <w:t>.</w:t>
      </w:r>
    </w:p>
    <w:p w14:paraId="36BD5678" w14:textId="77777777" w:rsidR="00267CD4" w:rsidRPr="009456EB" w:rsidRDefault="00267CD4" w:rsidP="00267CD4">
      <w:pPr>
        <w:pStyle w:val="22"/>
        <w:tabs>
          <w:tab w:val="left" w:pos="9356"/>
        </w:tabs>
        <w:ind w:firstLine="709"/>
        <w:rPr>
          <w:rFonts w:eastAsia="Calibri"/>
          <w:szCs w:val="28"/>
        </w:rPr>
      </w:pPr>
    </w:p>
    <w:p w14:paraId="130B2216" w14:textId="0CA44A4F" w:rsidR="00D337F2" w:rsidRPr="009456EB" w:rsidRDefault="00D337F2" w:rsidP="00FD6ABF">
      <w:pPr>
        <w:pStyle w:val="22"/>
        <w:tabs>
          <w:tab w:val="left" w:pos="9356"/>
        </w:tabs>
        <w:ind w:firstLine="709"/>
        <w:rPr>
          <w:szCs w:val="28"/>
        </w:rPr>
      </w:pPr>
      <w:r>
        <w:rPr>
          <w:szCs w:val="28"/>
        </w:rPr>
        <w:t xml:space="preserve">Листинг </w:t>
      </w:r>
      <w:r w:rsidR="00BC6BFD" w:rsidRPr="00F71BC2">
        <w:rPr>
          <w:szCs w:val="28"/>
        </w:rPr>
        <w:t>5</w:t>
      </w:r>
      <w:r>
        <w:rPr>
          <w:szCs w:val="28"/>
        </w:rPr>
        <w:t xml:space="preserve"> </w:t>
      </w:r>
      <w:r w:rsidR="00C21C60">
        <w:rPr>
          <w:szCs w:val="28"/>
        </w:rPr>
        <w:t>–</w:t>
      </w:r>
      <w:r>
        <w:rPr>
          <w:szCs w:val="28"/>
        </w:rPr>
        <w:t xml:space="preserve"> </w:t>
      </w:r>
      <w:r w:rsidR="00267CD4" w:rsidRPr="00267CD4">
        <w:rPr>
          <w:szCs w:val="28"/>
        </w:rPr>
        <w:t>Пример структуры таблицы</w:t>
      </w:r>
    </w:p>
    <w:p w14:paraId="77864648" w14:textId="77777777" w:rsidR="00267CD4" w:rsidRPr="009456EB" w:rsidRDefault="00267CD4" w:rsidP="00267CD4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</w:rPr>
      </w:pPr>
      <w:r w:rsidRPr="00267CD4">
        <w:rPr>
          <w:rFonts w:ascii="Courier New" w:hAnsi="Courier New" w:cs="Courier New"/>
          <w:sz w:val="24"/>
          <w:lang w:val="en-US"/>
        </w:rPr>
        <w:t>CREATE</w:t>
      </w:r>
      <w:r w:rsidRPr="009456EB">
        <w:rPr>
          <w:rFonts w:ascii="Courier New" w:hAnsi="Courier New" w:cs="Courier New"/>
          <w:sz w:val="24"/>
        </w:rPr>
        <w:t xml:space="preserve"> </w:t>
      </w:r>
      <w:r w:rsidRPr="00267CD4">
        <w:rPr>
          <w:rFonts w:ascii="Courier New" w:hAnsi="Courier New" w:cs="Courier New"/>
          <w:sz w:val="24"/>
          <w:lang w:val="en-US"/>
        </w:rPr>
        <w:t>TABLE</w:t>
      </w:r>
      <w:r w:rsidRPr="009456EB">
        <w:rPr>
          <w:rFonts w:ascii="Courier New" w:hAnsi="Courier New" w:cs="Courier New"/>
          <w:sz w:val="24"/>
        </w:rPr>
        <w:t xml:space="preserve"> </w:t>
      </w:r>
      <w:r w:rsidRPr="00267CD4">
        <w:rPr>
          <w:rFonts w:ascii="Courier New" w:hAnsi="Courier New" w:cs="Courier New"/>
          <w:sz w:val="24"/>
          <w:lang w:val="en-US"/>
        </w:rPr>
        <w:t>rentals</w:t>
      </w:r>
      <w:r w:rsidRPr="009456EB">
        <w:rPr>
          <w:rFonts w:ascii="Courier New" w:hAnsi="Courier New" w:cs="Courier New"/>
          <w:sz w:val="24"/>
        </w:rPr>
        <w:t xml:space="preserve"> (</w:t>
      </w:r>
    </w:p>
    <w:p w14:paraId="75433908" w14:textId="77777777" w:rsidR="00267CD4" w:rsidRPr="00267CD4" w:rsidRDefault="00267CD4" w:rsidP="00267CD4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9456EB">
        <w:rPr>
          <w:rFonts w:ascii="Courier New" w:hAnsi="Courier New" w:cs="Courier New"/>
          <w:sz w:val="24"/>
        </w:rPr>
        <w:t xml:space="preserve">    </w:t>
      </w:r>
      <w:proofErr w:type="spellStart"/>
      <w:r w:rsidRPr="00267CD4">
        <w:rPr>
          <w:rFonts w:ascii="Courier New" w:hAnsi="Courier New" w:cs="Courier New"/>
          <w:sz w:val="24"/>
          <w:lang w:val="en-US"/>
        </w:rPr>
        <w:t>rental_id</w:t>
      </w:r>
      <w:proofErr w:type="spellEnd"/>
      <w:r w:rsidRPr="00267CD4">
        <w:rPr>
          <w:rFonts w:ascii="Courier New" w:hAnsi="Courier New" w:cs="Courier New"/>
          <w:sz w:val="24"/>
          <w:lang w:val="en-US"/>
        </w:rPr>
        <w:t xml:space="preserve"> SERIAL PRIMARY KEY,</w:t>
      </w:r>
    </w:p>
    <w:p w14:paraId="2EEFD1EE" w14:textId="77777777" w:rsidR="00267CD4" w:rsidRPr="00267CD4" w:rsidRDefault="00267CD4" w:rsidP="00267CD4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267CD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267CD4">
        <w:rPr>
          <w:rFonts w:ascii="Courier New" w:hAnsi="Courier New" w:cs="Courier New"/>
          <w:sz w:val="24"/>
          <w:lang w:val="en-US"/>
        </w:rPr>
        <w:t>client_id</w:t>
      </w:r>
      <w:proofErr w:type="spellEnd"/>
      <w:r w:rsidRPr="00267CD4">
        <w:rPr>
          <w:rFonts w:ascii="Courier New" w:hAnsi="Courier New" w:cs="Courier New"/>
          <w:sz w:val="24"/>
          <w:lang w:val="en-US"/>
        </w:rPr>
        <w:t xml:space="preserve"> INTEGER REFERENCES clients(</w:t>
      </w:r>
      <w:proofErr w:type="spellStart"/>
      <w:r w:rsidRPr="00267CD4">
        <w:rPr>
          <w:rFonts w:ascii="Courier New" w:hAnsi="Courier New" w:cs="Courier New"/>
          <w:sz w:val="24"/>
          <w:lang w:val="en-US"/>
        </w:rPr>
        <w:t>client_id</w:t>
      </w:r>
      <w:proofErr w:type="spellEnd"/>
      <w:r w:rsidRPr="00267CD4">
        <w:rPr>
          <w:rFonts w:ascii="Courier New" w:hAnsi="Courier New" w:cs="Courier New"/>
          <w:sz w:val="24"/>
          <w:lang w:val="en-US"/>
        </w:rPr>
        <w:t>),</w:t>
      </w:r>
    </w:p>
    <w:p w14:paraId="41557233" w14:textId="77777777" w:rsidR="00267CD4" w:rsidRPr="00267CD4" w:rsidRDefault="00267CD4" w:rsidP="00267CD4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267CD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267CD4">
        <w:rPr>
          <w:rFonts w:ascii="Courier New" w:hAnsi="Courier New" w:cs="Courier New"/>
          <w:sz w:val="24"/>
          <w:lang w:val="en-US"/>
        </w:rPr>
        <w:t>inventory_id</w:t>
      </w:r>
      <w:proofErr w:type="spellEnd"/>
      <w:r w:rsidRPr="00267CD4">
        <w:rPr>
          <w:rFonts w:ascii="Courier New" w:hAnsi="Courier New" w:cs="Courier New"/>
          <w:sz w:val="24"/>
          <w:lang w:val="en-US"/>
        </w:rPr>
        <w:t xml:space="preserve"> INTEGER REFERENCES inventory(id),</w:t>
      </w:r>
    </w:p>
    <w:p w14:paraId="060AE719" w14:textId="77777777" w:rsidR="00267CD4" w:rsidRPr="00267CD4" w:rsidRDefault="00267CD4" w:rsidP="00267CD4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267CD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267CD4">
        <w:rPr>
          <w:rFonts w:ascii="Courier New" w:hAnsi="Courier New" w:cs="Courier New"/>
          <w:sz w:val="24"/>
          <w:lang w:val="en-US"/>
        </w:rPr>
        <w:t>start_time</w:t>
      </w:r>
      <w:proofErr w:type="spellEnd"/>
      <w:r w:rsidRPr="00267CD4">
        <w:rPr>
          <w:rFonts w:ascii="Courier New" w:hAnsi="Courier New" w:cs="Courier New"/>
          <w:sz w:val="24"/>
          <w:lang w:val="en-US"/>
        </w:rPr>
        <w:t xml:space="preserve"> TIMESTAMP NOT NULL,</w:t>
      </w:r>
    </w:p>
    <w:p w14:paraId="6B505204" w14:textId="77777777" w:rsidR="00267CD4" w:rsidRPr="00267CD4" w:rsidRDefault="00267CD4" w:rsidP="00267CD4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267CD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267CD4">
        <w:rPr>
          <w:rFonts w:ascii="Courier New" w:hAnsi="Courier New" w:cs="Courier New"/>
          <w:sz w:val="24"/>
          <w:lang w:val="en-US"/>
        </w:rPr>
        <w:t>end_time_planned</w:t>
      </w:r>
      <w:proofErr w:type="spellEnd"/>
      <w:r w:rsidRPr="00267CD4">
        <w:rPr>
          <w:rFonts w:ascii="Courier New" w:hAnsi="Courier New" w:cs="Courier New"/>
          <w:sz w:val="24"/>
          <w:lang w:val="en-US"/>
        </w:rPr>
        <w:t xml:space="preserve"> TIMESTAMP,</w:t>
      </w:r>
    </w:p>
    <w:p w14:paraId="03675C8B" w14:textId="77777777" w:rsidR="00267CD4" w:rsidRPr="00267CD4" w:rsidRDefault="00267CD4" w:rsidP="00267CD4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267CD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267CD4">
        <w:rPr>
          <w:rFonts w:ascii="Courier New" w:hAnsi="Courier New" w:cs="Courier New"/>
          <w:sz w:val="24"/>
          <w:lang w:val="en-US"/>
        </w:rPr>
        <w:t>total_price</w:t>
      </w:r>
      <w:proofErr w:type="spellEnd"/>
      <w:r w:rsidRPr="00267CD4">
        <w:rPr>
          <w:rFonts w:ascii="Courier New" w:hAnsi="Courier New" w:cs="Courier New"/>
          <w:sz w:val="24"/>
          <w:lang w:val="en-US"/>
        </w:rPr>
        <w:t xml:space="preserve"> DECIMAL(10, 2)</w:t>
      </w:r>
    </w:p>
    <w:p w14:paraId="0E038AC0" w14:textId="2F55E1FE" w:rsidR="00C21C60" w:rsidRPr="009456EB" w:rsidRDefault="00267CD4" w:rsidP="00267CD4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</w:rPr>
      </w:pPr>
      <w:r w:rsidRPr="00267CD4">
        <w:rPr>
          <w:rFonts w:ascii="Courier New" w:hAnsi="Courier New" w:cs="Courier New"/>
          <w:sz w:val="24"/>
        </w:rPr>
        <w:t>);</w:t>
      </w:r>
    </w:p>
    <w:p w14:paraId="0C9491A0" w14:textId="77777777" w:rsidR="00267CD4" w:rsidRPr="009456EB" w:rsidRDefault="00267CD4" w:rsidP="00267CD4">
      <w:pPr>
        <w:pStyle w:val="22"/>
        <w:tabs>
          <w:tab w:val="left" w:pos="9356"/>
        </w:tabs>
        <w:ind w:firstLine="709"/>
        <w:rPr>
          <w:szCs w:val="28"/>
        </w:rPr>
      </w:pPr>
    </w:p>
    <w:p w14:paraId="4DDA9D20" w14:textId="560E85D7" w:rsidR="00267CD4" w:rsidRPr="00267CD4" w:rsidRDefault="00267CD4" w:rsidP="00FD6ABF">
      <w:pPr>
        <w:pStyle w:val="22"/>
        <w:tabs>
          <w:tab w:val="left" w:pos="9356"/>
        </w:tabs>
        <w:ind w:firstLine="709"/>
        <w:rPr>
          <w:szCs w:val="28"/>
        </w:rPr>
      </w:pPr>
      <w:r w:rsidRPr="00267CD4">
        <w:rPr>
          <w:szCs w:val="28"/>
        </w:rPr>
        <w:t>Работа с данными в информационной системе «Прокат спортивного инвентаря» осуществляется через клиентское приложение. Все операции по добавлению, редактированию или удалению записей выполняются авторизованным сотрудником. Пример визуального представления данных из базы в интерфейсе программы представлен на рисунке 3.</w:t>
      </w:r>
    </w:p>
    <w:p w14:paraId="096D6C3F" w14:textId="19FEE02E" w:rsidR="00A2398A" w:rsidRPr="009456EB" w:rsidRDefault="00A2398A" w:rsidP="00267CD4">
      <w:pPr>
        <w:pStyle w:val="22"/>
        <w:tabs>
          <w:tab w:val="left" w:pos="9356"/>
        </w:tabs>
        <w:ind w:firstLine="709"/>
        <w:rPr>
          <w:szCs w:val="28"/>
        </w:rPr>
      </w:pPr>
      <w:r>
        <w:rPr>
          <w:szCs w:val="28"/>
        </w:rPr>
        <w:t xml:space="preserve">Вот как хранится информация в формате данной работы на основе таблицы, показано на рисунке </w:t>
      </w:r>
      <w:r w:rsidR="00BC6BFD" w:rsidRPr="00BC6BFD">
        <w:rPr>
          <w:szCs w:val="28"/>
        </w:rPr>
        <w:t>2</w:t>
      </w:r>
      <w:r>
        <w:rPr>
          <w:szCs w:val="28"/>
        </w:rPr>
        <w:t>.</w:t>
      </w:r>
    </w:p>
    <w:p w14:paraId="6AC81B55" w14:textId="5E8C466B" w:rsidR="00A2398A" w:rsidRDefault="00267CD4" w:rsidP="00A2398A">
      <w:pPr>
        <w:pStyle w:val="22"/>
        <w:tabs>
          <w:tab w:val="left" w:pos="9356"/>
        </w:tabs>
        <w:ind w:firstLine="709"/>
        <w:jc w:val="center"/>
        <w:rPr>
          <w:szCs w:val="28"/>
        </w:rPr>
      </w:pPr>
      <w:r w:rsidRPr="00267CD4">
        <w:rPr>
          <w:noProof/>
          <w:szCs w:val="28"/>
        </w:rPr>
        <w:lastRenderedPageBreak/>
        <w:drawing>
          <wp:inline distT="0" distB="0" distL="0" distR="0" wp14:anchorId="46766431" wp14:editId="53609955">
            <wp:extent cx="5343525" cy="794025"/>
            <wp:effectExtent l="0" t="0" r="0" b="6350"/>
            <wp:docPr id="188461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14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4024" cy="79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A75F" w14:textId="7301B7A2" w:rsidR="00FD6ABF" w:rsidRPr="00A2398A" w:rsidRDefault="00A2398A" w:rsidP="00A2398A">
      <w:pPr>
        <w:pStyle w:val="22"/>
        <w:tabs>
          <w:tab w:val="left" w:pos="9356"/>
        </w:tabs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C6BFD" w:rsidRPr="00BC6BFD">
        <w:rPr>
          <w:szCs w:val="28"/>
        </w:rPr>
        <w:t>2</w:t>
      </w:r>
      <w:r w:rsidRPr="00A2398A">
        <w:rPr>
          <w:szCs w:val="28"/>
        </w:rPr>
        <w:t xml:space="preserve"> – </w:t>
      </w:r>
      <w:r w:rsidR="00267CD4" w:rsidRPr="00267CD4">
        <w:rPr>
          <w:szCs w:val="28"/>
        </w:rPr>
        <w:t>Пример отображения данных таблицы проката в интерфейсе</w:t>
      </w:r>
    </w:p>
    <w:p w14:paraId="32977482" w14:textId="77777777" w:rsidR="00A2398A" w:rsidRDefault="00A2398A" w:rsidP="00FD6ABF">
      <w:pPr>
        <w:pStyle w:val="22"/>
        <w:tabs>
          <w:tab w:val="left" w:pos="9356"/>
        </w:tabs>
        <w:ind w:firstLine="709"/>
        <w:rPr>
          <w:szCs w:val="28"/>
        </w:rPr>
      </w:pPr>
    </w:p>
    <w:p w14:paraId="77DDD371" w14:textId="6DCC17EB" w:rsidR="00301670" w:rsidRPr="009456EB" w:rsidRDefault="00267CD4" w:rsidP="00267CD4">
      <w:pPr>
        <w:spacing w:line="360" w:lineRule="auto"/>
        <w:ind w:firstLine="709"/>
        <w:jc w:val="both"/>
        <w:rPr>
          <w:sz w:val="28"/>
          <w:szCs w:val="28"/>
        </w:rPr>
      </w:pPr>
      <w:r w:rsidRPr="00267CD4">
        <w:rPr>
          <w:sz w:val="28"/>
          <w:szCs w:val="28"/>
        </w:rPr>
        <w:t>Данные упорядочены по столбцам, что позволяет сотруднику быстро проводить поиск по ID клиента, названию инвентаря или дате выдачи. Использование параметров в SQL-запросах на стороне C# обеспечивает защиту от инъекций и стабильность работы приложения.</w:t>
      </w:r>
    </w:p>
    <w:p w14:paraId="7C186643" w14:textId="77777777" w:rsidR="00267CD4" w:rsidRPr="009456EB" w:rsidRDefault="00267CD4" w:rsidP="00FD4004">
      <w:pPr>
        <w:spacing w:line="360" w:lineRule="auto"/>
        <w:jc w:val="both"/>
        <w:rPr>
          <w:sz w:val="28"/>
          <w:szCs w:val="28"/>
        </w:rPr>
      </w:pPr>
    </w:p>
    <w:p w14:paraId="7C476AF5" w14:textId="19B4066F" w:rsidR="007E4659" w:rsidRDefault="007E4659" w:rsidP="007E4659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228973250"/>
      <w:r>
        <w:rPr>
          <w:rFonts w:ascii="Times New Roman" w:hAnsi="Times New Roman" w:cs="Times New Roman"/>
          <w:sz w:val="28"/>
          <w:szCs w:val="28"/>
        </w:rPr>
        <w:t>Интерфейс прототипа программного продукта</w:t>
      </w:r>
      <w:bookmarkEnd w:id="8"/>
    </w:p>
    <w:p w14:paraId="2A67A119" w14:textId="77777777" w:rsidR="007E4659" w:rsidRPr="007E4659" w:rsidRDefault="007E4659" w:rsidP="007E4659"/>
    <w:p w14:paraId="60AD7205" w14:textId="77777777" w:rsidR="0035782B" w:rsidRPr="0035782B" w:rsidRDefault="0035782B" w:rsidP="0035782B">
      <w:pPr>
        <w:spacing w:line="360" w:lineRule="auto"/>
        <w:ind w:firstLine="709"/>
        <w:jc w:val="both"/>
        <w:rPr>
          <w:sz w:val="28"/>
          <w:szCs w:val="28"/>
        </w:rPr>
      </w:pPr>
      <w:r w:rsidRPr="0035782B">
        <w:rPr>
          <w:sz w:val="28"/>
          <w:szCs w:val="28"/>
        </w:rPr>
        <w:t>Проектирование интерфейса информационной системы основывалось на принципах обеспечения оперативной работы сотрудника пункта проката. Основное внимание было уделено логичному расположению элементов управления, позволяющему быстро переключаться между учетом инвентаря, списком клиентов и аналитическими данными.</w:t>
      </w:r>
    </w:p>
    <w:p w14:paraId="78FC0D51" w14:textId="0FFDA711" w:rsidR="0035782B" w:rsidRDefault="0035782B" w:rsidP="0035782B">
      <w:pPr>
        <w:spacing w:line="360" w:lineRule="auto"/>
        <w:ind w:firstLine="709"/>
        <w:jc w:val="both"/>
        <w:rPr>
          <w:sz w:val="28"/>
          <w:szCs w:val="28"/>
        </w:rPr>
      </w:pPr>
      <w:r w:rsidRPr="0035782B">
        <w:rPr>
          <w:sz w:val="28"/>
          <w:szCs w:val="28"/>
        </w:rPr>
        <w:t xml:space="preserve">Работа с системой начинается с окна авторизации. Доступ к функциям базы данных предоставляется только после ввода корректного логина и пароля, что необходимо для защиты коммерческой информации и персональных данных клиентов. Форма авторизации представлена на рисунке </w:t>
      </w:r>
      <w:r w:rsidR="00BC6BFD">
        <w:rPr>
          <w:sz w:val="28"/>
          <w:szCs w:val="28"/>
          <w:lang w:val="en-US"/>
        </w:rPr>
        <w:t>3</w:t>
      </w:r>
      <w:r w:rsidRPr="0035782B">
        <w:rPr>
          <w:sz w:val="28"/>
          <w:szCs w:val="28"/>
        </w:rPr>
        <w:t>.</w:t>
      </w:r>
    </w:p>
    <w:p w14:paraId="775CA816" w14:textId="77777777" w:rsidR="0035782B" w:rsidRDefault="0035782B" w:rsidP="0035782B">
      <w:pPr>
        <w:spacing w:line="360" w:lineRule="auto"/>
        <w:ind w:firstLine="709"/>
        <w:jc w:val="both"/>
        <w:rPr>
          <w:sz w:val="28"/>
          <w:szCs w:val="28"/>
        </w:rPr>
      </w:pPr>
    </w:p>
    <w:p w14:paraId="7C59EF19" w14:textId="66B623C8" w:rsidR="0035782B" w:rsidRDefault="0035782B" w:rsidP="0035782B">
      <w:pPr>
        <w:spacing w:line="360" w:lineRule="auto"/>
        <w:ind w:firstLine="709"/>
        <w:jc w:val="center"/>
        <w:rPr>
          <w:sz w:val="28"/>
          <w:szCs w:val="28"/>
        </w:rPr>
      </w:pPr>
      <w:r w:rsidRPr="0035782B">
        <w:rPr>
          <w:noProof/>
          <w:sz w:val="28"/>
          <w:szCs w:val="28"/>
        </w:rPr>
        <w:lastRenderedPageBreak/>
        <w:drawing>
          <wp:inline distT="0" distB="0" distL="0" distR="0" wp14:anchorId="74879C8F" wp14:editId="118DFFEE">
            <wp:extent cx="4610743" cy="4525006"/>
            <wp:effectExtent l="0" t="0" r="0" b="9525"/>
            <wp:docPr id="1678391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91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0A13" w14:textId="206E23F8" w:rsidR="0035782B" w:rsidRPr="00A2398A" w:rsidRDefault="0035782B" w:rsidP="0035782B">
      <w:pPr>
        <w:pStyle w:val="22"/>
        <w:tabs>
          <w:tab w:val="left" w:pos="9356"/>
        </w:tabs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BC6BFD" w:rsidRPr="00F71BC2">
        <w:rPr>
          <w:szCs w:val="28"/>
        </w:rPr>
        <w:t>3</w:t>
      </w:r>
      <w:r w:rsidRPr="00A2398A">
        <w:rPr>
          <w:szCs w:val="28"/>
        </w:rPr>
        <w:t xml:space="preserve"> – </w:t>
      </w:r>
      <w:r w:rsidRPr="0035782B">
        <w:rPr>
          <w:szCs w:val="28"/>
        </w:rPr>
        <w:t>Форма входа в систему</w:t>
      </w:r>
    </w:p>
    <w:p w14:paraId="4F2A60B6" w14:textId="77777777" w:rsidR="0035782B" w:rsidRPr="0035782B" w:rsidRDefault="0035782B" w:rsidP="0035782B">
      <w:pPr>
        <w:spacing w:line="360" w:lineRule="auto"/>
        <w:ind w:firstLine="709"/>
        <w:jc w:val="both"/>
        <w:rPr>
          <w:sz w:val="28"/>
          <w:szCs w:val="28"/>
        </w:rPr>
      </w:pPr>
    </w:p>
    <w:p w14:paraId="40041CA1" w14:textId="48B17BF1" w:rsidR="00FD4004" w:rsidRDefault="0035782B" w:rsidP="0035782B">
      <w:pPr>
        <w:spacing w:line="360" w:lineRule="auto"/>
        <w:ind w:firstLine="709"/>
        <w:jc w:val="both"/>
        <w:rPr>
          <w:sz w:val="28"/>
          <w:szCs w:val="28"/>
        </w:rPr>
      </w:pPr>
      <w:r w:rsidRPr="0035782B">
        <w:rPr>
          <w:sz w:val="28"/>
          <w:szCs w:val="28"/>
        </w:rPr>
        <w:t xml:space="preserve">После прохождения авторизации открывается Главная форма программы, которая является основным рабочим пространством сотрудника. Интерфейс спроектирован по модульному принципу, где за каждый бизнес-процесс отвечает отдельный функциональный блок. Вид главной формы представлен на рисунке </w:t>
      </w:r>
      <w:r w:rsidR="00BC6BFD">
        <w:rPr>
          <w:sz w:val="28"/>
          <w:szCs w:val="28"/>
          <w:lang w:val="en-US"/>
        </w:rPr>
        <w:t>4</w:t>
      </w:r>
      <w:r w:rsidRPr="0035782B">
        <w:rPr>
          <w:sz w:val="28"/>
          <w:szCs w:val="28"/>
        </w:rPr>
        <w:t>.</w:t>
      </w:r>
    </w:p>
    <w:p w14:paraId="23CF5E98" w14:textId="2550ABD6" w:rsidR="00FD4004" w:rsidRDefault="005A5AF8" w:rsidP="00FD4004">
      <w:pPr>
        <w:spacing w:line="360" w:lineRule="auto"/>
        <w:ind w:firstLine="709"/>
        <w:jc w:val="center"/>
        <w:rPr>
          <w:sz w:val="28"/>
          <w:szCs w:val="28"/>
        </w:rPr>
      </w:pPr>
      <w:r w:rsidRPr="005A5AF8">
        <w:rPr>
          <w:noProof/>
          <w:sz w:val="28"/>
          <w:szCs w:val="28"/>
        </w:rPr>
        <w:lastRenderedPageBreak/>
        <w:drawing>
          <wp:inline distT="0" distB="0" distL="0" distR="0" wp14:anchorId="22DD00D8" wp14:editId="1376189E">
            <wp:extent cx="2838846" cy="5849166"/>
            <wp:effectExtent l="0" t="0" r="0" b="0"/>
            <wp:docPr id="379685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85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1DEF" w14:textId="1F4B0C6D" w:rsidR="00FD4004" w:rsidRPr="005A5AF8" w:rsidRDefault="00FD4004" w:rsidP="00FD400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C6BFD" w:rsidRPr="00BC6BFD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35782B" w:rsidRPr="0035782B">
        <w:rPr>
          <w:sz w:val="28"/>
          <w:szCs w:val="28"/>
        </w:rPr>
        <w:t>Главная форма управления системой проката</w:t>
      </w:r>
    </w:p>
    <w:p w14:paraId="7EA9C366" w14:textId="77777777" w:rsidR="00FD4004" w:rsidRPr="007E4659" w:rsidRDefault="00FD4004" w:rsidP="007E4659">
      <w:pPr>
        <w:spacing w:line="360" w:lineRule="auto"/>
        <w:ind w:firstLine="709"/>
        <w:jc w:val="center"/>
        <w:rPr>
          <w:sz w:val="28"/>
          <w:szCs w:val="28"/>
        </w:rPr>
      </w:pPr>
    </w:p>
    <w:p w14:paraId="445CEEF5" w14:textId="60CC4C8C" w:rsidR="005A5AF8" w:rsidRPr="005A5AF8" w:rsidRDefault="005A5AF8" w:rsidP="005A5AF8">
      <w:pPr>
        <w:spacing w:line="360" w:lineRule="auto"/>
        <w:ind w:firstLine="709"/>
        <w:jc w:val="both"/>
        <w:rPr>
          <w:sz w:val="28"/>
          <w:szCs w:val="28"/>
        </w:rPr>
      </w:pPr>
      <w:r w:rsidRPr="005A5AF8">
        <w:rPr>
          <w:sz w:val="28"/>
          <w:szCs w:val="28"/>
        </w:rPr>
        <w:t>На главной форме расположены навигационные элементы (кнопки), обеспечивающие доступ к следующим разделам системы:</w:t>
      </w:r>
    </w:p>
    <w:p w14:paraId="3C4817B4" w14:textId="2351A31B" w:rsidR="005A5AF8" w:rsidRPr="005A5AF8" w:rsidRDefault="00BC6BFD" w:rsidP="009456EB">
      <w:pPr>
        <w:pStyle w:val="aff4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5A5AF8" w:rsidRPr="005A5AF8">
        <w:rPr>
          <w:sz w:val="28"/>
          <w:szCs w:val="28"/>
        </w:rPr>
        <w:t>чет инвентаря: вызов формы для просмотра всего списка спортивного оборудования, изменения его текущего статуса</w:t>
      </w:r>
      <w:r w:rsidRPr="00BC6BFD">
        <w:rPr>
          <w:sz w:val="28"/>
          <w:szCs w:val="28"/>
        </w:rPr>
        <w:t xml:space="preserve"> </w:t>
      </w:r>
      <w:r w:rsidR="005A5AF8" w:rsidRPr="005A5AF8">
        <w:rPr>
          <w:sz w:val="28"/>
          <w:szCs w:val="28"/>
        </w:rPr>
        <w:t>и добавления новых единиц</w:t>
      </w:r>
      <w:r w:rsidRPr="00BC6BFD">
        <w:rPr>
          <w:sz w:val="28"/>
          <w:szCs w:val="28"/>
        </w:rPr>
        <w:t>;</w:t>
      </w:r>
    </w:p>
    <w:p w14:paraId="34C2210B" w14:textId="0E3B6F0D" w:rsidR="005A5AF8" w:rsidRPr="005A5AF8" w:rsidRDefault="00BC6BFD" w:rsidP="009456EB">
      <w:pPr>
        <w:pStyle w:val="aff4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5A5AF8" w:rsidRPr="005A5AF8">
        <w:rPr>
          <w:sz w:val="28"/>
          <w:szCs w:val="28"/>
        </w:rPr>
        <w:t>аза клиентов: работа с персональными данными посетителей, включая возможность проверки клиента на наличие в «черном списке»</w:t>
      </w:r>
      <w:r w:rsidRPr="00BC6BFD">
        <w:rPr>
          <w:sz w:val="28"/>
          <w:szCs w:val="28"/>
        </w:rPr>
        <w:t>;</w:t>
      </w:r>
    </w:p>
    <w:p w14:paraId="167A75DF" w14:textId="7B9F2013" w:rsidR="005A5AF8" w:rsidRPr="005A5AF8" w:rsidRDefault="00BC6BFD" w:rsidP="009456EB">
      <w:pPr>
        <w:pStyle w:val="aff4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</w:t>
      </w:r>
      <w:r w:rsidR="005A5AF8" w:rsidRPr="005A5AF8">
        <w:rPr>
          <w:sz w:val="28"/>
          <w:szCs w:val="28"/>
        </w:rPr>
        <w:t>правление прокатами: регистрация выдачи инвентаря и оформление возврата с фиксацией времени</w:t>
      </w:r>
      <w:r w:rsidRPr="00BC6BFD">
        <w:rPr>
          <w:sz w:val="28"/>
          <w:szCs w:val="28"/>
        </w:rPr>
        <w:t>;</w:t>
      </w:r>
    </w:p>
    <w:p w14:paraId="73089B70" w14:textId="408D9B82" w:rsidR="005A5AF8" w:rsidRPr="005A5AF8" w:rsidRDefault="00BC6BFD" w:rsidP="009456EB">
      <w:pPr>
        <w:pStyle w:val="aff4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5A5AF8" w:rsidRPr="005A5AF8">
        <w:rPr>
          <w:sz w:val="28"/>
          <w:szCs w:val="28"/>
        </w:rPr>
        <w:t>татистика и выручка: модуль для расчета финансовых показателей за выбранный период времени, реализованный с помощью агрегатных функций SQL.</w:t>
      </w:r>
    </w:p>
    <w:p w14:paraId="6FE960B0" w14:textId="189A4627" w:rsidR="005A5AF8" w:rsidRPr="005A5AF8" w:rsidRDefault="005A5AF8" w:rsidP="005A5AF8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5A5AF8">
        <w:rPr>
          <w:sz w:val="28"/>
          <w:szCs w:val="28"/>
        </w:rPr>
        <w:t xml:space="preserve">Для работы с данными используется элемент управления </w:t>
      </w:r>
      <w:proofErr w:type="spellStart"/>
      <w:r w:rsidRPr="005A5AF8">
        <w:rPr>
          <w:sz w:val="28"/>
          <w:szCs w:val="28"/>
        </w:rPr>
        <w:t>DataGridView</w:t>
      </w:r>
      <w:proofErr w:type="spellEnd"/>
      <w:r w:rsidRPr="005A5AF8">
        <w:rPr>
          <w:sz w:val="28"/>
          <w:szCs w:val="28"/>
        </w:rPr>
        <w:t xml:space="preserve">, который позволяет отображать содержимое таблиц базы данных </w:t>
      </w:r>
      <w:proofErr w:type="spellStart"/>
      <w:r w:rsidRPr="005A5AF8">
        <w:rPr>
          <w:sz w:val="28"/>
          <w:szCs w:val="28"/>
        </w:rPr>
        <w:t>PostgreSQL</w:t>
      </w:r>
      <w:proofErr w:type="spellEnd"/>
      <w:r w:rsidRPr="005A5AF8">
        <w:rPr>
          <w:sz w:val="28"/>
          <w:szCs w:val="28"/>
        </w:rPr>
        <w:t xml:space="preserve"> в удобном табличном виде. Сотрудник имеет возможность не только просматривать записи, но и выполнять операции добавления, редактирования и удаления информации непосредственно через интерфейс приложения.</w:t>
      </w:r>
    </w:p>
    <w:p w14:paraId="01E4EA9F" w14:textId="3328E31C" w:rsidR="005A5AF8" w:rsidRPr="005A5AF8" w:rsidRDefault="005A5AF8" w:rsidP="005A5AF8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5A5AF8">
        <w:rPr>
          <w:sz w:val="28"/>
          <w:szCs w:val="28"/>
        </w:rPr>
        <w:t xml:space="preserve">Пример окна для работы с конкретной таблицей </w:t>
      </w:r>
      <w:r>
        <w:rPr>
          <w:sz w:val="28"/>
          <w:szCs w:val="28"/>
        </w:rPr>
        <w:t>списком инвентаря</w:t>
      </w:r>
      <w:r w:rsidRPr="005A5AF8">
        <w:rPr>
          <w:sz w:val="28"/>
          <w:szCs w:val="28"/>
        </w:rPr>
        <w:t xml:space="preserve"> представлен на рисунке </w:t>
      </w:r>
      <w:r w:rsidR="00BC6BFD" w:rsidRPr="00BC6BFD">
        <w:rPr>
          <w:sz w:val="28"/>
          <w:szCs w:val="28"/>
        </w:rPr>
        <w:t>5</w:t>
      </w:r>
      <w:r w:rsidRPr="005A5AF8">
        <w:rPr>
          <w:sz w:val="28"/>
          <w:szCs w:val="28"/>
        </w:rPr>
        <w:t>.</w:t>
      </w:r>
    </w:p>
    <w:p w14:paraId="02AD729D" w14:textId="2C401711" w:rsidR="007E4659" w:rsidRPr="007E4659" w:rsidRDefault="007E4659" w:rsidP="007E4659">
      <w:pPr>
        <w:spacing w:line="360" w:lineRule="auto"/>
        <w:ind w:firstLine="709"/>
        <w:rPr>
          <w:sz w:val="28"/>
          <w:szCs w:val="28"/>
        </w:rPr>
      </w:pPr>
    </w:p>
    <w:p w14:paraId="531294ED" w14:textId="77C92245" w:rsidR="007E4659" w:rsidRDefault="007E4659" w:rsidP="007E4659">
      <w:pPr>
        <w:spacing w:line="360" w:lineRule="auto"/>
        <w:ind w:firstLine="709"/>
        <w:jc w:val="center"/>
        <w:rPr>
          <w:noProof/>
          <w:sz w:val="28"/>
          <w:szCs w:val="28"/>
        </w:rPr>
      </w:pPr>
    </w:p>
    <w:p w14:paraId="4EE99F32" w14:textId="6D197C9B" w:rsidR="00FD4004" w:rsidRPr="00FD4004" w:rsidRDefault="005A5AF8" w:rsidP="007E4659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5A5AF8">
        <w:rPr>
          <w:noProof/>
          <w:sz w:val="28"/>
          <w:szCs w:val="28"/>
        </w:rPr>
        <w:drawing>
          <wp:inline distT="0" distB="0" distL="0" distR="0" wp14:anchorId="05CE27A5" wp14:editId="5517D64D">
            <wp:extent cx="5625563" cy="2667000"/>
            <wp:effectExtent l="0" t="0" r="0" b="0"/>
            <wp:docPr id="435874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74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8083" cy="26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222B" w14:textId="2F420111" w:rsidR="007E4659" w:rsidRPr="00FD4004" w:rsidRDefault="007E4659" w:rsidP="007E4659">
      <w:pPr>
        <w:spacing w:line="360" w:lineRule="auto"/>
        <w:ind w:firstLine="709"/>
        <w:jc w:val="center"/>
        <w:rPr>
          <w:sz w:val="28"/>
          <w:szCs w:val="28"/>
        </w:rPr>
      </w:pPr>
      <w:r w:rsidRPr="007E4659">
        <w:rPr>
          <w:sz w:val="28"/>
          <w:szCs w:val="28"/>
        </w:rPr>
        <w:t xml:space="preserve">Рисунок </w:t>
      </w:r>
      <w:r w:rsidR="00BC6BFD" w:rsidRPr="00BC6BFD">
        <w:rPr>
          <w:sz w:val="28"/>
          <w:szCs w:val="28"/>
        </w:rPr>
        <w:t>5</w:t>
      </w:r>
      <w:r w:rsidRPr="007E4659">
        <w:rPr>
          <w:sz w:val="28"/>
          <w:szCs w:val="28"/>
        </w:rPr>
        <w:t xml:space="preserve"> – </w:t>
      </w:r>
      <w:r w:rsidR="005A5AF8" w:rsidRPr="005A5AF8">
        <w:rPr>
          <w:sz w:val="28"/>
          <w:szCs w:val="28"/>
        </w:rPr>
        <w:t>Окно управления записями базы данных</w:t>
      </w:r>
    </w:p>
    <w:p w14:paraId="7345904B" w14:textId="77777777" w:rsidR="007E4659" w:rsidRPr="005A5AF8" w:rsidRDefault="007E4659" w:rsidP="005A5AF8">
      <w:pPr>
        <w:spacing w:line="360" w:lineRule="auto"/>
        <w:rPr>
          <w:sz w:val="28"/>
          <w:szCs w:val="28"/>
        </w:rPr>
      </w:pPr>
    </w:p>
    <w:p w14:paraId="3ACF24C8" w14:textId="1ECB425D" w:rsidR="006F78A5" w:rsidRDefault="00722A4C" w:rsidP="00167D0D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228973251"/>
      <w:r w:rsidRPr="00732804">
        <w:rPr>
          <w:rFonts w:ascii="Times New Roman" w:hAnsi="Times New Roman" w:cs="Times New Roman"/>
          <w:sz w:val="28"/>
          <w:szCs w:val="28"/>
        </w:rPr>
        <w:t>Вывод</w:t>
      </w:r>
      <w:bookmarkEnd w:id="9"/>
    </w:p>
    <w:p w14:paraId="666EB7AC" w14:textId="77777777" w:rsidR="00167D0D" w:rsidRPr="00167D0D" w:rsidRDefault="00167D0D" w:rsidP="00167D0D"/>
    <w:p w14:paraId="6EAABE73" w14:textId="77777777" w:rsidR="005A5AF8" w:rsidRPr="009456EB" w:rsidRDefault="005A5AF8" w:rsidP="00787689">
      <w:pPr>
        <w:spacing w:line="360" w:lineRule="auto"/>
        <w:ind w:firstLine="709"/>
        <w:jc w:val="both"/>
        <w:rPr>
          <w:sz w:val="28"/>
          <w:szCs w:val="28"/>
        </w:rPr>
      </w:pPr>
      <w:r w:rsidRPr="005A5AF8">
        <w:rPr>
          <w:sz w:val="28"/>
          <w:szCs w:val="28"/>
        </w:rPr>
        <w:t xml:space="preserve">Во втором разделе курсовой работы была спроектирована архитектура информационной системы, определена структура базы данных в среде </w:t>
      </w:r>
      <w:proofErr w:type="spellStart"/>
      <w:r w:rsidRPr="005A5AF8">
        <w:rPr>
          <w:sz w:val="28"/>
          <w:szCs w:val="28"/>
        </w:rPr>
        <w:t>PostgreSQL</w:t>
      </w:r>
      <w:proofErr w:type="spellEnd"/>
      <w:r w:rsidRPr="005A5AF8">
        <w:rPr>
          <w:sz w:val="28"/>
          <w:szCs w:val="28"/>
        </w:rPr>
        <w:t xml:space="preserve"> и разработан графический интерфейс пользователя на языке C#.</w:t>
      </w:r>
    </w:p>
    <w:p w14:paraId="3C361D2B" w14:textId="77777777" w:rsidR="005A5AF8" w:rsidRPr="005A5AF8" w:rsidRDefault="005A5AF8" w:rsidP="00787689">
      <w:pPr>
        <w:spacing w:line="360" w:lineRule="auto"/>
        <w:ind w:firstLine="709"/>
        <w:jc w:val="both"/>
        <w:rPr>
          <w:sz w:val="28"/>
          <w:szCs w:val="28"/>
        </w:rPr>
      </w:pPr>
      <w:r w:rsidRPr="005A5AF8">
        <w:rPr>
          <w:sz w:val="28"/>
          <w:szCs w:val="28"/>
        </w:rPr>
        <w:lastRenderedPageBreak/>
        <w:t>В ходе проектирования были решены следующие задачи:</w:t>
      </w:r>
    </w:p>
    <w:p w14:paraId="0309C687" w14:textId="3268A034" w:rsidR="005A5AF8" w:rsidRPr="005A5AF8" w:rsidRDefault="00BC6BFD" w:rsidP="00787689">
      <w:pPr>
        <w:pStyle w:val="aff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5A5AF8" w:rsidRPr="005A5AF8">
        <w:rPr>
          <w:sz w:val="28"/>
          <w:szCs w:val="28"/>
        </w:rPr>
        <w:t>пределен состав таблиц базы данных и установлены логические связи между ними, обеспечивающие целостность данных о прокате</w:t>
      </w:r>
      <w:r w:rsidRPr="00BC6BFD">
        <w:rPr>
          <w:sz w:val="28"/>
          <w:szCs w:val="28"/>
        </w:rPr>
        <w:t>;</w:t>
      </w:r>
    </w:p>
    <w:p w14:paraId="2911DC98" w14:textId="31F8C61E" w:rsidR="005A5AF8" w:rsidRPr="005A5AF8" w:rsidRDefault="00BC6BFD" w:rsidP="00787689">
      <w:pPr>
        <w:pStyle w:val="aff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5A5AF8" w:rsidRPr="005A5AF8">
        <w:rPr>
          <w:sz w:val="28"/>
          <w:szCs w:val="28"/>
        </w:rPr>
        <w:t>еализован программный механизм взаимодействия приложения с СУБД, позволяющий выполнять оперативный поиск, добавление и редактирование записей</w:t>
      </w:r>
      <w:r w:rsidRPr="00BC6BFD">
        <w:rPr>
          <w:sz w:val="28"/>
          <w:szCs w:val="28"/>
        </w:rPr>
        <w:t>;</w:t>
      </w:r>
    </w:p>
    <w:p w14:paraId="2D488BDD" w14:textId="2418D18F" w:rsidR="005A5AF8" w:rsidRPr="005A5AF8" w:rsidRDefault="00BC6BFD" w:rsidP="00787689">
      <w:pPr>
        <w:pStyle w:val="aff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5A5AF8" w:rsidRPr="005A5AF8">
        <w:rPr>
          <w:sz w:val="28"/>
          <w:szCs w:val="28"/>
        </w:rPr>
        <w:t>азработан интуитивно понятный пользовательский интерфейс для сотрудника предприятия, включающий формы авторизации, управления инвентарем и работы с клиентской базой</w:t>
      </w:r>
      <w:r w:rsidRPr="00BC6BFD">
        <w:rPr>
          <w:sz w:val="28"/>
          <w:szCs w:val="28"/>
        </w:rPr>
        <w:t>;</w:t>
      </w:r>
    </w:p>
    <w:p w14:paraId="532A6331" w14:textId="7C910FBD" w:rsidR="005A5AF8" w:rsidRPr="005A5AF8" w:rsidRDefault="00BC6BFD" w:rsidP="00787689">
      <w:pPr>
        <w:pStyle w:val="aff4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5A5AF8" w:rsidRPr="005A5AF8">
        <w:rPr>
          <w:sz w:val="28"/>
          <w:szCs w:val="28"/>
        </w:rPr>
        <w:t>еализованы алгоритмы автоматизации бизнес-процессов, таких как расчет итоговой выручки за отчетный период и контроль статусов оборудования.</w:t>
      </w:r>
    </w:p>
    <w:p w14:paraId="1C2C3AB3" w14:textId="77777777" w:rsidR="005A5AF8" w:rsidRPr="005A5AF8" w:rsidRDefault="005A5AF8" w:rsidP="00787689">
      <w:pPr>
        <w:spacing w:line="360" w:lineRule="auto"/>
        <w:ind w:firstLine="709"/>
        <w:jc w:val="both"/>
        <w:rPr>
          <w:sz w:val="28"/>
          <w:szCs w:val="28"/>
        </w:rPr>
      </w:pPr>
      <w:r w:rsidRPr="005A5AF8">
        <w:rPr>
          <w:sz w:val="28"/>
          <w:szCs w:val="28"/>
        </w:rPr>
        <w:t>Проведенная работа позволила создать функциональный прототип системы, полностью готовый к эксплуатации в условиях реального пункта проката спортивного инвентаря.</w:t>
      </w:r>
    </w:p>
    <w:p w14:paraId="6E1831B3" w14:textId="23C243AB" w:rsidR="00DF62D9" w:rsidRDefault="00DF62D9" w:rsidP="00CA71CA">
      <w:pPr>
        <w:spacing w:line="360" w:lineRule="auto"/>
      </w:pPr>
      <w:r>
        <w:br w:type="page"/>
      </w:r>
    </w:p>
    <w:p w14:paraId="6B948B65" w14:textId="63F95CCF" w:rsidR="00722A4C" w:rsidRPr="005A5AF8" w:rsidRDefault="00732804" w:rsidP="003C422E">
      <w:pPr>
        <w:pStyle w:val="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228973252"/>
      <w:r w:rsidRPr="005A5AF8">
        <w:rPr>
          <w:rFonts w:ascii="Times New Roman" w:hAnsi="Times New Roman" w:cs="Times New Roman"/>
          <w:sz w:val="28"/>
          <w:szCs w:val="28"/>
        </w:rPr>
        <w:lastRenderedPageBreak/>
        <w:t>Технологический</w:t>
      </w:r>
      <w:r w:rsidR="00DC686D" w:rsidRPr="005A5AF8">
        <w:rPr>
          <w:rFonts w:ascii="Times New Roman" w:hAnsi="Times New Roman" w:cs="Times New Roman"/>
          <w:sz w:val="28"/>
          <w:szCs w:val="28"/>
        </w:rPr>
        <w:t xml:space="preserve"> </w:t>
      </w:r>
      <w:r w:rsidRPr="005A5AF8">
        <w:rPr>
          <w:rFonts w:ascii="Times New Roman" w:hAnsi="Times New Roman" w:cs="Times New Roman"/>
          <w:sz w:val="28"/>
          <w:szCs w:val="28"/>
        </w:rPr>
        <w:t>раздел</w:t>
      </w:r>
      <w:bookmarkEnd w:id="10"/>
    </w:p>
    <w:p w14:paraId="54E11D2A" w14:textId="77777777" w:rsidR="00722A4C" w:rsidRPr="00447D84" w:rsidRDefault="00722A4C" w:rsidP="00803256">
      <w:pPr>
        <w:spacing w:line="360" w:lineRule="auto"/>
        <w:jc w:val="both"/>
        <w:rPr>
          <w:sz w:val="28"/>
          <w:szCs w:val="28"/>
        </w:rPr>
      </w:pPr>
    </w:p>
    <w:p w14:paraId="40570373" w14:textId="2F8E578C" w:rsidR="00722A4C" w:rsidRDefault="00722A4C" w:rsidP="003C422E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28973253"/>
      <w:r w:rsidRPr="00732804">
        <w:rPr>
          <w:rFonts w:ascii="Times New Roman" w:hAnsi="Times New Roman" w:cs="Times New Roman"/>
          <w:sz w:val="28"/>
          <w:szCs w:val="28"/>
        </w:rPr>
        <w:t>Программный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Pr="00732804">
        <w:rPr>
          <w:rFonts w:ascii="Times New Roman" w:hAnsi="Times New Roman" w:cs="Times New Roman"/>
          <w:sz w:val="28"/>
          <w:szCs w:val="28"/>
        </w:rPr>
        <w:t>код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="00E33693">
        <w:rPr>
          <w:rFonts w:ascii="Times New Roman" w:hAnsi="Times New Roman" w:cs="Times New Roman"/>
          <w:sz w:val="28"/>
          <w:szCs w:val="28"/>
        </w:rPr>
        <w:t>основных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="00E33693">
        <w:rPr>
          <w:rFonts w:ascii="Times New Roman" w:hAnsi="Times New Roman" w:cs="Times New Roman"/>
          <w:sz w:val="28"/>
          <w:szCs w:val="28"/>
        </w:rPr>
        <w:t>функций</w:t>
      </w:r>
      <w:bookmarkEnd w:id="11"/>
    </w:p>
    <w:p w14:paraId="0A5ECE2A" w14:textId="138E3F7A" w:rsidR="00354CA3" w:rsidRDefault="00354CA3" w:rsidP="00803256">
      <w:pPr>
        <w:spacing w:line="360" w:lineRule="auto"/>
        <w:ind w:firstLine="709"/>
        <w:jc w:val="both"/>
        <w:rPr>
          <w:sz w:val="28"/>
          <w:szCs w:val="28"/>
        </w:rPr>
      </w:pPr>
    </w:p>
    <w:p w14:paraId="5ED409F6" w14:textId="2F47E1E4" w:rsidR="003F684F" w:rsidRPr="003F684F" w:rsidRDefault="003F684F" w:rsidP="00787689">
      <w:pPr>
        <w:spacing w:line="360" w:lineRule="auto"/>
        <w:ind w:firstLine="709"/>
        <w:jc w:val="both"/>
        <w:rPr>
          <w:sz w:val="28"/>
          <w:szCs w:val="28"/>
        </w:rPr>
      </w:pPr>
      <w:r w:rsidRPr="003F684F">
        <w:rPr>
          <w:sz w:val="28"/>
          <w:szCs w:val="28"/>
        </w:rPr>
        <w:t xml:space="preserve">Для обеспечения безопасности данных доступ к управлению базой данных осуществляется через форму авторизации. Код проверки полномочий сотрудника представлен в листинге </w:t>
      </w:r>
      <w:r w:rsidR="00BC6BFD" w:rsidRPr="00F71BC2">
        <w:rPr>
          <w:sz w:val="28"/>
          <w:szCs w:val="28"/>
        </w:rPr>
        <w:t>6</w:t>
      </w:r>
      <w:r w:rsidRPr="003F684F">
        <w:rPr>
          <w:sz w:val="28"/>
          <w:szCs w:val="28"/>
        </w:rPr>
        <w:t>.</w:t>
      </w:r>
    </w:p>
    <w:p w14:paraId="130E75BC" w14:textId="77777777" w:rsidR="003F684F" w:rsidRPr="003F684F" w:rsidRDefault="003F684F" w:rsidP="00A205FB">
      <w:pPr>
        <w:spacing w:line="360" w:lineRule="auto"/>
        <w:jc w:val="both"/>
        <w:rPr>
          <w:sz w:val="28"/>
          <w:szCs w:val="28"/>
        </w:rPr>
      </w:pPr>
    </w:p>
    <w:p w14:paraId="1272FFB0" w14:textId="099CCF6B" w:rsidR="006A428C" w:rsidRPr="00B863F7" w:rsidRDefault="006A428C" w:rsidP="00803256">
      <w:pPr>
        <w:spacing w:line="360" w:lineRule="auto"/>
        <w:ind w:firstLine="709"/>
        <w:jc w:val="both"/>
        <w:rPr>
          <w:sz w:val="28"/>
          <w:szCs w:val="28"/>
        </w:rPr>
      </w:pPr>
      <w:r w:rsidRPr="003F684F">
        <w:rPr>
          <w:sz w:val="28"/>
          <w:szCs w:val="28"/>
        </w:rPr>
        <w:t>Листинг</w:t>
      </w:r>
      <w:r w:rsidR="00DC686D" w:rsidRPr="003F684F">
        <w:rPr>
          <w:sz w:val="28"/>
          <w:szCs w:val="28"/>
        </w:rPr>
        <w:t xml:space="preserve"> </w:t>
      </w:r>
      <w:r w:rsidR="00BC6BFD" w:rsidRPr="00BC6BFD">
        <w:rPr>
          <w:sz w:val="28"/>
          <w:szCs w:val="28"/>
        </w:rPr>
        <w:t>6</w:t>
      </w:r>
      <w:r w:rsidR="00DC686D" w:rsidRPr="00B863F7">
        <w:rPr>
          <w:sz w:val="28"/>
          <w:szCs w:val="28"/>
        </w:rPr>
        <w:t xml:space="preserve"> </w:t>
      </w:r>
      <w:r w:rsidRPr="00B863F7">
        <w:rPr>
          <w:sz w:val="28"/>
          <w:szCs w:val="28"/>
        </w:rPr>
        <w:t>–</w:t>
      </w:r>
      <w:r w:rsidR="00DC686D" w:rsidRPr="00B863F7">
        <w:rPr>
          <w:sz w:val="28"/>
          <w:szCs w:val="28"/>
        </w:rPr>
        <w:t xml:space="preserve"> </w:t>
      </w:r>
      <w:r w:rsidR="003F684F" w:rsidRPr="003F684F">
        <w:rPr>
          <w:sz w:val="28"/>
          <w:szCs w:val="28"/>
        </w:rPr>
        <w:t>Проверка полномочий при входе</w:t>
      </w:r>
    </w:p>
    <w:p w14:paraId="1A897302" w14:textId="77777777" w:rsidR="003F684F" w:rsidRPr="009456E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>private</w:t>
      </w:r>
      <w:r w:rsidRPr="009456EB">
        <w:rPr>
          <w:rFonts w:ascii="Courier New" w:hAnsi="Courier New" w:cs="Courier New"/>
          <w:lang w:val="en-US"/>
        </w:rPr>
        <w:t xml:space="preserve"> </w:t>
      </w:r>
      <w:r w:rsidRPr="003F684F">
        <w:rPr>
          <w:rFonts w:ascii="Courier New" w:hAnsi="Courier New" w:cs="Courier New"/>
          <w:lang w:val="en-US"/>
        </w:rPr>
        <w:t>void</w:t>
      </w:r>
      <w:r w:rsidRPr="009456EB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btnLogin</w:t>
      </w:r>
      <w:r w:rsidRPr="009456EB">
        <w:rPr>
          <w:rFonts w:ascii="Courier New" w:hAnsi="Courier New" w:cs="Courier New"/>
          <w:lang w:val="en-US"/>
        </w:rPr>
        <w:t>_</w:t>
      </w:r>
      <w:r w:rsidRPr="003F684F">
        <w:rPr>
          <w:rFonts w:ascii="Courier New" w:hAnsi="Courier New" w:cs="Courier New"/>
          <w:lang w:val="en-US"/>
        </w:rPr>
        <w:t>Click</w:t>
      </w:r>
      <w:proofErr w:type="spellEnd"/>
      <w:r w:rsidRPr="009456EB">
        <w:rPr>
          <w:rFonts w:ascii="Courier New" w:hAnsi="Courier New" w:cs="Courier New"/>
          <w:lang w:val="en-US"/>
        </w:rPr>
        <w:t>(</w:t>
      </w:r>
      <w:r w:rsidRPr="003F684F">
        <w:rPr>
          <w:rFonts w:ascii="Courier New" w:hAnsi="Courier New" w:cs="Courier New"/>
          <w:lang w:val="en-US"/>
        </w:rPr>
        <w:t>object</w:t>
      </w:r>
      <w:r w:rsidRPr="009456EB">
        <w:rPr>
          <w:rFonts w:ascii="Courier New" w:hAnsi="Courier New" w:cs="Courier New"/>
          <w:lang w:val="en-US"/>
        </w:rPr>
        <w:t xml:space="preserve"> </w:t>
      </w:r>
      <w:r w:rsidRPr="003F684F">
        <w:rPr>
          <w:rFonts w:ascii="Courier New" w:hAnsi="Courier New" w:cs="Courier New"/>
          <w:lang w:val="en-US"/>
        </w:rPr>
        <w:t>sender</w:t>
      </w:r>
      <w:r w:rsidRPr="009456EB">
        <w:rPr>
          <w:rFonts w:ascii="Courier New" w:hAnsi="Courier New" w:cs="Courier New"/>
          <w:lang w:val="en-US"/>
        </w:rPr>
        <w:t xml:space="preserve">, </w:t>
      </w:r>
      <w:proofErr w:type="spellStart"/>
      <w:r w:rsidRPr="003F684F">
        <w:rPr>
          <w:rFonts w:ascii="Courier New" w:hAnsi="Courier New" w:cs="Courier New"/>
          <w:lang w:val="en-US"/>
        </w:rPr>
        <w:t>EventArgs</w:t>
      </w:r>
      <w:proofErr w:type="spellEnd"/>
      <w:r w:rsidRPr="009456EB">
        <w:rPr>
          <w:rFonts w:ascii="Courier New" w:hAnsi="Courier New" w:cs="Courier New"/>
          <w:lang w:val="en-US"/>
        </w:rPr>
        <w:t xml:space="preserve"> </w:t>
      </w:r>
      <w:r w:rsidRPr="003F684F">
        <w:rPr>
          <w:rFonts w:ascii="Courier New" w:hAnsi="Courier New" w:cs="Courier New"/>
          <w:lang w:val="en-US"/>
        </w:rPr>
        <w:t>e</w:t>
      </w:r>
      <w:r w:rsidRPr="009456EB">
        <w:rPr>
          <w:rFonts w:ascii="Courier New" w:hAnsi="Courier New" w:cs="Courier New"/>
          <w:lang w:val="en-US"/>
        </w:rPr>
        <w:t>)</w:t>
      </w:r>
    </w:p>
    <w:p w14:paraId="260DDC7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>{</w:t>
      </w:r>
    </w:p>
    <w:p w14:paraId="7CD042D5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string login = </w:t>
      </w:r>
      <w:proofErr w:type="spellStart"/>
      <w:r w:rsidRPr="003F684F">
        <w:rPr>
          <w:rFonts w:ascii="Courier New" w:hAnsi="Courier New" w:cs="Courier New"/>
          <w:lang w:val="en-US"/>
        </w:rPr>
        <w:t>txtLogin.Text.Trim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5CA0D1A6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string password = </w:t>
      </w:r>
      <w:proofErr w:type="spellStart"/>
      <w:r w:rsidRPr="003F684F">
        <w:rPr>
          <w:rFonts w:ascii="Courier New" w:hAnsi="Courier New" w:cs="Courier New"/>
          <w:lang w:val="en-US"/>
        </w:rPr>
        <w:t>txtPassword.Text.Trim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2097B947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7ABA8D0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3F684F">
        <w:rPr>
          <w:rFonts w:ascii="Courier New" w:hAnsi="Courier New" w:cs="Courier New"/>
          <w:lang w:val="en-US"/>
        </w:rPr>
        <w:t>string.IsNullOrEmpty</w:t>
      </w:r>
      <w:proofErr w:type="spellEnd"/>
      <w:r w:rsidRPr="003F684F">
        <w:rPr>
          <w:rFonts w:ascii="Courier New" w:hAnsi="Courier New" w:cs="Courier New"/>
          <w:lang w:val="en-US"/>
        </w:rPr>
        <w:t xml:space="preserve">(login) || </w:t>
      </w:r>
      <w:proofErr w:type="spellStart"/>
      <w:r w:rsidRPr="003F684F">
        <w:rPr>
          <w:rFonts w:ascii="Courier New" w:hAnsi="Courier New" w:cs="Courier New"/>
          <w:lang w:val="en-US"/>
        </w:rPr>
        <w:t>string.IsNullOrEmpty</w:t>
      </w:r>
      <w:proofErr w:type="spellEnd"/>
      <w:r w:rsidRPr="003F684F">
        <w:rPr>
          <w:rFonts w:ascii="Courier New" w:hAnsi="Courier New" w:cs="Courier New"/>
          <w:lang w:val="en-US"/>
        </w:rPr>
        <w:t>(password))</w:t>
      </w:r>
    </w:p>
    <w:p w14:paraId="0F78337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  <w:lang w:val="en-US"/>
        </w:rPr>
        <w:t xml:space="preserve">    </w:t>
      </w:r>
      <w:r w:rsidRPr="003F684F">
        <w:rPr>
          <w:rFonts w:ascii="Courier New" w:hAnsi="Courier New" w:cs="Courier New"/>
        </w:rPr>
        <w:t>{</w:t>
      </w:r>
    </w:p>
    <w:p w14:paraId="115B387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</w:t>
      </w:r>
      <w:proofErr w:type="spellStart"/>
      <w:r w:rsidRPr="003F684F">
        <w:rPr>
          <w:rFonts w:ascii="Courier New" w:hAnsi="Courier New" w:cs="Courier New"/>
          <w:lang w:val="en-US"/>
        </w:rPr>
        <w:t>MessageBox</w:t>
      </w:r>
      <w:proofErr w:type="spellEnd"/>
      <w:r w:rsidRPr="003F684F">
        <w:rPr>
          <w:rFonts w:ascii="Courier New" w:hAnsi="Courier New" w:cs="Courier New"/>
        </w:rPr>
        <w:t>.</w:t>
      </w:r>
      <w:r w:rsidRPr="003F684F">
        <w:rPr>
          <w:rFonts w:ascii="Courier New" w:hAnsi="Courier New" w:cs="Courier New"/>
          <w:lang w:val="en-US"/>
        </w:rPr>
        <w:t>Show</w:t>
      </w:r>
      <w:r w:rsidRPr="003F684F">
        <w:rPr>
          <w:rFonts w:ascii="Courier New" w:hAnsi="Courier New" w:cs="Courier New"/>
        </w:rPr>
        <w:t>("Пожалуйста, введите логин и пароль", "Внимание");</w:t>
      </w:r>
    </w:p>
    <w:p w14:paraId="73921E1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</w:rPr>
        <w:t xml:space="preserve">        </w:t>
      </w:r>
      <w:r w:rsidRPr="003F684F">
        <w:rPr>
          <w:rFonts w:ascii="Courier New" w:hAnsi="Courier New" w:cs="Courier New"/>
          <w:lang w:val="en-US"/>
        </w:rPr>
        <w:t>return;</w:t>
      </w:r>
    </w:p>
    <w:p w14:paraId="4798878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}</w:t>
      </w:r>
    </w:p>
    <w:p w14:paraId="41936084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DEA7D1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using (var conn = new </w:t>
      </w:r>
      <w:proofErr w:type="spellStart"/>
      <w:r w:rsidRPr="003F684F">
        <w:rPr>
          <w:rFonts w:ascii="Courier New" w:hAnsi="Courier New" w:cs="Courier New"/>
          <w:lang w:val="en-US"/>
        </w:rPr>
        <w:t>NpgsqlConnection</w:t>
      </w:r>
      <w:proofErr w:type="spellEnd"/>
      <w:r w:rsidRPr="003F684F">
        <w:rPr>
          <w:rFonts w:ascii="Courier New" w:hAnsi="Courier New" w:cs="Courier New"/>
          <w:lang w:val="en-US"/>
        </w:rPr>
        <w:t>(</w:t>
      </w:r>
      <w:proofErr w:type="spellStart"/>
      <w:r w:rsidRPr="003F684F">
        <w:rPr>
          <w:rFonts w:ascii="Courier New" w:hAnsi="Courier New" w:cs="Courier New"/>
          <w:lang w:val="en-US"/>
        </w:rPr>
        <w:t>connString</w:t>
      </w:r>
      <w:proofErr w:type="spellEnd"/>
      <w:r w:rsidRPr="003F684F">
        <w:rPr>
          <w:rFonts w:ascii="Courier New" w:hAnsi="Courier New" w:cs="Courier New"/>
          <w:lang w:val="en-US"/>
        </w:rPr>
        <w:t>))</w:t>
      </w:r>
    </w:p>
    <w:p w14:paraId="37CD0291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  <w:lang w:val="en-US"/>
        </w:rPr>
        <w:t xml:space="preserve">    </w:t>
      </w:r>
      <w:r w:rsidRPr="003F684F">
        <w:rPr>
          <w:rFonts w:ascii="Courier New" w:hAnsi="Courier New" w:cs="Courier New"/>
        </w:rPr>
        <w:t>{</w:t>
      </w:r>
    </w:p>
    <w:p w14:paraId="4EE84526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</w:t>
      </w:r>
      <w:r w:rsidRPr="003F684F">
        <w:rPr>
          <w:rFonts w:ascii="Courier New" w:hAnsi="Courier New" w:cs="Courier New"/>
          <w:lang w:val="en-US"/>
        </w:rPr>
        <w:t>try</w:t>
      </w:r>
    </w:p>
    <w:p w14:paraId="3FB19FCB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{</w:t>
      </w:r>
    </w:p>
    <w:p w14:paraId="1C4BF22F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    </w:t>
      </w:r>
      <w:r w:rsidRPr="003F684F">
        <w:rPr>
          <w:rFonts w:ascii="Courier New" w:hAnsi="Courier New" w:cs="Courier New"/>
          <w:lang w:val="en-US"/>
        </w:rPr>
        <w:t>conn</w:t>
      </w:r>
      <w:r w:rsidRPr="003F684F">
        <w:rPr>
          <w:rFonts w:ascii="Courier New" w:hAnsi="Courier New" w:cs="Courier New"/>
        </w:rPr>
        <w:t>.</w:t>
      </w:r>
      <w:r w:rsidRPr="003F684F">
        <w:rPr>
          <w:rFonts w:ascii="Courier New" w:hAnsi="Courier New" w:cs="Courier New"/>
          <w:lang w:val="en-US"/>
        </w:rPr>
        <w:t>Open</w:t>
      </w:r>
      <w:r w:rsidRPr="003F684F">
        <w:rPr>
          <w:rFonts w:ascii="Courier New" w:hAnsi="Courier New" w:cs="Courier New"/>
        </w:rPr>
        <w:t>();</w:t>
      </w:r>
    </w:p>
    <w:p w14:paraId="2896BAD6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    // Используется параметризованный запрос для защиты от </w:t>
      </w:r>
      <w:r w:rsidRPr="003F684F">
        <w:rPr>
          <w:rFonts w:ascii="Courier New" w:hAnsi="Courier New" w:cs="Courier New"/>
          <w:lang w:val="en-US"/>
        </w:rPr>
        <w:t>SQL</w:t>
      </w:r>
      <w:r w:rsidRPr="003F684F">
        <w:rPr>
          <w:rFonts w:ascii="Courier New" w:hAnsi="Courier New" w:cs="Courier New"/>
        </w:rPr>
        <w:t>-инъекций</w:t>
      </w:r>
    </w:p>
    <w:p w14:paraId="398A5B57" w14:textId="45DBD56A" w:rsidR="003F684F" w:rsidRPr="003F684F" w:rsidRDefault="00AB20E3" w:rsidP="00AB20E3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B20E3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AB20E3">
        <w:rPr>
          <w:rFonts w:ascii="Courier New" w:hAnsi="Courier New" w:cs="Courier New"/>
          <w:lang w:val="en-US"/>
        </w:rPr>
        <w:t>sql</w:t>
      </w:r>
      <w:proofErr w:type="spellEnd"/>
      <w:r w:rsidRPr="00AB20E3">
        <w:rPr>
          <w:rFonts w:ascii="Courier New" w:hAnsi="Courier New" w:cs="Courier New"/>
          <w:lang w:val="en-US"/>
        </w:rPr>
        <w:t xml:space="preserve"> = "SELECT </w:t>
      </w:r>
      <w:proofErr w:type="spellStart"/>
      <w:r w:rsidRPr="00AB20E3">
        <w:rPr>
          <w:rFonts w:ascii="Courier New" w:hAnsi="Courier New" w:cs="Courier New"/>
          <w:lang w:val="en-US"/>
        </w:rPr>
        <w:t>full_name</w:t>
      </w:r>
      <w:proofErr w:type="spellEnd"/>
      <w:r w:rsidRPr="00AB20E3">
        <w:rPr>
          <w:rFonts w:ascii="Courier New" w:hAnsi="Courier New" w:cs="Courier New"/>
          <w:lang w:val="en-US"/>
        </w:rPr>
        <w:t xml:space="preserve">, role FROM employees WHERE login = @login AND </w:t>
      </w:r>
      <w:proofErr w:type="spellStart"/>
      <w:r w:rsidRPr="00AB20E3">
        <w:rPr>
          <w:rFonts w:ascii="Courier New" w:hAnsi="Courier New" w:cs="Courier New"/>
          <w:lang w:val="en-US"/>
        </w:rPr>
        <w:t>password_hash</w:t>
      </w:r>
      <w:proofErr w:type="spellEnd"/>
      <w:r w:rsidRPr="00AB20E3">
        <w:rPr>
          <w:rFonts w:ascii="Courier New" w:hAnsi="Courier New" w:cs="Courier New"/>
          <w:lang w:val="en-US"/>
        </w:rPr>
        <w:t xml:space="preserve"> = crypt(@pass, </w:t>
      </w:r>
      <w:proofErr w:type="spellStart"/>
      <w:r w:rsidRPr="00AB20E3">
        <w:rPr>
          <w:rFonts w:ascii="Courier New" w:hAnsi="Courier New" w:cs="Courier New"/>
          <w:lang w:val="en-US"/>
        </w:rPr>
        <w:t>password_hash</w:t>
      </w:r>
      <w:proofErr w:type="spellEnd"/>
      <w:r w:rsidRPr="00AB20E3">
        <w:rPr>
          <w:rFonts w:ascii="Courier New" w:hAnsi="Courier New" w:cs="Courier New"/>
          <w:lang w:val="en-US"/>
        </w:rPr>
        <w:t>)";</w:t>
      </w:r>
    </w:p>
    <w:p w14:paraId="0BDEE9E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1C01FD5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using (var </w:t>
      </w:r>
      <w:proofErr w:type="spellStart"/>
      <w:r w:rsidRPr="003F684F">
        <w:rPr>
          <w:rFonts w:ascii="Courier New" w:hAnsi="Courier New" w:cs="Courier New"/>
          <w:lang w:val="en-US"/>
        </w:rPr>
        <w:t>cmd</w:t>
      </w:r>
      <w:proofErr w:type="spellEnd"/>
      <w:r w:rsidRPr="003F684F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3F684F">
        <w:rPr>
          <w:rFonts w:ascii="Courier New" w:hAnsi="Courier New" w:cs="Courier New"/>
          <w:lang w:val="en-US"/>
        </w:rPr>
        <w:t>NpgsqlCommand</w:t>
      </w:r>
      <w:proofErr w:type="spellEnd"/>
      <w:r w:rsidRPr="003F684F">
        <w:rPr>
          <w:rFonts w:ascii="Courier New" w:hAnsi="Courier New" w:cs="Courier New"/>
          <w:lang w:val="en-US"/>
        </w:rPr>
        <w:t>(</w:t>
      </w:r>
      <w:proofErr w:type="spellStart"/>
      <w:r w:rsidRPr="003F684F">
        <w:rPr>
          <w:rFonts w:ascii="Courier New" w:hAnsi="Courier New" w:cs="Courier New"/>
          <w:lang w:val="en-US"/>
        </w:rPr>
        <w:t>sql</w:t>
      </w:r>
      <w:proofErr w:type="spellEnd"/>
      <w:r w:rsidRPr="003F684F">
        <w:rPr>
          <w:rFonts w:ascii="Courier New" w:hAnsi="Courier New" w:cs="Courier New"/>
          <w:lang w:val="en-US"/>
        </w:rPr>
        <w:t>, conn))</w:t>
      </w:r>
    </w:p>
    <w:p w14:paraId="4291EAD9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lastRenderedPageBreak/>
        <w:t xml:space="preserve">            {</w:t>
      </w:r>
    </w:p>
    <w:p w14:paraId="72EB50B6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684F">
        <w:rPr>
          <w:rFonts w:ascii="Courier New" w:hAnsi="Courier New" w:cs="Courier New"/>
          <w:lang w:val="en-US"/>
        </w:rPr>
        <w:t>cmd.Parameters.AddWithValue</w:t>
      </w:r>
      <w:proofErr w:type="spellEnd"/>
      <w:r w:rsidRPr="003F684F">
        <w:rPr>
          <w:rFonts w:ascii="Courier New" w:hAnsi="Courier New" w:cs="Courier New"/>
          <w:lang w:val="en-US"/>
        </w:rPr>
        <w:t>("login", login);</w:t>
      </w:r>
    </w:p>
    <w:p w14:paraId="48844AB5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684F">
        <w:rPr>
          <w:rFonts w:ascii="Courier New" w:hAnsi="Courier New" w:cs="Courier New"/>
          <w:lang w:val="en-US"/>
        </w:rPr>
        <w:t>cmd.Parameters.AddWithValue</w:t>
      </w:r>
      <w:proofErr w:type="spellEnd"/>
      <w:r w:rsidRPr="003F684F">
        <w:rPr>
          <w:rFonts w:ascii="Courier New" w:hAnsi="Courier New" w:cs="Courier New"/>
          <w:lang w:val="en-US"/>
        </w:rPr>
        <w:t>("pass", password);</w:t>
      </w:r>
    </w:p>
    <w:p w14:paraId="1632CD8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602C034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using (var reader = </w:t>
      </w:r>
      <w:proofErr w:type="spellStart"/>
      <w:r w:rsidRPr="003F684F">
        <w:rPr>
          <w:rFonts w:ascii="Courier New" w:hAnsi="Courier New" w:cs="Courier New"/>
          <w:lang w:val="en-US"/>
        </w:rPr>
        <w:t>cmd.ExecuteReader</w:t>
      </w:r>
      <w:proofErr w:type="spellEnd"/>
      <w:r w:rsidRPr="003F684F">
        <w:rPr>
          <w:rFonts w:ascii="Courier New" w:hAnsi="Courier New" w:cs="Courier New"/>
          <w:lang w:val="en-US"/>
        </w:rPr>
        <w:t>())</w:t>
      </w:r>
    </w:p>
    <w:p w14:paraId="22946BC6" w14:textId="77777777" w:rsidR="003F684F" w:rsidRPr="009456E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</w:t>
      </w:r>
      <w:r w:rsidRPr="009456EB">
        <w:rPr>
          <w:rFonts w:ascii="Courier New" w:hAnsi="Courier New" w:cs="Courier New"/>
          <w:lang w:val="en-US"/>
        </w:rPr>
        <w:t>{</w:t>
      </w:r>
    </w:p>
    <w:p w14:paraId="32F75F73" w14:textId="77777777" w:rsidR="003F684F" w:rsidRPr="009456E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6EB">
        <w:rPr>
          <w:rFonts w:ascii="Courier New" w:hAnsi="Courier New" w:cs="Courier New"/>
          <w:lang w:val="en-US"/>
        </w:rPr>
        <w:t xml:space="preserve">                    </w:t>
      </w:r>
      <w:r w:rsidRPr="003F684F">
        <w:rPr>
          <w:rFonts w:ascii="Courier New" w:hAnsi="Courier New" w:cs="Courier New"/>
          <w:lang w:val="en-US"/>
        </w:rPr>
        <w:t>if</w:t>
      </w:r>
      <w:r w:rsidRPr="009456EB">
        <w:rPr>
          <w:rFonts w:ascii="Courier New" w:hAnsi="Courier New" w:cs="Courier New"/>
          <w:lang w:val="en-US"/>
        </w:rPr>
        <w:t xml:space="preserve"> (</w:t>
      </w:r>
      <w:proofErr w:type="spellStart"/>
      <w:r w:rsidRPr="003F684F">
        <w:rPr>
          <w:rFonts w:ascii="Courier New" w:hAnsi="Courier New" w:cs="Courier New"/>
          <w:lang w:val="en-US"/>
        </w:rPr>
        <w:t>reader</w:t>
      </w:r>
      <w:r w:rsidRPr="009456EB">
        <w:rPr>
          <w:rFonts w:ascii="Courier New" w:hAnsi="Courier New" w:cs="Courier New"/>
          <w:lang w:val="en-US"/>
        </w:rPr>
        <w:t>.</w:t>
      </w:r>
      <w:r w:rsidRPr="003F684F">
        <w:rPr>
          <w:rFonts w:ascii="Courier New" w:hAnsi="Courier New" w:cs="Courier New"/>
          <w:lang w:val="en-US"/>
        </w:rPr>
        <w:t>Read</w:t>
      </w:r>
      <w:proofErr w:type="spellEnd"/>
      <w:r w:rsidRPr="009456EB">
        <w:rPr>
          <w:rFonts w:ascii="Courier New" w:hAnsi="Courier New" w:cs="Courier New"/>
          <w:lang w:val="en-US"/>
        </w:rPr>
        <w:t>())</w:t>
      </w:r>
    </w:p>
    <w:p w14:paraId="5715946B" w14:textId="77777777" w:rsidR="003F684F" w:rsidRPr="009456E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6EB">
        <w:rPr>
          <w:rFonts w:ascii="Courier New" w:hAnsi="Courier New" w:cs="Courier New"/>
          <w:lang w:val="en-US"/>
        </w:rPr>
        <w:t xml:space="preserve">                    {</w:t>
      </w:r>
    </w:p>
    <w:p w14:paraId="7BF0DD0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6EB">
        <w:rPr>
          <w:rFonts w:ascii="Courier New" w:hAnsi="Courier New" w:cs="Courier New"/>
          <w:lang w:val="en-US"/>
        </w:rPr>
        <w:t xml:space="preserve">                        </w:t>
      </w:r>
      <w:r w:rsidRPr="003F684F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3F684F">
        <w:rPr>
          <w:rFonts w:ascii="Courier New" w:hAnsi="Courier New" w:cs="Courier New"/>
          <w:lang w:val="en-US"/>
        </w:rPr>
        <w:t>fullName</w:t>
      </w:r>
      <w:proofErr w:type="spellEnd"/>
      <w:r w:rsidRPr="003F684F">
        <w:rPr>
          <w:rFonts w:ascii="Courier New" w:hAnsi="Courier New" w:cs="Courier New"/>
          <w:lang w:val="en-US"/>
        </w:rPr>
        <w:t xml:space="preserve"> = </w:t>
      </w:r>
      <w:proofErr w:type="spellStart"/>
      <w:r w:rsidRPr="003F684F">
        <w:rPr>
          <w:rFonts w:ascii="Courier New" w:hAnsi="Courier New" w:cs="Courier New"/>
          <w:lang w:val="en-US"/>
        </w:rPr>
        <w:t>reader.GetString</w:t>
      </w:r>
      <w:proofErr w:type="spellEnd"/>
      <w:r w:rsidRPr="003F684F">
        <w:rPr>
          <w:rFonts w:ascii="Courier New" w:hAnsi="Courier New" w:cs="Courier New"/>
          <w:lang w:val="en-US"/>
        </w:rPr>
        <w:t>(0);</w:t>
      </w:r>
    </w:p>
    <w:p w14:paraId="625D1B6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3F684F">
        <w:rPr>
          <w:rFonts w:ascii="Courier New" w:hAnsi="Courier New" w:cs="Courier New"/>
          <w:lang w:val="en-US"/>
        </w:rPr>
        <w:t>this.Hide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28F13CF9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3F684F">
        <w:rPr>
          <w:rFonts w:ascii="Courier New" w:hAnsi="Courier New" w:cs="Courier New"/>
          <w:lang w:val="en-US"/>
        </w:rPr>
        <w:t>MainForm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mainApp</w:t>
      </w:r>
      <w:proofErr w:type="spellEnd"/>
      <w:r w:rsidRPr="003F684F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3F684F">
        <w:rPr>
          <w:rFonts w:ascii="Courier New" w:hAnsi="Courier New" w:cs="Courier New"/>
          <w:lang w:val="en-US"/>
        </w:rPr>
        <w:t>MainForm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49BCEE47" w14:textId="64B34E1D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3F684F">
        <w:rPr>
          <w:rFonts w:ascii="Courier New" w:hAnsi="Courier New" w:cs="Courier New"/>
          <w:lang w:val="en-US"/>
        </w:rPr>
        <w:t>mainApp.FormClosed</w:t>
      </w:r>
      <w:proofErr w:type="spellEnd"/>
      <w:r w:rsidRPr="003F684F">
        <w:rPr>
          <w:rFonts w:ascii="Courier New" w:hAnsi="Courier New" w:cs="Courier New"/>
          <w:lang w:val="en-US"/>
        </w:rPr>
        <w:t xml:space="preserve"> += (s, </w:t>
      </w:r>
      <w:proofErr w:type="spellStart"/>
      <w:r w:rsidRPr="003F684F">
        <w:rPr>
          <w:rFonts w:ascii="Courier New" w:hAnsi="Courier New" w:cs="Courier New"/>
          <w:lang w:val="en-US"/>
        </w:rPr>
        <w:t>args</w:t>
      </w:r>
      <w:proofErr w:type="spellEnd"/>
      <w:r w:rsidRPr="003F684F">
        <w:rPr>
          <w:rFonts w:ascii="Courier New" w:hAnsi="Courier New" w:cs="Courier New"/>
          <w:lang w:val="en-US"/>
        </w:rPr>
        <w:t xml:space="preserve">) =&gt; </w:t>
      </w:r>
      <w:proofErr w:type="spellStart"/>
      <w:r w:rsidRPr="003F684F">
        <w:rPr>
          <w:rFonts w:ascii="Courier New" w:hAnsi="Courier New" w:cs="Courier New"/>
          <w:lang w:val="en-US"/>
        </w:rPr>
        <w:t>this.Close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700E011E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3F684F">
        <w:rPr>
          <w:rFonts w:ascii="Courier New" w:hAnsi="Courier New" w:cs="Courier New"/>
          <w:lang w:val="en-US"/>
        </w:rPr>
        <w:t>mainApp.Show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644DC83E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}</w:t>
      </w:r>
    </w:p>
    <w:p w14:paraId="1707E58B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else</w:t>
      </w:r>
    </w:p>
    <w:p w14:paraId="24FDB201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{</w:t>
      </w:r>
    </w:p>
    <w:p w14:paraId="33A2A628" w14:textId="77777777" w:rsidR="003F684F" w:rsidRPr="004508DE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3F684F">
        <w:rPr>
          <w:rFonts w:ascii="Courier New" w:hAnsi="Courier New" w:cs="Courier New"/>
          <w:lang w:val="en-US"/>
        </w:rPr>
        <w:t>MessageBox</w:t>
      </w:r>
      <w:r w:rsidRPr="004508DE">
        <w:rPr>
          <w:rFonts w:ascii="Courier New" w:hAnsi="Courier New" w:cs="Courier New"/>
          <w:lang w:val="en-US"/>
        </w:rPr>
        <w:t>.</w:t>
      </w:r>
      <w:r w:rsidRPr="003F684F">
        <w:rPr>
          <w:rFonts w:ascii="Courier New" w:hAnsi="Courier New" w:cs="Courier New"/>
          <w:lang w:val="en-US"/>
        </w:rPr>
        <w:t>Show</w:t>
      </w:r>
      <w:proofErr w:type="spellEnd"/>
      <w:r w:rsidRPr="004508DE">
        <w:rPr>
          <w:rFonts w:ascii="Courier New" w:hAnsi="Courier New" w:cs="Courier New"/>
          <w:lang w:val="en-US"/>
        </w:rPr>
        <w:t>("</w:t>
      </w:r>
      <w:r w:rsidRPr="00503829">
        <w:rPr>
          <w:rFonts w:ascii="Courier New" w:hAnsi="Courier New" w:cs="Courier New"/>
        </w:rPr>
        <w:t>Неверный</w:t>
      </w:r>
      <w:r w:rsidRPr="004508DE">
        <w:rPr>
          <w:rFonts w:ascii="Courier New" w:hAnsi="Courier New" w:cs="Courier New"/>
          <w:lang w:val="en-US"/>
        </w:rPr>
        <w:t xml:space="preserve"> </w:t>
      </w:r>
      <w:r w:rsidRPr="00503829">
        <w:rPr>
          <w:rFonts w:ascii="Courier New" w:hAnsi="Courier New" w:cs="Courier New"/>
        </w:rPr>
        <w:t>логин</w:t>
      </w:r>
      <w:r w:rsidRPr="004508DE">
        <w:rPr>
          <w:rFonts w:ascii="Courier New" w:hAnsi="Courier New" w:cs="Courier New"/>
          <w:lang w:val="en-US"/>
        </w:rPr>
        <w:t xml:space="preserve"> </w:t>
      </w:r>
      <w:r w:rsidRPr="00503829">
        <w:rPr>
          <w:rFonts w:ascii="Courier New" w:hAnsi="Courier New" w:cs="Courier New"/>
        </w:rPr>
        <w:t>или</w:t>
      </w:r>
      <w:r w:rsidRPr="004508DE">
        <w:rPr>
          <w:rFonts w:ascii="Courier New" w:hAnsi="Courier New" w:cs="Courier New"/>
          <w:lang w:val="en-US"/>
        </w:rPr>
        <w:t xml:space="preserve"> </w:t>
      </w:r>
      <w:r w:rsidRPr="00503829">
        <w:rPr>
          <w:rFonts w:ascii="Courier New" w:hAnsi="Courier New" w:cs="Courier New"/>
        </w:rPr>
        <w:t>пароль</w:t>
      </w:r>
      <w:r w:rsidRPr="004508DE">
        <w:rPr>
          <w:rFonts w:ascii="Courier New" w:hAnsi="Courier New" w:cs="Courier New"/>
          <w:lang w:val="en-US"/>
        </w:rPr>
        <w:t>", "</w:t>
      </w:r>
      <w:r w:rsidRPr="00503829">
        <w:rPr>
          <w:rFonts w:ascii="Courier New" w:hAnsi="Courier New" w:cs="Courier New"/>
        </w:rPr>
        <w:t>Ошибка</w:t>
      </w:r>
      <w:r w:rsidRPr="004508DE">
        <w:rPr>
          <w:rFonts w:ascii="Courier New" w:hAnsi="Courier New" w:cs="Courier New"/>
          <w:lang w:val="en-US"/>
        </w:rPr>
        <w:t xml:space="preserve"> </w:t>
      </w:r>
      <w:r w:rsidRPr="00503829">
        <w:rPr>
          <w:rFonts w:ascii="Courier New" w:hAnsi="Courier New" w:cs="Courier New"/>
        </w:rPr>
        <w:t>авторизации</w:t>
      </w:r>
      <w:r w:rsidRPr="004508DE">
        <w:rPr>
          <w:rFonts w:ascii="Courier New" w:hAnsi="Courier New" w:cs="Courier New"/>
          <w:lang w:val="en-US"/>
        </w:rPr>
        <w:t>");</w:t>
      </w:r>
    </w:p>
    <w:p w14:paraId="01CD258D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4508DE">
        <w:rPr>
          <w:rFonts w:ascii="Courier New" w:hAnsi="Courier New" w:cs="Courier New"/>
          <w:lang w:val="en-US"/>
        </w:rPr>
        <w:t xml:space="preserve">                    </w:t>
      </w:r>
      <w:r w:rsidRPr="003F684F">
        <w:rPr>
          <w:rFonts w:ascii="Courier New" w:hAnsi="Courier New" w:cs="Courier New"/>
          <w:lang w:val="en-US"/>
        </w:rPr>
        <w:t>}</w:t>
      </w:r>
    </w:p>
    <w:p w14:paraId="36263D9B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}</w:t>
      </w:r>
    </w:p>
    <w:p w14:paraId="741643AA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}</w:t>
      </w:r>
    </w:p>
    <w:p w14:paraId="152ED83B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}</w:t>
      </w:r>
    </w:p>
    <w:p w14:paraId="412A127F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catch (Exception ex)</w:t>
      </w:r>
    </w:p>
    <w:p w14:paraId="06145B6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{</w:t>
      </w:r>
    </w:p>
    <w:p w14:paraId="5603E412" w14:textId="77777777" w:rsidR="003F684F" w:rsidRPr="004508DE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MessageBox</w:t>
      </w:r>
      <w:r w:rsidRPr="004508DE">
        <w:rPr>
          <w:rFonts w:ascii="Courier New" w:hAnsi="Courier New" w:cs="Courier New"/>
          <w:lang w:val="en-US"/>
        </w:rPr>
        <w:t>.</w:t>
      </w:r>
      <w:r w:rsidRPr="003F684F">
        <w:rPr>
          <w:rFonts w:ascii="Courier New" w:hAnsi="Courier New" w:cs="Courier New"/>
          <w:lang w:val="en-US"/>
        </w:rPr>
        <w:t>Show</w:t>
      </w:r>
      <w:proofErr w:type="spellEnd"/>
      <w:r w:rsidRPr="004508DE">
        <w:rPr>
          <w:rFonts w:ascii="Courier New" w:hAnsi="Courier New" w:cs="Courier New"/>
          <w:lang w:val="en-US"/>
        </w:rPr>
        <w:t>("</w:t>
      </w:r>
      <w:r w:rsidRPr="00503829">
        <w:rPr>
          <w:rFonts w:ascii="Courier New" w:hAnsi="Courier New" w:cs="Courier New"/>
        </w:rPr>
        <w:t>Ошибка</w:t>
      </w:r>
      <w:r w:rsidRPr="004508DE">
        <w:rPr>
          <w:rFonts w:ascii="Courier New" w:hAnsi="Courier New" w:cs="Courier New"/>
          <w:lang w:val="en-US"/>
        </w:rPr>
        <w:t xml:space="preserve"> </w:t>
      </w:r>
      <w:r w:rsidRPr="00503829">
        <w:rPr>
          <w:rFonts w:ascii="Courier New" w:hAnsi="Courier New" w:cs="Courier New"/>
        </w:rPr>
        <w:t>работы</w:t>
      </w:r>
      <w:r w:rsidRPr="004508DE">
        <w:rPr>
          <w:rFonts w:ascii="Courier New" w:hAnsi="Courier New" w:cs="Courier New"/>
          <w:lang w:val="en-US"/>
        </w:rPr>
        <w:t xml:space="preserve"> </w:t>
      </w:r>
      <w:r w:rsidRPr="00503829">
        <w:rPr>
          <w:rFonts w:ascii="Courier New" w:hAnsi="Courier New" w:cs="Courier New"/>
        </w:rPr>
        <w:t>с</w:t>
      </w:r>
      <w:r w:rsidRPr="004508DE">
        <w:rPr>
          <w:rFonts w:ascii="Courier New" w:hAnsi="Courier New" w:cs="Courier New"/>
          <w:lang w:val="en-US"/>
        </w:rPr>
        <w:t xml:space="preserve"> </w:t>
      </w:r>
      <w:r w:rsidRPr="00503829">
        <w:rPr>
          <w:rFonts w:ascii="Courier New" w:hAnsi="Courier New" w:cs="Courier New"/>
        </w:rPr>
        <w:t>базой</w:t>
      </w:r>
      <w:r w:rsidRPr="004508DE">
        <w:rPr>
          <w:rFonts w:ascii="Courier New" w:hAnsi="Courier New" w:cs="Courier New"/>
          <w:lang w:val="en-US"/>
        </w:rPr>
        <w:t xml:space="preserve"> </w:t>
      </w:r>
      <w:r w:rsidRPr="00503829">
        <w:rPr>
          <w:rFonts w:ascii="Courier New" w:hAnsi="Courier New" w:cs="Courier New"/>
        </w:rPr>
        <w:t>данных</w:t>
      </w:r>
      <w:r w:rsidRPr="004508DE">
        <w:rPr>
          <w:rFonts w:ascii="Courier New" w:hAnsi="Courier New" w:cs="Courier New"/>
          <w:lang w:val="en-US"/>
        </w:rPr>
        <w:t xml:space="preserve">: " + </w:t>
      </w:r>
      <w:proofErr w:type="spellStart"/>
      <w:r w:rsidRPr="003F684F">
        <w:rPr>
          <w:rFonts w:ascii="Courier New" w:hAnsi="Courier New" w:cs="Courier New"/>
          <w:lang w:val="en-US"/>
        </w:rPr>
        <w:t>ex</w:t>
      </w:r>
      <w:r w:rsidRPr="004508DE">
        <w:rPr>
          <w:rFonts w:ascii="Courier New" w:hAnsi="Courier New" w:cs="Courier New"/>
          <w:lang w:val="en-US"/>
        </w:rPr>
        <w:t>.</w:t>
      </w:r>
      <w:r w:rsidRPr="003F684F">
        <w:rPr>
          <w:rFonts w:ascii="Courier New" w:hAnsi="Courier New" w:cs="Courier New"/>
          <w:lang w:val="en-US"/>
        </w:rPr>
        <w:t>Message</w:t>
      </w:r>
      <w:proofErr w:type="spellEnd"/>
      <w:r w:rsidRPr="004508DE">
        <w:rPr>
          <w:rFonts w:ascii="Courier New" w:hAnsi="Courier New" w:cs="Courier New"/>
          <w:lang w:val="en-US"/>
        </w:rPr>
        <w:t>);</w:t>
      </w:r>
    </w:p>
    <w:p w14:paraId="6E517C53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4508DE">
        <w:rPr>
          <w:rFonts w:ascii="Courier New" w:hAnsi="Courier New" w:cs="Courier New"/>
          <w:lang w:val="en-US"/>
        </w:rPr>
        <w:t xml:space="preserve">        </w:t>
      </w:r>
      <w:r w:rsidRPr="003F684F">
        <w:rPr>
          <w:rFonts w:ascii="Courier New" w:hAnsi="Courier New" w:cs="Courier New"/>
        </w:rPr>
        <w:t>}</w:t>
      </w:r>
    </w:p>
    <w:p w14:paraId="471B6AA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}</w:t>
      </w:r>
    </w:p>
    <w:p w14:paraId="59CB3B6B" w14:textId="77777777" w:rsidR="003F684F" w:rsidRPr="009456E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>}</w:t>
      </w:r>
    </w:p>
    <w:p w14:paraId="2B0D085F" w14:textId="77777777" w:rsidR="007E4659" w:rsidRPr="009456EB" w:rsidRDefault="007E4659" w:rsidP="00803256">
      <w:pPr>
        <w:spacing w:line="360" w:lineRule="auto"/>
        <w:ind w:firstLine="709"/>
        <w:jc w:val="both"/>
        <w:rPr>
          <w:sz w:val="28"/>
          <w:szCs w:val="28"/>
        </w:rPr>
      </w:pPr>
    </w:p>
    <w:p w14:paraId="21893806" w14:textId="41C5CF30" w:rsidR="003F684F" w:rsidRPr="003F684F" w:rsidRDefault="003F684F" w:rsidP="00803256">
      <w:pPr>
        <w:spacing w:line="360" w:lineRule="auto"/>
        <w:ind w:firstLine="709"/>
        <w:jc w:val="both"/>
        <w:rPr>
          <w:sz w:val="28"/>
          <w:szCs w:val="28"/>
        </w:rPr>
      </w:pPr>
      <w:r w:rsidRPr="003F684F">
        <w:rPr>
          <w:sz w:val="28"/>
          <w:szCs w:val="28"/>
        </w:rPr>
        <w:lastRenderedPageBreak/>
        <w:t xml:space="preserve">Основная логика приложения сосредоточена в классе </w:t>
      </w:r>
      <w:proofErr w:type="spellStart"/>
      <w:r w:rsidRPr="003F684F">
        <w:rPr>
          <w:sz w:val="28"/>
          <w:szCs w:val="28"/>
        </w:rPr>
        <w:t>MainForm</w:t>
      </w:r>
      <w:proofErr w:type="spellEnd"/>
      <w:r w:rsidRPr="003F684F">
        <w:rPr>
          <w:sz w:val="28"/>
          <w:szCs w:val="28"/>
        </w:rPr>
        <w:t xml:space="preserve">. Программа использует </w:t>
      </w:r>
      <w:proofErr w:type="spellStart"/>
      <w:r w:rsidRPr="003F684F">
        <w:rPr>
          <w:sz w:val="28"/>
          <w:szCs w:val="28"/>
        </w:rPr>
        <w:t>NpgsqlDataAdapter</w:t>
      </w:r>
      <w:proofErr w:type="spellEnd"/>
      <w:r w:rsidRPr="003F684F">
        <w:rPr>
          <w:sz w:val="28"/>
          <w:szCs w:val="28"/>
        </w:rPr>
        <w:t xml:space="preserve"> и </w:t>
      </w:r>
      <w:proofErr w:type="spellStart"/>
      <w:r w:rsidRPr="003F684F">
        <w:rPr>
          <w:sz w:val="28"/>
          <w:szCs w:val="28"/>
        </w:rPr>
        <w:t>DataTable</w:t>
      </w:r>
      <w:proofErr w:type="spellEnd"/>
      <w:r w:rsidRPr="003F684F">
        <w:rPr>
          <w:sz w:val="28"/>
          <w:szCs w:val="28"/>
        </w:rPr>
        <w:t xml:space="preserve"> для отображения данных в элементе </w:t>
      </w:r>
      <w:proofErr w:type="spellStart"/>
      <w:r w:rsidRPr="003F684F">
        <w:rPr>
          <w:sz w:val="28"/>
          <w:szCs w:val="28"/>
        </w:rPr>
        <w:t>DataGridView</w:t>
      </w:r>
      <w:proofErr w:type="spellEnd"/>
      <w:r w:rsidRPr="003F684F">
        <w:rPr>
          <w:sz w:val="28"/>
          <w:szCs w:val="28"/>
        </w:rPr>
        <w:t xml:space="preserve"> с поддержкой автоматического обновления. </w:t>
      </w:r>
      <w:r>
        <w:rPr>
          <w:sz w:val="28"/>
          <w:szCs w:val="28"/>
        </w:rPr>
        <w:t xml:space="preserve">Код приведен в листинге </w:t>
      </w:r>
      <w:r w:rsidR="00BC6BFD" w:rsidRPr="00BC6BFD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000B43AF" w14:textId="77777777" w:rsidR="003F684F" w:rsidRPr="003F684F" w:rsidRDefault="003F684F" w:rsidP="00803256">
      <w:pPr>
        <w:spacing w:line="360" w:lineRule="auto"/>
        <w:ind w:firstLine="709"/>
        <w:jc w:val="both"/>
        <w:rPr>
          <w:sz w:val="28"/>
          <w:szCs w:val="28"/>
        </w:rPr>
      </w:pPr>
    </w:p>
    <w:p w14:paraId="672A792C" w14:textId="7FB09EC8" w:rsidR="006A428C" w:rsidRPr="00A205FB" w:rsidRDefault="006A428C" w:rsidP="006A428C">
      <w:pPr>
        <w:spacing w:line="360" w:lineRule="auto"/>
        <w:ind w:firstLine="709"/>
        <w:jc w:val="both"/>
        <w:rPr>
          <w:sz w:val="28"/>
          <w:szCs w:val="28"/>
        </w:rPr>
      </w:pPr>
      <w:r w:rsidRPr="003F684F">
        <w:rPr>
          <w:sz w:val="28"/>
          <w:szCs w:val="28"/>
        </w:rPr>
        <w:t>Листинг</w:t>
      </w:r>
      <w:r w:rsidR="00DC686D" w:rsidRPr="003F684F">
        <w:rPr>
          <w:sz w:val="28"/>
          <w:szCs w:val="28"/>
        </w:rPr>
        <w:t xml:space="preserve"> </w:t>
      </w:r>
      <w:r w:rsidR="00BC6BFD" w:rsidRPr="00BC6BFD">
        <w:rPr>
          <w:sz w:val="28"/>
          <w:szCs w:val="28"/>
        </w:rPr>
        <w:t>7</w:t>
      </w:r>
      <w:r w:rsidR="003F684F" w:rsidRPr="003F684F">
        <w:rPr>
          <w:sz w:val="28"/>
          <w:szCs w:val="28"/>
        </w:rPr>
        <w:t xml:space="preserve"> </w:t>
      </w:r>
      <w:r w:rsidRPr="003F684F">
        <w:rPr>
          <w:sz w:val="28"/>
          <w:szCs w:val="28"/>
        </w:rPr>
        <w:t>–</w:t>
      </w:r>
      <w:r w:rsidR="00DC686D" w:rsidRPr="00A205FB">
        <w:rPr>
          <w:sz w:val="28"/>
          <w:szCs w:val="28"/>
        </w:rPr>
        <w:t xml:space="preserve"> </w:t>
      </w:r>
      <w:r w:rsidR="003F684F" w:rsidRPr="003F684F">
        <w:rPr>
          <w:sz w:val="28"/>
          <w:szCs w:val="28"/>
        </w:rPr>
        <w:t>Метод сохранения изменений в базу данных</w:t>
      </w:r>
    </w:p>
    <w:p w14:paraId="50D1CF19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private void </w:t>
      </w:r>
      <w:proofErr w:type="spellStart"/>
      <w:r w:rsidRPr="003F684F">
        <w:rPr>
          <w:rFonts w:ascii="Courier New" w:hAnsi="Courier New" w:cs="Courier New"/>
          <w:lang w:val="en-US"/>
        </w:rPr>
        <w:t>SaveChanges</w:t>
      </w:r>
      <w:proofErr w:type="spellEnd"/>
      <w:r w:rsidRPr="003F684F">
        <w:rPr>
          <w:rFonts w:ascii="Courier New" w:hAnsi="Courier New" w:cs="Courier New"/>
          <w:lang w:val="en-US"/>
        </w:rPr>
        <w:t>()</w:t>
      </w:r>
    </w:p>
    <w:p w14:paraId="1C02C2B5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>{</w:t>
      </w:r>
    </w:p>
    <w:p w14:paraId="30F45E51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if (dt == null) return;</w:t>
      </w:r>
    </w:p>
    <w:p w14:paraId="29D3049F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try</w:t>
      </w:r>
    </w:p>
    <w:p w14:paraId="1F650E46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{</w:t>
      </w:r>
    </w:p>
    <w:p w14:paraId="02E143FD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using (var conn = new </w:t>
      </w:r>
      <w:proofErr w:type="spellStart"/>
      <w:r w:rsidRPr="003F684F">
        <w:rPr>
          <w:rFonts w:ascii="Courier New" w:hAnsi="Courier New" w:cs="Courier New"/>
          <w:lang w:val="en-US"/>
        </w:rPr>
        <w:t>NpgsqlConnection</w:t>
      </w:r>
      <w:proofErr w:type="spellEnd"/>
      <w:r w:rsidRPr="003F684F">
        <w:rPr>
          <w:rFonts w:ascii="Courier New" w:hAnsi="Courier New" w:cs="Courier New"/>
          <w:lang w:val="en-US"/>
        </w:rPr>
        <w:t>(</w:t>
      </w:r>
      <w:proofErr w:type="spellStart"/>
      <w:r w:rsidRPr="003F684F">
        <w:rPr>
          <w:rFonts w:ascii="Courier New" w:hAnsi="Courier New" w:cs="Courier New"/>
          <w:lang w:val="en-US"/>
        </w:rPr>
        <w:t>connString</w:t>
      </w:r>
      <w:proofErr w:type="spellEnd"/>
      <w:r w:rsidRPr="003F684F">
        <w:rPr>
          <w:rFonts w:ascii="Courier New" w:hAnsi="Courier New" w:cs="Courier New"/>
          <w:lang w:val="en-US"/>
        </w:rPr>
        <w:t>))</w:t>
      </w:r>
    </w:p>
    <w:p w14:paraId="16F9E900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{</w:t>
      </w:r>
    </w:p>
    <w:p w14:paraId="0C6C5F4D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conn.Open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3490BD3A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if (adapter != null)</w:t>
      </w:r>
    </w:p>
    <w:p w14:paraId="2FB83303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{</w:t>
      </w:r>
    </w:p>
    <w:p w14:paraId="4889C4DE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684F">
        <w:rPr>
          <w:rFonts w:ascii="Courier New" w:hAnsi="Courier New" w:cs="Courier New"/>
          <w:lang w:val="en-US"/>
        </w:rPr>
        <w:t>NpgsqlCommandBuilder</w:t>
      </w:r>
      <w:proofErr w:type="spellEnd"/>
      <w:r w:rsidRPr="003F684F">
        <w:rPr>
          <w:rFonts w:ascii="Courier New" w:hAnsi="Courier New" w:cs="Courier New"/>
          <w:lang w:val="en-US"/>
        </w:rPr>
        <w:t xml:space="preserve"> builder = new </w:t>
      </w:r>
      <w:proofErr w:type="spellStart"/>
      <w:r w:rsidRPr="003F684F">
        <w:rPr>
          <w:rFonts w:ascii="Courier New" w:hAnsi="Courier New" w:cs="Courier New"/>
          <w:lang w:val="en-US"/>
        </w:rPr>
        <w:t>NpgsqlCommandBuilder</w:t>
      </w:r>
      <w:proofErr w:type="spellEnd"/>
      <w:r w:rsidRPr="003F684F">
        <w:rPr>
          <w:rFonts w:ascii="Courier New" w:hAnsi="Courier New" w:cs="Courier New"/>
          <w:lang w:val="en-US"/>
        </w:rPr>
        <w:t>(adapter);</w:t>
      </w:r>
    </w:p>
    <w:p w14:paraId="68525D20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684F">
        <w:rPr>
          <w:rFonts w:ascii="Courier New" w:hAnsi="Courier New" w:cs="Courier New"/>
          <w:lang w:val="en-US"/>
        </w:rPr>
        <w:t>adapter.Update</w:t>
      </w:r>
      <w:proofErr w:type="spellEnd"/>
      <w:r w:rsidRPr="003F684F">
        <w:rPr>
          <w:rFonts w:ascii="Courier New" w:hAnsi="Courier New" w:cs="Courier New"/>
          <w:lang w:val="en-US"/>
        </w:rPr>
        <w:t xml:space="preserve">(dt); // </w:t>
      </w:r>
      <w:proofErr w:type="spellStart"/>
      <w:r w:rsidRPr="003F684F">
        <w:rPr>
          <w:rFonts w:ascii="Courier New" w:hAnsi="Courier New" w:cs="Courier New"/>
          <w:lang w:val="en-US"/>
        </w:rPr>
        <w:t>Синхронизация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DataTable</w:t>
      </w:r>
      <w:proofErr w:type="spellEnd"/>
      <w:r w:rsidRPr="003F684F">
        <w:rPr>
          <w:rFonts w:ascii="Courier New" w:hAnsi="Courier New" w:cs="Courier New"/>
          <w:lang w:val="en-US"/>
        </w:rPr>
        <w:t xml:space="preserve"> с БД</w:t>
      </w:r>
    </w:p>
    <w:p w14:paraId="3ACB84B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684F">
        <w:rPr>
          <w:rFonts w:ascii="Courier New" w:hAnsi="Courier New" w:cs="Courier New"/>
          <w:lang w:val="en-US"/>
        </w:rPr>
        <w:t>RefreshCurrentTab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2CAF567E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684F">
        <w:rPr>
          <w:rFonts w:ascii="Courier New" w:hAnsi="Courier New" w:cs="Courier New"/>
          <w:lang w:val="en-US"/>
        </w:rPr>
        <w:t>MessageBox.Show</w:t>
      </w:r>
      <w:proofErr w:type="spellEnd"/>
      <w:r w:rsidRPr="003F684F">
        <w:rPr>
          <w:rFonts w:ascii="Courier New" w:hAnsi="Courier New" w:cs="Courier New"/>
          <w:lang w:val="en-US"/>
        </w:rPr>
        <w:t>("</w:t>
      </w:r>
      <w:proofErr w:type="spellStart"/>
      <w:r w:rsidRPr="003F684F">
        <w:rPr>
          <w:rFonts w:ascii="Courier New" w:hAnsi="Courier New" w:cs="Courier New"/>
          <w:lang w:val="en-US"/>
        </w:rPr>
        <w:t>Данные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успешно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сохранены</w:t>
      </w:r>
      <w:proofErr w:type="spellEnd"/>
      <w:r w:rsidRPr="003F684F">
        <w:rPr>
          <w:rFonts w:ascii="Courier New" w:hAnsi="Courier New" w:cs="Courier New"/>
          <w:lang w:val="en-US"/>
        </w:rPr>
        <w:t>!", "</w:t>
      </w:r>
      <w:proofErr w:type="spellStart"/>
      <w:r w:rsidRPr="003F684F">
        <w:rPr>
          <w:rFonts w:ascii="Courier New" w:hAnsi="Courier New" w:cs="Courier New"/>
          <w:lang w:val="en-US"/>
        </w:rPr>
        <w:t>Успех</w:t>
      </w:r>
      <w:proofErr w:type="spellEnd"/>
      <w:r w:rsidRPr="003F684F">
        <w:rPr>
          <w:rFonts w:ascii="Courier New" w:hAnsi="Courier New" w:cs="Courier New"/>
          <w:lang w:val="en-US"/>
        </w:rPr>
        <w:t>");</w:t>
      </w:r>
    </w:p>
    <w:p w14:paraId="5D95FCD5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}</w:t>
      </w:r>
    </w:p>
    <w:p w14:paraId="5E116825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}</w:t>
      </w:r>
    </w:p>
    <w:p w14:paraId="5CD53B71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}</w:t>
      </w:r>
    </w:p>
    <w:p w14:paraId="7B563C6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catch (Exception ex)</w:t>
      </w:r>
    </w:p>
    <w:p w14:paraId="36576FBE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{</w:t>
      </w:r>
    </w:p>
    <w:p w14:paraId="5366947A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F684F">
        <w:rPr>
          <w:rFonts w:ascii="Courier New" w:hAnsi="Courier New" w:cs="Courier New"/>
          <w:lang w:val="en-US"/>
        </w:rPr>
        <w:t>MessageBox.Show</w:t>
      </w:r>
      <w:proofErr w:type="spellEnd"/>
      <w:r w:rsidRPr="003F684F">
        <w:rPr>
          <w:rFonts w:ascii="Courier New" w:hAnsi="Courier New" w:cs="Courier New"/>
          <w:lang w:val="en-US"/>
        </w:rPr>
        <w:t>("</w:t>
      </w:r>
      <w:proofErr w:type="spellStart"/>
      <w:r w:rsidRPr="003F684F">
        <w:rPr>
          <w:rFonts w:ascii="Courier New" w:hAnsi="Courier New" w:cs="Courier New"/>
          <w:lang w:val="en-US"/>
        </w:rPr>
        <w:t>Ошибка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сохранения</w:t>
      </w:r>
      <w:proofErr w:type="spellEnd"/>
      <w:r w:rsidRPr="003F684F">
        <w:rPr>
          <w:rFonts w:ascii="Courier New" w:hAnsi="Courier New" w:cs="Courier New"/>
          <w:lang w:val="en-US"/>
        </w:rPr>
        <w:t xml:space="preserve">: " + </w:t>
      </w:r>
      <w:proofErr w:type="spellStart"/>
      <w:r w:rsidRPr="003F684F">
        <w:rPr>
          <w:rFonts w:ascii="Courier New" w:hAnsi="Courier New" w:cs="Courier New"/>
          <w:lang w:val="en-US"/>
        </w:rPr>
        <w:t>ex.Message</w:t>
      </w:r>
      <w:proofErr w:type="spellEnd"/>
      <w:r w:rsidRPr="003F684F">
        <w:rPr>
          <w:rFonts w:ascii="Courier New" w:hAnsi="Courier New" w:cs="Courier New"/>
          <w:lang w:val="en-US"/>
        </w:rPr>
        <w:t>);</w:t>
      </w:r>
    </w:p>
    <w:p w14:paraId="215AFEF6" w14:textId="77777777" w:rsidR="003F684F" w:rsidRPr="009456E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  <w:lang w:val="en-US"/>
        </w:rPr>
        <w:t xml:space="preserve">    </w:t>
      </w:r>
      <w:r w:rsidRPr="009456EB">
        <w:rPr>
          <w:rFonts w:ascii="Courier New" w:hAnsi="Courier New" w:cs="Courier New"/>
        </w:rPr>
        <w:t>}</w:t>
      </w:r>
    </w:p>
    <w:p w14:paraId="630C3CF1" w14:textId="3AF3F9C3" w:rsidR="00A205F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9456EB">
        <w:rPr>
          <w:rFonts w:ascii="Courier New" w:hAnsi="Courier New" w:cs="Courier New"/>
        </w:rPr>
        <w:t>}</w:t>
      </w:r>
    </w:p>
    <w:p w14:paraId="3B045A82" w14:textId="77777777" w:rsid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71E7AFC6" w14:textId="5D87775A" w:rsidR="003F684F" w:rsidRPr="00F71BC2" w:rsidRDefault="003F684F" w:rsidP="003F684F">
      <w:pPr>
        <w:spacing w:line="360" w:lineRule="auto"/>
        <w:ind w:firstLine="709"/>
        <w:jc w:val="both"/>
        <w:rPr>
          <w:sz w:val="28"/>
          <w:szCs w:val="28"/>
        </w:rPr>
      </w:pPr>
      <w:r w:rsidRPr="003F684F">
        <w:rPr>
          <w:sz w:val="28"/>
          <w:szCs w:val="28"/>
        </w:rPr>
        <w:lastRenderedPageBreak/>
        <w:t>Наиболее сложным узлом является форма оформления нового проката (</w:t>
      </w:r>
      <w:proofErr w:type="spellStart"/>
      <w:r w:rsidRPr="003F684F">
        <w:rPr>
          <w:sz w:val="28"/>
          <w:szCs w:val="28"/>
        </w:rPr>
        <w:t>RentForm</w:t>
      </w:r>
      <w:proofErr w:type="spellEnd"/>
      <w:r w:rsidRPr="003F684F">
        <w:rPr>
          <w:sz w:val="28"/>
          <w:szCs w:val="28"/>
        </w:rPr>
        <w:t xml:space="preserve">). При сохранении заказа используется механизм транзакций для обеспечения целостности: одновременно создается запись в таблице </w:t>
      </w:r>
      <w:proofErr w:type="spellStart"/>
      <w:r w:rsidRPr="003F684F">
        <w:rPr>
          <w:sz w:val="28"/>
          <w:szCs w:val="28"/>
        </w:rPr>
        <w:t>rentals</w:t>
      </w:r>
      <w:proofErr w:type="spellEnd"/>
      <w:r w:rsidRPr="003F684F">
        <w:rPr>
          <w:sz w:val="28"/>
          <w:szCs w:val="28"/>
        </w:rPr>
        <w:t xml:space="preserve"> и изменяется статус оборудования в таблице </w:t>
      </w:r>
      <w:proofErr w:type="spellStart"/>
      <w:r w:rsidRPr="003F684F">
        <w:rPr>
          <w:sz w:val="28"/>
          <w:szCs w:val="28"/>
        </w:rPr>
        <w:t>inventory</w:t>
      </w:r>
      <w:proofErr w:type="spellEnd"/>
      <w:r w:rsidRPr="003F684F">
        <w:rPr>
          <w:sz w:val="28"/>
          <w:szCs w:val="28"/>
        </w:rPr>
        <w:t>.</w:t>
      </w:r>
      <w:r>
        <w:rPr>
          <w:sz w:val="28"/>
          <w:szCs w:val="28"/>
        </w:rPr>
        <w:t xml:space="preserve"> Код приведен в листинге </w:t>
      </w:r>
      <w:r w:rsidR="00BC6BFD" w:rsidRPr="00F71BC2">
        <w:rPr>
          <w:sz w:val="28"/>
          <w:szCs w:val="28"/>
        </w:rPr>
        <w:t>8.</w:t>
      </w:r>
    </w:p>
    <w:p w14:paraId="6F501275" w14:textId="77777777" w:rsidR="003F684F" w:rsidRPr="003F684F" w:rsidRDefault="003F684F" w:rsidP="003F684F">
      <w:pPr>
        <w:spacing w:line="360" w:lineRule="auto"/>
        <w:ind w:firstLine="709"/>
        <w:jc w:val="both"/>
        <w:rPr>
          <w:sz w:val="28"/>
          <w:szCs w:val="28"/>
        </w:rPr>
      </w:pPr>
    </w:p>
    <w:p w14:paraId="7A24EEE0" w14:textId="270956F0" w:rsidR="006A428C" w:rsidRPr="00F80CA8" w:rsidRDefault="006A428C" w:rsidP="006A428C">
      <w:pPr>
        <w:spacing w:line="360" w:lineRule="auto"/>
        <w:ind w:firstLine="709"/>
        <w:jc w:val="both"/>
        <w:rPr>
          <w:sz w:val="28"/>
          <w:szCs w:val="28"/>
        </w:rPr>
      </w:pPr>
      <w:r w:rsidRPr="003F684F">
        <w:rPr>
          <w:sz w:val="28"/>
          <w:szCs w:val="28"/>
        </w:rPr>
        <w:t>Листинг</w:t>
      </w:r>
      <w:r w:rsidR="00DC686D" w:rsidRPr="003F684F">
        <w:rPr>
          <w:sz w:val="28"/>
          <w:szCs w:val="28"/>
        </w:rPr>
        <w:t xml:space="preserve"> </w:t>
      </w:r>
      <w:r w:rsidR="00BC6BFD" w:rsidRPr="00F71BC2">
        <w:rPr>
          <w:sz w:val="28"/>
          <w:szCs w:val="28"/>
        </w:rPr>
        <w:t>8</w:t>
      </w:r>
      <w:r w:rsidR="00DC686D" w:rsidRPr="00F80CA8">
        <w:rPr>
          <w:sz w:val="28"/>
          <w:szCs w:val="28"/>
        </w:rPr>
        <w:t xml:space="preserve"> </w:t>
      </w:r>
      <w:r w:rsidRPr="00F80CA8">
        <w:rPr>
          <w:sz w:val="28"/>
          <w:szCs w:val="28"/>
        </w:rPr>
        <w:t>–</w:t>
      </w:r>
      <w:r w:rsidR="00DC686D" w:rsidRPr="00F80CA8">
        <w:rPr>
          <w:sz w:val="28"/>
          <w:szCs w:val="28"/>
        </w:rPr>
        <w:t xml:space="preserve"> </w:t>
      </w:r>
      <w:r w:rsidR="003F684F" w:rsidRPr="003F684F">
        <w:rPr>
          <w:sz w:val="28"/>
          <w:szCs w:val="28"/>
        </w:rPr>
        <w:t>Оформление проката с использованием транзакции</w:t>
      </w:r>
    </w:p>
    <w:p w14:paraId="0F1C6589" w14:textId="77777777" w:rsidR="003F684F" w:rsidRPr="004508DE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  <w:lang w:val="en-US"/>
        </w:rPr>
        <w:t>private</w:t>
      </w:r>
      <w:r w:rsidRPr="004508DE">
        <w:rPr>
          <w:rFonts w:ascii="Courier New" w:hAnsi="Courier New" w:cs="Courier New"/>
        </w:rPr>
        <w:t xml:space="preserve"> </w:t>
      </w:r>
      <w:r w:rsidRPr="003F684F">
        <w:rPr>
          <w:rFonts w:ascii="Courier New" w:hAnsi="Courier New" w:cs="Courier New"/>
          <w:lang w:val="en-US"/>
        </w:rPr>
        <w:t>void</w:t>
      </w:r>
      <w:r w:rsidRPr="004508DE">
        <w:rPr>
          <w:rFonts w:ascii="Courier New" w:hAnsi="Courier New" w:cs="Courier New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BtnSave</w:t>
      </w:r>
      <w:proofErr w:type="spellEnd"/>
      <w:r w:rsidRPr="004508DE">
        <w:rPr>
          <w:rFonts w:ascii="Courier New" w:hAnsi="Courier New" w:cs="Courier New"/>
        </w:rPr>
        <w:t>_</w:t>
      </w:r>
      <w:r w:rsidRPr="003F684F">
        <w:rPr>
          <w:rFonts w:ascii="Courier New" w:hAnsi="Courier New" w:cs="Courier New"/>
          <w:lang w:val="en-US"/>
        </w:rPr>
        <w:t>Click</w:t>
      </w:r>
      <w:r w:rsidRPr="004508DE">
        <w:rPr>
          <w:rFonts w:ascii="Courier New" w:hAnsi="Courier New" w:cs="Courier New"/>
        </w:rPr>
        <w:t>(</w:t>
      </w:r>
      <w:r w:rsidRPr="003F684F">
        <w:rPr>
          <w:rFonts w:ascii="Courier New" w:hAnsi="Courier New" w:cs="Courier New"/>
          <w:lang w:val="en-US"/>
        </w:rPr>
        <w:t>object</w:t>
      </w:r>
      <w:r w:rsidRPr="004508DE">
        <w:rPr>
          <w:rFonts w:ascii="Courier New" w:hAnsi="Courier New" w:cs="Courier New"/>
        </w:rPr>
        <w:t xml:space="preserve"> </w:t>
      </w:r>
      <w:r w:rsidRPr="003F684F">
        <w:rPr>
          <w:rFonts w:ascii="Courier New" w:hAnsi="Courier New" w:cs="Courier New"/>
          <w:lang w:val="en-US"/>
        </w:rPr>
        <w:t>sender</w:t>
      </w:r>
      <w:r w:rsidRPr="004508DE">
        <w:rPr>
          <w:rFonts w:ascii="Courier New" w:hAnsi="Courier New" w:cs="Courier New"/>
        </w:rPr>
        <w:t xml:space="preserve">, </w:t>
      </w:r>
      <w:proofErr w:type="spellStart"/>
      <w:r w:rsidRPr="003F684F">
        <w:rPr>
          <w:rFonts w:ascii="Courier New" w:hAnsi="Courier New" w:cs="Courier New"/>
          <w:lang w:val="en-US"/>
        </w:rPr>
        <w:t>EventArgs</w:t>
      </w:r>
      <w:proofErr w:type="spellEnd"/>
      <w:r w:rsidRPr="004508DE">
        <w:rPr>
          <w:rFonts w:ascii="Courier New" w:hAnsi="Courier New" w:cs="Courier New"/>
        </w:rPr>
        <w:t xml:space="preserve"> </w:t>
      </w:r>
      <w:r w:rsidRPr="003F684F">
        <w:rPr>
          <w:rFonts w:ascii="Courier New" w:hAnsi="Courier New" w:cs="Courier New"/>
          <w:lang w:val="en-US"/>
        </w:rPr>
        <w:t>e</w:t>
      </w:r>
      <w:r w:rsidRPr="004508DE">
        <w:rPr>
          <w:rFonts w:ascii="Courier New" w:hAnsi="Courier New" w:cs="Courier New"/>
        </w:rPr>
        <w:t>)</w:t>
      </w:r>
    </w:p>
    <w:p w14:paraId="4F6FEB6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>{</w:t>
      </w:r>
    </w:p>
    <w:p w14:paraId="13A75FF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using (var conn = new </w:t>
      </w:r>
      <w:proofErr w:type="spellStart"/>
      <w:r w:rsidRPr="003F684F">
        <w:rPr>
          <w:rFonts w:ascii="Courier New" w:hAnsi="Courier New" w:cs="Courier New"/>
          <w:lang w:val="en-US"/>
        </w:rPr>
        <w:t>NpgsqlConnection</w:t>
      </w:r>
      <w:proofErr w:type="spellEnd"/>
      <w:r w:rsidRPr="003F684F">
        <w:rPr>
          <w:rFonts w:ascii="Courier New" w:hAnsi="Courier New" w:cs="Courier New"/>
          <w:lang w:val="en-US"/>
        </w:rPr>
        <w:t>(_</w:t>
      </w:r>
      <w:proofErr w:type="spellStart"/>
      <w:r w:rsidRPr="003F684F">
        <w:rPr>
          <w:rFonts w:ascii="Courier New" w:hAnsi="Courier New" w:cs="Courier New"/>
          <w:lang w:val="en-US"/>
        </w:rPr>
        <w:t>connString</w:t>
      </w:r>
      <w:proofErr w:type="spellEnd"/>
      <w:r w:rsidRPr="003F684F">
        <w:rPr>
          <w:rFonts w:ascii="Courier New" w:hAnsi="Courier New" w:cs="Courier New"/>
          <w:lang w:val="en-US"/>
        </w:rPr>
        <w:t>))</w:t>
      </w:r>
    </w:p>
    <w:p w14:paraId="171A008B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{</w:t>
      </w:r>
    </w:p>
    <w:p w14:paraId="5B939E99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F684F">
        <w:rPr>
          <w:rFonts w:ascii="Courier New" w:hAnsi="Courier New" w:cs="Courier New"/>
          <w:lang w:val="en-US"/>
        </w:rPr>
        <w:t>conn.Open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4938461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var trans = </w:t>
      </w:r>
      <w:proofErr w:type="spellStart"/>
      <w:r w:rsidRPr="003F684F">
        <w:rPr>
          <w:rFonts w:ascii="Courier New" w:hAnsi="Courier New" w:cs="Courier New"/>
          <w:lang w:val="en-US"/>
        </w:rPr>
        <w:t>conn.BeginTransaction</w:t>
      </w:r>
      <w:proofErr w:type="spellEnd"/>
      <w:r w:rsidRPr="003F684F">
        <w:rPr>
          <w:rFonts w:ascii="Courier New" w:hAnsi="Courier New" w:cs="Courier New"/>
          <w:lang w:val="en-US"/>
        </w:rPr>
        <w:t xml:space="preserve">(); // </w:t>
      </w:r>
      <w:proofErr w:type="spellStart"/>
      <w:r w:rsidRPr="003F684F">
        <w:rPr>
          <w:rFonts w:ascii="Courier New" w:hAnsi="Courier New" w:cs="Courier New"/>
          <w:lang w:val="en-US"/>
        </w:rPr>
        <w:t>Начало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транзакции</w:t>
      </w:r>
      <w:proofErr w:type="spellEnd"/>
    </w:p>
    <w:p w14:paraId="0EE50F5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try</w:t>
      </w:r>
    </w:p>
    <w:p w14:paraId="048B08B4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{</w:t>
      </w:r>
    </w:p>
    <w:p w14:paraId="64D9916B" w14:textId="77A1087E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// </w:t>
      </w:r>
      <w:proofErr w:type="spellStart"/>
      <w:r w:rsidRPr="003F684F">
        <w:rPr>
          <w:rFonts w:ascii="Courier New" w:hAnsi="Courier New" w:cs="Courier New"/>
          <w:lang w:val="en-US"/>
        </w:rPr>
        <w:t>Создание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записи</w:t>
      </w:r>
      <w:proofErr w:type="spellEnd"/>
      <w:r w:rsidRPr="003F684F">
        <w:rPr>
          <w:rFonts w:ascii="Courier New" w:hAnsi="Courier New" w:cs="Courier New"/>
          <w:lang w:val="en-US"/>
        </w:rPr>
        <w:t xml:space="preserve"> о </w:t>
      </w:r>
      <w:proofErr w:type="spellStart"/>
      <w:r w:rsidRPr="003F684F">
        <w:rPr>
          <w:rFonts w:ascii="Courier New" w:hAnsi="Courier New" w:cs="Courier New"/>
          <w:lang w:val="en-US"/>
        </w:rPr>
        <w:t>прокате</w:t>
      </w:r>
      <w:proofErr w:type="spellEnd"/>
    </w:p>
    <w:p w14:paraId="09ACA046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var </w:t>
      </w:r>
      <w:proofErr w:type="spellStart"/>
      <w:r w:rsidRPr="003F684F">
        <w:rPr>
          <w:rFonts w:ascii="Courier New" w:hAnsi="Courier New" w:cs="Courier New"/>
          <w:lang w:val="en-US"/>
        </w:rPr>
        <w:t>cmd</w:t>
      </w:r>
      <w:proofErr w:type="spellEnd"/>
      <w:r w:rsidRPr="003F684F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3F684F">
        <w:rPr>
          <w:rFonts w:ascii="Courier New" w:hAnsi="Courier New" w:cs="Courier New"/>
          <w:lang w:val="en-US"/>
        </w:rPr>
        <w:t>NpgsqlCommand</w:t>
      </w:r>
      <w:proofErr w:type="spellEnd"/>
      <w:r w:rsidRPr="003F684F">
        <w:rPr>
          <w:rFonts w:ascii="Courier New" w:hAnsi="Courier New" w:cs="Courier New"/>
          <w:lang w:val="en-US"/>
        </w:rPr>
        <w:t>(@"INSERT INTO rentals (</w:t>
      </w:r>
      <w:proofErr w:type="spellStart"/>
      <w:r w:rsidRPr="003F684F">
        <w:rPr>
          <w:rFonts w:ascii="Courier New" w:hAnsi="Courier New" w:cs="Courier New"/>
          <w:lang w:val="en-US"/>
        </w:rPr>
        <w:t>client_id</w:t>
      </w:r>
      <w:proofErr w:type="spellEnd"/>
      <w:r w:rsidRPr="003F684F">
        <w:rPr>
          <w:rFonts w:ascii="Courier New" w:hAnsi="Courier New" w:cs="Courier New"/>
          <w:lang w:val="en-US"/>
        </w:rPr>
        <w:t xml:space="preserve">, </w:t>
      </w:r>
      <w:proofErr w:type="spellStart"/>
      <w:r w:rsidRPr="003F684F">
        <w:rPr>
          <w:rFonts w:ascii="Courier New" w:hAnsi="Courier New" w:cs="Courier New"/>
          <w:lang w:val="en-US"/>
        </w:rPr>
        <w:t>item_id</w:t>
      </w:r>
      <w:proofErr w:type="spellEnd"/>
      <w:r w:rsidRPr="003F684F">
        <w:rPr>
          <w:rFonts w:ascii="Courier New" w:hAnsi="Courier New" w:cs="Courier New"/>
          <w:lang w:val="en-US"/>
        </w:rPr>
        <w:t xml:space="preserve">, </w:t>
      </w:r>
      <w:proofErr w:type="spellStart"/>
      <w:r w:rsidRPr="003F684F">
        <w:rPr>
          <w:rFonts w:ascii="Courier New" w:hAnsi="Courier New" w:cs="Courier New"/>
          <w:lang w:val="en-US"/>
        </w:rPr>
        <w:t>start_time</w:t>
      </w:r>
      <w:proofErr w:type="spellEnd"/>
      <w:r w:rsidRPr="003F684F">
        <w:rPr>
          <w:rFonts w:ascii="Courier New" w:hAnsi="Courier New" w:cs="Courier New"/>
          <w:lang w:val="en-US"/>
        </w:rPr>
        <w:t xml:space="preserve">, </w:t>
      </w:r>
      <w:proofErr w:type="spellStart"/>
      <w:r w:rsidRPr="003F684F">
        <w:rPr>
          <w:rFonts w:ascii="Courier New" w:hAnsi="Courier New" w:cs="Courier New"/>
          <w:lang w:val="en-US"/>
        </w:rPr>
        <w:t>end_time_planned</w:t>
      </w:r>
      <w:proofErr w:type="spellEnd"/>
      <w:r w:rsidRPr="003F684F">
        <w:rPr>
          <w:rFonts w:ascii="Courier New" w:hAnsi="Courier New" w:cs="Courier New"/>
          <w:lang w:val="en-US"/>
        </w:rPr>
        <w:t xml:space="preserve">, </w:t>
      </w:r>
      <w:proofErr w:type="spellStart"/>
      <w:r w:rsidRPr="003F684F">
        <w:rPr>
          <w:rFonts w:ascii="Courier New" w:hAnsi="Courier New" w:cs="Courier New"/>
          <w:lang w:val="en-US"/>
        </w:rPr>
        <w:t>total_price</w:t>
      </w:r>
      <w:proofErr w:type="spellEnd"/>
      <w:r w:rsidRPr="003F684F">
        <w:rPr>
          <w:rFonts w:ascii="Courier New" w:hAnsi="Courier New" w:cs="Courier New"/>
          <w:lang w:val="en-US"/>
        </w:rPr>
        <w:t xml:space="preserve">) </w:t>
      </w:r>
    </w:p>
    <w:p w14:paraId="3E8D4E35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                    VALUES (@c, @i, NOW(), NOW() + interval '1 hour' * @h, @p)", conn);</w:t>
      </w:r>
    </w:p>
    <w:p w14:paraId="4DFE2A9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cmd.Parameters.AddWithValue</w:t>
      </w:r>
      <w:proofErr w:type="spellEnd"/>
      <w:r w:rsidRPr="003F684F">
        <w:rPr>
          <w:rFonts w:ascii="Courier New" w:hAnsi="Courier New" w:cs="Courier New"/>
          <w:lang w:val="en-US"/>
        </w:rPr>
        <w:t xml:space="preserve">("c", </w:t>
      </w:r>
      <w:proofErr w:type="spellStart"/>
      <w:r w:rsidRPr="003F684F">
        <w:rPr>
          <w:rFonts w:ascii="Courier New" w:hAnsi="Courier New" w:cs="Courier New"/>
          <w:lang w:val="en-US"/>
        </w:rPr>
        <w:t>client.Id</w:t>
      </w:r>
      <w:proofErr w:type="spellEnd"/>
      <w:r w:rsidRPr="003F684F">
        <w:rPr>
          <w:rFonts w:ascii="Courier New" w:hAnsi="Courier New" w:cs="Courier New"/>
          <w:lang w:val="en-US"/>
        </w:rPr>
        <w:t>);</w:t>
      </w:r>
    </w:p>
    <w:p w14:paraId="2AB576F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cmd.Parameters.AddWithValue</w:t>
      </w:r>
      <w:proofErr w:type="spellEnd"/>
      <w:r w:rsidRPr="003F684F">
        <w:rPr>
          <w:rFonts w:ascii="Courier New" w:hAnsi="Courier New" w:cs="Courier New"/>
          <w:lang w:val="en-US"/>
        </w:rPr>
        <w:t>("</w:t>
      </w:r>
      <w:proofErr w:type="spellStart"/>
      <w:r w:rsidRPr="003F684F">
        <w:rPr>
          <w:rFonts w:ascii="Courier New" w:hAnsi="Courier New" w:cs="Courier New"/>
          <w:lang w:val="en-US"/>
        </w:rPr>
        <w:t>i</w:t>
      </w:r>
      <w:proofErr w:type="spellEnd"/>
      <w:r w:rsidRPr="003F684F">
        <w:rPr>
          <w:rFonts w:ascii="Courier New" w:hAnsi="Courier New" w:cs="Courier New"/>
          <w:lang w:val="en-US"/>
        </w:rPr>
        <w:t xml:space="preserve">", </w:t>
      </w:r>
      <w:proofErr w:type="spellStart"/>
      <w:r w:rsidRPr="003F684F">
        <w:rPr>
          <w:rFonts w:ascii="Courier New" w:hAnsi="Courier New" w:cs="Courier New"/>
          <w:lang w:val="en-US"/>
        </w:rPr>
        <w:t>item.Id</w:t>
      </w:r>
      <w:proofErr w:type="spellEnd"/>
      <w:r w:rsidRPr="003F684F">
        <w:rPr>
          <w:rFonts w:ascii="Courier New" w:hAnsi="Courier New" w:cs="Courier New"/>
          <w:lang w:val="en-US"/>
        </w:rPr>
        <w:t>);</w:t>
      </w:r>
    </w:p>
    <w:p w14:paraId="0EA1C8D6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cmd.Parameters.AddWithValue</w:t>
      </w:r>
      <w:proofErr w:type="spellEnd"/>
      <w:r w:rsidRPr="003F684F">
        <w:rPr>
          <w:rFonts w:ascii="Courier New" w:hAnsi="Courier New" w:cs="Courier New"/>
          <w:lang w:val="en-US"/>
        </w:rPr>
        <w:t>("h", (int)</w:t>
      </w:r>
      <w:proofErr w:type="spellStart"/>
      <w:r w:rsidRPr="003F684F">
        <w:rPr>
          <w:rFonts w:ascii="Courier New" w:hAnsi="Courier New" w:cs="Courier New"/>
          <w:lang w:val="en-US"/>
        </w:rPr>
        <w:t>numHours.Value</w:t>
      </w:r>
      <w:proofErr w:type="spellEnd"/>
      <w:r w:rsidRPr="003F684F">
        <w:rPr>
          <w:rFonts w:ascii="Courier New" w:hAnsi="Courier New" w:cs="Courier New"/>
          <w:lang w:val="en-US"/>
        </w:rPr>
        <w:t>);</w:t>
      </w:r>
    </w:p>
    <w:p w14:paraId="6FA26AD1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cmd.Parameters.AddWithValue</w:t>
      </w:r>
      <w:proofErr w:type="spellEnd"/>
      <w:r w:rsidRPr="003F684F">
        <w:rPr>
          <w:rFonts w:ascii="Courier New" w:hAnsi="Courier New" w:cs="Courier New"/>
          <w:lang w:val="en-US"/>
        </w:rPr>
        <w:t>("p", total);</w:t>
      </w:r>
    </w:p>
    <w:p w14:paraId="44E8D327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cmd.ExecuteNonQuery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32F9697E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550D6F3" w14:textId="7F39F5DB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// </w:t>
      </w:r>
      <w:proofErr w:type="spellStart"/>
      <w:r w:rsidRPr="003F684F">
        <w:rPr>
          <w:rFonts w:ascii="Courier New" w:hAnsi="Courier New" w:cs="Courier New"/>
          <w:lang w:val="en-US"/>
        </w:rPr>
        <w:t>Обновление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статуса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товара</w:t>
      </w:r>
      <w:proofErr w:type="spellEnd"/>
    </w:p>
    <w:p w14:paraId="2952E964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var </w:t>
      </w:r>
      <w:proofErr w:type="spellStart"/>
      <w:r w:rsidRPr="003F684F">
        <w:rPr>
          <w:rFonts w:ascii="Courier New" w:hAnsi="Courier New" w:cs="Courier New"/>
          <w:lang w:val="en-US"/>
        </w:rPr>
        <w:t>cmdUpdate</w:t>
      </w:r>
      <w:proofErr w:type="spellEnd"/>
      <w:r w:rsidRPr="003F684F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3F684F">
        <w:rPr>
          <w:rFonts w:ascii="Courier New" w:hAnsi="Courier New" w:cs="Courier New"/>
          <w:lang w:val="en-US"/>
        </w:rPr>
        <w:t>NpgsqlCommand</w:t>
      </w:r>
      <w:proofErr w:type="spellEnd"/>
      <w:r w:rsidRPr="003F684F">
        <w:rPr>
          <w:rFonts w:ascii="Courier New" w:hAnsi="Courier New" w:cs="Courier New"/>
          <w:lang w:val="en-US"/>
        </w:rPr>
        <w:t xml:space="preserve">("UPDATE inventory SET status = 'rented' WHERE </w:t>
      </w:r>
      <w:proofErr w:type="spellStart"/>
      <w:r w:rsidRPr="003F684F">
        <w:rPr>
          <w:rFonts w:ascii="Courier New" w:hAnsi="Courier New" w:cs="Courier New"/>
          <w:lang w:val="en-US"/>
        </w:rPr>
        <w:t>item_id</w:t>
      </w:r>
      <w:proofErr w:type="spellEnd"/>
      <w:r w:rsidRPr="003F684F">
        <w:rPr>
          <w:rFonts w:ascii="Courier New" w:hAnsi="Courier New" w:cs="Courier New"/>
          <w:lang w:val="en-US"/>
        </w:rPr>
        <w:t xml:space="preserve"> = @i", conn);</w:t>
      </w:r>
    </w:p>
    <w:p w14:paraId="6CD0753F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cmdUpdate.Parameters.AddWithValue</w:t>
      </w:r>
      <w:proofErr w:type="spellEnd"/>
      <w:r w:rsidRPr="003F684F">
        <w:rPr>
          <w:rFonts w:ascii="Courier New" w:hAnsi="Courier New" w:cs="Courier New"/>
          <w:lang w:val="en-US"/>
        </w:rPr>
        <w:t>("</w:t>
      </w:r>
      <w:proofErr w:type="spellStart"/>
      <w:r w:rsidRPr="003F684F">
        <w:rPr>
          <w:rFonts w:ascii="Courier New" w:hAnsi="Courier New" w:cs="Courier New"/>
          <w:lang w:val="en-US"/>
        </w:rPr>
        <w:t>i</w:t>
      </w:r>
      <w:proofErr w:type="spellEnd"/>
      <w:r w:rsidRPr="003F684F">
        <w:rPr>
          <w:rFonts w:ascii="Courier New" w:hAnsi="Courier New" w:cs="Courier New"/>
          <w:lang w:val="en-US"/>
        </w:rPr>
        <w:t xml:space="preserve">", </w:t>
      </w:r>
      <w:proofErr w:type="spellStart"/>
      <w:r w:rsidRPr="003F684F">
        <w:rPr>
          <w:rFonts w:ascii="Courier New" w:hAnsi="Courier New" w:cs="Courier New"/>
          <w:lang w:val="en-US"/>
        </w:rPr>
        <w:t>item.Id</w:t>
      </w:r>
      <w:proofErr w:type="spellEnd"/>
      <w:r w:rsidRPr="003F684F">
        <w:rPr>
          <w:rFonts w:ascii="Courier New" w:hAnsi="Courier New" w:cs="Courier New"/>
          <w:lang w:val="en-US"/>
        </w:rPr>
        <w:t>);</w:t>
      </w:r>
    </w:p>
    <w:p w14:paraId="142EDC83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cmdUpdate.ExecuteNonQuery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64CE5359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A605B4A" w14:textId="6D99C413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trans.Commit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3D9B1D8B" w14:textId="77777777" w:rsidR="003F684F" w:rsidRPr="009456E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6E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MessageBox</w:t>
      </w:r>
      <w:r w:rsidRPr="009456EB">
        <w:rPr>
          <w:rFonts w:ascii="Courier New" w:hAnsi="Courier New" w:cs="Courier New"/>
          <w:lang w:val="en-US"/>
        </w:rPr>
        <w:t>.</w:t>
      </w:r>
      <w:r w:rsidRPr="003F684F">
        <w:rPr>
          <w:rFonts w:ascii="Courier New" w:hAnsi="Courier New" w:cs="Courier New"/>
          <w:lang w:val="en-US"/>
        </w:rPr>
        <w:t>Show</w:t>
      </w:r>
      <w:proofErr w:type="spellEnd"/>
      <w:r w:rsidRPr="009456EB">
        <w:rPr>
          <w:rFonts w:ascii="Courier New" w:hAnsi="Courier New" w:cs="Courier New"/>
          <w:lang w:val="en-US"/>
        </w:rPr>
        <w:t>("</w:t>
      </w:r>
      <w:r w:rsidRPr="003F684F">
        <w:rPr>
          <w:rFonts w:ascii="Courier New" w:hAnsi="Courier New" w:cs="Courier New"/>
        </w:rPr>
        <w:t>Прокат</w:t>
      </w:r>
      <w:r w:rsidRPr="009456EB">
        <w:rPr>
          <w:rFonts w:ascii="Courier New" w:hAnsi="Courier New" w:cs="Courier New"/>
          <w:lang w:val="en-US"/>
        </w:rPr>
        <w:t xml:space="preserve"> </w:t>
      </w:r>
      <w:r w:rsidRPr="003F684F">
        <w:rPr>
          <w:rFonts w:ascii="Courier New" w:hAnsi="Courier New" w:cs="Courier New"/>
        </w:rPr>
        <w:t>успешно</w:t>
      </w:r>
      <w:r w:rsidRPr="009456EB">
        <w:rPr>
          <w:rFonts w:ascii="Courier New" w:hAnsi="Courier New" w:cs="Courier New"/>
          <w:lang w:val="en-US"/>
        </w:rPr>
        <w:t xml:space="preserve"> </w:t>
      </w:r>
      <w:r w:rsidRPr="003F684F">
        <w:rPr>
          <w:rFonts w:ascii="Courier New" w:hAnsi="Courier New" w:cs="Courier New"/>
        </w:rPr>
        <w:t>оформлен</w:t>
      </w:r>
      <w:r w:rsidRPr="009456EB">
        <w:rPr>
          <w:rFonts w:ascii="Courier New" w:hAnsi="Courier New" w:cs="Courier New"/>
          <w:lang w:val="en-US"/>
        </w:rPr>
        <w:t>!");</w:t>
      </w:r>
    </w:p>
    <w:p w14:paraId="02C93A69" w14:textId="77777777" w:rsidR="003F684F" w:rsidRPr="009456E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6EB">
        <w:rPr>
          <w:rFonts w:ascii="Courier New" w:hAnsi="Courier New" w:cs="Courier New"/>
          <w:lang w:val="en-US"/>
        </w:rPr>
        <w:t xml:space="preserve">        }</w:t>
      </w:r>
    </w:p>
    <w:p w14:paraId="7CD28A9C" w14:textId="77777777" w:rsidR="003F684F" w:rsidRPr="009456E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6EB">
        <w:rPr>
          <w:rFonts w:ascii="Courier New" w:hAnsi="Courier New" w:cs="Courier New"/>
          <w:lang w:val="en-US"/>
        </w:rPr>
        <w:t xml:space="preserve">        </w:t>
      </w:r>
      <w:r w:rsidRPr="003F684F">
        <w:rPr>
          <w:rFonts w:ascii="Courier New" w:hAnsi="Courier New" w:cs="Courier New"/>
          <w:lang w:val="en-US"/>
        </w:rPr>
        <w:t>catch</w:t>
      </w:r>
      <w:r w:rsidRPr="009456EB">
        <w:rPr>
          <w:rFonts w:ascii="Courier New" w:hAnsi="Courier New" w:cs="Courier New"/>
          <w:lang w:val="en-US"/>
        </w:rPr>
        <w:t xml:space="preserve"> (</w:t>
      </w:r>
      <w:r w:rsidRPr="003F684F">
        <w:rPr>
          <w:rFonts w:ascii="Courier New" w:hAnsi="Courier New" w:cs="Courier New"/>
          <w:lang w:val="en-US"/>
        </w:rPr>
        <w:t>Exception</w:t>
      </w:r>
      <w:r w:rsidRPr="009456EB">
        <w:rPr>
          <w:rFonts w:ascii="Courier New" w:hAnsi="Courier New" w:cs="Courier New"/>
          <w:lang w:val="en-US"/>
        </w:rPr>
        <w:t xml:space="preserve"> </w:t>
      </w:r>
      <w:r w:rsidRPr="003F684F">
        <w:rPr>
          <w:rFonts w:ascii="Courier New" w:hAnsi="Courier New" w:cs="Courier New"/>
          <w:lang w:val="en-US"/>
        </w:rPr>
        <w:t>ex</w:t>
      </w:r>
      <w:r w:rsidRPr="009456EB">
        <w:rPr>
          <w:rFonts w:ascii="Courier New" w:hAnsi="Courier New" w:cs="Courier New"/>
          <w:lang w:val="en-US"/>
        </w:rPr>
        <w:t>)</w:t>
      </w:r>
    </w:p>
    <w:p w14:paraId="341C72EB" w14:textId="77777777" w:rsidR="003F684F" w:rsidRPr="009456E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6EB">
        <w:rPr>
          <w:rFonts w:ascii="Courier New" w:hAnsi="Courier New" w:cs="Courier New"/>
          <w:lang w:val="en-US"/>
        </w:rPr>
        <w:t xml:space="preserve">        {</w:t>
      </w:r>
    </w:p>
    <w:p w14:paraId="42716FAC" w14:textId="3F03EDEF" w:rsidR="003F684F" w:rsidRPr="009456E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6E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trans</w:t>
      </w:r>
      <w:r w:rsidRPr="009456EB">
        <w:rPr>
          <w:rFonts w:ascii="Courier New" w:hAnsi="Courier New" w:cs="Courier New"/>
          <w:lang w:val="en-US"/>
        </w:rPr>
        <w:t>.</w:t>
      </w:r>
      <w:r w:rsidRPr="003F684F">
        <w:rPr>
          <w:rFonts w:ascii="Courier New" w:hAnsi="Courier New" w:cs="Courier New"/>
          <w:lang w:val="en-US"/>
        </w:rPr>
        <w:t>Rollback</w:t>
      </w:r>
      <w:proofErr w:type="spellEnd"/>
      <w:r w:rsidRPr="009456EB">
        <w:rPr>
          <w:rFonts w:ascii="Courier New" w:hAnsi="Courier New" w:cs="Courier New"/>
          <w:lang w:val="en-US"/>
        </w:rPr>
        <w:t>();</w:t>
      </w:r>
    </w:p>
    <w:p w14:paraId="14D5EC35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MessageBox.Show</w:t>
      </w:r>
      <w:proofErr w:type="spellEnd"/>
      <w:r w:rsidRPr="003F684F">
        <w:rPr>
          <w:rFonts w:ascii="Courier New" w:hAnsi="Courier New" w:cs="Courier New"/>
          <w:lang w:val="en-US"/>
        </w:rPr>
        <w:t>("</w:t>
      </w:r>
      <w:proofErr w:type="spellStart"/>
      <w:r w:rsidRPr="003F684F">
        <w:rPr>
          <w:rFonts w:ascii="Courier New" w:hAnsi="Courier New" w:cs="Courier New"/>
          <w:lang w:val="en-US"/>
        </w:rPr>
        <w:t>Ошибка</w:t>
      </w:r>
      <w:proofErr w:type="spellEnd"/>
      <w:r w:rsidRPr="003F684F">
        <w:rPr>
          <w:rFonts w:ascii="Courier New" w:hAnsi="Courier New" w:cs="Courier New"/>
          <w:lang w:val="en-US"/>
        </w:rPr>
        <w:t xml:space="preserve">: " + </w:t>
      </w:r>
      <w:proofErr w:type="spellStart"/>
      <w:r w:rsidRPr="003F684F">
        <w:rPr>
          <w:rFonts w:ascii="Courier New" w:hAnsi="Courier New" w:cs="Courier New"/>
          <w:lang w:val="en-US"/>
        </w:rPr>
        <w:t>ex.Message</w:t>
      </w:r>
      <w:proofErr w:type="spellEnd"/>
      <w:r w:rsidRPr="003F684F">
        <w:rPr>
          <w:rFonts w:ascii="Courier New" w:hAnsi="Courier New" w:cs="Courier New"/>
          <w:lang w:val="en-US"/>
        </w:rPr>
        <w:t>);</w:t>
      </w:r>
    </w:p>
    <w:p w14:paraId="6DD3751C" w14:textId="77777777" w:rsidR="003F684F" w:rsidRPr="009456E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  <w:lang w:val="en-US"/>
        </w:rPr>
        <w:t xml:space="preserve">        </w:t>
      </w:r>
      <w:r w:rsidRPr="009456EB">
        <w:rPr>
          <w:rFonts w:ascii="Courier New" w:hAnsi="Courier New" w:cs="Courier New"/>
        </w:rPr>
        <w:t>}</w:t>
      </w:r>
    </w:p>
    <w:p w14:paraId="6440946D" w14:textId="77777777" w:rsidR="003F684F" w:rsidRPr="009456E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9456EB">
        <w:rPr>
          <w:rFonts w:ascii="Courier New" w:hAnsi="Courier New" w:cs="Courier New"/>
        </w:rPr>
        <w:t xml:space="preserve">    }</w:t>
      </w:r>
    </w:p>
    <w:p w14:paraId="34B82B6E" w14:textId="1C8B111C" w:rsidR="00F12B22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9456EB">
        <w:rPr>
          <w:rFonts w:ascii="Courier New" w:hAnsi="Courier New" w:cs="Courier New"/>
        </w:rPr>
        <w:t>}</w:t>
      </w:r>
    </w:p>
    <w:p w14:paraId="1EEE7A68" w14:textId="77777777" w:rsidR="003F684F" w:rsidRDefault="003F684F" w:rsidP="003F684F">
      <w:pPr>
        <w:spacing w:line="360" w:lineRule="auto"/>
        <w:ind w:firstLine="709"/>
        <w:jc w:val="both"/>
        <w:rPr>
          <w:sz w:val="28"/>
          <w:szCs w:val="28"/>
        </w:rPr>
      </w:pPr>
    </w:p>
    <w:p w14:paraId="696B936D" w14:textId="01C13F97" w:rsidR="003F684F" w:rsidRPr="00BC6BFD" w:rsidRDefault="003F684F" w:rsidP="003F684F">
      <w:pPr>
        <w:spacing w:line="360" w:lineRule="auto"/>
        <w:ind w:firstLine="709"/>
        <w:jc w:val="both"/>
        <w:rPr>
          <w:sz w:val="28"/>
          <w:szCs w:val="28"/>
        </w:rPr>
      </w:pPr>
      <w:r w:rsidRPr="003F684F">
        <w:rPr>
          <w:sz w:val="28"/>
          <w:szCs w:val="28"/>
        </w:rPr>
        <w:t>Система позволяет проводить оперативный анализ деятельности пункта проката, включая расчет выручки за произвольный период и экспорт текущих таблиц в формат CSV для последующей обработки.</w:t>
      </w:r>
      <w:r>
        <w:rPr>
          <w:sz w:val="28"/>
          <w:szCs w:val="28"/>
        </w:rPr>
        <w:t xml:space="preserve"> Код показан в листинге </w:t>
      </w:r>
      <w:r w:rsidR="00BC6BFD" w:rsidRPr="00BC6BFD">
        <w:rPr>
          <w:sz w:val="28"/>
          <w:szCs w:val="28"/>
        </w:rPr>
        <w:t>9.</w:t>
      </w:r>
    </w:p>
    <w:p w14:paraId="6D707602" w14:textId="77777777" w:rsidR="003F684F" w:rsidRPr="003F684F" w:rsidRDefault="003F684F" w:rsidP="003F684F">
      <w:pPr>
        <w:spacing w:line="360" w:lineRule="auto"/>
        <w:ind w:firstLine="709"/>
        <w:jc w:val="both"/>
        <w:rPr>
          <w:sz w:val="28"/>
          <w:szCs w:val="28"/>
        </w:rPr>
      </w:pPr>
    </w:p>
    <w:p w14:paraId="75C56AB3" w14:textId="776F802B" w:rsidR="00A205FB" w:rsidRDefault="00A205FB" w:rsidP="00803256">
      <w:pPr>
        <w:spacing w:line="360" w:lineRule="auto"/>
        <w:ind w:firstLine="709"/>
        <w:jc w:val="both"/>
        <w:rPr>
          <w:sz w:val="28"/>
          <w:szCs w:val="28"/>
        </w:rPr>
      </w:pPr>
      <w:r w:rsidRPr="003F684F">
        <w:rPr>
          <w:sz w:val="28"/>
          <w:szCs w:val="28"/>
        </w:rPr>
        <w:t xml:space="preserve">Листинг </w:t>
      </w:r>
      <w:r w:rsidR="00BC6BFD" w:rsidRPr="00BC6BFD"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="003F684F" w:rsidRPr="003F684F">
        <w:rPr>
          <w:sz w:val="28"/>
          <w:szCs w:val="28"/>
        </w:rPr>
        <w:t>Расчет выручки за период средствами SQL</w:t>
      </w:r>
    </w:p>
    <w:p w14:paraId="48CEE58D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private void </w:t>
      </w:r>
      <w:proofErr w:type="spellStart"/>
      <w:r w:rsidRPr="003F684F">
        <w:rPr>
          <w:rFonts w:ascii="Courier New" w:hAnsi="Courier New" w:cs="Courier New"/>
          <w:lang w:val="en-US"/>
        </w:rPr>
        <w:t>btnStatsRevenue_Click</w:t>
      </w:r>
      <w:proofErr w:type="spellEnd"/>
      <w:r w:rsidRPr="003F684F">
        <w:rPr>
          <w:rFonts w:ascii="Courier New" w:hAnsi="Courier New" w:cs="Courier New"/>
          <w:lang w:val="en-US"/>
        </w:rPr>
        <w:t xml:space="preserve">(object sender, </w:t>
      </w:r>
      <w:proofErr w:type="spellStart"/>
      <w:r w:rsidRPr="003F684F">
        <w:rPr>
          <w:rFonts w:ascii="Courier New" w:hAnsi="Courier New" w:cs="Courier New"/>
          <w:lang w:val="en-US"/>
        </w:rPr>
        <w:t>EventArgs</w:t>
      </w:r>
      <w:proofErr w:type="spellEnd"/>
      <w:r w:rsidRPr="003F684F">
        <w:rPr>
          <w:rFonts w:ascii="Courier New" w:hAnsi="Courier New" w:cs="Courier New"/>
          <w:lang w:val="en-US"/>
        </w:rPr>
        <w:t xml:space="preserve"> e)</w:t>
      </w:r>
    </w:p>
    <w:p w14:paraId="44492DD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>{</w:t>
      </w:r>
    </w:p>
    <w:p w14:paraId="46713061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string start = </w:t>
      </w:r>
      <w:proofErr w:type="spellStart"/>
      <w:r w:rsidRPr="003F684F">
        <w:rPr>
          <w:rFonts w:ascii="Courier New" w:hAnsi="Courier New" w:cs="Courier New"/>
          <w:lang w:val="en-US"/>
        </w:rPr>
        <w:t>Prompt.ShowDialog</w:t>
      </w:r>
      <w:proofErr w:type="spellEnd"/>
      <w:r w:rsidRPr="003F684F">
        <w:rPr>
          <w:rFonts w:ascii="Courier New" w:hAnsi="Courier New" w:cs="Courier New"/>
          <w:lang w:val="en-US"/>
        </w:rPr>
        <w:t>("</w:t>
      </w:r>
      <w:proofErr w:type="spellStart"/>
      <w:r w:rsidRPr="003F684F">
        <w:rPr>
          <w:rFonts w:ascii="Courier New" w:hAnsi="Courier New" w:cs="Courier New"/>
          <w:lang w:val="en-US"/>
        </w:rPr>
        <w:t>Начало</w:t>
      </w:r>
      <w:proofErr w:type="spellEnd"/>
      <w:r w:rsidRPr="003F684F">
        <w:rPr>
          <w:rFonts w:ascii="Courier New" w:hAnsi="Courier New" w:cs="Courier New"/>
          <w:lang w:val="en-US"/>
        </w:rPr>
        <w:t xml:space="preserve"> (ГГГГ-ММ-ДД):", "</w:t>
      </w:r>
      <w:proofErr w:type="spellStart"/>
      <w:r w:rsidRPr="003F684F">
        <w:rPr>
          <w:rFonts w:ascii="Courier New" w:hAnsi="Courier New" w:cs="Courier New"/>
          <w:lang w:val="en-US"/>
        </w:rPr>
        <w:t>Выручка</w:t>
      </w:r>
      <w:proofErr w:type="spellEnd"/>
      <w:r w:rsidRPr="003F684F">
        <w:rPr>
          <w:rFonts w:ascii="Courier New" w:hAnsi="Courier New" w:cs="Courier New"/>
          <w:lang w:val="en-US"/>
        </w:rPr>
        <w:t>");</w:t>
      </w:r>
    </w:p>
    <w:p w14:paraId="7F59E2CF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string end = </w:t>
      </w:r>
      <w:proofErr w:type="spellStart"/>
      <w:r w:rsidRPr="003F684F">
        <w:rPr>
          <w:rFonts w:ascii="Courier New" w:hAnsi="Courier New" w:cs="Courier New"/>
          <w:lang w:val="en-US"/>
        </w:rPr>
        <w:t>Prompt.ShowDialog</w:t>
      </w:r>
      <w:proofErr w:type="spellEnd"/>
      <w:r w:rsidRPr="003F684F">
        <w:rPr>
          <w:rFonts w:ascii="Courier New" w:hAnsi="Courier New" w:cs="Courier New"/>
          <w:lang w:val="en-US"/>
        </w:rPr>
        <w:t>("</w:t>
      </w:r>
      <w:proofErr w:type="spellStart"/>
      <w:r w:rsidRPr="003F684F">
        <w:rPr>
          <w:rFonts w:ascii="Courier New" w:hAnsi="Courier New" w:cs="Courier New"/>
          <w:lang w:val="en-US"/>
        </w:rPr>
        <w:t>Конец</w:t>
      </w:r>
      <w:proofErr w:type="spellEnd"/>
      <w:r w:rsidRPr="003F684F">
        <w:rPr>
          <w:rFonts w:ascii="Courier New" w:hAnsi="Courier New" w:cs="Courier New"/>
          <w:lang w:val="en-US"/>
        </w:rPr>
        <w:t xml:space="preserve"> (ГГГГ-ММ-ДД):", "</w:t>
      </w:r>
      <w:proofErr w:type="spellStart"/>
      <w:r w:rsidRPr="003F684F">
        <w:rPr>
          <w:rFonts w:ascii="Courier New" w:hAnsi="Courier New" w:cs="Courier New"/>
          <w:lang w:val="en-US"/>
        </w:rPr>
        <w:t>Выручка</w:t>
      </w:r>
      <w:proofErr w:type="spellEnd"/>
      <w:r w:rsidRPr="003F684F">
        <w:rPr>
          <w:rFonts w:ascii="Courier New" w:hAnsi="Courier New" w:cs="Courier New"/>
          <w:lang w:val="en-US"/>
        </w:rPr>
        <w:t>");</w:t>
      </w:r>
    </w:p>
    <w:p w14:paraId="365F1CC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9DFE89D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if (!</w:t>
      </w:r>
      <w:proofErr w:type="spellStart"/>
      <w:r w:rsidRPr="003F684F">
        <w:rPr>
          <w:rFonts w:ascii="Courier New" w:hAnsi="Courier New" w:cs="Courier New"/>
          <w:lang w:val="en-US"/>
        </w:rPr>
        <w:t>string.IsNullOrWhiteSpace</w:t>
      </w:r>
      <w:proofErr w:type="spellEnd"/>
      <w:r w:rsidRPr="003F684F">
        <w:rPr>
          <w:rFonts w:ascii="Courier New" w:hAnsi="Courier New" w:cs="Courier New"/>
          <w:lang w:val="en-US"/>
        </w:rPr>
        <w:t>(start) &amp;&amp; !</w:t>
      </w:r>
      <w:proofErr w:type="spellStart"/>
      <w:r w:rsidRPr="003F684F">
        <w:rPr>
          <w:rFonts w:ascii="Courier New" w:hAnsi="Courier New" w:cs="Courier New"/>
          <w:lang w:val="en-US"/>
        </w:rPr>
        <w:t>string.IsNullOrWhiteSpace</w:t>
      </w:r>
      <w:proofErr w:type="spellEnd"/>
      <w:r w:rsidRPr="003F684F">
        <w:rPr>
          <w:rFonts w:ascii="Courier New" w:hAnsi="Courier New" w:cs="Courier New"/>
          <w:lang w:val="en-US"/>
        </w:rPr>
        <w:t>(end))</w:t>
      </w:r>
    </w:p>
    <w:p w14:paraId="1DEBC593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{</w:t>
      </w:r>
    </w:p>
    <w:p w14:paraId="790759A9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using (var conn = new </w:t>
      </w:r>
      <w:proofErr w:type="spellStart"/>
      <w:r w:rsidRPr="003F684F">
        <w:rPr>
          <w:rFonts w:ascii="Courier New" w:hAnsi="Courier New" w:cs="Courier New"/>
          <w:lang w:val="en-US"/>
        </w:rPr>
        <w:t>NpgsqlConnection</w:t>
      </w:r>
      <w:proofErr w:type="spellEnd"/>
      <w:r w:rsidRPr="003F684F">
        <w:rPr>
          <w:rFonts w:ascii="Courier New" w:hAnsi="Courier New" w:cs="Courier New"/>
          <w:lang w:val="en-US"/>
        </w:rPr>
        <w:t>(</w:t>
      </w:r>
      <w:proofErr w:type="spellStart"/>
      <w:r w:rsidRPr="003F684F">
        <w:rPr>
          <w:rFonts w:ascii="Courier New" w:hAnsi="Courier New" w:cs="Courier New"/>
          <w:lang w:val="en-US"/>
        </w:rPr>
        <w:t>connString</w:t>
      </w:r>
      <w:proofErr w:type="spellEnd"/>
      <w:r w:rsidRPr="003F684F">
        <w:rPr>
          <w:rFonts w:ascii="Courier New" w:hAnsi="Courier New" w:cs="Courier New"/>
          <w:lang w:val="en-US"/>
        </w:rPr>
        <w:t>))</w:t>
      </w:r>
    </w:p>
    <w:p w14:paraId="2A07B09E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{</w:t>
      </w:r>
    </w:p>
    <w:p w14:paraId="040F599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conn.Open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5BEBE40B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string </w:t>
      </w:r>
      <w:proofErr w:type="spellStart"/>
      <w:r w:rsidRPr="003F684F">
        <w:rPr>
          <w:rFonts w:ascii="Courier New" w:hAnsi="Courier New" w:cs="Courier New"/>
          <w:lang w:val="en-US"/>
        </w:rPr>
        <w:t>sql</w:t>
      </w:r>
      <w:proofErr w:type="spellEnd"/>
      <w:r w:rsidRPr="003F684F">
        <w:rPr>
          <w:rFonts w:ascii="Courier New" w:hAnsi="Courier New" w:cs="Courier New"/>
          <w:lang w:val="en-US"/>
        </w:rPr>
        <w:t xml:space="preserve"> = @"SELECT SUM(</w:t>
      </w:r>
      <w:proofErr w:type="spellStart"/>
      <w:r w:rsidRPr="003F684F">
        <w:rPr>
          <w:rFonts w:ascii="Courier New" w:hAnsi="Courier New" w:cs="Courier New"/>
          <w:lang w:val="en-US"/>
        </w:rPr>
        <w:t>total_price</w:t>
      </w:r>
      <w:proofErr w:type="spellEnd"/>
      <w:r w:rsidRPr="003F684F">
        <w:rPr>
          <w:rFonts w:ascii="Courier New" w:hAnsi="Courier New" w:cs="Courier New"/>
          <w:lang w:val="en-US"/>
        </w:rPr>
        <w:t xml:space="preserve">) FROM rentals </w:t>
      </w:r>
    </w:p>
    <w:p w14:paraId="0398681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       WHERE </w:t>
      </w:r>
      <w:proofErr w:type="spellStart"/>
      <w:r w:rsidRPr="003F684F">
        <w:rPr>
          <w:rFonts w:ascii="Courier New" w:hAnsi="Courier New" w:cs="Courier New"/>
          <w:lang w:val="en-US"/>
        </w:rPr>
        <w:t>start_time</w:t>
      </w:r>
      <w:proofErr w:type="spellEnd"/>
      <w:r w:rsidRPr="003F684F">
        <w:rPr>
          <w:rFonts w:ascii="Courier New" w:hAnsi="Courier New" w:cs="Courier New"/>
          <w:lang w:val="en-US"/>
        </w:rPr>
        <w:t xml:space="preserve">::date &gt;= @start::date </w:t>
      </w:r>
    </w:p>
    <w:p w14:paraId="08DD2780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lastRenderedPageBreak/>
        <w:t xml:space="preserve">                             AND </w:t>
      </w:r>
      <w:proofErr w:type="spellStart"/>
      <w:r w:rsidRPr="003F684F">
        <w:rPr>
          <w:rFonts w:ascii="Courier New" w:hAnsi="Courier New" w:cs="Courier New"/>
          <w:lang w:val="en-US"/>
        </w:rPr>
        <w:t>start_time</w:t>
      </w:r>
      <w:proofErr w:type="spellEnd"/>
      <w:r w:rsidRPr="003F684F">
        <w:rPr>
          <w:rFonts w:ascii="Courier New" w:hAnsi="Courier New" w:cs="Courier New"/>
          <w:lang w:val="en-US"/>
        </w:rPr>
        <w:t>::date &lt;= @end::date";</w:t>
      </w:r>
    </w:p>
    <w:p w14:paraId="27410C61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var </w:t>
      </w:r>
      <w:proofErr w:type="spellStart"/>
      <w:r w:rsidRPr="003F684F">
        <w:rPr>
          <w:rFonts w:ascii="Courier New" w:hAnsi="Courier New" w:cs="Courier New"/>
          <w:lang w:val="en-US"/>
        </w:rPr>
        <w:t>cmd</w:t>
      </w:r>
      <w:proofErr w:type="spellEnd"/>
      <w:r w:rsidRPr="003F684F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3F684F">
        <w:rPr>
          <w:rFonts w:ascii="Courier New" w:hAnsi="Courier New" w:cs="Courier New"/>
          <w:lang w:val="en-US"/>
        </w:rPr>
        <w:t>NpgsqlCommand</w:t>
      </w:r>
      <w:proofErr w:type="spellEnd"/>
      <w:r w:rsidRPr="003F684F">
        <w:rPr>
          <w:rFonts w:ascii="Courier New" w:hAnsi="Courier New" w:cs="Courier New"/>
          <w:lang w:val="en-US"/>
        </w:rPr>
        <w:t>(</w:t>
      </w:r>
      <w:proofErr w:type="spellStart"/>
      <w:r w:rsidRPr="003F684F">
        <w:rPr>
          <w:rFonts w:ascii="Courier New" w:hAnsi="Courier New" w:cs="Courier New"/>
          <w:lang w:val="en-US"/>
        </w:rPr>
        <w:t>sql</w:t>
      </w:r>
      <w:proofErr w:type="spellEnd"/>
      <w:r w:rsidRPr="003F684F">
        <w:rPr>
          <w:rFonts w:ascii="Courier New" w:hAnsi="Courier New" w:cs="Courier New"/>
          <w:lang w:val="en-US"/>
        </w:rPr>
        <w:t>, conn);</w:t>
      </w:r>
    </w:p>
    <w:p w14:paraId="0584A58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cmd.Parameters.AddWithValue</w:t>
      </w:r>
      <w:proofErr w:type="spellEnd"/>
      <w:r w:rsidRPr="003F684F">
        <w:rPr>
          <w:rFonts w:ascii="Courier New" w:hAnsi="Courier New" w:cs="Courier New"/>
          <w:lang w:val="en-US"/>
        </w:rPr>
        <w:t>("start", start);</w:t>
      </w:r>
    </w:p>
    <w:p w14:paraId="4CCF000A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cmd.Parameters.AddWithValue</w:t>
      </w:r>
      <w:proofErr w:type="spellEnd"/>
      <w:r w:rsidRPr="003F684F">
        <w:rPr>
          <w:rFonts w:ascii="Courier New" w:hAnsi="Courier New" w:cs="Courier New"/>
          <w:lang w:val="en-US"/>
        </w:rPr>
        <w:t>("end", end);</w:t>
      </w:r>
    </w:p>
    <w:p w14:paraId="3C414ADD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FE1C1D9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pt-BR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r w:rsidRPr="003F684F">
        <w:rPr>
          <w:rFonts w:ascii="Courier New" w:hAnsi="Courier New" w:cs="Courier New"/>
          <w:lang w:val="pt-BR"/>
        </w:rPr>
        <w:t>var res = cmd.ExecuteScalar();</w:t>
      </w:r>
    </w:p>
    <w:p w14:paraId="02D67934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pt-BR"/>
        </w:rPr>
      </w:pPr>
      <w:r w:rsidRPr="003F684F">
        <w:rPr>
          <w:rFonts w:ascii="Courier New" w:hAnsi="Courier New" w:cs="Courier New"/>
          <w:lang w:val="pt-BR"/>
        </w:rPr>
        <w:t xml:space="preserve">            decimal totalRevenue = (res == DBNull.Value) ? 0 : Convert.ToDecimal(res);</w:t>
      </w:r>
    </w:p>
    <w:p w14:paraId="78F46B6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pt-BR"/>
        </w:rPr>
      </w:pPr>
      <w:r w:rsidRPr="003F684F">
        <w:rPr>
          <w:rFonts w:ascii="Courier New" w:hAnsi="Courier New" w:cs="Courier New"/>
          <w:lang w:val="pt-BR"/>
        </w:rPr>
        <w:t xml:space="preserve">            MessageBox.Show($"</w:t>
      </w:r>
      <w:proofErr w:type="spellStart"/>
      <w:r w:rsidRPr="003F684F">
        <w:rPr>
          <w:rFonts w:ascii="Courier New" w:hAnsi="Courier New" w:cs="Courier New"/>
          <w:lang w:val="en-US"/>
        </w:rPr>
        <w:t>Выручка</w:t>
      </w:r>
      <w:proofErr w:type="spellEnd"/>
      <w:r w:rsidRPr="003F684F">
        <w:rPr>
          <w:rFonts w:ascii="Courier New" w:hAnsi="Courier New" w:cs="Courier New"/>
          <w:lang w:val="pt-BR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за</w:t>
      </w:r>
      <w:proofErr w:type="spellEnd"/>
      <w:r w:rsidRPr="003F684F">
        <w:rPr>
          <w:rFonts w:ascii="Courier New" w:hAnsi="Courier New" w:cs="Courier New"/>
          <w:lang w:val="pt-BR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период</w:t>
      </w:r>
      <w:proofErr w:type="spellEnd"/>
      <w:r w:rsidRPr="003F684F">
        <w:rPr>
          <w:rFonts w:ascii="Courier New" w:hAnsi="Courier New" w:cs="Courier New"/>
          <w:lang w:val="pt-BR"/>
        </w:rPr>
        <w:t xml:space="preserve">: {totalRevenue} </w:t>
      </w:r>
      <w:proofErr w:type="spellStart"/>
      <w:r w:rsidRPr="003F684F">
        <w:rPr>
          <w:rFonts w:ascii="Courier New" w:hAnsi="Courier New" w:cs="Courier New"/>
          <w:lang w:val="en-US"/>
        </w:rPr>
        <w:t>руб</w:t>
      </w:r>
      <w:proofErr w:type="spellEnd"/>
      <w:r w:rsidRPr="003F684F">
        <w:rPr>
          <w:rFonts w:ascii="Courier New" w:hAnsi="Courier New" w:cs="Courier New"/>
          <w:lang w:val="pt-BR"/>
        </w:rPr>
        <w:t>.");</w:t>
      </w:r>
    </w:p>
    <w:p w14:paraId="53C9FC8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pt-BR"/>
        </w:rPr>
        <w:t xml:space="preserve">        </w:t>
      </w:r>
      <w:r w:rsidRPr="003F684F">
        <w:rPr>
          <w:rFonts w:ascii="Courier New" w:hAnsi="Courier New" w:cs="Courier New"/>
          <w:lang w:val="en-US"/>
        </w:rPr>
        <w:t>}</w:t>
      </w:r>
    </w:p>
    <w:p w14:paraId="06E9C65A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}</w:t>
      </w:r>
    </w:p>
    <w:p w14:paraId="2E589A6F" w14:textId="516B0F1C" w:rsidR="00A205F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  <w:lang w:val="en-US"/>
        </w:rPr>
        <w:t>}</w:t>
      </w:r>
    </w:p>
    <w:p w14:paraId="61EE6D6D" w14:textId="77777777" w:rsidR="001A0E04" w:rsidRPr="00BE4901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5A796DD6" w14:textId="16CD8997" w:rsidR="00F12B22" w:rsidRDefault="00F12B22" w:rsidP="003C422E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oc228973254"/>
      <w:r>
        <w:rPr>
          <w:rFonts w:ascii="Times New Roman" w:hAnsi="Times New Roman" w:cs="Times New Roman"/>
          <w:sz w:val="28"/>
          <w:szCs w:val="28"/>
        </w:rPr>
        <w:t>Защита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информации</w:t>
      </w:r>
      <w:bookmarkEnd w:id="12"/>
    </w:p>
    <w:p w14:paraId="5350B696" w14:textId="257E9E04" w:rsidR="00F12B22" w:rsidRDefault="00F12B22" w:rsidP="00803256">
      <w:pPr>
        <w:spacing w:line="360" w:lineRule="auto"/>
        <w:ind w:firstLine="709"/>
        <w:jc w:val="both"/>
        <w:rPr>
          <w:sz w:val="28"/>
          <w:szCs w:val="28"/>
        </w:rPr>
      </w:pPr>
    </w:p>
    <w:p w14:paraId="463F657D" w14:textId="77777777" w:rsidR="008B1A74" w:rsidRPr="008B1A74" w:rsidRDefault="008B1A74" w:rsidP="008B1A74">
      <w:pPr>
        <w:spacing w:line="360" w:lineRule="auto"/>
        <w:ind w:firstLine="709"/>
        <w:jc w:val="both"/>
        <w:rPr>
          <w:sz w:val="28"/>
          <w:szCs w:val="28"/>
        </w:rPr>
      </w:pPr>
      <w:r w:rsidRPr="008B1A74">
        <w:rPr>
          <w:sz w:val="28"/>
          <w:szCs w:val="28"/>
        </w:rPr>
        <w:t xml:space="preserve">В соответствии с требованиями к защите персональных данных сотрудников, в системе реализовано хэширование паролей с использованием расширения </w:t>
      </w:r>
      <w:proofErr w:type="spellStart"/>
      <w:r w:rsidRPr="008B1A74">
        <w:rPr>
          <w:sz w:val="28"/>
          <w:szCs w:val="28"/>
        </w:rPr>
        <w:t>pgcrypto</w:t>
      </w:r>
      <w:proofErr w:type="spellEnd"/>
      <w:r w:rsidRPr="008B1A74">
        <w:rPr>
          <w:sz w:val="28"/>
          <w:szCs w:val="28"/>
        </w:rPr>
        <w:t xml:space="preserve"> для СУБД </w:t>
      </w:r>
      <w:proofErr w:type="spellStart"/>
      <w:r w:rsidRPr="008B1A74">
        <w:rPr>
          <w:sz w:val="28"/>
          <w:szCs w:val="28"/>
        </w:rPr>
        <w:t>PostgreSQL</w:t>
      </w:r>
      <w:proofErr w:type="spellEnd"/>
      <w:r w:rsidRPr="008B1A74">
        <w:rPr>
          <w:sz w:val="28"/>
          <w:szCs w:val="28"/>
        </w:rPr>
        <w:t>. Данный подход исключает хранение паролей в открытом виде, что предотвращает их компрометацию даже в случае получения злоумышленником доступа к файлам базы данных.</w:t>
      </w:r>
    </w:p>
    <w:p w14:paraId="092543DB" w14:textId="77777777" w:rsidR="008B1A74" w:rsidRPr="008B1A74" w:rsidRDefault="008B1A74" w:rsidP="008B1A74">
      <w:pPr>
        <w:spacing w:line="360" w:lineRule="auto"/>
        <w:ind w:firstLine="709"/>
        <w:jc w:val="both"/>
        <w:rPr>
          <w:sz w:val="28"/>
          <w:szCs w:val="28"/>
        </w:rPr>
      </w:pPr>
      <w:r w:rsidRPr="008B1A74">
        <w:rPr>
          <w:sz w:val="28"/>
          <w:szCs w:val="28"/>
        </w:rPr>
        <w:t xml:space="preserve">Для проверки подлинности пользователя используется функция </w:t>
      </w:r>
      <w:proofErr w:type="spellStart"/>
      <w:r w:rsidRPr="008B1A74">
        <w:rPr>
          <w:sz w:val="28"/>
          <w:szCs w:val="28"/>
        </w:rPr>
        <w:t>crypt</w:t>
      </w:r>
      <w:proofErr w:type="spellEnd"/>
      <w:r w:rsidRPr="008B1A74">
        <w:rPr>
          <w:sz w:val="28"/>
          <w:szCs w:val="28"/>
        </w:rPr>
        <w:t>(). В программном коде на стороне C# это реализовано через передачу введенного пользователем пароля в SQL-запрос, где база данных сравнивает его с сохраненным хэшем.</w:t>
      </w:r>
    </w:p>
    <w:p w14:paraId="0580CCB5" w14:textId="79477AD0" w:rsidR="00EB2F23" w:rsidRDefault="00EB2F23" w:rsidP="0080325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Без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использования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дополнительных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утилит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доступны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следующие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технологии</w:t>
      </w:r>
      <w:r w:rsidR="00DC686D">
        <w:rPr>
          <w:sz w:val="28"/>
          <w:szCs w:val="28"/>
        </w:rPr>
        <w:t xml:space="preserve"> </w:t>
      </w:r>
      <w:r w:rsidR="006445EF">
        <w:rPr>
          <w:sz w:val="28"/>
          <w:szCs w:val="28"/>
        </w:rPr>
        <w:t>хэширования</w:t>
      </w:r>
      <w:r>
        <w:rPr>
          <w:sz w:val="28"/>
          <w:szCs w:val="28"/>
        </w:rPr>
        <w:t>:</w:t>
      </w:r>
    </w:p>
    <w:p w14:paraId="6D4AC122" w14:textId="7103E637" w:rsidR="006445EF" w:rsidRPr="008B1A74" w:rsidRDefault="00312A3B" w:rsidP="009456EB">
      <w:pPr>
        <w:pStyle w:val="aff4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B1A74">
        <w:rPr>
          <w:sz w:val="28"/>
          <w:szCs w:val="28"/>
        </w:rPr>
        <w:t>md5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(MD5)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–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128-битный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алгоритм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хеширования.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Предназначен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для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создания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«отпечатков»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или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дайджестов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сообщения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произвольной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длины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последующей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проверки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их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подлинности.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Широко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применялся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для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проверки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целостности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информации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хранения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х</w:t>
      </w:r>
      <w:r w:rsidR="008352C9" w:rsidRPr="008B1A74">
        <w:rPr>
          <w:sz w:val="28"/>
          <w:szCs w:val="28"/>
        </w:rPr>
        <w:t>э</w:t>
      </w:r>
      <w:r w:rsidR="006445EF" w:rsidRPr="008B1A74">
        <w:rPr>
          <w:sz w:val="28"/>
          <w:szCs w:val="28"/>
        </w:rPr>
        <w:t>шей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паролей.</w:t>
      </w:r>
    </w:p>
    <w:p w14:paraId="67E0146F" w14:textId="5B6D0F77" w:rsidR="006445EF" w:rsidRPr="008B1A74" w:rsidRDefault="00312A3B" w:rsidP="009456EB">
      <w:pPr>
        <w:pStyle w:val="aff4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B1A74">
        <w:rPr>
          <w:sz w:val="28"/>
          <w:szCs w:val="28"/>
        </w:rPr>
        <w:lastRenderedPageBreak/>
        <w:t>des</w:t>
      </w:r>
      <w:proofErr w:type="spellEnd"/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(DES)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–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алгоритм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для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симметричного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шифрования,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разработанный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фирмой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IBM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утверждённый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правительством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США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в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1977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году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как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официальный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стандарт.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Алгоритм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использует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комбинацию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нелинейных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(S-блоки)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линейных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(перестановки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E,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IP,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IP-1)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преобразований.</w:t>
      </w:r>
    </w:p>
    <w:p w14:paraId="21113E8E" w14:textId="27E79028" w:rsidR="00312A3B" w:rsidRPr="008B1A74" w:rsidRDefault="00312A3B" w:rsidP="009456EB">
      <w:pPr>
        <w:pStyle w:val="aff4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B1A74">
        <w:rPr>
          <w:sz w:val="28"/>
          <w:szCs w:val="28"/>
        </w:rPr>
        <w:t>xdes</w:t>
      </w:r>
      <w:proofErr w:type="spellEnd"/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(</w:t>
      </w:r>
      <w:proofErr w:type="spellStart"/>
      <w:r w:rsidRPr="008B1A74">
        <w:rPr>
          <w:sz w:val="28"/>
          <w:szCs w:val="28"/>
        </w:rPr>
        <w:t>Extended</w:t>
      </w:r>
      <w:proofErr w:type="spellEnd"/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DES)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–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улучшенная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осовремененная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версия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алгоритма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  <w:lang w:val="en-US"/>
        </w:rPr>
        <w:t>des</w:t>
      </w:r>
      <w:r w:rsidRPr="008B1A74">
        <w:rPr>
          <w:sz w:val="28"/>
          <w:szCs w:val="28"/>
        </w:rPr>
        <w:t>.</w:t>
      </w:r>
    </w:p>
    <w:p w14:paraId="7AF6F326" w14:textId="4B3777AA" w:rsidR="00EB2F23" w:rsidRPr="008B1A74" w:rsidRDefault="00312A3B" w:rsidP="009456EB">
      <w:pPr>
        <w:pStyle w:val="aff4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B1A74">
        <w:rPr>
          <w:sz w:val="28"/>
          <w:szCs w:val="28"/>
        </w:rPr>
        <w:t>bf</w:t>
      </w:r>
      <w:proofErr w:type="spellEnd"/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(</w:t>
      </w:r>
      <w:proofErr w:type="spellStart"/>
      <w:r w:rsidRPr="008B1A74">
        <w:rPr>
          <w:sz w:val="28"/>
          <w:szCs w:val="28"/>
        </w:rPr>
        <w:t>Blowfish</w:t>
      </w:r>
      <w:proofErr w:type="spellEnd"/>
      <w:r w:rsidRPr="008B1A74">
        <w:rPr>
          <w:sz w:val="28"/>
          <w:szCs w:val="28"/>
        </w:rPr>
        <w:t>)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–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криптографический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алгоритм,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реализующий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блочное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симметричное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шифрование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с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переменной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длиной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ключа.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Выполнен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на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простых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и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быстрых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операциях: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XOR,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подстановка,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сложение.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Является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незапатентованным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и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свободно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распространяемым.</w:t>
      </w:r>
    </w:p>
    <w:p w14:paraId="6F645E39" w14:textId="4CAD49B8" w:rsidR="00E9160D" w:rsidRPr="006A428C" w:rsidRDefault="00E9160D" w:rsidP="006243BA">
      <w:pPr>
        <w:spacing w:line="360" w:lineRule="auto"/>
        <w:ind w:firstLine="709"/>
        <w:jc w:val="both"/>
        <w:rPr>
          <w:sz w:val="28"/>
          <w:szCs w:val="28"/>
        </w:rPr>
      </w:pPr>
      <w:r w:rsidRPr="006A428C">
        <w:rPr>
          <w:sz w:val="28"/>
          <w:szCs w:val="28"/>
        </w:rPr>
        <w:t>Пример</w:t>
      </w:r>
      <w:r w:rsidR="00DC686D">
        <w:rPr>
          <w:sz w:val="28"/>
          <w:szCs w:val="28"/>
        </w:rPr>
        <w:t xml:space="preserve"> </w:t>
      </w:r>
      <w:r w:rsidRPr="006A428C">
        <w:rPr>
          <w:sz w:val="28"/>
          <w:szCs w:val="28"/>
        </w:rPr>
        <w:t>хэширования</w:t>
      </w:r>
      <w:r w:rsidR="00DC686D">
        <w:rPr>
          <w:sz w:val="28"/>
          <w:szCs w:val="28"/>
        </w:rPr>
        <w:t xml:space="preserve"> </w:t>
      </w:r>
      <w:r w:rsidRPr="006A428C">
        <w:rPr>
          <w:sz w:val="28"/>
          <w:szCs w:val="28"/>
        </w:rPr>
        <w:t>представлен</w:t>
      </w:r>
      <w:r w:rsidR="00DC686D">
        <w:rPr>
          <w:sz w:val="28"/>
          <w:szCs w:val="28"/>
        </w:rPr>
        <w:t xml:space="preserve"> </w:t>
      </w:r>
      <w:r w:rsidRPr="006A428C">
        <w:rPr>
          <w:sz w:val="28"/>
          <w:szCs w:val="28"/>
        </w:rPr>
        <w:t>листинге</w:t>
      </w:r>
      <w:r w:rsidR="00DC686D">
        <w:rPr>
          <w:sz w:val="28"/>
          <w:szCs w:val="28"/>
        </w:rPr>
        <w:t xml:space="preserve"> </w:t>
      </w:r>
      <w:r w:rsidR="00BC6BFD">
        <w:rPr>
          <w:sz w:val="28"/>
          <w:szCs w:val="28"/>
          <w:lang w:val="en-US"/>
        </w:rPr>
        <w:t>10</w:t>
      </w:r>
      <w:r w:rsidRPr="006A428C">
        <w:rPr>
          <w:sz w:val="28"/>
          <w:szCs w:val="28"/>
        </w:rPr>
        <w:t>.</w:t>
      </w:r>
      <w:r w:rsidR="00DC686D">
        <w:rPr>
          <w:sz w:val="28"/>
          <w:szCs w:val="28"/>
        </w:rPr>
        <w:t xml:space="preserve"> </w:t>
      </w:r>
    </w:p>
    <w:p w14:paraId="541D5EB3" w14:textId="77777777" w:rsidR="00E9160D" w:rsidRDefault="00E9160D" w:rsidP="006243BA">
      <w:pPr>
        <w:spacing w:line="360" w:lineRule="auto"/>
        <w:ind w:firstLine="709"/>
        <w:jc w:val="both"/>
        <w:rPr>
          <w:sz w:val="28"/>
          <w:szCs w:val="28"/>
        </w:rPr>
      </w:pPr>
    </w:p>
    <w:p w14:paraId="323AEE2F" w14:textId="04A20811" w:rsidR="008B1A74" w:rsidRPr="008B1A74" w:rsidRDefault="00E9160D" w:rsidP="008B1A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="00DC686D">
        <w:rPr>
          <w:sz w:val="28"/>
          <w:szCs w:val="28"/>
        </w:rPr>
        <w:t xml:space="preserve"> </w:t>
      </w:r>
      <w:r w:rsidR="00BC6BFD" w:rsidRPr="00BC6BFD">
        <w:rPr>
          <w:sz w:val="28"/>
          <w:szCs w:val="28"/>
        </w:rPr>
        <w:t>10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DC686D">
        <w:rPr>
          <w:sz w:val="28"/>
          <w:szCs w:val="28"/>
        </w:rPr>
        <w:t xml:space="preserve"> </w:t>
      </w:r>
      <w:r w:rsidR="008B1A74">
        <w:rPr>
          <w:sz w:val="28"/>
          <w:szCs w:val="28"/>
        </w:rPr>
        <w:t xml:space="preserve">Шифрование паролей в </w:t>
      </w:r>
      <w:r w:rsidR="008B1A74">
        <w:rPr>
          <w:sz w:val="28"/>
          <w:szCs w:val="28"/>
          <w:lang w:val="en-US"/>
        </w:rPr>
        <w:t>PostgreSQL</w:t>
      </w:r>
    </w:p>
    <w:p w14:paraId="56A20FE6" w14:textId="7D1B5675" w:rsidR="008B1A74" w:rsidRDefault="008B1A74" w:rsidP="008B1A74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8B1A74">
        <w:rPr>
          <w:rFonts w:ascii="Courier New" w:hAnsi="Courier New" w:cs="Courier New"/>
          <w:lang w:val="en-US"/>
        </w:rPr>
        <w:t xml:space="preserve">UPDATE employees SET </w:t>
      </w:r>
      <w:proofErr w:type="spellStart"/>
      <w:r w:rsidRPr="008B1A74">
        <w:rPr>
          <w:rFonts w:ascii="Courier New" w:hAnsi="Courier New" w:cs="Courier New"/>
          <w:lang w:val="en-US"/>
        </w:rPr>
        <w:t>password_hash</w:t>
      </w:r>
      <w:proofErr w:type="spellEnd"/>
      <w:r w:rsidRPr="008B1A74">
        <w:rPr>
          <w:rFonts w:ascii="Courier New" w:hAnsi="Courier New" w:cs="Courier New"/>
          <w:lang w:val="en-US"/>
        </w:rPr>
        <w:t xml:space="preserve"> = crypt(</w:t>
      </w:r>
      <w:proofErr w:type="spellStart"/>
      <w:r w:rsidRPr="008B1A74">
        <w:rPr>
          <w:rFonts w:ascii="Courier New" w:hAnsi="Courier New" w:cs="Courier New"/>
          <w:lang w:val="en-US"/>
        </w:rPr>
        <w:t>password_hash</w:t>
      </w:r>
      <w:proofErr w:type="spellEnd"/>
      <w:r w:rsidRPr="008B1A74">
        <w:rPr>
          <w:rFonts w:ascii="Courier New" w:hAnsi="Courier New" w:cs="Courier New"/>
          <w:lang w:val="en-US"/>
        </w:rPr>
        <w:t xml:space="preserve">, </w:t>
      </w:r>
      <w:proofErr w:type="spellStart"/>
      <w:r w:rsidRPr="008B1A74">
        <w:rPr>
          <w:rFonts w:ascii="Courier New" w:hAnsi="Courier New" w:cs="Courier New"/>
          <w:lang w:val="en-US"/>
        </w:rPr>
        <w:t>gen_salt</w:t>
      </w:r>
      <w:proofErr w:type="spellEnd"/>
      <w:r w:rsidRPr="008B1A74">
        <w:rPr>
          <w:rFonts w:ascii="Courier New" w:hAnsi="Courier New" w:cs="Courier New"/>
          <w:lang w:val="en-US"/>
        </w:rPr>
        <w:t>('bf'));</w:t>
      </w:r>
    </w:p>
    <w:p w14:paraId="10592C9B" w14:textId="77777777" w:rsidR="008B1A74" w:rsidRPr="008B1A74" w:rsidRDefault="008B1A74" w:rsidP="006243B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C943D00" w14:textId="04BAA2C6" w:rsidR="00312A3B" w:rsidRPr="008B1A74" w:rsidRDefault="008B1A74" w:rsidP="008B1A74">
      <w:pPr>
        <w:spacing w:line="360" w:lineRule="auto"/>
        <w:ind w:firstLine="709"/>
        <w:jc w:val="both"/>
        <w:rPr>
          <w:sz w:val="28"/>
          <w:szCs w:val="28"/>
        </w:rPr>
      </w:pPr>
      <w:r w:rsidRPr="008B1A74">
        <w:rPr>
          <w:sz w:val="28"/>
          <w:szCs w:val="28"/>
        </w:rPr>
        <w:t xml:space="preserve">Для проверки подлинности пользователя используется функция </w:t>
      </w:r>
      <w:proofErr w:type="spellStart"/>
      <w:r w:rsidRPr="008B1A74">
        <w:rPr>
          <w:sz w:val="28"/>
          <w:szCs w:val="28"/>
        </w:rPr>
        <w:t>crypt</w:t>
      </w:r>
      <w:proofErr w:type="spellEnd"/>
      <w:r w:rsidRPr="008B1A74">
        <w:rPr>
          <w:sz w:val="28"/>
          <w:szCs w:val="28"/>
        </w:rPr>
        <w:t xml:space="preserve">(). В программном коде на стороне C# это реализовано через передачу введенного пользователем пароля в SQL-запрос, где база данных сравнивает его с сохраненным хэшем. </w:t>
      </w:r>
      <w:r>
        <w:rPr>
          <w:sz w:val="28"/>
          <w:szCs w:val="28"/>
        </w:rPr>
        <w:t xml:space="preserve">Код предоставлен в листинге </w:t>
      </w:r>
      <w:r w:rsidR="00BC6BFD" w:rsidRPr="00BC6BFD">
        <w:rPr>
          <w:sz w:val="28"/>
          <w:szCs w:val="28"/>
        </w:rPr>
        <w:t>11</w:t>
      </w:r>
      <w:r>
        <w:rPr>
          <w:sz w:val="28"/>
          <w:szCs w:val="28"/>
        </w:rPr>
        <w:t>.</w:t>
      </w:r>
    </w:p>
    <w:p w14:paraId="4375AE19" w14:textId="77777777" w:rsidR="008B1A74" w:rsidRPr="008B1A74" w:rsidRDefault="008B1A74" w:rsidP="00354CA3">
      <w:pPr>
        <w:rPr>
          <w:sz w:val="28"/>
          <w:szCs w:val="28"/>
        </w:rPr>
      </w:pPr>
    </w:p>
    <w:p w14:paraId="694C0E61" w14:textId="5BAF2C7E" w:rsidR="00E9160D" w:rsidRPr="00E9160D" w:rsidRDefault="00E9160D" w:rsidP="00E9160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="00DC686D">
        <w:rPr>
          <w:sz w:val="28"/>
          <w:szCs w:val="28"/>
        </w:rPr>
        <w:t xml:space="preserve"> </w:t>
      </w:r>
      <w:r w:rsidR="00BC6BFD" w:rsidRPr="00BC6BFD">
        <w:rPr>
          <w:sz w:val="28"/>
          <w:szCs w:val="28"/>
        </w:rPr>
        <w:t>11</w:t>
      </w:r>
      <w:r w:rsidR="00DC686D">
        <w:rPr>
          <w:sz w:val="28"/>
          <w:szCs w:val="28"/>
        </w:rPr>
        <w:t xml:space="preserve"> </w:t>
      </w:r>
      <w:r w:rsidRPr="00E9160D">
        <w:rPr>
          <w:sz w:val="28"/>
          <w:szCs w:val="28"/>
        </w:rPr>
        <w:t>–</w:t>
      </w:r>
      <w:r w:rsidR="00DC686D">
        <w:rPr>
          <w:sz w:val="28"/>
          <w:szCs w:val="28"/>
        </w:rPr>
        <w:t xml:space="preserve"> </w:t>
      </w:r>
      <w:r w:rsidR="008B1A74" w:rsidRPr="008B1A74">
        <w:rPr>
          <w:sz w:val="28"/>
          <w:szCs w:val="28"/>
        </w:rPr>
        <w:t>Метод авторизации с применением хэширования на стороне БД</w:t>
      </w:r>
    </w:p>
    <w:p w14:paraId="52030208" w14:textId="3497B7ED" w:rsidR="00E9160D" w:rsidRPr="008B1A74" w:rsidRDefault="008B1A74" w:rsidP="00354CA3">
      <w:pPr>
        <w:rPr>
          <w:sz w:val="28"/>
          <w:szCs w:val="28"/>
          <w:lang w:val="en-US"/>
        </w:rPr>
      </w:pPr>
      <w:r w:rsidRPr="008B1A74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8B1A74">
        <w:rPr>
          <w:rFonts w:ascii="Courier New" w:hAnsi="Courier New" w:cs="Courier New"/>
          <w:lang w:val="en-US"/>
        </w:rPr>
        <w:t>sql</w:t>
      </w:r>
      <w:proofErr w:type="spellEnd"/>
      <w:r w:rsidRPr="008B1A74">
        <w:rPr>
          <w:rFonts w:ascii="Courier New" w:hAnsi="Courier New" w:cs="Courier New"/>
          <w:lang w:val="en-US"/>
        </w:rPr>
        <w:t xml:space="preserve"> = "SELECT </w:t>
      </w:r>
      <w:proofErr w:type="spellStart"/>
      <w:r w:rsidRPr="008B1A74">
        <w:rPr>
          <w:rFonts w:ascii="Courier New" w:hAnsi="Courier New" w:cs="Courier New"/>
          <w:lang w:val="en-US"/>
        </w:rPr>
        <w:t>full_name</w:t>
      </w:r>
      <w:proofErr w:type="spellEnd"/>
      <w:r w:rsidRPr="008B1A74">
        <w:rPr>
          <w:rFonts w:ascii="Courier New" w:hAnsi="Courier New" w:cs="Courier New"/>
          <w:lang w:val="en-US"/>
        </w:rPr>
        <w:t xml:space="preserve">, role FROM employees " + "WHERE login = @login AND </w:t>
      </w:r>
      <w:proofErr w:type="spellStart"/>
      <w:r w:rsidRPr="008B1A74">
        <w:rPr>
          <w:rFonts w:ascii="Courier New" w:hAnsi="Courier New" w:cs="Courier New"/>
          <w:lang w:val="en-US"/>
        </w:rPr>
        <w:t>password_hash</w:t>
      </w:r>
      <w:proofErr w:type="spellEnd"/>
      <w:r w:rsidRPr="008B1A74">
        <w:rPr>
          <w:rFonts w:ascii="Courier New" w:hAnsi="Courier New" w:cs="Courier New"/>
          <w:lang w:val="en-US"/>
        </w:rPr>
        <w:t xml:space="preserve"> = crypt(@pass, </w:t>
      </w:r>
      <w:proofErr w:type="spellStart"/>
      <w:r w:rsidRPr="008B1A74">
        <w:rPr>
          <w:rFonts w:ascii="Courier New" w:hAnsi="Courier New" w:cs="Courier New"/>
          <w:lang w:val="en-US"/>
        </w:rPr>
        <w:t>password_hash</w:t>
      </w:r>
      <w:proofErr w:type="spellEnd"/>
      <w:r w:rsidRPr="008B1A74">
        <w:rPr>
          <w:rFonts w:ascii="Courier New" w:hAnsi="Courier New" w:cs="Courier New"/>
          <w:lang w:val="en-US"/>
        </w:rPr>
        <w:t>)";</w:t>
      </w:r>
    </w:p>
    <w:p w14:paraId="1D83E094" w14:textId="77777777" w:rsidR="00DC686D" w:rsidRPr="008B1A74" w:rsidRDefault="00DC686D" w:rsidP="000F3A20">
      <w:pPr>
        <w:ind w:firstLine="709"/>
        <w:rPr>
          <w:sz w:val="28"/>
          <w:szCs w:val="28"/>
          <w:lang w:val="en-US"/>
        </w:rPr>
      </w:pPr>
    </w:p>
    <w:p w14:paraId="1235C42B" w14:textId="51DD1C76" w:rsidR="00722A4C" w:rsidRDefault="00722A4C" w:rsidP="003C422E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228973255"/>
      <w:r w:rsidRPr="00732804">
        <w:rPr>
          <w:rFonts w:ascii="Times New Roman" w:hAnsi="Times New Roman" w:cs="Times New Roman"/>
          <w:sz w:val="28"/>
          <w:szCs w:val="28"/>
        </w:rPr>
        <w:t>Вывод</w:t>
      </w:r>
      <w:bookmarkEnd w:id="13"/>
    </w:p>
    <w:p w14:paraId="2A99AD84" w14:textId="24919C5D" w:rsidR="00587221" w:rsidRDefault="00587221" w:rsidP="00960E41">
      <w:pPr>
        <w:spacing w:line="360" w:lineRule="auto"/>
        <w:ind w:firstLine="709"/>
        <w:rPr>
          <w:sz w:val="28"/>
          <w:szCs w:val="28"/>
        </w:rPr>
      </w:pPr>
    </w:p>
    <w:p w14:paraId="7D34F5C7" w14:textId="5FA941A4" w:rsidR="009B07CE" w:rsidRDefault="008B1A74" w:rsidP="003714F4">
      <w:pPr>
        <w:spacing w:line="360" w:lineRule="auto"/>
        <w:ind w:firstLine="709"/>
        <w:jc w:val="both"/>
        <w:rPr>
          <w:sz w:val="28"/>
          <w:szCs w:val="28"/>
        </w:rPr>
      </w:pPr>
      <w:r w:rsidRPr="008B1A74">
        <w:rPr>
          <w:sz w:val="28"/>
          <w:szCs w:val="28"/>
        </w:rPr>
        <w:t xml:space="preserve">Применение алгоритма хэширования через библиотеку </w:t>
      </w:r>
      <w:proofErr w:type="spellStart"/>
      <w:r w:rsidRPr="008B1A74">
        <w:rPr>
          <w:sz w:val="28"/>
          <w:szCs w:val="28"/>
        </w:rPr>
        <w:t>pgcrypto</w:t>
      </w:r>
      <w:proofErr w:type="spellEnd"/>
      <w:r w:rsidRPr="008B1A74">
        <w:rPr>
          <w:sz w:val="28"/>
          <w:szCs w:val="28"/>
        </w:rPr>
        <w:t xml:space="preserve"> позволяет организовать надежную систему аутентификации. Соль генерируется автоматически функцией </w:t>
      </w:r>
      <w:proofErr w:type="spellStart"/>
      <w:r w:rsidRPr="008B1A74">
        <w:rPr>
          <w:sz w:val="28"/>
          <w:szCs w:val="28"/>
        </w:rPr>
        <w:t>gen_salt</w:t>
      </w:r>
      <w:proofErr w:type="spellEnd"/>
      <w:r w:rsidRPr="008B1A74">
        <w:rPr>
          <w:sz w:val="28"/>
          <w:szCs w:val="28"/>
        </w:rPr>
        <w:t xml:space="preserve">(), что делает хэш уникальным </w:t>
      </w:r>
      <w:r w:rsidRPr="008B1A74">
        <w:rPr>
          <w:sz w:val="28"/>
          <w:szCs w:val="28"/>
        </w:rPr>
        <w:lastRenderedPageBreak/>
        <w:t xml:space="preserve">даже для одинаковых паролей, значительно усложняя задачу подбора пароля по словарям. </w:t>
      </w:r>
      <w:r w:rsidR="009B07CE">
        <w:rPr>
          <w:sz w:val="28"/>
          <w:szCs w:val="28"/>
        </w:rPr>
        <w:br w:type="page"/>
      </w:r>
    </w:p>
    <w:p w14:paraId="36242BC2" w14:textId="77777777" w:rsidR="009B404A" w:rsidRPr="009B404A" w:rsidRDefault="009B404A" w:rsidP="00B26953">
      <w:pPr>
        <w:keepNext/>
        <w:pageBreakBefore/>
        <w:spacing w:line="360" w:lineRule="auto"/>
        <w:jc w:val="center"/>
        <w:outlineLvl w:val="0"/>
        <w:rPr>
          <w:rFonts w:cs="Arial"/>
          <w:b/>
          <w:bCs/>
          <w:kern w:val="32"/>
          <w:sz w:val="32"/>
          <w:szCs w:val="32"/>
        </w:rPr>
      </w:pPr>
      <w:bookmarkStart w:id="14" w:name="_Toc121902390"/>
      <w:bookmarkStart w:id="15" w:name="_Toc228973256"/>
      <w:r w:rsidRPr="009B404A">
        <w:rPr>
          <w:rFonts w:cs="Arial"/>
          <w:b/>
          <w:bCs/>
          <w:kern w:val="32"/>
          <w:sz w:val="32"/>
          <w:szCs w:val="32"/>
        </w:rPr>
        <w:lastRenderedPageBreak/>
        <w:t>Заключение</w:t>
      </w:r>
      <w:bookmarkEnd w:id="14"/>
      <w:bookmarkEnd w:id="15"/>
    </w:p>
    <w:p w14:paraId="78A41680" w14:textId="77777777" w:rsidR="00B26953" w:rsidRDefault="00B26953" w:rsidP="009B404A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CAE73DD" w14:textId="53162EDC" w:rsidR="003714F4" w:rsidRPr="003714F4" w:rsidRDefault="003714F4" w:rsidP="003714F4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714F4">
        <w:rPr>
          <w:rFonts w:eastAsia="Calibri"/>
          <w:sz w:val="28"/>
          <w:szCs w:val="28"/>
          <w:lang w:eastAsia="en-US"/>
        </w:rPr>
        <w:t>Курсовая работа является необходимым элементом учебного процесса, так как её основная цель — создание законченного программного продукта и составление полного комплекта документации, что позволяет студенту закрепить навыки квалифицированного специалиста.</w:t>
      </w:r>
    </w:p>
    <w:p w14:paraId="1B9F9A7D" w14:textId="77777777" w:rsidR="003714F4" w:rsidRPr="003714F4" w:rsidRDefault="003714F4" w:rsidP="003714F4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714F4">
        <w:rPr>
          <w:rFonts w:eastAsia="Calibri"/>
          <w:sz w:val="28"/>
          <w:szCs w:val="28"/>
          <w:lang w:eastAsia="en-US"/>
        </w:rPr>
        <w:t xml:space="preserve">Во время написания работы была спроектирована и разработана база данных для автоматизации учета пункта проката спортивного инвентаря, полностью удовлетворяющая поставленным требованиям. В ходе выполнения проекта была изучена предметная область, проведен анализ программных средств (C#, </w:t>
      </w:r>
      <w:proofErr w:type="spellStart"/>
      <w:r w:rsidRPr="003714F4">
        <w:rPr>
          <w:rFonts w:eastAsia="Calibri"/>
          <w:sz w:val="28"/>
          <w:szCs w:val="28"/>
          <w:lang w:eastAsia="en-US"/>
        </w:rPr>
        <w:t>PostgreSQL</w:t>
      </w:r>
      <w:proofErr w:type="spellEnd"/>
      <w:r w:rsidRPr="003714F4">
        <w:rPr>
          <w:rFonts w:eastAsia="Calibri"/>
          <w:sz w:val="28"/>
          <w:szCs w:val="28"/>
          <w:lang w:eastAsia="en-US"/>
        </w:rPr>
        <w:t xml:space="preserve">), разработана инфологическая и </w:t>
      </w:r>
      <w:proofErr w:type="spellStart"/>
      <w:r w:rsidRPr="003714F4">
        <w:rPr>
          <w:rFonts w:eastAsia="Calibri"/>
          <w:sz w:val="28"/>
          <w:szCs w:val="28"/>
          <w:lang w:eastAsia="en-US"/>
        </w:rPr>
        <w:t>даталогическая</w:t>
      </w:r>
      <w:proofErr w:type="spellEnd"/>
      <w:r w:rsidRPr="003714F4">
        <w:rPr>
          <w:rFonts w:eastAsia="Calibri"/>
          <w:sz w:val="28"/>
          <w:szCs w:val="28"/>
          <w:lang w:eastAsia="en-US"/>
        </w:rPr>
        <w:t xml:space="preserve"> модели данных.</w:t>
      </w:r>
    </w:p>
    <w:p w14:paraId="54F65F89" w14:textId="77777777" w:rsidR="003714F4" w:rsidRPr="003714F4" w:rsidRDefault="003714F4" w:rsidP="003714F4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714F4">
        <w:rPr>
          <w:rFonts w:eastAsia="Calibri"/>
          <w:sz w:val="28"/>
          <w:szCs w:val="28"/>
          <w:lang w:eastAsia="en-US"/>
        </w:rPr>
        <w:t xml:space="preserve">Особое внимание было уделено защите персональных данных сотрудников: реализован механизм хэширования паролей с использованием расширения </w:t>
      </w:r>
      <w:proofErr w:type="spellStart"/>
      <w:r w:rsidRPr="003714F4">
        <w:rPr>
          <w:rFonts w:eastAsia="Calibri"/>
          <w:sz w:val="28"/>
          <w:szCs w:val="28"/>
          <w:lang w:eastAsia="en-US"/>
        </w:rPr>
        <w:t>pgcrypto</w:t>
      </w:r>
      <w:proofErr w:type="spellEnd"/>
      <w:r w:rsidRPr="003714F4">
        <w:rPr>
          <w:rFonts w:eastAsia="Calibri"/>
          <w:sz w:val="28"/>
          <w:szCs w:val="28"/>
          <w:lang w:eastAsia="en-US"/>
        </w:rPr>
        <w:t>, что гарантирует безопасность системы. Разработанный прототип приложения позволяет эффективно управлять клиентской базой, инвентарем и транзакциями проката. Таким образом, цель курсовой работы достигнута, все задачи выполнены в полном объеме.</w:t>
      </w:r>
    </w:p>
    <w:p w14:paraId="3BF783AA" w14:textId="0ABBF878" w:rsidR="009B404A" w:rsidRPr="009B404A" w:rsidRDefault="009B404A" w:rsidP="003714F4">
      <w:pPr>
        <w:widowControl w:val="0"/>
        <w:spacing w:line="360" w:lineRule="auto"/>
        <w:ind w:firstLine="709"/>
        <w:jc w:val="both"/>
        <w:rPr>
          <w:rFonts w:eastAsia="Calibri"/>
          <w:b/>
          <w:sz w:val="28"/>
          <w:szCs w:val="28"/>
          <w:lang w:eastAsia="en-US"/>
        </w:rPr>
      </w:pPr>
      <w:r w:rsidRPr="009B404A">
        <w:rPr>
          <w:rFonts w:eastAsia="Calibri"/>
          <w:b/>
          <w:sz w:val="28"/>
          <w:szCs w:val="28"/>
          <w:lang w:eastAsia="en-US"/>
        </w:rPr>
        <w:br w:type="page"/>
      </w:r>
    </w:p>
    <w:p w14:paraId="0058508F" w14:textId="0A9C9FFE" w:rsidR="00722A4C" w:rsidRPr="0027202D" w:rsidRDefault="00FB09BC" w:rsidP="00CA71CA">
      <w:pPr>
        <w:pStyle w:val="1"/>
        <w:spacing w:before="0" w:after="0"/>
        <w:jc w:val="center"/>
        <w:rPr>
          <w:rFonts w:ascii="Times New Roman" w:hAnsi="Times New Roman" w:cs="Times New Roman"/>
          <w:noProof/>
        </w:rPr>
      </w:pPr>
      <w:bookmarkStart w:id="16" w:name="_Toc228973257"/>
      <w:r w:rsidRPr="0027202D">
        <w:rPr>
          <w:rFonts w:ascii="Times New Roman" w:hAnsi="Times New Roman" w:cs="Times New Roman"/>
          <w:noProof/>
        </w:rPr>
        <w:lastRenderedPageBreak/>
        <w:t>Перечень</w:t>
      </w:r>
      <w:r w:rsidR="00DC686D">
        <w:rPr>
          <w:rFonts w:ascii="Times New Roman" w:hAnsi="Times New Roman" w:cs="Times New Roman"/>
          <w:noProof/>
        </w:rPr>
        <w:t xml:space="preserve"> </w:t>
      </w:r>
      <w:r w:rsidRPr="0027202D">
        <w:rPr>
          <w:rFonts w:ascii="Times New Roman" w:hAnsi="Times New Roman" w:cs="Times New Roman"/>
          <w:noProof/>
        </w:rPr>
        <w:t>используемых</w:t>
      </w:r>
      <w:r w:rsidR="00DC686D">
        <w:rPr>
          <w:rFonts w:ascii="Times New Roman" w:hAnsi="Times New Roman" w:cs="Times New Roman"/>
          <w:noProof/>
        </w:rPr>
        <w:t xml:space="preserve"> </w:t>
      </w:r>
      <w:r w:rsidRPr="0027202D">
        <w:rPr>
          <w:rFonts w:ascii="Times New Roman" w:hAnsi="Times New Roman" w:cs="Times New Roman"/>
          <w:noProof/>
        </w:rPr>
        <w:t>информационных</w:t>
      </w:r>
      <w:r w:rsidR="00DC686D">
        <w:rPr>
          <w:rFonts w:ascii="Times New Roman" w:hAnsi="Times New Roman" w:cs="Times New Roman"/>
          <w:noProof/>
        </w:rPr>
        <w:t xml:space="preserve"> </w:t>
      </w:r>
      <w:r w:rsidRPr="0027202D">
        <w:rPr>
          <w:rFonts w:ascii="Times New Roman" w:hAnsi="Times New Roman" w:cs="Times New Roman"/>
          <w:noProof/>
        </w:rPr>
        <w:t>ресурсов</w:t>
      </w:r>
      <w:bookmarkEnd w:id="16"/>
    </w:p>
    <w:p w14:paraId="3254BC2F" w14:textId="77777777" w:rsidR="00722A4C" w:rsidRDefault="00722A4C" w:rsidP="00CA71CA">
      <w:pPr>
        <w:spacing w:line="360" w:lineRule="auto"/>
        <w:rPr>
          <w:noProof/>
          <w:sz w:val="28"/>
          <w:szCs w:val="28"/>
        </w:rPr>
      </w:pPr>
    </w:p>
    <w:p w14:paraId="2E8E6F77" w14:textId="43CAB17C" w:rsidR="003714F4" w:rsidRPr="003714F4" w:rsidRDefault="003714F4" w:rsidP="00787689">
      <w:pPr>
        <w:pStyle w:val="aff4"/>
        <w:numPr>
          <w:ilvl w:val="0"/>
          <w:numId w:val="14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Васильев, А. Н. Программирование на C# для начинающих. Основные сведения / А. Н. Васильев. — Москва: Эксмо, 2022. — 528 c.</w:t>
      </w:r>
    </w:p>
    <w:p w14:paraId="2956F5B5" w14:textId="528DFDAA" w:rsidR="003714F4" w:rsidRPr="003714F4" w:rsidRDefault="003714F4" w:rsidP="00787689">
      <w:pPr>
        <w:pStyle w:val="aff4"/>
        <w:numPr>
          <w:ilvl w:val="0"/>
          <w:numId w:val="14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Вагнер, Б. Эффективное программирование на C#. 50 способов улучшения кода / Б. Вагнер. — Москва: Вильямс, 2021. — 224 c.</w:t>
      </w:r>
    </w:p>
    <w:p w14:paraId="081CF38E" w14:textId="2C4952C7" w:rsidR="003714F4" w:rsidRPr="003714F4" w:rsidRDefault="003714F4" w:rsidP="00787689">
      <w:pPr>
        <w:pStyle w:val="aff4"/>
        <w:numPr>
          <w:ilvl w:val="0"/>
          <w:numId w:val="14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Гринченко, Н. Н. Проектирование баз данных. Учебное пособие / Н. Н. Гринченко. — Москва: Горячая линия-Телеком, 2021. — 240 c.</w:t>
      </w:r>
    </w:p>
    <w:p w14:paraId="59B8370C" w14:textId="13F964FA" w:rsidR="003714F4" w:rsidRPr="003714F4" w:rsidRDefault="003714F4" w:rsidP="00787689">
      <w:pPr>
        <w:pStyle w:val="aff4"/>
        <w:numPr>
          <w:ilvl w:val="0"/>
          <w:numId w:val="14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 xml:space="preserve">Джеффри, Р. </w:t>
      </w:r>
      <w:proofErr w:type="spellStart"/>
      <w:r w:rsidRPr="003714F4">
        <w:rPr>
          <w:rFonts w:eastAsia="Calibri"/>
          <w:sz w:val="28"/>
          <w:szCs w:val="28"/>
        </w:rPr>
        <w:t>PostgreSQL</w:t>
      </w:r>
      <w:proofErr w:type="spellEnd"/>
      <w:r w:rsidRPr="003714F4">
        <w:rPr>
          <w:rFonts w:eastAsia="Calibri"/>
          <w:sz w:val="28"/>
          <w:szCs w:val="28"/>
        </w:rPr>
        <w:t xml:space="preserve"> 15. Изнутри / Р. Джеффри. — Москва: ДМК Пресс, 2023. — 650 с.</w:t>
      </w:r>
    </w:p>
    <w:p w14:paraId="0B24A480" w14:textId="61A385A3" w:rsidR="003714F4" w:rsidRPr="003714F4" w:rsidRDefault="003714F4" w:rsidP="00787689">
      <w:pPr>
        <w:pStyle w:val="aff4"/>
        <w:numPr>
          <w:ilvl w:val="0"/>
          <w:numId w:val="14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Исаев, Г. Н. Проектирование информационных систем: учебное пособие / Г. Н. Исаев. — Москва: Омега-Л, 2020. — 424 с.</w:t>
      </w:r>
    </w:p>
    <w:p w14:paraId="17C76D83" w14:textId="594AAE9B" w:rsidR="003714F4" w:rsidRPr="003714F4" w:rsidRDefault="003714F4" w:rsidP="00787689">
      <w:pPr>
        <w:pStyle w:val="aff4"/>
        <w:numPr>
          <w:ilvl w:val="0"/>
          <w:numId w:val="14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 xml:space="preserve">Коннолли, Т. Базы данных. Проектирование, реализация и сопровождение. Теория и практика / Т. Коннолли, К. </w:t>
      </w:r>
      <w:proofErr w:type="spellStart"/>
      <w:r w:rsidRPr="003714F4">
        <w:rPr>
          <w:rFonts w:eastAsia="Calibri"/>
          <w:sz w:val="28"/>
          <w:szCs w:val="28"/>
        </w:rPr>
        <w:t>Бегг</w:t>
      </w:r>
      <w:proofErr w:type="spellEnd"/>
      <w:r w:rsidRPr="003714F4">
        <w:rPr>
          <w:rFonts w:eastAsia="Calibri"/>
          <w:sz w:val="28"/>
          <w:szCs w:val="28"/>
        </w:rPr>
        <w:t>. — Москва: Вильямс, 2020. — 1440 c.</w:t>
      </w:r>
    </w:p>
    <w:p w14:paraId="58C0F81B" w14:textId="21195BD5" w:rsidR="003714F4" w:rsidRPr="003714F4" w:rsidRDefault="003714F4" w:rsidP="00787689">
      <w:pPr>
        <w:pStyle w:val="aff4"/>
        <w:numPr>
          <w:ilvl w:val="0"/>
          <w:numId w:val="14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proofErr w:type="spellStart"/>
      <w:r w:rsidRPr="003714F4">
        <w:rPr>
          <w:rFonts w:eastAsia="Calibri"/>
          <w:sz w:val="28"/>
          <w:szCs w:val="28"/>
        </w:rPr>
        <w:t>Культин</w:t>
      </w:r>
      <w:proofErr w:type="spellEnd"/>
      <w:r w:rsidRPr="003714F4">
        <w:rPr>
          <w:rFonts w:eastAsia="Calibri"/>
          <w:sz w:val="28"/>
          <w:szCs w:val="28"/>
        </w:rPr>
        <w:t xml:space="preserve">, Н. Б. Основы программирования в Microsoft Visual C# / Н. Б. </w:t>
      </w:r>
      <w:proofErr w:type="spellStart"/>
      <w:r w:rsidRPr="003714F4">
        <w:rPr>
          <w:rFonts w:eastAsia="Calibri"/>
          <w:sz w:val="28"/>
          <w:szCs w:val="28"/>
        </w:rPr>
        <w:t>Культин</w:t>
      </w:r>
      <w:proofErr w:type="spellEnd"/>
      <w:r w:rsidRPr="003714F4">
        <w:rPr>
          <w:rFonts w:eastAsia="Calibri"/>
          <w:sz w:val="28"/>
          <w:szCs w:val="28"/>
        </w:rPr>
        <w:t>. — Санкт-Петербург: БХВ-Петербург, 2022. — 288 с.</w:t>
      </w:r>
    </w:p>
    <w:p w14:paraId="7DFB0284" w14:textId="64E4C6F4" w:rsidR="003714F4" w:rsidRPr="003714F4" w:rsidRDefault="003714F4" w:rsidP="00787689">
      <w:pPr>
        <w:pStyle w:val="aff4"/>
        <w:numPr>
          <w:ilvl w:val="0"/>
          <w:numId w:val="14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Лукин, В. Н. Введение в проектирование баз данных / В. Н. Лукин. — Москва: Вузовская книга, 2020. — 144 c.</w:t>
      </w:r>
    </w:p>
    <w:p w14:paraId="219C7293" w14:textId="37B170E8" w:rsidR="003714F4" w:rsidRPr="003714F4" w:rsidRDefault="003714F4" w:rsidP="00787689">
      <w:pPr>
        <w:pStyle w:val="aff4"/>
        <w:numPr>
          <w:ilvl w:val="0"/>
          <w:numId w:val="14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Мартин, Р. Чистый код: создание, анализ и рефакторинг / Р. Мартин. — Санкт-Петербург: Питер, 2022. — 464 с.</w:t>
      </w:r>
    </w:p>
    <w:p w14:paraId="09E4252E" w14:textId="2D454E32" w:rsidR="003714F4" w:rsidRPr="003714F4" w:rsidRDefault="003714F4" w:rsidP="00787689">
      <w:pPr>
        <w:pStyle w:val="aff4"/>
        <w:numPr>
          <w:ilvl w:val="0"/>
          <w:numId w:val="14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Мюллер, Р. Д. Проектирование баз данных и UML / Р. Д. Мюллер. — Москва: Лори, 2021. — 420 c.</w:t>
      </w:r>
    </w:p>
    <w:p w14:paraId="10731CE5" w14:textId="56D5ACCE" w:rsidR="003714F4" w:rsidRPr="003714F4" w:rsidRDefault="003714F4" w:rsidP="00787689">
      <w:pPr>
        <w:pStyle w:val="aff4"/>
        <w:numPr>
          <w:ilvl w:val="0"/>
          <w:numId w:val="14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Пирогов, В. Ю. Информационные системы и базы данных: организация и проектирование / В. Ю. Пирогов. — Санкт-Петербург: БХВ-Петербург, 2021. — 528 c.</w:t>
      </w:r>
    </w:p>
    <w:p w14:paraId="2B284619" w14:textId="5E53301A" w:rsidR="003714F4" w:rsidRPr="003714F4" w:rsidRDefault="003714F4" w:rsidP="00787689">
      <w:pPr>
        <w:pStyle w:val="aff4"/>
        <w:numPr>
          <w:ilvl w:val="0"/>
          <w:numId w:val="14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Рихтер</w:t>
      </w:r>
      <w:r w:rsidRPr="003714F4">
        <w:rPr>
          <w:rFonts w:eastAsia="Calibri"/>
          <w:sz w:val="28"/>
          <w:szCs w:val="28"/>
          <w:lang w:val="pt-BR"/>
        </w:rPr>
        <w:t xml:space="preserve">, </w:t>
      </w:r>
      <w:r w:rsidRPr="003714F4">
        <w:rPr>
          <w:rFonts w:eastAsia="Calibri"/>
          <w:sz w:val="28"/>
          <w:szCs w:val="28"/>
        </w:rPr>
        <w:t>Д</w:t>
      </w:r>
      <w:r w:rsidRPr="003714F4">
        <w:rPr>
          <w:rFonts w:eastAsia="Calibri"/>
          <w:sz w:val="28"/>
          <w:szCs w:val="28"/>
          <w:lang w:val="pt-BR"/>
        </w:rPr>
        <w:t xml:space="preserve">. CLR via C#. </w:t>
      </w:r>
      <w:r w:rsidRPr="003714F4">
        <w:rPr>
          <w:rFonts w:eastAsia="Calibri"/>
          <w:sz w:val="28"/>
          <w:szCs w:val="28"/>
        </w:rPr>
        <w:t>Программирование на платформе Microsoft .NET Framework 4.5 на языке C# / Д. Рихтер. — Санкт-Петербург: Питер, 2020. — 896 с.</w:t>
      </w:r>
    </w:p>
    <w:p w14:paraId="4315FCCE" w14:textId="38694A69" w:rsidR="003714F4" w:rsidRPr="003714F4" w:rsidRDefault="003714F4" w:rsidP="00787689">
      <w:pPr>
        <w:pStyle w:val="aff4"/>
        <w:numPr>
          <w:ilvl w:val="0"/>
          <w:numId w:val="14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lastRenderedPageBreak/>
        <w:t>Туманов, В. Е. Основы проектирования реляционных баз данных / В. Е. Туманов. — Москва: Интернет-Университет Информационных Технологий, 2021. — 420 с.</w:t>
      </w:r>
    </w:p>
    <w:p w14:paraId="3D904EDE" w14:textId="3A586660" w:rsidR="003714F4" w:rsidRPr="003714F4" w:rsidRDefault="003714F4" w:rsidP="00787689">
      <w:pPr>
        <w:pStyle w:val="aff4"/>
        <w:numPr>
          <w:ilvl w:val="0"/>
          <w:numId w:val="14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proofErr w:type="spellStart"/>
      <w:r w:rsidRPr="003714F4">
        <w:rPr>
          <w:rFonts w:eastAsia="Calibri"/>
          <w:sz w:val="28"/>
          <w:szCs w:val="28"/>
        </w:rPr>
        <w:t>Фленов</w:t>
      </w:r>
      <w:proofErr w:type="spellEnd"/>
      <w:r w:rsidRPr="003714F4">
        <w:rPr>
          <w:rFonts w:eastAsia="Calibri"/>
          <w:sz w:val="28"/>
          <w:szCs w:val="28"/>
        </w:rPr>
        <w:t xml:space="preserve">, М. Е. Библия C# / М. Е. </w:t>
      </w:r>
      <w:proofErr w:type="spellStart"/>
      <w:r w:rsidRPr="003714F4">
        <w:rPr>
          <w:rFonts w:eastAsia="Calibri"/>
          <w:sz w:val="28"/>
          <w:szCs w:val="28"/>
        </w:rPr>
        <w:t>Фленов</w:t>
      </w:r>
      <w:proofErr w:type="spellEnd"/>
      <w:r w:rsidRPr="003714F4">
        <w:rPr>
          <w:rFonts w:eastAsia="Calibri"/>
          <w:sz w:val="28"/>
          <w:szCs w:val="28"/>
        </w:rPr>
        <w:t>. — Санкт-Петербург: БХВ-Петербург, 2023. — 560 с.</w:t>
      </w:r>
    </w:p>
    <w:p w14:paraId="642E60EE" w14:textId="6C5C4E9C" w:rsidR="003714F4" w:rsidRPr="003714F4" w:rsidRDefault="003714F4" w:rsidP="00787689">
      <w:pPr>
        <w:pStyle w:val="aff4"/>
        <w:numPr>
          <w:ilvl w:val="0"/>
          <w:numId w:val="14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proofErr w:type="spellStart"/>
      <w:r w:rsidRPr="003714F4">
        <w:rPr>
          <w:rFonts w:eastAsia="Calibri"/>
          <w:sz w:val="28"/>
          <w:szCs w:val="28"/>
        </w:rPr>
        <w:t>Шилдт</w:t>
      </w:r>
      <w:proofErr w:type="spellEnd"/>
      <w:r w:rsidRPr="003714F4">
        <w:rPr>
          <w:rFonts w:eastAsia="Calibri"/>
          <w:sz w:val="28"/>
          <w:szCs w:val="28"/>
        </w:rPr>
        <w:t xml:space="preserve">, Г. C# 8.0. Полное руководство / Г. </w:t>
      </w:r>
      <w:proofErr w:type="spellStart"/>
      <w:r w:rsidRPr="003714F4">
        <w:rPr>
          <w:rFonts w:eastAsia="Calibri"/>
          <w:sz w:val="28"/>
          <w:szCs w:val="28"/>
        </w:rPr>
        <w:t>Шилдт</w:t>
      </w:r>
      <w:proofErr w:type="spellEnd"/>
      <w:r w:rsidRPr="003714F4">
        <w:rPr>
          <w:rFonts w:eastAsia="Calibri"/>
          <w:sz w:val="28"/>
          <w:szCs w:val="28"/>
        </w:rPr>
        <w:t>. — Москва: Диалектика, 2021. — 1000 с.</w:t>
      </w:r>
    </w:p>
    <w:p w14:paraId="4062E980" w14:textId="13D326B1" w:rsidR="005701B2" w:rsidRDefault="005701B2" w:rsidP="00E23ECF">
      <w:pPr>
        <w:pStyle w:val="aff4"/>
        <w:spacing w:line="360" w:lineRule="auto"/>
        <w:ind w:left="709"/>
        <w:rPr>
          <w:noProof/>
          <w:sz w:val="28"/>
          <w:szCs w:val="28"/>
        </w:rPr>
      </w:pPr>
    </w:p>
    <w:p w14:paraId="651E9592" w14:textId="0E6B8A74" w:rsidR="00BB2F7D" w:rsidRPr="00326CC6" w:rsidRDefault="00BB2F7D" w:rsidP="00326CC6">
      <w:pPr>
        <w:spacing w:line="360" w:lineRule="auto"/>
        <w:rPr>
          <w:noProof/>
          <w:sz w:val="28"/>
          <w:szCs w:val="28"/>
        </w:rPr>
      </w:pPr>
    </w:p>
    <w:sectPr w:rsidR="00BB2F7D" w:rsidRPr="00326CC6" w:rsidSect="00587221">
      <w:headerReference w:type="default" r:id="rId13"/>
      <w:headerReference w:type="first" r:id="rId14"/>
      <w:pgSz w:w="11906" w:h="16838"/>
      <w:pgMar w:top="1134" w:right="851" w:bottom="1418" w:left="1620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F529" w14:textId="77777777" w:rsidR="008C5F5B" w:rsidRDefault="008C5F5B">
      <w:r>
        <w:separator/>
      </w:r>
    </w:p>
  </w:endnote>
  <w:endnote w:type="continuationSeparator" w:id="0">
    <w:p w14:paraId="43C90EB2" w14:textId="77777777" w:rsidR="008C5F5B" w:rsidRDefault="008C5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enQuanYi Micro Hei">
    <w:altName w:val="MS Gothic"/>
    <w:charset w:val="80"/>
    <w:family w:val="auto"/>
    <w:pitch w:val="variable"/>
  </w:font>
  <w:font w:name="font373">
    <w:altName w:val="MS Mincho"/>
    <w:charset w:val="8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A809E" w14:textId="77777777" w:rsidR="008C5F5B" w:rsidRDefault="008C5F5B">
      <w:r>
        <w:separator/>
      </w:r>
    </w:p>
  </w:footnote>
  <w:footnote w:type="continuationSeparator" w:id="0">
    <w:p w14:paraId="79FE2283" w14:textId="77777777" w:rsidR="008C5F5B" w:rsidRDefault="008C5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0E72C" w14:textId="459DA804" w:rsidR="00F15333" w:rsidRDefault="00F53A6F">
    <w:pPr>
      <w:pStyle w:val="ab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1" layoutInCell="0" allowOverlap="1" wp14:anchorId="233A53F9" wp14:editId="67AF27FB">
              <wp:simplePos x="0" y="0"/>
              <wp:positionH relativeFrom="page">
                <wp:posOffset>707390</wp:posOffset>
              </wp:positionH>
              <wp:positionV relativeFrom="page">
                <wp:posOffset>206375</wp:posOffset>
              </wp:positionV>
              <wp:extent cx="6588760" cy="10189210"/>
              <wp:effectExtent l="21590" t="15875" r="19050" b="15240"/>
              <wp:wrapNone/>
              <wp:docPr id="205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0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4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5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6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6510E4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FB25B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9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F39C01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0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0F1741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63C48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59EB58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3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507F4C" w14:textId="77777777" w:rsidR="00F15333" w:rsidRPr="00F53A6F" w:rsidRDefault="00F15333" w:rsidP="00DE265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787689">
                              <w:rPr>
                                <w:rFonts w:ascii="Arial" w:hAnsi="Arial" w:cs="Arial"/>
                                <w:i/>
                                <w:iCs/>
                                <w:noProof/>
                                <w:sz w:val="28"/>
                                <w:szCs w:val="28"/>
                              </w:rPr>
                              <w:t>24</w:t>
                            </w: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4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25231" w14:textId="3CDF502E" w:rsidR="00F15333" w:rsidRDefault="00F0598E" w:rsidP="00FC339D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РПМ</w:t>
                            </w:r>
                            <w:r w:rsidR="00DA40C2" w:rsidRPr="00E23EC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9456EB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37</w:t>
                            </w:r>
                            <w:r w:rsidR="00DA40C2" w:rsidRPr="00E23EC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  <w:r w:rsidR="00DA40C2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3A53F9" id="Group 1" o:spid="_x0000_s1026" style="position:absolute;margin-left:55.7pt;margin-top:16.25pt;width:518.8pt;height:802.3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9N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nYX44&#10;E46ATL4AAAD//wMAUEsBAi0AFAAGAAgAAAAhANvh9svuAAAAhQEAABMAAAAAAAAAAAAAAAAAAAAA&#10;AFtDb250ZW50X1R5cGVzXS54bWxQSwECLQAUAAYACAAAACEAWvQsW78AAAAVAQAACwAAAAAAAAAA&#10;AAAAAAAfAQAAX3JlbHMvLnJlbHNQSwECLQAUAAYACAAAACEAOo/Tdb0AAADcAAAADwAAAAAAAAAA&#10;AAAAAAAHAgAAZHJzL2Rvd25yZXYueG1sUEsFBgAAAAADAAMAtwAAAPE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bu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iZx&#10;DN8z4QjI1QcAAP//AwBQSwECLQAUAAYACAAAACEA2+H2y+4AAACFAQAAEwAAAAAAAAAAAAAAAAAA&#10;AAAAW0NvbnRlbnRfVHlwZXNdLnhtbFBLAQItABQABgAIAAAAIQBa9CxbvwAAABUBAAALAAAAAAAA&#10;AAAAAAAAAB8BAABfcmVscy8ucmVsc1BLAQItABQABgAIAAAAIQBVw3buvwAAANw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ei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J&#10;DN8z4QjI1QcAAP//AwBQSwECLQAUAAYACAAAACEA2+H2y+4AAACFAQAAEwAAAAAAAAAAAAAAAAAA&#10;AAAAW0NvbnRlbnRfVHlwZXNdLnhtbFBLAQItABQABgAIAAAAIQBa9CxbvwAAABUBAAALAAAAAAAA&#10;AAAAAAAAAB8BAABfcmVscy8ucmVsc1BLAQItABQABgAIAAAAIQClEeiZvwAAANw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0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j&#10;CXzPhCMgVx8AAAD//wMAUEsBAi0AFAAGAAgAAAAhANvh9svuAAAAhQEAABMAAAAAAAAAAAAAAAAA&#10;AAAAAFtDb250ZW50X1R5cGVzXS54bWxQSwECLQAUAAYACAAAACEAWvQsW78AAAAVAQAACwAAAAAA&#10;AAAAAAAAAAAfAQAAX3JlbHMvLnJlbHNQSwECLQAUAAYACAAAACEAyl1NAsAAAADcAAAADwAAAAAA&#10;AAAAAAAAAAAHAgAAZHJzL2Rvd25yZXYueG1sUEsFBgAAAAADAAMAtwAAAPQ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HDt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J&#10;DL5nwhGQ6w8AAAD//wMAUEsBAi0AFAAGAAgAAAAhANvh9svuAAAAhQEAABMAAAAAAAAAAAAAAAAA&#10;AAAAAFtDb250ZW50X1R5cGVzXS54bWxQSwECLQAUAAYACAAAACEAWvQsW78AAAAVAQAACwAAAAAA&#10;AAAAAAAAAAAfAQAAX3JlbHMvLnJlbHNQSwECLQAUAAYACAAAACEAKvhw7cAAAADcAAAADwAAAAAA&#10;AAAAAAAAAAAHAgAAZHJzL2Rvd25yZXYueG1sUEsFBgAAAAADAAMAtwAAAPQ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+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9VFGPsMAAADcAAAADwAA&#10;AAAAAAAAAAAAAAAHAgAAZHJzL2Rvd25yZXYueG1sUEsFBgAAAAADAAMAtwAAAPcCAAAAAA==&#10;" filled="f" stroked="f" strokeweight=".25pt">
                <v:textbox inset="1pt,1pt,1pt,1pt">
                  <w:txbxContent>
                    <w:p w14:paraId="446510E4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<v:textbox inset="1pt,1pt,1pt,1pt">
                  <w:txbxContent>
                    <w:p w14:paraId="117FB25B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<v:textbox inset="1pt,1pt,1pt,1pt">
                  <w:txbxContent>
                    <w:p w14:paraId="53F39C01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BT3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vnx&#10;TDwCcvsHAAD//wMAUEsBAi0AFAAGAAgAAAAhANvh9svuAAAAhQEAABMAAAAAAAAAAAAAAAAAAAAA&#10;AFtDb250ZW50X1R5cGVzXS54bWxQSwECLQAUAAYACAAAACEAWvQsW78AAAAVAQAACwAAAAAAAAAA&#10;AAAAAAAfAQAAX3JlbHMvLnJlbHNQSwECLQAUAAYACAAAACEAtNQU970AAADcAAAADwAAAAAAAAAA&#10;AAAAAAAHAgAAZHJzL2Rvd25yZXYueG1sUEsFBgAAAAADAAMAtwAAAPECAAAAAA==&#10;" filled="f" stroked="f" strokeweight=".25pt">
                <v:textbox inset="1pt,1pt,1pt,1pt">
                  <w:txbxContent>
                    <w:p w14:paraId="770F1741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<v:textbox inset="1pt,1pt,1pt,1pt">
                  <w:txbxContent>
                    <w:p w14:paraId="0DA63C48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<v:textbox inset="1pt,1pt,1pt,1pt">
                  <w:txbxContent>
                    <w:p w14:paraId="2C59EB58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73507F4C" w14:textId="77777777" w:rsidR="00F15333" w:rsidRPr="00F53A6F" w:rsidRDefault="00F15333" w:rsidP="00DE265D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8"/>
                          <w:szCs w:val="28"/>
                        </w:rPr>
                      </w:pPr>
                      <w:r w:rsidRPr="00F53A6F">
                        <w:rPr>
                          <w:rFonts w:ascii="Arial" w:hAnsi="Arial" w:cs="Arial"/>
                          <w:i/>
                          <w:iCs/>
                          <w:sz w:val="28"/>
                          <w:szCs w:val="28"/>
                        </w:rPr>
                        <w:fldChar w:fldCharType="begin"/>
                      </w:r>
                      <w:r w:rsidRPr="00F53A6F">
                        <w:rPr>
                          <w:rFonts w:ascii="Arial" w:hAnsi="Arial" w:cs="Arial"/>
                          <w:i/>
                          <w:iCs/>
                          <w:sz w:val="28"/>
                          <w:szCs w:val="28"/>
                        </w:rPr>
                        <w:instrText>PAGE   \* MERGEFORMAT</w:instrText>
                      </w:r>
                      <w:r w:rsidRPr="00F53A6F">
                        <w:rPr>
                          <w:rFonts w:ascii="Arial" w:hAnsi="Arial" w:cs="Arial"/>
                          <w:i/>
                          <w:iCs/>
                          <w:sz w:val="28"/>
                          <w:szCs w:val="28"/>
                        </w:rPr>
                        <w:fldChar w:fldCharType="separate"/>
                      </w:r>
                      <w:r w:rsidR="00787689">
                        <w:rPr>
                          <w:rFonts w:ascii="Arial" w:hAnsi="Arial" w:cs="Arial"/>
                          <w:i/>
                          <w:iCs/>
                          <w:noProof/>
                          <w:sz w:val="28"/>
                          <w:szCs w:val="28"/>
                        </w:rPr>
                        <w:t>24</w:t>
                      </w:r>
                      <w:r w:rsidRPr="00F53A6F">
                        <w:rPr>
                          <w:rFonts w:ascii="Arial" w:hAnsi="Arial" w:cs="Arial"/>
                          <w:i/>
                          <w:iCs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L0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S&#10;dA6/Z+IRkNsPAAAA//8DAFBLAQItABQABgAIAAAAIQDb4fbL7gAAAIUBAAATAAAAAAAAAAAAAAAA&#10;AAAAAABbQ29udGVudF9UeXBlc10ueG1sUEsBAi0AFAAGAAgAAAAhAFr0LFu/AAAAFQEAAAsAAAAA&#10;AAAAAAAAAAAAHwEAAF9yZWxzLy5yZWxzUEsBAi0AFAAGAAgAAAAhAMvvEvTBAAAA3AAAAA8AAAAA&#10;AAAAAAAAAAAABwIAAGRycy9kb3ducmV2LnhtbFBLBQYAAAAAAwADALcAAAD1AgAAAAA=&#10;" filled="f" stroked="f" strokeweight=".25pt">
                <v:textbox inset="1pt,1pt,1pt,1pt">
                  <w:txbxContent>
                    <w:p w14:paraId="50125231" w14:textId="3CDF502E" w:rsidR="00F15333" w:rsidRDefault="00F0598E" w:rsidP="00FC339D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РПМ</w:t>
                      </w:r>
                      <w:r w:rsidR="00DA40C2" w:rsidRPr="00E23EC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9456EB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37</w:t>
                      </w:r>
                      <w:r w:rsidR="00DA40C2" w:rsidRPr="00E23EC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  <w:r w:rsidR="00DA40C2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8606E" w14:textId="330092FD" w:rsidR="00F15333" w:rsidRDefault="00F53A6F">
    <w:pPr>
      <w:pStyle w:val="ab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789D964E" wp14:editId="28CBF19B">
              <wp:simplePos x="0" y="0"/>
              <wp:positionH relativeFrom="page">
                <wp:posOffset>628015</wp:posOffset>
              </wp:positionH>
              <wp:positionV relativeFrom="page">
                <wp:posOffset>262255</wp:posOffset>
              </wp:positionV>
              <wp:extent cx="6588760" cy="10204450"/>
              <wp:effectExtent l="18415" t="14605" r="12700" b="20320"/>
              <wp:wrapNone/>
              <wp:docPr id="19" name="Группа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04450"/>
                        <a:chOff x="0" y="0"/>
                        <a:chExt cx="20000" cy="20000"/>
                      </a:xfrm>
                    </wpg:grpSpPr>
                    <wps:wsp>
                      <wps:cNvPr id="20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Line 5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5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5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Rectangle 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6E690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C4F58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ED9538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6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2AC72B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C0567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6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B8C56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98DEE6" w14:textId="77777777" w:rsidR="00F15333" w:rsidRPr="000F0E6A" w:rsidRDefault="00F15333" w:rsidP="000641A7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69"/>
                      <wps:cNvSpPr>
                        <a:spLocks noChangeArrowheads="1"/>
                      </wps:cNvSpPr>
                      <wps:spPr bwMode="auto">
                        <a:xfrm>
                          <a:off x="7760" y="17361"/>
                          <a:ext cx="12159" cy="5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7130AF" w14:textId="558D2000" w:rsidR="00F15333" w:rsidRPr="00A23661" w:rsidRDefault="00F0598E" w:rsidP="000641A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РПМ</w:t>
                            </w:r>
                            <w:r w:rsidR="00F15333" w:rsidRPr="00E23EC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9456EB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37</w:t>
                            </w:r>
                            <w:r w:rsidR="00F15333" w:rsidRPr="00E23EC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  <w:r w:rsidR="00DA40C2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Line 7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7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7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7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7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3" name="Group 7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4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38D64F" w14:textId="77777777" w:rsidR="00F15333" w:rsidRDefault="00F15333" w:rsidP="000641A7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F3ADBC" w14:textId="4727A671" w:rsidR="00B863F7" w:rsidRPr="006F49F3" w:rsidRDefault="00B863F7">
                              <w:r w:rsidRPr="006F49F3"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  <w:szCs w:val="16"/>
                                </w:rPr>
                                <w:t>Нестеренко Н.А</w:t>
                              </w:r>
                              <w:r w:rsidR="006F49F3"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" name="Group 7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8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DE27FA" w14:textId="77777777" w:rsidR="00F15333" w:rsidRDefault="00F15333" w:rsidP="000641A7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219BCF" w14:textId="05AB498E" w:rsidR="00F15333" w:rsidRPr="00972DEF" w:rsidRDefault="00972DEF" w:rsidP="000641A7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972DEF"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  <w:szCs w:val="16"/>
                                </w:rPr>
                                <w:t>Запорожец О.И.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" name="Group 8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1DF799" w14:textId="77777777" w:rsidR="00F15333" w:rsidRDefault="00F15333" w:rsidP="000641A7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BEFD2A" w14:textId="77777777" w:rsidR="00F15333" w:rsidRPr="00E31788" w:rsidRDefault="00F15333" w:rsidP="000641A7">
                              <w:pPr>
                                <w:rPr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" name="Group 8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4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028C6" w14:textId="77777777" w:rsidR="00F15333" w:rsidRDefault="00F15333" w:rsidP="000641A7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6FF1B2" w14:textId="4713CA1B" w:rsidR="00F15333" w:rsidRPr="00F53A6F" w:rsidRDefault="00F15333" w:rsidP="000641A7">
                              <w:pPr>
                                <w:pStyle w:val="af"/>
                                <w:rPr>
                                  <w:rFonts w:ascii="Arial" w:hAnsi="Arial" w:cs="Arial"/>
                                  <w:iCs/>
                                  <w:color w:val="FF0000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" name="Group 8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2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864FD" w14:textId="77777777" w:rsidR="00F15333" w:rsidRDefault="00F15333" w:rsidP="000641A7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A76422" w14:textId="288D9E36" w:rsidR="00F15333" w:rsidRPr="00F53A6F" w:rsidRDefault="00001A24" w:rsidP="000641A7">
                              <w:pPr>
                                <w:pStyle w:val="af"/>
                                <w:rPr>
                                  <w:rFonts w:ascii="Arial" w:hAnsi="Arial" w:cs="Arial"/>
                                  <w:iCs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Cs/>
                                  <w:sz w:val="18"/>
                                  <w:lang w:val="ru-RU"/>
                                </w:rPr>
                                <w:t>Чумак И.В.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92" name="Line 9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4" name="Rectangle 9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B99C14" w14:textId="5E6412D1" w:rsidR="00F15333" w:rsidRDefault="00F53A6F" w:rsidP="000641A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Тема по приказу</w:t>
                            </w:r>
                          </w:p>
                          <w:p w14:paraId="4032C6B3" w14:textId="77777777" w:rsidR="00F53A6F" w:rsidRPr="00F53A6F" w:rsidRDefault="00F53A6F" w:rsidP="000641A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</w:p>
                          <w:p w14:paraId="41DBCECB" w14:textId="3FE3B986" w:rsidR="00F15333" w:rsidRPr="00F71BC2" w:rsidRDefault="00F71BC2" w:rsidP="00F71BC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71BC2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Разработка системы учёта проката спортивного инвентаря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5" name="Line 9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Line 9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Line 9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Rectangle 9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C2905F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Rectangle 9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F57EAF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Rectangle 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771A2" w14:textId="5F48C36F" w:rsidR="00F15333" w:rsidRPr="001B0143" w:rsidRDefault="009456EB" w:rsidP="000641A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Line 9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3" name="Line 9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4" name="Rectangle 100"/>
                      <wps:cNvSpPr>
                        <a:spLocks noChangeArrowheads="1"/>
                      </wps:cNvSpPr>
                      <wps:spPr bwMode="auto">
                        <a:xfrm>
                          <a:off x="14295" y="18969"/>
                          <a:ext cx="5609" cy="9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D15C7A" w14:textId="7AA0787D" w:rsidR="00F15333" w:rsidRPr="00301D4B" w:rsidRDefault="00F15333" w:rsidP="000641A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</w:rPr>
                            </w:pPr>
                            <w:r w:rsidRPr="00301D4B"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0"/>
                                <w:shd w:val="clear" w:color="auto" w:fill="FFFFFF"/>
                              </w:rPr>
                              <w:t>ТИ (филиал) ДГТУ в г. Азове</w:t>
                            </w:r>
                            <w:r w:rsidRPr="00301D4B"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0"/>
                                <w:shd w:val="clear" w:color="auto" w:fill="FFFFFF"/>
                              </w:rPr>
                              <w:br/>
                              <w:t>кафедра «</w:t>
                            </w:r>
                            <w:proofErr w:type="spellStart"/>
                            <w:r w:rsidRPr="00301D4B"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0"/>
                                <w:shd w:val="clear" w:color="auto" w:fill="FFFFFF"/>
                              </w:rPr>
                              <w:t>ВТиП</w:t>
                            </w:r>
                            <w:proofErr w:type="spellEnd"/>
                            <w:r w:rsidRPr="00301D4B"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0"/>
                                <w:shd w:val="clear" w:color="auto" w:fill="FFFFFF"/>
                              </w:rPr>
                              <w:t>»</w:t>
                            </w:r>
                          </w:p>
                          <w:p w14:paraId="49206A88" w14:textId="77777777" w:rsidR="00F15333" w:rsidRPr="00F6252C" w:rsidRDefault="00F15333" w:rsidP="000641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9D964E" id="Группа 19" o:spid="_x0000_s1046" style="position:absolute;margin-left:49.45pt;margin-top:20.65pt;width:518.8pt;height:803.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">
              <v:rect id="Rectangle 5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" filled="f" strokeweight="2pt"/>
              <v:line id="Line 5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5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5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5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6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<v:line id="Line 6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rect id="Rectangle 6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7016E690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6A6C4F58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14:paraId="55ED9538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6E2AC72B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350C0567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069B8C56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2598DEE6" w14:textId="77777777" w:rsidR="00F15333" w:rsidRPr="000F0E6A" w:rsidRDefault="00F15333" w:rsidP="000641A7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69" o:spid="_x0000_s1064" style="position:absolute;left:7760;top:17361;width:12159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87130AF" w14:textId="558D2000" w:rsidR="00F15333" w:rsidRPr="00A23661" w:rsidRDefault="00F0598E" w:rsidP="000641A7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РПМ</w:t>
                      </w:r>
                      <w:r w:rsidR="00F15333" w:rsidRPr="00E23EC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9456EB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37</w:t>
                      </w:r>
                      <w:r w:rsidR="00F15333" w:rsidRPr="00E23EC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  <w:r w:rsidR="00DA40C2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 xml:space="preserve"> ПЗ</w:t>
                      </w:r>
                    </w:p>
                  </w:txbxContent>
                </v:textbox>
              </v:rect>
              <v:line id="Line 7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7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7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7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line id="Line 7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<v:group id="Group 7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<v:rect id="Rectangle 7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<v:textbox inset="1pt,1pt,1pt,1pt">
                    <w:txbxContent>
                      <w:p w14:paraId="5638D64F" w14:textId="77777777" w:rsidR="00F15333" w:rsidRDefault="00F15333" w:rsidP="000641A7">
                        <w:pPr>
                          <w:pStyle w:val="af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8FYvwAAANo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" filled="f" stroked="f" strokeweight=".25pt">
                  <v:textbox inset="1pt,1pt,1pt,1pt">
                    <w:txbxContent>
                      <w:p w14:paraId="00F3ADBC" w14:textId="4727A671" w:rsidR="00B863F7" w:rsidRPr="006F49F3" w:rsidRDefault="00B863F7">
                        <w:r w:rsidRPr="006F49F3"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  <w:t>Нестеренко Н.А</w:t>
                        </w:r>
                        <w:r w:rsidR="006F49F3"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7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7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29DE27FA" w14:textId="77777777" w:rsidR="00F15333" w:rsidRDefault="00F15333" w:rsidP="000641A7">
                        <w:pPr>
                          <w:pStyle w:val="af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42219BCF" w14:textId="05AB498E" w:rsidR="00F15333" w:rsidRPr="00972DEF" w:rsidRDefault="00972DEF" w:rsidP="000641A7">
                        <w:pPr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972DEF"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  <w:t>Запорожец О.И.</w:t>
                        </w:r>
                      </w:p>
                    </w:txbxContent>
                  </v:textbox>
                </v:rect>
              </v:group>
              <v:group id="Group 8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rect id="Rectangle 8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" filled="f" stroked="f" strokeweight=".25pt">
                  <v:textbox inset="1pt,1pt,1pt,1pt">
                    <w:txbxContent>
                      <w:p w14:paraId="021DF799" w14:textId="77777777" w:rsidR="00F15333" w:rsidRDefault="00F15333" w:rsidP="000641A7">
                        <w:pPr>
                          <w:pStyle w:val="af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R4U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" filled="f" stroked="f" strokeweight=".25pt">
                  <v:textbox inset="1pt,1pt,1pt,1pt">
                    <w:txbxContent>
                      <w:p w14:paraId="78BEFD2A" w14:textId="77777777" w:rsidR="00F15333" w:rsidRPr="00E31788" w:rsidRDefault="00F15333" w:rsidP="000641A7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8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rect id="Rectangle 8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1B3028C6" w14:textId="77777777" w:rsidR="00F15333" w:rsidRDefault="00F15333" w:rsidP="000641A7">
                        <w:pPr>
                          <w:pStyle w:val="af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8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736FF1B2" w14:textId="4713CA1B" w:rsidR="00F15333" w:rsidRPr="00F53A6F" w:rsidRDefault="00F15333" w:rsidP="000641A7">
                        <w:pPr>
                          <w:pStyle w:val="af"/>
                          <w:rPr>
                            <w:rFonts w:ascii="Arial" w:hAnsi="Arial" w:cs="Arial"/>
                            <w:iCs/>
                            <w:color w:val="FF0000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Rectangle 8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  <v:textbox inset="1pt,1pt,1pt,1pt">
                    <w:txbxContent>
                      <w:p w14:paraId="413864FD" w14:textId="77777777" w:rsidR="00F15333" w:rsidRDefault="00F15333" w:rsidP="000641A7">
                        <w:pPr>
                          <w:pStyle w:val="af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27A76422" w14:textId="288D9E36" w:rsidR="00F15333" w:rsidRPr="00F53A6F" w:rsidRDefault="00001A24" w:rsidP="000641A7">
                        <w:pPr>
                          <w:pStyle w:val="af"/>
                          <w:rPr>
                            <w:rFonts w:ascii="Arial" w:hAnsi="Arial" w:cs="Arial"/>
                            <w:iCs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sz w:val="18"/>
                            <w:lang w:val="ru-RU"/>
                          </w:rPr>
                          <w:t>Чумак И.В.</w:t>
                        </w:r>
                      </w:p>
                    </w:txbxContent>
                  </v:textbox>
                </v:rect>
              </v:group>
              <v:line id="Line 9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4q/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2P4&#10;PhMukKsPAAAA//8DAFBLAQItABQABgAIAAAAIQDb4fbL7gAAAIUBAAATAAAAAAAAAAAAAAAAAAAA&#10;AABbQ29udGVudF9UeXBlc10ueG1sUEsBAi0AFAAGAAgAAAAhAFr0LFu/AAAAFQEAAAsAAAAAAAAA&#10;AAAAAAAAHwEAAF9yZWxzLy5yZWxzUEsBAi0AFAAGAAgAAAAhABPnir++AAAA3AAAAA8AAAAAAAAA&#10;AAAAAAAABwIAAGRycy9kb3ducmV2LnhtbFBLBQYAAAAAAwADALcAAADyAgAAAAA=&#10;" strokeweight="2pt"/>
              <v:rect id="Rectangle 9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bpv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X87g&#10;/Uy8QG5eAAAA//8DAFBLAQItABQABgAIAAAAIQDb4fbL7gAAAIUBAAATAAAAAAAAAAAAAAAAAAAA&#10;AABbQ29udGVudF9UeXBlc10ueG1sUEsBAi0AFAAGAAgAAAAhAFr0LFu/AAAAFQEAAAsAAAAAAAAA&#10;AAAAAAAAHwEAAF9yZWxzLy5yZWxzUEsBAi0AFAAGAAgAAAAhALN1um++AAAA3AAAAA8AAAAAAAAA&#10;AAAAAAAABwIAAGRycy9kb3ducmV2LnhtbFBLBQYAAAAAAwADALcAAADyAgAAAAA=&#10;" filled="f" stroked="f" strokeweight=".25pt">
                <v:textbox inset="1pt,1pt,1pt,1pt">
                  <w:txbxContent>
                    <w:p w14:paraId="75B99C14" w14:textId="5E6412D1" w:rsidR="00F15333" w:rsidRDefault="00F53A6F" w:rsidP="000641A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F53A6F">
                        <w:rPr>
                          <w:rFonts w:ascii="Arial" w:hAnsi="Arial" w:cs="Arial"/>
                          <w:i/>
                          <w:iCs/>
                        </w:rPr>
                        <w:t>Тема по приказу</w:t>
                      </w:r>
                    </w:p>
                    <w:p w14:paraId="4032C6B3" w14:textId="77777777" w:rsidR="00F53A6F" w:rsidRPr="00F53A6F" w:rsidRDefault="00F53A6F" w:rsidP="000641A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</w:rPr>
                      </w:pPr>
                    </w:p>
                    <w:p w14:paraId="41DBCECB" w14:textId="3FE3B986" w:rsidR="00F15333" w:rsidRPr="00F71BC2" w:rsidRDefault="00F71BC2" w:rsidP="00F71BC2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 w:rsidRPr="00F71BC2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Разработка системы учёта проката спортивного инвентаря</w:t>
                      </w:r>
                    </w:p>
                  </w:txbxContent>
                </v:textbox>
              </v:rect>
              <v:line id="Line 9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hLL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xP4&#10;PhMukKsPAAAA//8DAFBLAQItABQABgAIAAAAIQDb4fbL7gAAAIUBAAATAAAAAAAAAAAAAAAAAAAA&#10;AABbQ29udGVudF9UeXBlc10ueG1sUEsBAi0AFAAGAAgAAAAhAFr0LFu/AAAAFQEAAAsAAAAAAAAA&#10;AAAAAAAAHwEAAF9yZWxzLy5yZWxzUEsBAi0AFAAGAAgAAAAhAJwOEsu+AAAA3AAAAA8AAAAAAAAA&#10;AAAAAAAABwIAAGRycy9kb3ducmV2LnhtbFBLBQYAAAAAAwADALcAAADyAgAAAAA=&#10;" strokeweight="2pt"/>
              <v:line id="Line 9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Ckn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L+fw90y4QK5fAAAA//8DAFBLAQItABQABgAIAAAAIQDb4fbL7gAAAIUBAAATAAAAAAAAAAAAAAAA&#10;AAAAAABbQ29udGVudF9UeXBlc10ueG1sUEsBAi0AFAAGAAgAAAAhAFr0LFu/AAAAFQEAAAsAAAAA&#10;AAAAAAAAAAAAHwEAAF9yZWxzLy5yZWxzUEsBAi0AFAAGAAgAAAAhAAOQKSfBAAAA3AAAAA8AAAAA&#10;AAAAAAAAAAAABwIAAGRycy9kb3ducmV2LnhtbFBLBQYAAAAAAwADALcAAAD1AgAAAAA=&#10;" strokeweight="2pt"/>
              <v:line id="Line 9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" strokeweight="2pt"/>
              <v:rect id="Rectangle 9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32C2905F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7EF57EAF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9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58A771A2" w14:textId="5F48C36F" w:rsidR="00F15333" w:rsidRPr="001B0143" w:rsidRDefault="009456EB" w:rsidP="000641A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30</w:t>
                      </w:r>
                    </w:p>
                  </w:txbxContent>
                </v:textbox>
              </v:rect>
              <v:line id="Line 9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/z3xAAAANw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MvhfiYdATn9BwAA//8DAFBLAQItABQABgAIAAAAIQDb4fbL7gAAAIUBAAATAAAAAAAAAAAA&#10;AAAAAAAAAABbQ29udGVudF9UeXBlc10ueG1sUEsBAi0AFAAGAAgAAAAhAFr0LFu/AAAAFQEAAAsA&#10;AAAAAAAAAAAAAAAAHwEAAF9yZWxzLy5yZWxzUEsBAi0AFAAGAAgAAAAhAKR7/PfEAAAA3AAAAA8A&#10;AAAAAAAAAAAAAAAABwIAAGRycy9kb3ducmV2LnhtbFBLBQYAAAAAAwADALcAAAD4AgAAAAA=&#10;" strokeweight="1pt"/>
              <v:line id="Line 9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1lsxQAAANw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" strokeweight="1pt"/>
              <v:rect id="Rectangle 100" o:spid="_x0000_s1095" style="position:absolute;left:14295;top:18969;width:5609;height: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02D15C7A" w14:textId="7AA0787D" w:rsidR="00F15333" w:rsidRPr="00301D4B" w:rsidRDefault="00F15333" w:rsidP="000641A7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</w:rPr>
                      </w:pPr>
                      <w:r w:rsidRPr="00301D4B"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0"/>
                          <w:shd w:val="clear" w:color="auto" w:fill="FFFFFF"/>
                        </w:rPr>
                        <w:t>ТИ (филиал) ДГТУ в г. Азове</w:t>
                      </w:r>
                      <w:r w:rsidRPr="00301D4B"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0"/>
                          <w:shd w:val="clear" w:color="auto" w:fill="FFFFFF"/>
                        </w:rPr>
                        <w:br/>
                        <w:t>кафедра «</w:t>
                      </w:r>
                      <w:proofErr w:type="spellStart"/>
                      <w:r w:rsidRPr="00301D4B"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0"/>
                          <w:shd w:val="clear" w:color="auto" w:fill="FFFFFF"/>
                        </w:rPr>
                        <w:t>ВТиП</w:t>
                      </w:r>
                      <w:proofErr w:type="spellEnd"/>
                      <w:r w:rsidRPr="00301D4B"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0"/>
                          <w:shd w:val="clear" w:color="auto" w:fill="FFFFFF"/>
                        </w:rPr>
                        <w:t>»</w:t>
                      </w:r>
                    </w:p>
                    <w:p w14:paraId="49206A88" w14:textId="77777777" w:rsidR="00F15333" w:rsidRPr="00F6252C" w:rsidRDefault="00F15333" w:rsidP="000641A7">
                      <w:pPr>
                        <w:jc w:val="center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2303DD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bullet"/>
      <w:lvlText w:val=""/>
      <w:lvlJc w:val="left"/>
      <w:pPr>
        <w:tabs>
          <w:tab w:val="num" w:pos="2651"/>
        </w:tabs>
        <w:ind w:left="2651" w:hanging="360"/>
      </w:pPr>
      <w:rPr>
        <w:rFonts w:ascii="Symbol" w:hAnsi="Symbol"/>
        <w:color w:val="auto"/>
      </w:rPr>
    </w:lvl>
    <w:lvl w:ilvl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/>
        <w:color w:val="auto"/>
      </w:rPr>
    </w:lvl>
    <w:lvl w:ilvl="4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/>
        <w:color w:val="auto"/>
      </w:rPr>
    </w:lvl>
    <w:lvl w:ilvl="7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3"/>
    <w:lvl w:ilvl="0"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Times New Roman"/>
      </w:r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"/>
      <w:lvlJc w:val="left"/>
      <w:pPr>
        <w:tabs>
          <w:tab w:val="num" w:pos="2651"/>
        </w:tabs>
        <w:ind w:left="2651" w:hanging="360"/>
      </w:pPr>
      <w:rPr>
        <w:rFonts w:ascii="Symbol" w:hAnsi="Symbol"/>
      </w:rPr>
    </w:lvl>
    <w:lvl w:ilvl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/>
      </w:rPr>
    </w:lvl>
  </w:abstractNum>
  <w:abstractNum w:abstractNumId="6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7" w15:restartNumberingAfterBreak="0">
    <w:nsid w:val="0000000B"/>
    <w:multiLevelType w:val="singleLevel"/>
    <w:tmpl w:val="0000000B"/>
    <w:name w:val="WW8Num11"/>
    <w:lvl w:ilvl="0"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Times New Roman"/>
      </w:rPr>
    </w:lvl>
  </w:abstractNum>
  <w:abstractNum w:abstractNumId="8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9" w15:restartNumberingAfterBreak="0">
    <w:nsid w:val="00000019"/>
    <w:multiLevelType w:val="multilevel"/>
    <w:tmpl w:val="00000019"/>
    <w:name w:val="WW8Num41"/>
    <w:lvl w:ilvl="0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/>
      </w:rPr>
    </w:lvl>
  </w:abstractNum>
  <w:abstractNum w:abstractNumId="10" w15:restartNumberingAfterBreak="0">
    <w:nsid w:val="00000021"/>
    <w:multiLevelType w:val="singleLevel"/>
    <w:tmpl w:val="00000021"/>
    <w:name w:val="WW8Num3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005324D4"/>
    <w:multiLevelType w:val="hybridMultilevel"/>
    <w:tmpl w:val="A47C98CE"/>
    <w:lvl w:ilvl="0" w:tplc="3E1645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8244FC4C">
      <w:numFmt w:val="bullet"/>
      <w:lvlText w:val="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42959DD"/>
    <w:multiLevelType w:val="multilevel"/>
    <w:tmpl w:val="7B528E90"/>
    <w:lvl w:ilvl="0">
      <w:start w:val="1"/>
      <w:numFmt w:val="decimal"/>
      <w:pStyle w:val="Preformatte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248A7EFD"/>
    <w:multiLevelType w:val="hybridMultilevel"/>
    <w:tmpl w:val="1B3AED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93F1158"/>
    <w:multiLevelType w:val="hybridMultilevel"/>
    <w:tmpl w:val="0668206E"/>
    <w:lvl w:ilvl="0" w:tplc="3E16458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9361CC2"/>
    <w:multiLevelType w:val="hybridMultilevel"/>
    <w:tmpl w:val="CB946A80"/>
    <w:lvl w:ilvl="0" w:tplc="3E16458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E05559E"/>
    <w:multiLevelType w:val="multilevel"/>
    <w:tmpl w:val="AF10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602E23"/>
    <w:multiLevelType w:val="multilevel"/>
    <w:tmpl w:val="CC56B640"/>
    <w:lvl w:ilvl="0">
      <w:start w:val="1"/>
      <w:numFmt w:val="decimal"/>
      <w:pStyle w:val="a0"/>
      <w:lvlText w:val="%1"/>
      <w:lvlJc w:val="left"/>
      <w:pPr>
        <w:ind w:left="305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509" w:hanging="375"/>
      </w:pPr>
      <w:rPr>
        <w:b/>
      </w:rPr>
    </w:lvl>
    <w:lvl w:ilvl="2">
      <w:start w:val="1"/>
      <w:numFmt w:val="decimal"/>
      <w:lvlText w:val="1.2.%3"/>
      <w:lvlJc w:val="left"/>
      <w:pPr>
        <w:ind w:left="36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23" w:hanging="1080"/>
      </w:pPr>
    </w:lvl>
    <w:lvl w:ilvl="4">
      <w:start w:val="1"/>
      <w:numFmt w:val="decimal"/>
      <w:isLgl/>
      <w:lvlText w:val="%1.%2.%3.%4.%5"/>
      <w:lvlJc w:val="left"/>
      <w:pPr>
        <w:ind w:left="4906" w:hanging="1080"/>
      </w:pPr>
    </w:lvl>
    <w:lvl w:ilvl="5">
      <w:start w:val="1"/>
      <w:numFmt w:val="decimal"/>
      <w:isLgl/>
      <w:lvlText w:val="%1.%2.%3.%4.%5.%6"/>
      <w:lvlJc w:val="left"/>
      <w:pPr>
        <w:ind w:left="5549" w:hanging="1440"/>
      </w:pPr>
    </w:lvl>
    <w:lvl w:ilvl="6">
      <w:start w:val="1"/>
      <w:numFmt w:val="decimal"/>
      <w:isLgl/>
      <w:lvlText w:val="%1.%2.%3.%4.%5.%6.%7"/>
      <w:lvlJc w:val="left"/>
      <w:pPr>
        <w:ind w:left="5832" w:hanging="1440"/>
      </w:pPr>
    </w:lvl>
    <w:lvl w:ilvl="7">
      <w:start w:val="1"/>
      <w:numFmt w:val="decimal"/>
      <w:isLgl/>
      <w:lvlText w:val="%1.%2.%3.%4.%5.%6.%7.%8"/>
      <w:lvlJc w:val="left"/>
      <w:pPr>
        <w:ind w:left="6475" w:hanging="1800"/>
      </w:pPr>
    </w:lvl>
    <w:lvl w:ilvl="8">
      <w:start w:val="1"/>
      <w:numFmt w:val="decimal"/>
      <w:isLgl/>
      <w:lvlText w:val="%1.%2.%3.%4.%5.%6.%7.%8.%9"/>
      <w:lvlJc w:val="left"/>
      <w:pPr>
        <w:ind w:left="7118" w:hanging="2160"/>
      </w:pPr>
    </w:lvl>
  </w:abstractNum>
  <w:abstractNum w:abstractNumId="18" w15:restartNumberingAfterBreak="0">
    <w:nsid w:val="517248E9"/>
    <w:multiLevelType w:val="hybridMultilevel"/>
    <w:tmpl w:val="C7EE83E0"/>
    <w:lvl w:ilvl="0" w:tplc="3E16458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95D119F"/>
    <w:multiLevelType w:val="hybridMultilevel"/>
    <w:tmpl w:val="5FD2949E"/>
    <w:lvl w:ilvl="0" w:tplc="F718DCBA">
      <w:start w:val="1"/>
      <w:numFmt w:val="bullet"/>
      <w:pStyle w:val="a1"/>
      <w:lvlText w:val="-"/>
      <w:lvlJc w:val="left"/>
      <w:pPr>
        <w:tabs>
          <w:tab w:val="num" w:pos="1929"/>
        </w:tabs>
        <w:ind w:left="1929" w:hanging="795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689B47C6"/>
    <w:multiLevelType w:val="hybridMultilevel"/>
    <w:tmpl w:val="647429F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B350F1"/>
    <w:multiLevelType w:val="multilevel"/>
    <w:tmpl w:val="FC44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2E3741"/>
    <w:multiLevelType w:val="hybridMultilevel"/>
    <w:tmpl w:val="5D4CC924"/>
    <w:lvl w:ilvl="0" w:tplc="1C94A61A">
      <w:start w:val="1"/>
      <w:numFmt w:val="decimal"/>
      <w:lvlText w:val="1.2.%1"/>
      <w:lvlJc w:val="left"/>
      <w:pPr>
        <w:ind w:left="398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4700" w:hanging="360"/>
      </w:pPr>
    </w:lvl>
    <w:lvl w:ilvl="2" w:tplc="0419001B" w:tentative="1">
      <w:start w:val="1"/>
      <w:numFmt w:val="lowerRoman"/>
      <w:lvlText w:val="%3."/>
      <w:lvlJc w:val="right"/>
      <w:pPr>
        <w:ind w:left="5420" w:hanging="180"/>
      </w:pPr>
    </w:lvl>
    <w:lvl w:ilvl="3" w:tplc="0419000F" w:tentative="1">
      <w:start w:val="1"/>
      <w:numFmt w:val="decimal"/>
      <w:lvlText w:val="%4."/>
      <w:lvlJc w:val="left"/>
      <w:pPr>
        <w:ind w:left="6140" w:hanging="360"/>
      </w:pPr>
    </w:lvl>
    <w:lvl w:ilvl="4" w:tplc="04190019" w:tentative="1">
      <w:start w:val="1"/>
      <w:numFmt w:val="lowerLetter"/>
      <w:lvlText w:val="%5."/>
      <w:lvlJc w:val="left"/>
      <w:pPr>
        <w:ind w:left="6860" w:hanging="360"/>
      </w:pPr>
    </w:lvl>
    <w:lvl w:ilvl="5" w:tplc="0419001B" w:tentative="1">
      <w:start w:val="1"/>
      <w:numFmt w:val="lowerRoman"/>
      <w:lvlText w:val="%6."/>
      <w:lvlJc w:val="right"/>
      <w:pPr>
        <w:ind w:left="7580" w:hanging="180"/>
      </w:pPr>
    </w:lvl>
    <w:lvl w:ilvl="6" w:tplc="0419000F" w:tentative="1">
      <w:start w:val="1"/>
      <w:numFmt w:val="decimal"/>
      <w:lvlText w:val="%7."/>
      <w:lvlJc w:val="left"/>
      <w:pPr>
        <w:ind w:left="8300" w:hanging="360"/>
      </w:pPr>
    </w:lvl>
    <w:lvl w:ilvl="7" w:tplc="04190019" w:tentative="1">
      <w:start w:val="1"/>
      <w:numFmt w:val="lowerLetter"/>
      <w:lvlText w:val="%8."/>
      <w:lvlJc w:val="left"/>
      <w:pPr>
        <w:ind w:left="9020" w:hanging="360"/>
      </w:pPr>
    </w:lvl>
    <w:lvl w:ilvl="8" w:tplc="0419001B" w:tentative="1">
      <w:start w:val="1"/>
      <w:numFmt w:val="lowerRoman"/>
      <w:lvlText w:val="%9."/>
      <w:lvlJc w:val="right"/>
      <w:pPr>
        <w:ind w:left="9740" w:hanging="180"/>
      </w:pPr>
    </w:lvl>
  </w:abstractNum>
  <w:abstractNum w:abstractNumId="23" w15:restartNumberingAfterBreak="0">
    <w:nsid w:val="7D9D5664"/>
    <w:multiLevelType w:val="hybridMultilevel"/>
    <w:tmpl w:val="F8685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381100">
    <w:abstractNumId w:val="0"/>
  </w:num>
  <w:num w:numId="2" w16cid:durableId="1052198453">
    <w:abstractNumId w:val="12"/>
  </w:num>
  <w:num w:numId="3" w16cid:durableId="1229730694">
    <w:abstractNumId w:val="19"/>
  </w:num>
  <w:num w:numId="4" w16cid:durableId="496074561">
    <w:abstractNumId w:val="17"/>
  </w:num>
  <w:num w:numId="5" w16cid:durableId="2079860815">
    <w:abstractNumId w:val="22"/>
  </w:num>
  <w:num w:numId="6" w16cid:durableId="1860926002">
    <w:abstractNumId w:val="16"/>
  </w:num>
  <w:num w:numId="7" w16cid:durableId="1474523287">
    <w:abstractNumId w:val="20"/>
  </w:num>
  <w:num w:numId="8" w16cid:durableId="318772030">
    <w:abstractNumId w:val="23"/>
  </w:num>
  <w:num w:numId="9" w16cid:durableId="1477259239">
    <w:abstractNumId w:val="21"/>
  </w:num>
  <w:num w:numId="10" w16cid:durableId="1264336766">
    <w:abstractNumId w:val="13"/>
  </w:num>
  <w:num w:numId="11" w16cid:durableId="1137533180">
    <w:abstractNumId w:val="15"/>
  </w:num>
  <w:num w:numId="12" w16cid:durableId="1069964359">
    <w:abstractNumId w:val="11"/>
  </w:num>
  <w:num w:numId="13" w16cid:durableId="871377845">
    <w:abstractNumId w:val="14"/>
  </w:num>
  <w:num w:numId="14" w16cid:durableId="1499076062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716"/>
    <w:rsid w:val="00001A24"/>
    <w:rsid w:val="00001B4B"/>
    <w:rsid w:val="00004E50"/>
    <w:rsid w:val="000059F4"/>
    <w:rsid w:val="000119B2"/>
    <w:rsid w:val="0001360C"/>
    <w:rsid w:val="00013FE9"/>
    <w:rsid w:val="0001607C"/>
    <w:rsid w:val="0002059F"/>
    <w:rsid w:val="0002289B"/>
    <w:rsid w:val="00022D18"/>
    <w:rsid w:val="00022D88"/>
    <w:rsid w:val="00025A5C"/>
    <w:rsid w:val="00027157"/>
    <w:rsid w:val="00031246"/>
    <w:rsid w:val="00035254"/>
    <w:rsid w:val="000356E6"/>
    <w:rsid w:val="00036087"/>
    <w:rsid w:val="000361AC"/>
    <w:rsid w:val="0004107C"/>
    <w:rsid w:val="00041499"/>
    <w:rsid w:val="00042530"/>
    <w:rsid w:val="00042E63"/>
    <w:rsid w:val="000448FC"/>
    <w:rsid w:val="00047F37"/>
    <w:rsid w:val="00050D62"/>
    <w:rsid w:val="0005111C"/>
    <w:rsid w:val="0005351B"/>
    <w:rsid w:val="00053BE4"/>
    <w:rsid w:val="00057968"/>
    <w:rsid w:val="00061BDE"/>
    <w:rsid w:val="000624F1"/>
    <w:rsid w:val="000641A7"/>
    <w:rsid w:val="000651C3"/>
    <w:rsid w:val="000659C0"/>
    <w:rsid w:val="00070807"/>
    <w:rsid w:val="00072175"/>
    <w:rsid w:val="0007296B"/>
    <w:rsid w:val="00073E29"/>
    <w:rsid w:val="0007435E"/>
    <w:rsid w:val="00074E57"/>
    <w:rsid w:val="000774FF"/>
    <w:rsid w:val="00077F38"/>
    <w:rsid w:val="000812A2"/>
    <w:rsid w:val="00083E38"/>
    <w:rsid w:val="00085C5A"/>
    <w:rsid w:val="00086597"/>
    <w:rsid w:val="000875B2"/>
    <w:rsid w:val="000909BF"/>
    <w:rsid w:val="000927F4"/>
    <w:rsid w:val="00092F2E"/>
    <w:rsid w:val="0009324B"/>
    <w:rsid w:val="00096010"/>
    <w:rsid w:val="0009680F"/>
    <w:rsid w:val="00096885"/>
    <w:rsid w:val="0009778F"/>
    <w:rsid w:val="000A0287"/>
    <w:rsid w:val="000A2D04"/>
    <w:rsid w:val="000A392A"/>
    <w:rsid w:val="000A599C"/>
    <w:rsid w:val="000A761B"/>
    <w:rsid w:val="000B10B5"/>
    <w:rsid w:val="000B2EF6"/>
    <w:rsid w:val="000B4B46"/>
    <w:rsid w:val="000B634D"/>
    <w:rsid w:val="000B683E"/>
    <w:rsid w:val="000B7670"/>
    <w:rsid w:val="000B7A29"/>
    <w:rsid w:val="000B7B30"/>
    <w:rsid w:val="000C1CCD"/>
    <w:rsid w:val="000C566F"/>
    <w:rsid w:val="000C591A"/>
    <w:rsid w:val="000C69BE"/>
    <w:rsid w:val="000D465B"/>
    <w:rsid w:val="000D4C04"/>
    <w:rsid w:val="000D62A8"/>
    <w:rsid w:val="000D7D64"/>
    <w:rsid w:val="000E078D"/>
    <w:rsid w:val="000E19CC"/>
    <w:rsid w:val="000E2E42"/>
    <w:rsid w:val="000E40DB"/>
    <w:rsid w:val="000E4265"/>
    <w:rsid w:val="000E4F64"/>
    <w:rsid w:val="000E5A35"/>
    <w:rsid w:val="000E5E59"/>
    <w:rsid w:val="000E6AE2"/>
    <w:rsid w:val="000F0B41"/>
    <w:rsid w:val="000F2F20"/>
    <w:rsid w:val="000F372E"/>
    <w:rsid w:val="000F377E"/>
    <w:rsid w:val="000F3A20"/>
    <w:rsid w:val="000F4544"/>
    <w:rsid w:val="000F6232"/>
    <w:rsid w:val="000F719E"/>
    <w:rsid w:val="000F721E"/>
    <w:rsid w:val="000F759C"/>
    <w:rsid w:val="000F7F11"/>
    <w:rsid w:val="00103867"/>
    <w:rsid w:val="00103B20"/>
    <w:rsid w:val="00106946"/>
    <w:rsid w:val="00110451"/>
    <w:rsid w:val="001112D3"/>
    <w:rsid w:val="00111F78"/>
    <w:rsid w:val="001141B0"/>
    <w:rsid w:val="00116AD6"/>
    <w:rsid w:val="001171D0"/>
    <w:rsid w:val="001179F1"/>
    <w:rsid w:val="001216D2"/>
    <w:rsid w:val="001224C7"/>
    <w:rsid w:val="0012594D"/>
    <w:rsid w:val="0013423F"/>
    <w:rsid w:val="00135A25"/>
    <w:rsid w:val="001428F9"/>
    <w:rsid w:val="00143668"/>
    <w:rsid w:val="001472B6"/>
    <w:rsid w:val="001510F0"/>
    <w:rsid w:val="001515B0"/>
    <w:rsid w:val="0015254B"/>
    <w:rsid w:val="00153DD0"/>
    <w:rsid w:val="0015404B"/>
    <w:rsid w:val="00154691"/>
    <w:rsid w:val="00155647"/>
    <w:rsid w:val="00156B3B"/>
    <w:rsid w:val="001618DF"/>
    <w:rsid w:val="001638BA"/>
    <w:rsid w:val="00163D2F"/>
    <w:rsid w:val="00163F34"/>
    <w:rsid w:val="00164784"/>
    <w:rsid w:val="00164AA3"/>
    <w:rsid w:val="00164D33"/>
    <w:rsid w:val="001667D3"/>
    <w:rsid w:val="00167D0D"/>
    <w:rsid w:val="00171125"/>
    <w:rsid w:val="00173649"/>
    <w:rsid w:val="00176E08"/>
    <w:rsid w:val="0017746F"/>
    <w:rsid w:val="00180350"/>
    <w:rsid w:val="00181EE6"/>
    <w:rsid w:val="00182ADC"/>
    <w:rsid w:val="00190F5B"/>
    <w:rsid w:val="001952D0"/>
    <w:rsid w:val="001978B0"/>
    <w:rsid w:val="001A021F"/>
    <w:rsid w:val="001A0E04"/>
    <w:rsid w:val="001A2704"/>
    <w:rsid w:val="001A2816"/>
    <w:rsid w:val="001A44D3"/>
    <w:rsid w:val="001A4F99"/>
    <w:rsid w:val="001A7936"/>
    <w:rsid w:val="001A7BB2"/>
    <w:rsid w:val="001B0143"/>
    <w:rsid w:val="001B0DC9"/>
    <w:rsid w:val="001B2717"/>
    <w:rsid w:val="001B6D7E"/>
    <w:rsid w:val="001B7398"/>
    <w:rsid w:val="001C0737"/>
    <w:rsid w:val="001C57C4"/>
    <w:rsid w:val="001D07CF"/>
    <w:rsid w:val="001D2D2A"/>
    <w:rsid w:val="001D5153"/>
    <w:rsid w:val="001D59D7"/>
    <w:rsid w:val="001D681B"/>
    <w:rsid w:val="001D69D5"/>
    <w:rsid w:val="001E0394"/>
    <w:rsid w:val="001E0421"/>
    <w:rsid w:val="001E2E0C"/>
    <w:rsid w:val="001E3705"/>
    <w:rsid w:val="001E7898"/>
    <w:rsid w:val="001F09A7"/>
    <w:rsid w:val="001F1524"/>
    <w:rsid w:val="001F1742"/>
    <w:rsid w:val="001F45A3"/>
    <w:rsid w:val="001F580F"/>
    <w:rsid w:val="001F62CE"/>
    <w:rsid w:val="002000B3"/>
    <w:rsid w:val="00200FD3"/>
    <w:rsid w:val="002015D0"/>
    <w:rsid w:val="00205155"/>
    <w:rsid w:val="00205606"/>
    <w:rsid w:val="00205653"/>
    <w:rsid w:val="0020758D"/>
    <w:rsid w:val="002078AC"/>
    <w:rsid w:val="0021177A"/>
    <w:rsid w:val="002255D9"/>
    <w:rsid w:val="00225785"/>
    <w:rsid w:val="00227D3B"/>
    <w:rsid w:val="00227F0F"/>
    <w:rsid w:val="0023061E"/>
    <w:rsid w:val="00230CE1"/>
    <w:rsid w:val="002312C4"/>
    <w:rsid w:val="00236DA6"/>
    <w:rsid w:val="00242D21"/>
    <w:rsid w:val="00243685"/>
    <w:rsid w:val="00243988"/>
    <w:rsid w:val="00245320"/>
    <w:rsid w:val="00245518"/>
    <w:rsid w:val="00245FF3"/>
    <w:rsid w:val="0025244C"/>
    <w:rsid w:val="00257D4C"/>
    <w:rsid w:val="0026082A"/>
    <w:rsid w:val="002616CE"/>
    <w:rsid w:val="00262445"/>
    <w:rsid w:val="00262B6B"/>
    <w:rsid w:val="00263BC6"/>
    <w:rsid w:val="00267877"/>
    <w:rsid w:val="00267CD4"/>
    <w:rsid w:val="002702E7"/>
    <w:rsid w:val="002704C8"/>
    <w:rsid w:val="0027159F"/>
    <w:rsid w:val="00271D3B"/>
    <w:rsid w:val="00271FBB"/>
    <w:rsid w:val="0027202D"/>
    <w:rsid w:val="0027505D"/>
    <w:rsid w:val="00276BF0"/>
    <w:rsid w:val="0028204F"/>
    <w:rsid w:val="00283F6E"/>
    <w:rsid w:val="002869F1"/>
    <w:rsid w:val="0028780F"/>
    <w:rsid w:val="002920B5"/>
    <w:rsid w:val="00292C30"/>
    <w:rsid w:val="00297CC2"/>
    <w:rsid w:val="002A0165"/>
    <w:rsid w:val="002A13BF"/>
    <w:rsid w:val="002A51F6"/>
    <w:rsid w:val="002A6CFA"/>
    <w:rsid w:val="002A7B86"/>
    <w:rsid w:val="002B1717"/>
    <w:rsid w:val="002B1B01"/>
    <w:rsid w:val="002B21BD"/>
    <w:rsid w:val="002B37A1"/>
    <w:rsid w:val="002B3E9E"/>
    <w:rsid w:val="002B4C75"/>
    <w:rsid w:val="002B550D"/>
    <w:rsid w:val="002B67B9"/>
    <w:rsid w:val="002C2AAE"/>
    <w:rsid w:val="002C2DF7"/>
    <w:rsid w:val="002C381F"/>
    <w:rsid w:val="002C599B"/>
    <w:rsid w:val="002C6BB4"/>
    <w:rsid w:val="002C7A87"/>
    <w:rsid w:val="002D17B2"/>
    <w:rsid w:val="002D1816"/>
    <w:rsid w:val="002D653B"/>
    <w:rsid w:val="002E3C6D"/>
    <w:rsid w:val="002E55E7"/>
    <w:rsid w:val="002E654D"/>
    <w:rsid w:val="002E6C5C"/>
    <w:rsid w:val="002F1DE2"/>
    <w:rsid w:val="002F2076"/>
    <w:rsid w:val="002F3F83"/>
    <w:rsid w:val="002F67B5"/>
    <w:rsid w:val="002F7495"/>
    <w:rsid w:val="002F7EEB"/>
    <w:rsid w:val="00300EF8"/>
    <w:rsid w:val="00301670"/>
    <w:rsid w:val="00301D4B"/>
    <w:rsid w:val="00301F7F"/>
    <w:rsid w:val="0030526D"/>
    <w:rsid w:val="00306FB8"/>
    <w:rsid w:val="003074E3"/>
    <w:rsid w:val="003119A7"/>
    <w:rsid w:val="00312A3B"/>
    <w:rsid w:val="003139C1"/>
    <w:rsid w:val="00317B83"/>
    <w:rsid w:val="00321968"/>
    <w:rsid w:val="003219A1"/>
    <w:rsid w:val="0032319F"/>
    <w:rsid w:val="00323FDE"/>
    <w:rsid w:val="00326A8E"/>
    <w:rsid w:val="00326CC6"/>
    <w:rsid w:val="003277D3"/>
    <w:rsid w:val="00333F7F"/>
    <w:rsid w:val="00334ACB"/>
    <w:rsid w:val="00334FAD"/>
    <w:rsid w:val="00337085"/>
    <w:rsid w:val="003417DF"/>
    <w:rsid w:val="0034226D"/>
    <w:rsid w:val="00342BF2"/>
    <w:rsid w:val="00345BD7"/>
    <w:rsid w:val="0034692D"/>
    <w:rsid w:val="003500C8"/>
    <w:rsid w:val="00354CA3"/>
    <w:rsid w:val="00355097"/>
    <w:rsid w:val="003554D8"/>
    <w:rsid w:val="003558C0"/>
    <w:rsid w:val="003560DE"/>
    <w:rsid w:val="0035782B"/>
    <w:rsid w:val="0036121A"/>
    <w:rsid w:val="00363325"/>
    <w:rsid w:val="003635D8"/>
    <w:rsid w:val="003654EB"/>
    <w:rsid w:val="00366535"/>
    <w:rsid w:val="003675D6"/>
    <w:rsid w:val="003706B7"/>
    <w:rsid w:val="003714F4"/>
    <w:rsid w:val="003716D4"/>
    <w:rsid w:val="00373C0F"/>
    <w:rsid w:val="003745A4"/>
    <w:rsid w:val="00377B36"/>
    <w:rsid w:val="0038438E"/>
    <w:rsid w:val="0038518F"/>
    <w:rsid w:val="00386B23"/>
    <w:rsid w:val="003910C5"/>
    <w:rsid w:val="00392724"/>
    <w:rsid w:val="00392F1C"/>
    <w:rsid w:val="003938E8"/>
    <w:rsid w:val="0039392C"/>
    <w:rsid w:val="00397773"/>
    <w:rsid w:val="003A0C12"/>
    <w:rsid w:val="003A1A00"/>
    <w:rsid w:val="003A36E6"/>
    <w:rsid w:val="003A5701"/>
    <w:rsid w:val="003A77E6"/>
    <w:rsid w:val="003B171B"/>
    <w:rsid w:val="003B49E6"/>
    <w:rsid w:val="003B61E8"/>
    <w:rsid w:val="003B727C"/>
    <w:rsid w:val="003B770A"/>
    <w:rsid w:val="003C1B28"/>
    <w:rsid w:val="003C291C"/>
    <w:rsid w:val="003C309F"/>
    <w:rsid w:val="003C3281"/>
    <w:rsid w:val="003C422E"/>
    <w:rsid w:val="003C5B72"/>
    <w:rsid w:val="003C65F3"/>
    <w:rsid w:val="003C6B73"/>
    <w:rsid w:val="003C7E09"/>
    <w:rsid w:val="003D1849"/>
    <w:rsid w:val="003D2258"/>
    <w:rsid w:val="003D3178"/>
    <w:rsid w:val="003D3466"/>
    <w:rsid w:val="003D408E"/>
    <w:rsid w:val="003E1E79"/>
    <w:rsid w:val="003E222C"/>
    <w:rsid w:val="003E28BD"/>
    <w:rsid w:val="003E3DCE"/>
    <w:rsid w:val="003E4B0C"/>
    <w:rsid w:val="003E4FA4"/>
    <w:rsid w:val="003E516C"/>
    <w:rsid w:val="003E6E48"/>
    <w:rsid w:val="003E7E20"/>
    <w:rsid w:val="003F0170"/>
    <w:rsid w:val="003F2136"/>
    <w:rsid w:val="003F3C53"/>
    <w:rsid w:val="003F4D1F"/>
    <w:rsid w:val="003F59F1"/>
    <w:rsid w:val="003F63BD"/>
    <w:rsid w:val="003F684F"/>
    <w:rsid w:val="00400C2A"/>
    <w:rsid w:val="00401364"/>
    <w:rsid w:val="00403FCF"/>
    <w:rsid w:val="00413682"/>
    <w:rsid w:val="004157C6"/>
    <w:rsid w:val="0041742B"/>
    <w:rsid w:val="0042142D"/>
    <w:rsid w:val="0042184E"/>
    <w:rsid w:val="00422B67"/>
    <w:rsid w:val="00422CDD"/>
    <w:rsid w:val="004245D8"/>
    <w:rsid w:val="00424ACF"/>
    <w:rsid w:val="00425346"/>
    <w:rsid w:val="00430644"/>
    <w:rsid w:val="00430648"/>
    <w:rsid w:val="0043373F"/>
    <w:rsid w:val="00434F29"/>
    <w:rsid w:val="00435B1B"/>
    <w:rsid w:val="00437DD9"/>
    <w:rsid w:val="00440B96"/>
    <w:rsid w:val="00442180"/>
    <w:rsid w:val="00444D9F"/>
    <w:rsid w:val="004469C9"/>
    <w:rsid w:val="00446E58"/>
    <w:rsid w:val="004508DE"/>
    <w:rsid w:val="00456216"/>
    <w:rsid w:val="00456735"/>
    <w:rsid w:val="00461219"/>
    <w:rsid w:val="004628BE"/>
    <w:rsid w:val="00462915"/>
    <w:rsid w:val="00462FCD"/>
    <w:rsid w:val="004639DC"/>
    <w:rsid w:val="00465267"/>
    <w:rsid w:val="0046629E"/>
    <w:rsid w:val="00467408"/>
    <w:rsid w:val="00467F3B"/>
    <w:rsid w:val="00470CB0"/>
    <w:rsid w:val="0047175C"/>
    <w:rsid w:val="004728EC"/>
    <w:rsid w:val="00474086"/>
    <w:rsid w:val="00476633"/>
    <w:rsid w:val="004802CA"/>
    <w:rsid w:val="00482596"/>
    <w:rsid w:val="00483929"/>
    <w:rsid w:val="00483B29"/>
    <w:rsid w:val="00483D35"/>
    <w:rsid w:val="004841B7"/>
    <w:rsid w:val="00484996"/>
    <w:rsid w:val="0048554F"/>
    <w:rsid w:val="00486644"/>
    <w:rsid w:val="004912EE"/>
    <w:rsid w:val="00492270"/>
    <w:rsid w:val="00495036"/>
    <w:rsid w:val="0049597F"/>
    <w:rsid w:val="004959F2"/>
    <w:rsid w:val="004A3367"/>
    <w:rsid w:val="004A40DE"/>
    <w:rsid w:val="004A65BA"/>
    <w:rsid w:val="004A77A0"/>
    <w:rsid w:val="004A7E00"/>
    <w:rsid w:val="004B36D6"/>
    <w:rsid w:val="004B45B6"/>
    <w:rsid w:val="004B4D6B"/>
    <w:rsid w:val="004B543A"/>
    <w:rsid w:val="004B6E87"/>
    <w:rsid w:val="004C1363"/>
    <w:rsid w:val="004C1467"/>
    <w:rsid w:val="004C1C6D"/>
    <w:rsid w:val="004C2035"/>
    <w:rsid w:val="004C2FED"/>
    <w:rsid w:val="004C3FC7"/>
    <w:rsid w:val="004C5B12"/>
    <w:rsid w:val="004C5B95"/>
    <w:rsid w:val="004C5EAA"/>
    <w:rsid w:val="004C6C65"/>
    <w:rsid w:val="004D2E03"/>
    <w:rsid w:val="004D35BE"/>
    <w:rsid w:val="004D4990"/>
    <w:rsid w:val="004D4CB7"/>
    <w:rsid w:val="004D5DD9"/>
    <w:rsid w:val="004D663D"/>
    <w:rsid w:val="004D6CE0"/>
    <w:rsid w:val="004D7E6E"/>
    <w:rsid w:val="004E05C5"/>
    <w:rsid w:val="004E58DE"/>
    <w:rsid w:val="004E7F53"/>
    <w:rsid w:val="004F051E"/>
    <w:rsid w:val="004F21E9"/>
    <w:rsid w:val="004F44AB"/>
    <w:rsid w:val="004F55CA"/>
    <w:rsid w:val="004F6255"/>
    <w:rsid w:val="005020B1"/>
    <w:rsid w:val="00503829"/>
    <w:rsid w:val="00503C54"/>
    <w:rsid w:val="0050430F"/>
    <w:rsid w:val="00504D4F"/>
    <w:rsid w:val="0050563D"/>
    <w:rsid w:val="00507729"/>
    <w:rsid w:val="005104A7"/>
    <w:rsid w:val="00511399"/>
    <w:rsid w:val="0051217D"/>
    <w:rsid w:val="0051691F"/>
    <w:rsid w:val="0052071C"/>
    <w:rsid w:val="0052207D"/>
    <w:rsid w:val="005223CF"/>
    <w:rsid w:val="00523465"/>
    <w:rsid w:val="005236FA"/>
    <w:rsid w:val="00523B9E"/>
    <w:rsid w:val="00525A7D"/>
    <w:rsid w:val="00525AD6"/>
    <w:rsid w:val="00526933"/>
    <w:rsid w:val="00527371"/>
    <w:rsid w:val="00530760"/>
    <w:rsid w:val="00534386"/>
    <w:rsid w:val="00534F80"/>
    <w:rsid w:val="0053565A"/>
    <w:rsid w:val="00536019"/>
    <w:rsid w:val="005410B2"/>
    <w:rsid w:val="00543196"/>
    <w:rsid w:val="00543757"/>
    <w:rsid w:val="005454C4"/>
    <w:rsid w:val="00547234"/>
    <w:rsid w:val="00547A9A"/>
    <w:rsid w:val="00550C11"/>
    <w:rsid w:val="00550D5B"/>
    <w:rsid w:val="005510FC"/>
    <w:rsid w:val="00551C53"/>
    <w:rsid w:val="005528FB"/>
    <w:rsid w:val="00552DFF"/>
    <w:rsid w:val="0055352A"/>
    <w:rsid w:val="00554E2B"/>
    <w:rsid w:val="00555A6B"/>
    <w:rsid w:val="00555CE8"/>
    <w:rsid w:val="005567DF"/>
    <w:rsid w:val="005601B5"/>
    <w:rsid w:val="00561BA0"/>
    <w:rsid w:val="00564000"/>
    <w:rsid w:val="005640C5"/>
    <w:rsid w:val="00564CA3"/>
    <w:rsid w:val="00566010"/>
    <w:rsid w:val="005676FF"/>
    <w:rsid w:val="005701B2"/>
    <w:rsid w:val="00570B20"/>
    <w:rsid w:val="00572F50"/>
    <w:rsid w:val="0057580C"/>
    <w:rsid w:val="00577D6D"/>
    <w:rsid w:val="00586F6A"/>
    <w:rsid w:val="00587221"/>
    <w:rsid w:val="005874B7"/>
    <w:rsid w:val="00587700"/>
    <w:rsid w:val="005879CB"/>
    <w:rsid w:val="00590147"/>
    <w:rsid w:val="005905A3"/>
    <w:rsid w:val="00593437"/>
    <w:rsid w:val="0059481E"/>
    <w:rsid w:val="0059557A"/>
    <w:rsid w:val="005965F3"/>
    <w:rsid w:val="005A114C"/>
    <w:rsid w:val="005A2B83"/>
    <w:rsid w:val="005A3119"/>
    <w:rsid w:val="005A3E9D"/>
    <w:rsid w:val="005A56FE"/>
    <w:rsid w:val="005A5AF8"/>
    <w:rsid w:val="005A7BF8"/>
    <w:rsid w:val="005B0D2E"/>
    <w:rsid w:val="005B0FF4"/>
    <w:rsid w:val="005B1EA8"/>
    <w:rsid w:val="005B2C92"/>
    <w:rsid w:val="005B58A6"/>
    <w:rsid w:val="005B5C6A"/>
    <w:rsid w:val="005B5F5B"/>
    <w:rsid w:val="005C4485"/>
    <w:rsid w:val="005D0695"/>
    <w:rsid w:val="005D586D"/>
    <w:rsid w:val="005D59E6"/>
    <w:rsid w:val="005D5C7C"/>
    <w:rsid w:val="005D7771"/>
    <w:rsid w:val="005E0411"/>
    <w:rsid w:val="005E1282"/>
    <w:rsid w:val="005E3F28"/>
    <w:rsid w:val="005E5FCF"/>
    <w:rsid w:val="005E6E73"/>
    <w:rsid w:val="005F1C18"/>
    <w:rsid w:val="005F397F"/>
    <w:rsid w:val="005F57CD"/>
    <w:rsid w:val="005F6DCA"/>
    <w:rsid w:val="006008D2"/>
    <w:rsid w:val="00600A2F"/>
    <w:rsid w:val="00600FB6"/>
    <w:rsid w:val="00601741"/>
    <w:rsid w:val="00601C83"/>
    <w:rsid w:val="00603B63"/>
    <w:rsid w:val="006071B4"/>
    <w:rsid w:val="006074F8"/>
    <w:rsid w:val="00607AB1"/>
    <w:rsid w:val="00607E4D"/>
    <w:rsid w:val="00611228"/>
    <w:rsid w:val="00613105"/>
    <w:rsid w:val="00613ABE"/>
    <w:rsid w:val="006149F2"/>
    <w:rsid w:val="00614DC0"/>
    <w:rsid w:val="00615B9F"/>
    <w:rsid w:val="00620E6E"/>
    <w:rsid w:val="00621422"/>
    <w:rsid w:val="006218A9"/>
    <w:rsid w:val="00622BAC"/>
    <w:rsid w:val="006243BA"/>
    <w:rsid w:val="0062456D"/>
    <w:rsid w:val="006256DC"/>
    <w:rsid w:val="0062584A"/>
    <w:rsid w:val="00625EF8"/>
    <w:rsid w:val="006267B0"/>
    <w:rsid w:val="006318EC"/>
    <w:rsid w:val="00632D01"/>
    <w:rsid w:val="006346FC"/>
    <w:rsid w:val="00635543"/>
    <w:rsid w:val="006377BC"/>
    <w:rsid w:val="00640E82"/>
    <w:rsid w:val="006434D3"/>
    <w:rsid w:val="006445EF"/>
    <w:rsid w:val="006545D1"/>
    <w:rsid w:val="00654AAE"/>
    <w:rsid w:val="006572CD"/>
    <w:rsid w:val="00660487"/>
    <w:rsid w:val="006611FF"/>
    <w:rsid w:val="00661847"/>
    <w:rsid w:val="006639BB"/>
    <w:rsid w:val="00663BD3"/>
    <w:rsid w:val="0066653C"/>
    <w:rsid w:val="006676BC"/>
    <w:rsid w:val="00670D2F"/>
    <w:rsid w:val="006715AD"/>
    <w:rsid w:val="006720ED"/>
    <w:rsid w:val="00677170"/>
    <w:rsid w:val="00683E10"/>
    <w:rsid w:val="006858C3"/>
    <w:rsid w:val="006867ED"/>
    <w:rsid w:val="0068743D"/>
    <w:rsid w:val="00687C8F"/>
    <w:rsid w:val="00690721"/>
    <w:rsid w:val="0069138F"/>
    <w:rsid w:val="006935F8"/>
    <w:rsid w:val="00695CEF"/>
    <w:rsid w:val="006A34E2"/>
    <w:rsid w:val="006A428C"/>
    <w:rsid w:val="006A652C"/>
    <w:rsid w:val="006B1D2F"/>
    <w:rsid w:val="006B3596"/>
    <w:rsid w:val="006B518C"/>
    <w:rsid w:val="006B51E9"/>
    <w:rsid w:val="006B6C21"/>
    <w:rsid w:val="006B7B27"/>
    <w:rsid w:val="006C4972"/>
    <w:rsid w:val="006C4F44"/>
    <w:rsid w:val="006C7D4A"/>
    <w:rsid w:val="006D0B27"/>
    <w:rsid w:val="006D1C90"/>
    <w:rsid w:val="006D3FA0"/>
    <w:rsid w:val="006D6745"/>
    <w:rsid w:val="006E0A6A"/>
    <w:rsid w:val="006E1EC7"/>
    <w:rsid w:val="006E2715"/>
    <w:rsid w:val="006E363A"/>
    <w:rsid w:val="006E4DEF"/>
    <w:rsid w:val="006E505E"/>
    <w:rsid w:val="006E607B"/>
    <w:rsid w:val="006E6253"/>
    <w:rsid w:val="006F092E"/>
    <w:rsid w:val="006F1B4D"/>
    <w:rsid w:val="006F1B76"/>
    <w:rsid w:val="006F3056"/>
    <w:rsid w:val="006F49F3"/>
    <w:rsid w:val="006F5179"/>
    <w:rsid w:val="006F682A"/>
    <w:rsid w:val="006F68EA"/>
    <w:rsid w:val="006F78A5"/>
    <w:rsid w:val="0070398C"/>
    <w:rsid w:val="00703ED0"/>
    <w:rsid w:val="00704911"/>
    <w:rsid w:val="00707393"/>
    <w:rsid w:val="00710A46"/>
    <w:rsid w:val="007127BC"/>
    <w:rsid w:val="00713432"/>
    <w:rsid w:val="00713609"/>
    <w:rsid w:val="00715A59"/>
    <w:rsid w:val="007160A0"/>
    <w:rsid w:val="00716F21"/>
    <w:rsid w:val="007202FB"/>
    <w:rsid w:val="00722A4C"/>
    <w:rsid w:val="00725C00"/>
    <w:rsid w:val="00727138"/>
    <w:rsid w:val="00730C7F"/>
    <w:rsid w:val="007319B3"/>
    <w:rsid w:val="00731AD1"/>
    <w:rsid w:val="00732804"/>
    <w:rsid w:val="00733BC5"/>
    <w:rsid w:val="0073539F"/>
    <w:rsid w:val="00736A7E"/>
    <w:rsid w:val="00743670"/>
    <w:rsid w:val="00744E44"/>
    <w:rsid w:val="0074518F"/>
    <w:rsid w:val="00746432"/>
    <w:rsid w:val="00751ED8"/>
    <w:rsid w:val="00753879"/>
    <w:rsid w:val="0075492D"/>
    <w:rsid w:val="007654FB"/>
    <w:rsid w:val="0076702E"/>
    <w:rsid w:val="00767AFA"/>
    <w:rsid w:val="00770B70"/>
    <w:rsid w:val="00771AAD"/>
    <w:rsid w:val="00771AC2"/>
    <w:rsid w:val="007732B5"/>
    <w:rsid w:val="00774553"/>
    <w:rsid w:val="0077554D"/>
    <w:rsid w:val="00776783"/>
    <w:rsid w:val="007800C8"/>
    <w:rsid w:val="007813F6"/>
    <w:rsid w:val="00782609"/>
    <w:rsid w:val="00783580"/>
    <w:rsid w:val="00785135"/>
    <w:rsid w:val="0078559F"/>
    <w:rsid w:val="00786DB8"/>
    <w:rsid w:val="00787689"/>
    <w:rsid w:val="00790C6D"/>
    <w:rsid w:val="00790F66"/>
    <w:rsid w:val="007920E2"/>
    <w:rsid w:val="007928EE"/>
    <w:rsid w:val="007936AD"/>
    <w:rsid w:val="0079393B"/>
    <w:rsid w:val="007940C7"/>
    <w:rsid w:val="00795006"/>
    <w:rsid w:val="007952A6"/>
    <w:rsid w:val="007959C6"/>
    <w:rsid w:val="00796415"/>
    <w:rsid w:val="007964AD"/>
    <w:rsid w:val="00797973"/>
    <w:rsid w:val="007A0953"/>
    <w:rsid w:val="007A327F"/>
    <w:rsid w:val="007A32DD"/>
    <w:rsid w:val="007A381D"/>
    <w:rsid w:val="007B0BC6"/>
    <w:rsid w:val="007B0EC4"/>
    <w:rsid w:val="007B37AB"/>
    <w:rsid w:val="007B4FAE"/>
    <w:rsid w:val="007B586B"/>
    <w:rsid w:val="007B7DB4"/>
    <w:rsid w:val="007C2EE2"/>
    <w:rsid w:val="007C4AD1"/>
    <w:rsid w:val="007C5595"/>
    <w:rsid w:val="007C66D7"/>
    <w:rsid w:val="007D541B"/>
    <w:rsid w:val="007D5AC2"/>
    <w:rsid w:val="007D73B5"/>
    <w:rsid w:val="007E0C51"/>
    <w:rsid w:val="007E2244"/>
    <w:rsid w:val="007E4659"/>
    <w:rsid w:val="007F0432"/>
    <w:rsid w:val="007F1A32"/>
    <w:rsid w:val="007F42BE"/>
    <w:rsid w:val="007F6055"/>
    <w:rsid w:val="007F6CB1"/>
    <w:rsid w:val="007F7019"/>
    <w:rsid w:val="008025DA"/>
    <w:rsid w:val="00803256"/>
    <w:rsid w:val="00804693"/>
    <w:rsid w:val="00807296"/>
    <w:rsid w:val="00807CCD"/>
    <w:rsid w:val="00807E81"/>
    <w:rsid w:val="00811C34"/>
    <w:rsid w:val="00811E82"/>
    <w:rsid w:val="00812230"/>
    <w:rsid w:val="008152F5"/>
    <w:rsid w:val="00820FF7"/>
    <w:rsid w:val="008258F9"/>
    <w:rsid w:val="0082774F"/>
    <w:rsid w:val="00830FFC"/>
    <w:rsid w:val="00831DFD"/>
    <w:rsid w:val="00832086"/>
    <w:rsid w:val="00832F9B"/>
    <w:rsid w:val="00834B94"/>
    <w:rsid w:val="008352C9"/>
    <w:rsid w:val="00836B73"/>
    <w:rsid w:val="00837843"/>
    <w:rsid w:val="00840E18"/>
    <w:rsid w:val="00843C78"/>
    <w:rsid w:val="008449EC"/>
    <w:rsid w:val="008451FB"/>
    <w:rsid w:val="00845CF2"/>
    <w:rsid w:val="00846484"/>
    <w:rsid w:val="00850B1F"/>
    <w:rsid w:val="00851308"/>
    <w:rsid w:val="0085197B"/>
    <w:rsid w:val="00851B52"/>
    <w:rsid w:val="00854048"/>
    <w:rsid w:val="00855935"/>
    <w:rsid w:val="008628D5"/>
    <w:rsid w:val="00863159"/>
    <w:rsid w:val="0086439A"/>
    <w:rsid w:val="008662FD"/>
    <w:rsid w:val="00867D28"/>
    <w:rsid w:val="0087192D"/>
    <w:rsid w:val="00874643"/>
    <w:rsid w:val="0088116F"/>
    <w:rsid w:val="00881E81"/>
    <w:rsid w:val="0088299C"/>
    <w:rsid w:val="008848DE"/>
    <w:rsid w:val="00885D91"/>
    <w:rsid w:val="00886690"/>
    <w:rsid w:val="0089032C"/>
    <w:rsid w:val="00894406"/>
    <w:rsid w:val="008A0F55"/>
    <w:rsid w:val="008B02D0"/>
    <w:rsid w:val="008B12AB"/>
    <w:rsid w:val="008B1A74"/>
    <w:rsid w:val="008B466A"/>
    <w:rsid w:val="008B48EE"/>
    <w:rsid w:val="008B7D0F"/>
    <w:rsid w:val="008B7E85"/>
    <w:rsid w:val="008B7F22"/>
    <w:rsid w:val="008C00DE"/>
    <w:rsid w:val="008C4416"/>
    <w:rsid w:val="008C5F5B"/>
    <w:rsid w:val="008C720B"/>
    <w:rsid w:val="008C72A6"/>
    <w:rsid w:val="008D18EF"/>
    <w:rsid w:val="008D403F"/>
    <w:rsid w:val="008D4EAB"/>
    <w:rsid w:val="008D64B1"/>
    <w:rsid w:val="008E0838"/>
    <w:rsid w:val="008E3F63"/>
    <w:rsid w:val="008E7516"/>
    <w:rsid w:val="008F0301"/>
    <w:rsid w:val="008F2738"/>
    <w:rsid w:val="008F4E19"/>
    <w:rsid w:val="0090049A"/>
    <w:rsid w:val="0090294B"/>
    <w:rsid w:val="009062C6"/>
    <w:rsid w:val="0090642B"/>
    <w:rsid w:val="0091179F"/>
    <w:rsid w:val="00920877"/>
    <w:rsid w:val="009216FE"/>
    <w:rsid w:val="00924700"/>
    <w:rsid w:val="00926C2F"/>
    <w:rsid w:val="00926F1A"/>
    <w:rsid w:val="009303D0"/>
    <w:rsid w:val="0093251C"/>
    <w:rsid w:val="009326EB"/>
    <w:rsid w:val="0093543A"/>
    <w:rsid w:val="00935D35"/>
    <w:rsid w:val="0094024C"/>
    <w:rsid w:val="009404B6"/>
    <w:rsid w:val="00940AB1"/>
    <w:rsid w:val="00944842"/>
    <w:rsid w:val="00944F4F"/>
    <w:rsid w:val="009456EB"/>
    <w:rsid w:val="00945E99"/>
    <w:rsid w:val="0094646E"/>
    <w:rsid w:val="00950733"/>
    <w:rsid w:val="009519B9"/>
    <w:rsid w:val="0095250F"/>
    <w:rsid w:val="00952AD9"/>
    <w:rsid w:val="00952C8B"/>
    <w:rsid w:val="00953975"/>
    <w:rsid w:val="009604BF"/>
    <w:rsid w:val="00960E41"/>
    <w:rsid w:val="00960E4A"/>
    <w:rsid w:val="00961074"/>
    <w:rsid w:val="00965C53"/>
    <w:rsid w:val="00972DEF"/>
    <w:rsid w:val="0097431C"/>
    <w:rsid w:val="00977293"/>
    <w:rsid w:val="00980332"/>
    <w:rsid w:val="009807F1"/>
    <w:rsid w:val="00980C01"/>
    <w:rsid w:val="0098329C"/>
    <w:rsid w:val="0098345E"/>
    <w:rsid w:val="00984086"/>
    <w:rsid w:val="0098606D"/>
    <w:rsid w:val="009906EB"/>
    <w:rsid w:val="00990C3A"/>
    <w:rsid w:val="0099325C"/>
    <w:rsid w:val="00997D64"/>
    <w:rsid w:val="009A2B1E"/>
    <w:rsid w:val="009A3CE2"/>
    <w:rsid w:val="009A4ECA"/>
    <w:rsid w:val="009A5DD1"/>
    <w:rsid w:val="009A7716"/>
    <w:rsid w:val="009A7EC5"/>
    <w:rsid w:val="009B07CE"/>
    <w:rsid w:val="009B404A"/>
    <w:rsid w:val="009B547A"/>
    <w:rsid w:val="009C07EB"/>
    <w:rsid w:val="009C0A87"/>
    <w:rsid w:val="009C2613"/>
    <w:rsid w:val="009C2BB0"/>
    <w:rsid w:val="009C37A6"/>
    <w:rsid w:val="009C5D37"/>
    <w:rsid w:val="009D0496"/>
    <w:rsid w:val="009D58FE"/>
    <w:rsid w:val="009D6A10"/>
    <w:rsid w:val="009D7DD7"/>
    <w:rsid w:val="009E2A79"/>
    <w:rsid w:val="009E4679"/>
    <w:rsid w:val="009F0330"/>
    <w:rsid w:val="009F157B"/>
    <w:rsid w:val="009F2F66"/>
    <w:rsid w:val="009F361A"/>
    <w:rsid w:val="009F42FB"/>
    <w:rsid w:val="009F5500"/>
    <w:rsid w:val="00A0139B"/>
    <w:rsid w:val="00A045D8"/>
    <w:rsid w:val="00A06E3E"/>
    <w:rsid w:val="00A07627"/>
    <w:rsid w:val="00A11B33"/>
    <w:rsid w:val="00A12019"/>
    <w:rsid w:val="00A13BF2"/>
    <w:rsid w:val="00A13E3A"/>
    <w:rsid w:val="00A16D7E"/>
    <w:rsid w:val="00A17875"/>
    <w:rsid w:val="00A205FB"/>
    <w:rsid w:val="00A216EE"/>
    <w:rsid w:val="00A21B6F"/>
    <w:rsid w:val="00A21FF3"/>
    <w:rsid w:val="00A22E13"/>
    <w:rsid w:val="00A23661"/>
    <w:rsid w:val="00A2398A"/>
    <w:rsid w:val="00A2464F"/>
    <w:rsid w:val="00A253DC"/>
    <w:rsid w:val="00A25583"/>
    <w:rsid w:val="00A259DC"/>
    <w:rsid w:val="00A26AD3"/>
    <w:rsid w:val="00A27B55"/>
    <w:rsid w:val="00A30079"/>
    <w:rsid w:val="00A30166"/>
    <w:rsid w:val="00A30240"/>
    <w:rsid w:val="00A32739"/>
    <w:rsid w:val="00A328AD"/>
    <w:rsid w:val="00A34E1F"/>
    <w:rsid w:val="00A3563A"/>
    <w:rsid w:val="00A36308"/>
    <w:rsid w:val="00A3633F"/>
    <w:rsid w:val="00A36D74"/>
    <w:rsid w:val="00A40CDA"/>
    <w:rsid w:val="00A420AC"/>
    <w:rsid w:val="00A421DF"/>
    <w:rsid w:val="00A42B6F"/>
    <w:rsid w:val="00A43FF0"/>
    <w:rsid w:val="00A502B1"/>
    <w:rsid w:val="00A50649"/>
    <w:rsid w:val="00A51D87"/>
    <w:rsid w:val="00A54DD2"/>
    <w:rsid w:val="00A551DB"/>
    <w:rsid w:val="00A55413"/>
    <w:rsid w:val="00A55525"/>
    <w:rsid w:val="00A56209"/>
    <w:rsid w:val="00A60B48"/>
    <w:rsid w:val="00A61144"/>
    <w:rsid w:val="00A61B1A"/>
    <w:rsid w:val="00A64F80"/>
    <w:rsid w:val="00A669A5"/>
    <w:rsid w:val="00A730C4"/>
    <w:rsid w:val="00A75F91"/>
    <w:rsid w:val="00A766E6"/>
    <w:rsid w:val="00A817CA"/>
    <w:rsid w:val="00A92001"/>
    <w:rsid w:val="00A947C0"/>
    <w:rsid w:val="00A9577A"/>
    <w:rsid w:val="00A96133"/>
    <w:rsid w:val="00A9695B"/>
    <w:rsid w:val="00A97CE5"/>
    <w:rsid w:val="00AA2748"/>
    <w:rsid w:val="00AA3A9D"/>
    <w:rsid w:val="00AA4426"/>
    <w:rsid w:val="00AA56CD"/>
    <w:rsid w:val="00AB20E3"/>
    <w:rsid w:val="00AB42C6"/>
    <w:rsid w:val="00AB68D7"/>
    <w:rsid w:val="00AB6E01"/>
    <w:rsid w:val="00AB7A90"/>
    <w:rsid w:val="00AC03B1"/>
    <w:rsid w:val="00AC2BE8"/>
    <w:rsid w:val="00AC3385"/>
    <w:rsid w:val="00AC3C58"/>
    <w:rsid w:val="00AC511B"/>
    <w:rsid w:val="00AC5432"/>
    <w:rsid w:val="00AC57FA"/>
    <w:rsid w:val="00AC65C8"/>
    <w:rsid w:val="00AD1507"/>
    <w:rsid w:val="00AD152D"/>
    <w:rsid w:val="00AD2D4D"/>
    <w:rsid w:val="00AE3676"/>
    <w:rsid w:val="00AE648E"/>
    <w:rsid w:val="00AE65CE"/>
    <w:rsid w:val="00AF0026"/>
    <w:rsid w:val="00AF1714"/>
    <w:rsid w:val="00AF1909"/>
    <w:rsid w:val="00AF42AF"/>
    <w:rsid w:val="00B00A0C"/>
    <w:rsid w:val="00B0253A"/>
    <w:rsid w:val="00B06445"/>
    <w:rsid w:val="00B07024"/>
    <w:rsid w:val="00B11327"/>
    <w:rsid w:val="00B11363"/>
    <w:rsid w:val="00B20597"/>
    <w:rsid w:val="00B21115"/>
    <w:rsid w:val="00B2137F"/>
    <w:rsid w:val="00B23CE7"/>
    <w:rsid w:val="00B26953"/>
    <w:rsid w:val="00B26F33"/>
    <w:rsid w:val="00B320DC"/>
    <w:rsid w:val="00B373F1"/>
    <w:rsid w:val="00B42842"/>
    <w:rsid w:val="00B531C6"/>
    <w:rsid w:val="00B538CB"/>
    <w:rsid w:val="00B53DF7"/>
    <w:rsid w:val="00B5419E"/>
    <w:rsid w:val="00B56640"/>
    <w:rsid w:val="00B60577"/>
    <w:rsid w:val="00B616F8"/>
    <w:rsid w:val="00B625B2"/>
    <w:rsid w:val="00B643D3"/>
    <w:rsid w:val="00B64DFC"/>
    <w:rsid w:val="00B664AD"/>
    <w:rsid w:val="00B70DB4"/>
    <w:rsid w:val="00B7133D"/>
    <w:rsid w:val="00B72456"/>
    <w:rsid w:val="00B739DE"/>
    <w:rsid w:val="00B8114B"/>
    <w:rsid w:val="00B81FBB"/>
    <w:rsid w:val="00B821C1"/>
    <w:rsid w:val="00B842B6"/>
    <w:rsid w:val="00B863F7"/>
    <w:rsid w:val="00B925C2"/>
    <w:rsid w:val="00B93450"/>
    <w:rsid w:val="00B94AE8"/>
    <w:rsid w:val="00B96250"/>
    <w:rsid w:val="00B97030"/>
    <w:rsid w:val="00B973E0"/>
    <w:rsid w:val="00BA0554"/>
    <w:rsid w:val="00BA379A"/>
    <w:rsid w:val="00BA4A42"/>
    <w:rsid w:val="00BA55A9"/>
    <w:rsid w:val="00BB2871"/>
    <w:rsid w:val="00BB2F7D"/>
    <w:rsid w:val="00BB3E17"/>
    <w:rsid w:val="00BC1D3C"/>
    <w:rsid w:val="00BC21A4"/>
    <w:rsid w:val="00BC4980"/>
    <w:rsid w:val="00BC5D16"/>
    <w:rsid w:val="00BC5D4E"/>
    <w:rsid w:val="00BC69E3"/>
    <w:rsid w:val="00BC6BFD"/>
    <w:rsid w:val="00BC6FE6"/>
    <w:rsid w:val="00BC74AF"/>
    <w:rsid w:val="00BD02DE"/>
    <w:rsid w:val="00BD118B"/>
    <w:rsid w:val="00BD1F1D"/>
    <w:rsid w:val="00BD29CC"/>
    <w:rsid w:val="00BD32BF"/>
    <w:rsid w:val="00BD754C"/>
    <w:rsid w:val="00BE4901"/>
    <w:rsid w:val="00BE5928"/>
    <w:rsid w:val="00BE6769"/>
    <w:rsid w:val="00BE7622"/>
    <w:rsid w:val="00BF24E5"/>
    <w:rsid w:val="00BF3630"/>
    <w:rsid w:val="00BF44EA"/>
    <w:rsid w:val="00BF5BF3"/>
    <w:rsid w:val="00BF6195"/>
    <w:rsid w:val="00BF75D3"/>
    <w:rsid w:val="00BF77FF"/>
    <w:rsid w:val="00C01453"/>
    <w:rsid w:val="00C016CE"/>
    <w:rsid w:val="00C037A1"/>
    <w:rsid w:val="00C0433C"/>
    <w:rsid w:val="00C048F5"/>
    <w:rsid w:val="00C0491B"/>
    <w:rsid w:val="00C054B3"/>
    <w:rsid w:val="00C057E0"/>
    <w:rsid w:val="00C05E8A"/>
    <w:rsid w:val="00C07955"/>
    <w:rsid w:val="00C11294"/>
    <w:rsid w:val="00C1146B"/>
    <w:rsid w:val="00C17C44"/>
    <w:rsid w:val="00C20482"/>
    <w:rsid w:val="00C21725"/>
    <w:rsid w:val="00C21C60"/>
    <w:rsid w:val="00C2253E"/>
    <w:rsid w:val="00C234ED"/>
    <w:rsid w:val="00C23EFD"/>
    <w:rsid w:val="00C27B78"/>
    <w:rsid w:val="00C3006F"/>
    <w:rsid w:val="00C32429"/>
    <w:rsid w:val="00C335B7"/>
    <w:rsid w:val="00C3409B"/>
    <w:rsid w:val="00C348CE"/>
    <w:rsid w:val="00C36538"/>
    <w:rsid w:val="00C41F38"/>
    <w:rsid w:val="00C4217C"/>
    <w:rsid w:val="00C424C4"/>
    <w:rsid w:val="00C43ACD"/>
    <w:rsid w:val="00C448B2"/>
    <w:rsid w:val="00C44B85"/>
    <w:rsid w:val="00C46D18"/>
    <w:rsid w:val="00C514CC"/>
    <w:rsid w:val="00C54B37"/>
    <w:rsid w:val="00C562CC"/>
    <w:rsid w:val="00C57A7E"/>
    <w:rsid w:val="00C60E0E"/>
    <w:rsid w:val="00C6399E"/>
    <w:rsid w:val="00C6449F"/>
    <w:rsid w:val="00C65810"/>
    <w:rsid w:val="00C703E8"/>
    <w:rsid w:val="00C70853"/>
    <w:rsid w:val="00C713A9"/>
    <w:rsid w:val="00C7451B"/>
    <w:rsid w:val="00C74F64"/>
    <w:rsid w:val="00C762EF"/>
    <w:rsid w:val="00C7766C"/>
    <w:rsid w:val="00C81F56"/>
    <w:rsid w:val="00C83D8F"/>
    <w:rsid w:val="00C86473"/>
    <w:rsid w:val="00C8670F"/>
    <w:rsid w:val="00C87F3B"/>
    <w:rsid w:val="00C92121"/>
    <w:rsid w:val="00C94999"/>
    <w:rsid w:val="00C94F4D"/>
    <w:rsid w:val="00C95871"/>
    <w:rsid w:val="00CA0F8A"/>
    <w:rsid w:val="00CA1999"/>
    <w:rsid w:val="00CA2F40"/>
    <w:rsid w:val="00CA5D9E"/>
    <w:rsid w:val="00CA6DAA"/>
    <w:rsid w:val="00CA71CA"/>
    <w:rsid w:val="00CA71FE"/>
    <w:rsid w:val="00CB039D"/>
    <w:rsid w:val="00CB06AB"/>
    <w:rsid w:val="00CB2CE2"/>
    <w:rsid w:val="00CB3898"/>
    <w:rsid w:val="00CB3DAF"/>
    <w:rsid w:val="00CB46EB"/>
    <w:rsid w:val="00CB74C7"/>
    <w:rsid w:val="00CB7ED9"/>
    <w:rsid w:val="00CC0C65"/>
    <w:rsid w:val="00CC1833"/>
    <w:rsid w:val="00CC1A81"/>
    <w:rsid w:val="00CC231B"/>
    <w:rsid w:val="00CC2461"/>
    <w:rsid w:val="00CC2F27"/>
    <w:rsid w:val="00CD3BEE"/>
    <w:rsid w:val="00CD40BC"/>
    <w:rsid w:val="00CD5905"/>
    <w:rsid w:val="00CD6103"/>
    <w:rsid w:val="00CD6A4C"/>
    <w:rsid w:val="00CE6A31"/>
    <w:rsid w:val="00CE7A56"/>
    <w:rsid w:val="00CF08A7"/>
    <w:rsid w:val="00CF2EFF"/>
    <w:rsid w:val="00CF49E0"/>
    <w:rsid w:val="00CF4B05"/>
    <w:rsid w:val="00CF6164"/>
    <w:rsid w:val="00CF6931"/>
    <w:rsid w:val="00D00B0F"/>
    <w:rsid w:val="00D02F55"/>
    <w:rsid w:val="00D05011"/>
    <w:rsid w:val="00D122BE"/>
    <w:rsid w:val="00D12F72"/>
    <w:rsid w:val="00D138A2"/>
    <w:rsid w:val="00D14BD0"/>
    <w:rsid w:val="00D15B87"/>
    <w:rsid w:val="00D21EDD"/>
    <w:rsid w:val="00D24110"/>
    <w:rsid w:val="00D30C2F"/>
    <w:rsid w:val="00D31528"/>
    <w:rsid w:val="00D335AE"/>
    <w:rsid w:val="00D337F2"/>
    <w:rsid w:val="00D35950"/>
    <w:rsid w:val="00D41476"/>
    <w:rsid w:val="00D42063"/>
    <w:rsid w:val="00D427F7"/>
    <w:rsid w:val="00D42C50"/>
    <w:rsid w:val="00D43BFA"/>
    <w:rsid w:val="00D46428"/>
    <w:rsid w:val="00D4679C"/>
    <w:rsid w:val="00D46CB6"/>
    <w:rsid w:val="00D46EF1"/>
    <w:rsid w:val="00D500B4"/>
    <w:rsid w:val="00D50444"/>
    <w:rsid w:val="00D52302"/>
    <w:rsid w:val="00D56EF4"/>
    <w:rsid w:val="00D60E5E"/>
    <w:rsid w:val="00D62FB9"/>
    <w:rsid w:val="00D650C4"/>
    <w:rsid w:val="00D65330"/>
    <w:rsid w:val="00D662A3"/>
    <w:rsid w:val="00D66744"/>
    <w:rsid w:val="00D67D24"/>
    <w:rsid w:val="00D7024E"/>
    <w:rsid w:val="00D705F0"/>
    <w:rsid w:val="00D708D9"/>
    <w:rsid w:val="00D7272A"/>
    <w:rsid w:val="00D8183F"/>
    <w:rsid w:val="00D8289C"/>
    <w:rsid w:val="00D84716"/>
    <w:rsid w:val="00D873B7"/>
    <w:rsid w:val="00D87FE5"/>
    <w:rsid w:val="00D91B4A"/>
    <w:rsid w:val="00D92C29"/>
    <w:rsid w:val="00D93A2C"/>
    <w:rsid w:val="00D95543"/>
    <w:rsid w:val="00D9765B"/>
    <w:rsid w:val="00D97E40"/>
    <w:rsid w:val="00DA0CC0"/>
    <w:rsid w:val="00DA1504"/>
    <w:rsid w:val="00DA37DA"/>
    <w:rsid w:val="00DA40C2"/>
    <w:rsid w:val="00DA43C8"/>
    <w:rsid w:val="00DA48C4"/>
    <w:rsid w:val="00DA4992"/>
    <w:rsid w:val="00DB0C27"/>
    <w:rsid w:val="00DB148F"/>
    <w:rsid w:val="00DB15E6"/>
    <w:rsid w:val="00DB438F"/>
    <w:rsid w:val="00DB564B"/>
    <w:rsid w:val="00DB5AEC"/>
    <w:rsid w:val="00DB5BD8"/>
    <w:rsid w:val="00DB6A1F"/>
    <w:rsid w:val="00DC0240"/>
    <w:rsid w:val="00DC0987"/>
    <w:rsid w:val="00DC1FD2"/>
    <w:rsid w:val="00DC686D"/>
    <w:rsid w:val="00DD2704"/>
    <w:rsid w:val="00DD2F3F"/>
    <w:rsid w:val="00DD3471"/>
    <w:rsid w:val="00DD36BD"/>
    <w:rsid w:val="00DD435D"/>
    <w:rsid w:val="00DD4782"/>
    <w:rsid w:val="00DD5BC5"/>
    <w:rsid w:val="00DD5CC1"/>
    <w:rsid w:val="00DD72F8"/>
    <w:rsid w:val="00DE0AD3"/>
    <w:rsid w:val="00DE12BC"/>
    <w:rsid w:val="00DE13DF"/>
    <w:rsid w:val="00DE1A4F"/>
    <w:rsid w:val="00DE265D"/>
    <w:rsid w:val="00DE289D"/>
    <w:rsid w:val="00DE2C70"/>
    <w:rsid w:val="00DE3431"/>
    <w:rsid w:val="00DE37A0"/>
    <w:rsid w:val="00DE3A3A"/>
    <w:rsid w:val="00DE63B3"/>
    <w:rsid w:val="00DF0AD9"/>
    <w:rsid w:val="00DF1458"/>
    <w:rsid w:val="00DF62D9"/>
    <w:rsid w:val="00DF6388"/>
    <w:rsid w:val="00E02CC6"/>
    <w:rsid w:val="00E049D9"/>
    <w:rsid w:val="00E10B7E"/>
    <w:rsid w:val="00E124C9"/>
    <w:rsid w:val="00E12DEA"/>
    <w:rsid w:val="00E14B8D"/>
    <w:rsid w:val="00E218CA"/>
    <w:rsid w:val="00E23354"/>
    <w:rsid w:val="00E23ECF"/>
    <w:rsid w:val="00E265A1"/>
    <w:rsid w:val="00E301A8"/>
    <w:rsid w:val="00E3234D"/>
    <w:rsid w:val="00E33693"/>
    <w:rsid w:val="00E33A44"/>
    <w:rsid w:val="00E36C31"/>
    <w:rsid w:val="00E411AC"/>
    <w:rsid w:val="00E41B0F"/>
    <w:rsid w:val="00E41FFA"/>
    <w:rsid w:val="00E425D1"/>
    <w:rsid w:val="00E42BA1"/>
    <w:rsid w:val="00E45A32"/>
    <w:rsid w:val="00E548D4"/>
    <w:rsid w:val="00E57504"/>
    <w:rsid w:val="00E62CEF"/>
    <w:rsid w:val="00E643F5"/>
    <w:rsid w:val="00E64436"/>
    <w:rsid w:val="00E71019"/>
    <w:rsid w:val="00E72EA6"/>
    <w:rsid w:val="00E74102"/>
    <w:rsid w:val="00E74D2E"/>
    <w:rsid w:val="00E74DDB"/>
    <w:rsid w:val="00E75577"/>
    <w:rsid w:val="00E77225"/>
    <w:rsid w:val="00E82DBC"/>
    <w:rsid w:val="00E83397"/>
    <w:rsid w:val="00E8421E"/>
    <w:rsid w:val="00E90624"/>
    <w:rsid w:val="00E90F54"/>
    <w:rsid w:val="00E9160D"/>
    <w:rsid w:val="00E91C37"/>
    <w:rsid w:val="00E95790"/>
    <w:rsid w:val="00E96C2E"/>
    <w:rsid w:val="00EA0D34"/>
    <w:rsid w:val="00EA32C8"/>
    <w:rsid w:val="00EA4729"/>
    <w:rsid w:val="00EA5E7E"/>
    <w:rsid w:val="00EB2E48"/>
    <w:rsid w:val="00EB2F23"/>
    <w:rsid w:val="00EB66D3"/>
    <w:rsid w:val="00EC26A0"/>
    <w:rsid w:val="00EC59E1"/>
    <w:rsid w:val="00ED101A"/>
    <w:rsid w:val="00ED11D4"/>
    <w:rsid w:val="00ED14FA"/>
    <w:rsid w:val="00ED378E"/>
    <w:rsid w:val="00ED3F1D"/>
    <w:rsid w:val="00ED54C7"/>
    <w:rsid w:val="00ED6178"/>
    <w:rsid w:val="00ED75DA"/>
    <w:rsid w:val="00EE15D1"/>
    <w:rsid w:val="00EE7A04"/>
    <w:rsid w:val="00EF1B6E"/>
    <w:rsid w:val="00EF23BD"/>
    <w:rsid w:val="00EF3BAA"/>
    <w:rsid w:val="00EF3F21"/>
    <w:rsid w:val="00EF417C"/>
    <w:rsid w:val="00EF4EDE"/>
    <w:rsid w:val="00EF7773"/>
    <w:rsid w:val="00EF7FC0"/>
    <w:rsid w:val="00F0308A"/>
    <w:rsid w:val="00F03F9D"/>
    <w:rsid w:val="00F04D67"/>
    <w:rsid w:val="00F0598E"/>
    <w:rsid w:val="00F0658F"/>
    <w:rsid w:val="00F0777C"/>
    <w:rsid w:val="00F10AB8"/>
    <w:rsid w:val="00F12B22"/>
    <w:rsid w:val="00F13636"/>
    <w:rsid w:val="00F13A07"/>
    <w:rsid w:val="00F1408F"/>
    <w:rsid w:val="00F15333"/>
    <w:rsid w:val="00F1548D"/>
    <w:rsid w:val="00F1593A"/>
    <w:rsid w:val="00F15CF4"/>
    <w:rsid w:val="00F1690A"/>
    <w:rsid w:val="00F239C1"/>
    <w:rsid w:val="00F25A0D"/>
    <w:rsid w:val="00F27E0E"/>
    <w:rsid w:val="00F332F3"/>
    <w:rsid w:val="00F3435A"/>
    <w:rsid w:val="00F40461"/>
    <w:rsid w:val="00F4068D"/>
    <w:rsid w:val="00F424E2"/>
    <w:rsid w:val="00F45BD3"/>
    <w:rsid w:val="00F46C30"/>
    <w:rsid w:val="00F47740"/>
    <w:rsid w:val="00F47A61"/>
    <w:rsid w:val="00F537C9"/>
    <w:rsid w:val="00F53A6F"/>
    <w:rsid w:val="00F53FD6"/>
    <w:rsid w:val="00F54DF0"/>
    <w:rsid w:val="00F56A6F"/>
    <w:rsid w:val="00F57482"/>
    <w:rsid w:val="00F61553"/>
    <w:rsid w:val="00F6213A"/>
    <w:rsid w:val="00F65044"/>
    <w:rsid w:val="00F653C2"/>
    <w:rsid w:val="00F67C9C"/>
    <w:rsid w:val="00F71BC2"/>
    <w:rsid w:val="00F731D6"/>
    <w:rsid w:val="00F7540C"/>
    <w:rsid w:val="00F75447"/>
    <w:rsid w:val="00F77BA2"/>
    <w:rsid w:val="00F8020A"/>
    <w:rsid w:val="00F80CA8"/>
    <w:rsid w:val="00F81766"/>
    <w:rsid w:val="00F82308"/>
    <w:rsid w:val="00F86301"/>
    <w:rsid w:val="00F87A7E"/>
    <w:rsid w:val="00F9069B"/>
    <w:rsid w:val="00F93C62"/>
    <w:rsid w:val="00F94422"/>
    <w:rsid w:val="00F944BE"/>
    <w:rsid w:val="00F94A73"/>
    <w:rsid w:val="00F95451"/>
    <w:rsid w:val="00F956C1"/>
    <w:rsid w:val="00FA0A58"/>
    <w:rsid w:val="00FA2F01"/>
    <w:rsid w:val="00FA5095"/>
    <w:rsid w:val="00FA64E3"/>
    <w:rsid w:val="00FB09BC"/>
    <w:rsid w:val="00FB28FD"/>
    <w:rsid w:val="00FB3580"/>
    <w:rsid w:val="00FB39F5"/>
    <w:rsid w:val="00FB46C5"/>
    <w:rsid w:val="00FB523B"/>
    <w:rsid w:val="00FC339D"/>
    <w:rsid w:val="00FC5646"/>
    <w:rsid w:val="00FC58AE"/>
    <w:rsid w:val="00FC6D00"/>
    <w:rsid w:val="00FD4004"/>
    <w:rsid w:val="00FD57F6"/>
    <w:rsid w:val="00FD6ABF"/>
    <w:rsid w:val="00FE1B35"/>
    <w:rsid w:val="00FE3ED2"/>
    <w:rsid w:val="00FE7B3A"/>
    <w:rsid w:val="00FF1284"/>
    <w:rsid w:val="00FF1F37"/>
    <w:rsid w:val="00FF496E"/>
    <w:rsid w:val="00FF549D"/>
    <w:rsid w:val="00FF76C6"/>
    <w:rsid w:val="57BB5E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6CEA06"/>
  <w15:docId w15:val="{229314B1-8655-4A07-9289-361EC67D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9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B23CE7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A16D7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link w:val="20"/>
    <w:qFormat/>
    <w:rsid w:val="00A16D7E"/>
    <w:pPr>
      <w:keepNext/>
      <w:jc w:val="center"/>
      <w:outlineLvl w:val="1"/>
    </w:pPr>
    <w:rPr>
      <w:b/>
      <w:bCs/>
    </w:rPr>
  </w:style>
  <w:style w:type="paragraph" w:styleId="3">
    <w:name w:val="heading 3"/>
    <w:basedOn w:val="a2"/>
    <w:next w:val="a2"/>
    <w:link w:val="30"/>
    <w:qFormat/>
    <w:rsid w:val="00A16D7E"/>
    <w:pPr>
      <w:keepNext/>
      <w:spacing w:line="360" w:lineRule="auto"/>
      <w:ind w:left="360"/>
      <w:outlineLvl w:val="2"/>
    </w:pPr>
    <w:rPr>
      <w:sz w:val="28"/>
    </w:rPr>
  </w:style>
  <w:style w:type="paragraph" w:styleId="4">
    <w:name w:val="heading 4"/>
    <w:basedOn w:val="a2"/>
    <w:next w:val="a2"/>
    <w:link w:val="40"/>
    <w:qFormat/>
    <w:rsid w:val="00AC2B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2"/>
    <w:next w:val="a2"/>
    <w:link w:val="50"/>
    <w:qFormat/>
    <w:rsid w:val="00A16D7E"/>
    <w:pPr>
      <w:keepNext/>
      <w:tabs>
        <w:tab w:val="num" w:pos="0"/>
      </w:tabs>
      <w:spacing w:line="360" w:lineRule="auto"/>
      <w:jc w:val="center"/>
      <w:outlineLvl w:val="4"/>
    </w:pPr>
    <w:rPr>
      <w:sz w:val="28"/>
    </w:rPr>
  </w:style>
  <w:style w:type="paragraph" w:styleId="6">
    <w:name w:val="heading 6"/>
    <w:basedOn w:val="a2"/>
    <w:next w:val="a2"/>
    <w:link w:val="60"/>
    <w:qFormat/>
    <w:rsid w:val="00A16D7E"/>
    <w:pPr>
      <w:keepNext/>
      <w:spacing w:line="360" w:lineRule="auto"/>
      <w:ind w:firstLine="540"/>
      <w:outlineLvl w:val="5"/>
    </w:pPr>
    <w:rPr>
      <w:sz w:val="28"/>
    </w:rPr>
  </w:style>
  <w:style w:type="paragraph" w:styleId="7">
    <w:name w:val="heading 7"/>
    <w:basedOn w:val="a2"/>
    <w:next w:val="a2"/>
    <w:link w:val="70"/>
    <w:qFormat/>
    <w:rsid w:val="00A16D7E"/>
    <w:pPr>
      <w:keepNext/>
      <w:spacing w:line="360" w:lineRule="auto"/>
      <w:ind w:firstLine="540"/>
      <w:jc w:val="both"/>
      <w:outlineLvl w:val="6"/>
    </w:pPr>
    <w:rPr>
      <w:sz w:val="28"/>
    </w:rPr>
  </w:style>
  <w:style w:type="paragraph" w:styleId="8">
    <w:name w:val="heading 8"/>
    <w:basedOn w:val="a2"/>
    <w:next w:val="a2"/>
    <w:link w:val="80"/>
    <w:qFormat/>
    <w:rsid w:val="00A16D7E"/>
    <w:pPr>
      <w:keepNext/>
      <w:spacing w:line="360" w:lineRule="auto"/>
      <w:outlineLvl w:val="7"/>
    </w:pPr>
    <w:rPr>
      <w:sz w:val="28"/>
    </w:rPr>
  </w:style>
  <w:style w:type="paragraph" w:styleId="9">
    <w:name w:val="heading 9"/>
    <w:basedOn w:val="a2"/>
    <w:next w:val="a2"/>
    <w:link w:val="90"/>
    <w:qFormat/>
    <w:rsid w:val="00AE367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11">
    <w:name w:val="toc 1"/>
    <w:basedOn w:val="a2"/>
    <w:next w:val="a2"/>
    <w:autoRedefine/>
    <w:uiPriority w:val="39"/>
    <w:qFormat/>
    <w:rsid w:val="006F49F3"/>
    <w:pPr>
      <w:widowControl w:val="0"/>
      <w:tabs>
        <w:tab w:val="left" w:pos="660"/>
        <w:tab w:val="right" w:leader="dot" w:pos="9356"/>
      </w:tabs>
      <w:spacing w:line="360" w:lineRule="auto"/>
    </w:pPr>
    <w:rPr>
      <w:rFonts w:cs="Arial"/>
      <w:noProof/>
      <w:kern w:val="32"/>
      <w:szCs w:val="20"/>
      <w:lang w:val="en-US"/>
    </w:rPr>
  </w:style>
  <w:style w:type="paragraph" w:customStyle="1" w:styleId="21">
    <w:name w:val="Заголовок 21"/>
    <w:basedOn w:val="a2"/>
    <w:next w:val="a2"/>
    <w:rsid w:val="00A16D7E"/>
    <w:pPr>
      <w:autoSpaceDE w:val="0"/>
      <w:autoSpaceDN w:val="0"/>
      <w:adjustRightInd w:val="0"/>
      <w:spacing w:after="240"/>
    </w:pPr>
    <w:rPr>
      <w:rFonts w:ascii="Arial Narrow" w:hAnsi="Arial Narrow"/>
    </w:rPr>
  </w:style>
  <w:style w:type="paragraph" w:customStyle="1" w:styleId="Default">
    <w:name w:val="Default"/>
    <w:rsid w:val="00A16D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22">
    <w:name w:val="Body Text Indent 2"/>
    <w:basedOn w:val="a2"/>
    <w:link w:val="23"/>
    <w:rsid w:val="00A16D7E"/>
    <w:pPr>
      <w:spacing w:line="360" w:lineRule="auto"/>
      <w:ind w:firstLine="540"/>
      <w:jc w:val="both"/>
    </w:pPr>
    <w:rPr>
      <w:sz w:val="28"/>
    </w:rPr>
  </w:style>
  <w:style w:type="paragraph" w:styleId="a6">
    <w:name w:val="Body Text"/>
    <w:basedOn w:val="a2"/>
    <w:link w:val="a7"/>
    <w:rsid w:val="00A16D7E"/>
    <w:pPr>
      <w:spacing w:line="360" w:lineRule="auto"/>
      <w:jc w:val="both"/>
    </w:pPr>
    <w:rPr>
      <w:sz w:val="28"/>
      <w:szCs w:val="28"/>
    </w:rPr>
  </w:style>
  <w:style w:type="paragraph" w:styleId="24">
    <w:name w:val="Body Text 2"/>
    <w:basedOn w:val="a2"/>
    <w:link w:val="25"/>
    <w:rsid w:val="00A16D7E"/>
    <w:pPr>
      <w:jc w:val="center"/>
    </w:pPr>
  </w:style>
  <w:style w:type="paragraph" w:styleId="31">
    <w:name w:val="Body Text 3"/>
    <w:basedOn w:val="a2"/>
    <w:rsid w:val="00A16D7E"/>
    <w:pPr>
      <w:jc w:val="center"/>
    </w:pPr>
    <w:rPr>
      <w:sz w:val="22"/>
    </w:rPr>
  </w:style>
  <w:style w:type="paragraph" w:styleId="a8">
    <w:name w:val="Body Text Indent"/>
    <w:basedOn w:val="a2"/>
    <w:link w:val="a9"/>
    <w:rsid w:val="00A16D7E"/>
    <w:pPr>
      <w:spacing w:line="360" w:lineRule="auto"/>
      <w:ind w:firstLine="540"/>
    </w:pPr>
    <w:rPr>
      <w:sz w:val="28"/>
    </w:rPr>
  </w:style>
  <w:style w:type="paragraph" w:customStyle="1" w:styleId="aa">
    <w:name w:val="заг"/>
    <w:basedOn w:val="a2"/>
    <w:rsid w:val="00A16D7E"/>
    <w:pPr>
      <w:spacing w:after="240"/>
      <w:jc w:val="center"/>
    </w:pPr>
    <w:rPr>
      <w:b/>
      <w:bCs/>
      <w:sz w:val="32"/>
      <w:szCs w:val="32"/>
    </w:rPr>
  </w:style>
  <w:style w:type="paragraph" w:styleId="32">
    <w:name w:val="Body Text Indent 3"/>
    <w:basedOn w:val="a2"/>
    <w:link w:val="33"/>
    <w:rsid w:val="00A16D7E"/>
    <w:pPr>
      <w:spacing w:after="120"/>
      <w:ind w:left="283"/>
    </w:pPr>
    <w:rPr>
      <w:sz w:val="16"/>
      <w:szCs w:val="16"/>
    </w:rPr>
  </w:style>
  <w:style w:type="paragraph" w:styleId="ab">
    <w:name w:val="header"/>
    <w:basedOn w:val="a2"/>
    <w:link w:val="ac"/>
    <w:rsid w:val="00323FDE"/>
    <w:pPr>
      <w:tabs>
        <w:tab w:val="center" w:pos="4677"/>
        <w:tab w:val="right" w:pos="9355"/>
      </w:tabs>
    </w:pPr>
  </w:style>
  <w:style w:type="paragraph" w:styleId="ad">
    <w:name w:val="footer"/>
    <w:basedOn w:val="a2"/>
    <w:link w:val="ae"/>
    <w:uiPriority w:val="99"/>
    <w:rsid w:val="00323FDE"/>
    <w:pPr>
      <w:tabs>
        <w:tab w:val="center" w:pos="4677"/>
        <w:tab w:val="right" w:pos="9355"/>
      </w:tabs>
    </w:pPr>
  </w:style>
  <w:style w:type="paragraph" w:customStyle="1" w:styleId="af">
    <w:name w:val="Чертежный"/>
    <w:rsid w:val="00323FDE"/>
    <w:pPr>
      <w:jc w:val="both"/>
    </w:pPr>
    <w:rPr>
      <w:rFonts w:ascii="ISOCPEUR" w:hAnsi="ISOCPEUR"/>
      <w:i/>
      <w:sz w:val="28"/>
      <w:lang w:val="uk-UA"/>
    </w:rPr>
  </w:style>
  <w:style w:type="paragraph" w:customStyle="1" w:styleId="12">
    <w:name w:val="Название объекта1"/>
    <w:basedOn w:val="a2"/>
    <w:next w:val="a2"/>
    <w:rsid w:val="00FB46C5"/>
    <w:rPr>
      <w:b/>
      <w:bCs/>
      <w:sz w:val="20"/>
      <w:szCs w:val="20"/>
      <w:lang w:eastAsia="ar-SA"/>
    </w:rPr>
  </w:style>
  <w:style w:type="paragraph" w:customStyle="1" w:styleId="af0">
    <w:name w:val="Содержимое таблицы"/>
    <w:basedOn w:val="a2"/>
    <w:rsid w:val="00FB46C5"/>
    <w:pPr>
      <w:suppressLineNumbers/>
    </w:pPr>
    <w:rPr>
      <w:lang w:eastAsia="ar-SA"/>
    </w:rPr>
  </w:style>
  <w:style w:type="paragraph" w:styleId="af1">
    <w:name w:val="Normal (Web)"/>
    <w:basedOn w:val="a2"/>
    <w:link w:val="af2"/>
    <w:uiPriority w:val="99"/>
    <w:rsid w:val="002A0165"/>
    <w:pPr>
      <w:spacing w:before="100" w:beforeAutospacing="1" w:after="100" w:afterAutospacing="1"/>
    </w:pPr>
  </w:style>
  <w:style w:type="character" w:customStyle="1" w:styleId="WW8Num2z0">
    <w:name w:val="WW8Num2z0"/>
    <w:rsid w:val="00E301A8"/>
    <w:rPr>
      <w:rFonts w:ascii="Symbol" w:hAnsi="Symbol"/>
      <w:color w:val="auto"/>
    </w:rPr>
  </w:style>
  <w:style w:type="character" w:customStyle="1" w:styleId="WW8Num5z3">
    <w:name w:val="WW8Num5z3"/>
    <w:rsid w:val="00E71019"/>
    <w:rPr>
      <w:rFonts w:ascii="Symbol" w:hAnsi="Symbol"/>
    </w:rPr>
  </w:style>
  <w:style w:type="paragraph" w:customStyle="1" w:styleId="41">
    <w:name w:val="СтильУровень4"/>
    <w:basedOn w:val="a2"/>
    <w:rsid w:val="00AC2BE8"/>
    <w:pPr>
      <w:spacing w:line="360" w:lineRule="auto"/>
      <w:ind w:firstLine="709"/>
      <w:jc w:val="both"/>
    </w:pPr>
    <w:rPr>
      <w:sz w:val="28"/>
    </w:rPr>
  </w:style>
  <w:style w:type="character" w:styleId="af3">
    <w:name w:val="Hyperlink"/>
    <w:uiPriority w:val="99"/>
    <w:rsid w:val="00AC2BE8"/>
    <w:rPr>
      <w:color w:val="0000FF"/>
      <w:u w:val="single"/>
    </w:rPr>
  </w:style>
  <w:style w:type="paragraph" w:styleId="a">
    <w:name w:val="List Bullet"/>
    <w:basedOn w:val="a2"/>
    <w:rsid w:val="00A30166"/>
    <w:pPr>
      <w:numPr>
        <w:numId w:val="1"/>
      </w:numPr>
    </w:pPr>
  </w:style>
  <w:style w:type="character" w:styleId="af4">
    <w:name w:val="page number"/>
    <w:basedOn w:val="a3"/>
    <w:rsid w:val="00DE265D"/>
  </w:style>
  <w:style w:type="paragraph" w:customStyle="1" w:styleId="af5">
    <w:name w:val="Стиль подраздел"/>
    <w:basedOn w:val="3"/>
    <w:autoRedefine/>
    <w:rsid w:val="004C5EAA"/>
    <w:pPr>
      <w:keepNext w:val="0"/>
      <w:widowControl w:val="0"/>
      <w:spacing w:before="240"/>
      <w:ind w:left="0" w:firstLine="900"/>
    </w:pPr>
    <w:rPr>
      <w:b/>
      <w:snapToGrid w:val="0"/>
    </w:rPr>
  </w:style>
  <w:style w:type="paragraph" w:customStyle="1" w:styleId="26">
    <w:name w:val="Стиль подраздел2"/>
    <w:basedOn w:val="5"/>
    <w:next w:val="a2"/>
    <w:autoRedefine/>
    <w:rsid w:val="009A5DD1"/>
    <w:pPr>
      <w:keepNext w:val="0"/>
      <w:tabs>
        <w:tab w:val="clear" w:pos="0"/>
      </w:tabs>
      <w:spacing w:before="240" w:after="60"/>
      <w:ind w:right="232" w:firstLine="851"/>
      <w:jc w:val="both"/>
    </w:pPr>
    <w:rPr>
      <w:b/>
      <w:bCs/>
      <w:iCs/>
      <w:szCs w:val="28"/>
    </w:rPr>
  </w:style>
  <w:style w:type="paragraph" w:customStyle="1" w:styleId="-">
    <w:name w:val="Обычный.Обычный - мой"/>
    <w:rsid w:val="004C5EAA"/>
    <w:pPr>
      <w:spacing w:line="360" w:lineRule="auto"/>
      <w:ind w:firstLine="680"/>
      <w:jc w:val="both"/>
    </w:pPr>
    <w:rPr>
      <w:sz w:val="26"/>
      <w:szCs w:val="26"/>
    </w:rPr>
  </w:style>
  <w:style w:type="paragraph" w:customStyle="1" w:styleId="af6">
    <w:name w:val="Формула"/>
    <w:basedOn w:val="a6"/>
    <w:autoRedefine/>
    <w:rsid w:val="004C5EAA"/>
    <w:pPr>
      <w:widowControl w:val="0"/>
      <w:tabs>
        <w:tab w:val="left" w:pos="0"/>
        <w:tab w:val="left" w:pos="6379"/>
      </w:tabs>
      <w:jc w:val="center"/>
    </w:pPr>
    <w:rPr>
      <w:snapToGrid w:val="0"/>
    </w:rPr>
  </w:style>
  <w:style w:type="paragraph" w:customStyle="1" w:styleId="abz">
    <w:name w:val="abz"/>
    <w:basedOn w:val="a2"/>
    <w:rsid w:val="004C5EAA"/>
    <w:pPr>
      <w:ind w:firstLine="129"/>
      <w:jc w:val="both"/>
    </w:pPr>
    <w:rPr>
      <w:color w:val="000000"/>
    </w:rPr>
  </w:style>
  <w:style w:type="paragraph" w:customStyle="1" w:styleId="13">
    <w:name w:val="Стиль1"/>
    <w:basedOn w:val="a2"/>
    <w:rsid w:val="004C5EAA"/>
    <w:pPr>
      <w:jc w:val="both"/>
    </w:pPr>
    <w:rPr>
      <w:rFonts w:ascii="Arial" w:hAnsi="Arial"/>
      <w:sz w:val="22"/>
      <w:szCs w:val="20"/>
    </w:rPr>
  </w:style>
  <w:style w:type="paragraph" w:customStyle="1" w:styleId="Web">
    <w:name w:val="Обычный (Web)"/>
    <w:basedOn w:val="a2"/>
    <w:rsid w:val="004C5EAA"/>
    <w:pPr>
      <w:spacing w:before="100" w:beforeAutospacing="1" w:after="100" w:afterAutospacing="1"/>
      <w:jc w:val="both"/>
    </w:pPr>
    <w:rPr>
      <w:rFonts w:ascii="Arial" w:hAnsi="Arial" w:cs="Arial"/>
      <w:color w:val="800000"/>
      <w:sz w:val="18"/>
      <w:szCs w:val="18"/>
    </w:rPr>
  </w:style>
  <w:style w:type="paragraph" w:styleId="af7">
    <w:name w:val="Plain Text"/>
    <w:aliases w:val=" Знак"/>
    <w:basedOn w:val="a2"/>
    <w:link w:val="14"/>
    <w:rsid w:val="004C5EAA"/>
    <w:rPr>
      <w:rFonts w:ascii="Courier New" w:hAnsi="Courier New"/>
    </w:rPr>
  </w:style>
  <w:style w:type="character" w:customStyle="1" w:styleId="14">
    <w:name w:val="Текст Знак1"/>
    <w:aliases w:val=" Знак Знак"/>
    <w:link w:val="af7"/>
    <w:rsid w:val="004C5EAA"/>
    <w:rPr>
      <w:rFonts w:ascii="Courier New" w:hAnsi="Courier New"/>
      <w:sz w:val="24"/>
      <w:szCs w:val="24"/>
      <w:lang w:val="ru-RU" w:eastAsia="ru-RU" w:bidi="ar-SA"/>
    </w:rPr>
  </w:style>
  <w:style w:type="paragraph" w:styleId="af8">
    <w:name w:val="Title"/>
    <w:basedOn w:val="a2"/>
    <w:link w:val="af9"/>
    <w:qFormat/>
    <w:rsid w:val="004C5EAA"/>
    <w:pPr>
      <w:jc w:val="center"/>
    </w:pPr>
    <w:rPr>
      <w:sz w:val="28"/>
    </w:rPr>
  </w:style>
  <w:style w:type="paragraph" w:styleId="afa">
    <w:name w:val="Subtitle"/>
    <w:basedOn w:val="a2"/>
    <w:link w:val="afb"/>
    <w:uiPriority w:val="11"/>
    <w:qFormat/>
    <w:rsid w:val="004C5EAA"/>
    <w:rPr>
      <w:sz w:val="28"/>
    </w:rPr>
  </w:style>
  <w:style w:type="paragraph" w:customStyle="1" w:styleId="Normal2">
    <w:name w:val="Normal2"/>
    <w:rsid w:val="004C5EAA"/>
    <w:rPr>
      <w:sz w:val="24"/>
    </w:rPr>
  </w:style>
  <w:style w:type="paragraph" w:customStyle="1" w:styleId="Normal1">
    <w:name w:val="Normal1"/>
    <w:rsid w:val="004C5EAA"/>
    <w:rPr>
      <w:snapToGrid w:val="0"/>
    </w:rPr>
  </w:style>
  <w:style w:type="paragraph" w:customStyle="1" w:styleId="highlight">
    <w:name w:val="highlight"/>
    <w:basedOn w:val="a2"/>
    <w:rsid w:val="004C5EAA"/>
    <w:pPr>
      <w:spacing w:before="100" w:beforeAutospacing="1" w:after="100" w:afterAutospacing="1"/>
    </w:pPr>
    <w:rPr>
      <w:rFonts w:ascii="Arial Unicode MS" w:hAnsi="Arial Unicode MS"/>
      <w:color w:val="483D8B"/>
      <w:sz w:val="16"/>
      <w:szCs w:val="16"/>
    </w:rPr>
  </w:style>
  <w:style w:type="paragraph" w:styleId="HTML">
    <w:name w:val="HTML Preformatted"/>
    <w:basedOn w:val="a2"/>
    <w:link w:val="HTML0"/>
    <w:uiPriority w:val="99"/>
    <w:rsid w:val="004C5E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Courier New" w:hAnsi="Arial Unicode MS" w:cs="Courier New"/>
      <w:color w:val="000000"/>
      <w:sz w:val="20"/>
      <w:szCs w:val="20"/>
    </w:rPr>
  </w:style>
  <w:style w:type="character" w:styleId="afc">
    <w:name w:val="FollowedHyperlink"/>
    <w:rsid w:val="004C5EAA"/>
    <w:rPr>
      <w:color w:val="800080"/>
      <w:u w:val="single"/>
    </w:rPr>
  </w:style>
  <w:style w:type="character" w:styleId="afd">
    <w:name w:val="Emphasis"/>
    <w:uiPriority w:val="20"/>
    <w:qFormat/>
    <w:rsid w:val="004C5EAA"/>
    <w:rPr>
      <w:i/>
      <w:iCs/>
    </w:rPr>
  </w:style>
  <w:style w:type="character" w:styleId="HTML1">
    <w:name w:val="HTML Definition"/>
    <w:rsid w:val="004C5EAA"/>
    <w:rPr>
      <w:i/>
      <w:iCs/>
    </w:rPr>
  </w:style>
  <w:style w:type="character" w:styleId="HTML2">
    <w:name w:val="HTML Typewriter"/>
    <w:rsid w:val="004C5EAA"/>
    <w:rPr>
      <w:rFonts w:ascii="Courier New" w:eastAsia="Times New Roman" w:hAnsi="Courier New" w:cs="Courier New"/>
      <w:sz w:val="20"/>
      <w:szCs w:val="20"/>
    </w:rPr>
  </w:style>
  <w:style w:type="paragraph" w:customStyle="1" w:styleId="27">
    <w:name w:val="Обычный2"/>
    <w:rsid w:val="004C5EAA"/>
    <w:pPr>
      <w:widowControl w:val="0"/>
    </w:pPr>
    <w:rPr>
      <w:snapToGrid w:val="0"/>
    </w:rPr>
  </w:style>
  <w:style w:type="paragraph" w:styleId="afe">
    <w:name w:val="caption"/>
    <w:basedOn w:val="a2"/>
    <w:next w:val="a2"/>
    <w:qFormat/>
    <w:rsid w:val="004C5EAA"/>
    <w:pPr>
      <w:spacing w:line="360" w:lineRule="auto"/>
      <w:ind w:firstLine="540"/>
      <w:jc w:val="center"/>
    </w:pPr>
    <w:rPr>
      <w:sz w:val="28"/>
      <w:szCs w:val="20"/>
    </w:rPr>
  </w:style>
  <w:style w:type="paragraph" w:customStyle="1" w:styleId="aff">
    <w:name w:val="стандартный список"/>
    <w:basedOn w:val="a2"/>
    <w:rsid w:val="004C5EAA"/>
    <w:pPr>
      <w:tabs>
        <w:tab w:val="num" w:pos="720"/>
      </w:tabs>
      <w:spacing w:line="360" w:lineRule="auto"/>
      <w:ind w:left="720" w:hanging="360"/>
      <w:jc w:val="both"/>
    </w:pPr>
    <w:rPr>
      <w:sz w:val="28"/>
    </w:rPr>
  </w:style>
  <w:style w:type="paragraph" w:customStyle="1" w:styleId="15">
    <w:name w:val="Обычный1"/>
    <w:rsid w:val="004C5EAA"/>
    <w:pPr>
      <w:tabs>
        <w:tab w:val="num" w:pos="735"/>
      </w:tabs>
      <w:ind w:hanging="375"/>
    </w:pPr>
    <w:rPr>
      <w:snapToGrid w:val="0"/>
    </w:rPr>
  </w:style>
  <w:style w:type="paragraph" w:customStyle="1" w:styleId="Preformatted">
    <w:name w:val="Preformatted"/>
    <w:basedOn w:val="15"/>
    <w:rsid w:val="004C5EAA"/>
    <w:pPr>
      <w:numPr>
        <w:numId w:val="2"/>
      </w:numPr>
      <w:tabs>
        <w:tab w:val="clear" w:pos="360"/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ind w:left="0" w:firstLine="0"/>
    </w:pPr>
    <w:rPr>
      <w:rFonts w:ascii="Courier New" w:hAnsi="Courier New"/>
    </w:rPr>
  </w:style>
  <w:style w:type="paragraph" w:customStyle="1" w:styleId="aff0">
    <w:name w:val="Стиль Раздел"/>
    <w:basedOn w:val="2"/>
    <w:autoRedefine/>
    <w:rsid w:val="00271FBB"/>
    <w:pPr>
      <w:tabs>
        <w:tab w:val="left" w:pos="900"/>
      </w:tabs>
      <w:spacing w:after="120" w:line="360" w:lineRule="auto"/>
      <w:ind w:right="4" w:firstLine="851"/>
      <w:jc w:val="both"/>
    </w:pPr>
    <w:rPr>
      <w:b w:val="0"/>
      <w:bCs w:val="0"/>
      <w:sz w:val="28"/>
      <w:szCs w:val="28"/>
    </w:rPr>
  </w:style>
  <w:style w:type="character" w:customStyle="1" w:styleId="23">
    <w:name w:val="Основной текст с отступом 2 Знак"/>
    <w:link w:val="22"/>
    <w:rsid w:val="008B7E85"/>
    <w:rPr>
      <w:sz w:val="28"/>
      <w:szCs w:val="24"/>
      <w:lang w:val="ru-RU" w:eastAsia="ru-RU" w:bidi="ar-SA"/>
    </w:rPr>
  </w:style>
  <w:style w:type="character" w:styleId="aff1">
    <w:name w:val="Strong"/>
    <w:uiPriority w:val="22"/>
    <w:qFormat/>
    <w:rsid w:val="003074E3"/>
    <w:rPr>
      <w:b w:val="0"/>
      <w:bCs w:val="0"/>
    </w:rPr>
  </w:style>
  <w:style w:type="paragraph" w:customStyle="1" w:styleId="p">
    <w:name w:val="p"/>
    <w:basedOn w:val="a2"/>
    <w:rsid w:val="003074E3"/>
    <w:pPr>
      <w:spacing w:before="100" w:beforeAutospacing="1" w:after="100" w:afterAutospacing="1" w:line="288" w:lineRule="auto"/>
    </w:pPr>
    <w:rPr>
      <w:rFonts w:ascii="Arial" w:hAnsi="Arial" w:cs="Arial"/>
      <w:color w:val="000000"/>
      <w:sz w:val="18"/>
      <w:szCs w:val="18"/>
    </w:rPr>
  </w:style>
  <w:style w:type="table" w:styleId="aff2">
    <w:name w:val="Table Grid"/>
    <w:basedOn w:val="a4"/>
    <w:rsid w:val="00C86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обычный  со списком"/>
    <w:basedOn w:val="a2"/>
    <w:rsid w:val="0028780F"/>
    <w:pPr>
      <w:numPr>
        <w:numId w:val="3"/>
      </w:numPr>
      <w:tabs>
        <w:tab w:val="clear" w:pos="1929"/>
        <w:tab w:val="num" w:pos="720"/>
        <w:tab w:val="num" w:pos="1080"/>
      </w:tabs>
      <w:spacing w:line="360" w:lineRule="auto"/>
      <w:ind w:left="0" w:firstLine="851"/>
      <w:jc w:val="both"/>
    </w:pPr>
    <w:rPr>
      <w:sz w:val="28"/>
      <w:szCs w:val="20"/>
    </w:rPr>
  </w:style>
  <w:style w:type="character" w:customStyle="1" w:styleId="aff3">
    <w:name w:val="Текст Знак"/>
    <w:rsid w:val="0009324B"/>
    <w:rPr>
      <w:rFonts w:ascii="Courier New" w:hAnsi="Courier New"/>
      <w:lang w:val="ru-RU" w:eastAsia="ru-RU" w:bidi="ar-SA"/>
    </w:rPr>
  </w:style>
  <w:style w:type="character" w:customStyle="1" w:styleId="WW8Num22z0">
    <w:name w:val="WW8Num22z0"/>
    <w:rsid w:val="00D708D9"/>
    <w:rPr>
      <w:rFonts w:ascii="Symbol" w:hAnsi="Symbol"/>
      <w:sz w:val="20"/>
    </w:rPr>
  </w:style>
  <w:style w:type="paragraph" w:customStyle="1" w:styleId="220">
    <w:name w:val="Основной текст с отступом 22"/>
    <w:basedOn w:val="a2"/>
    <w:rsid w:val="00D708D9"/>
    <w:pPr>
      <w:spacing w:line="360" w:lineRule="auto"/>
      <w:ind w:firstLine="540"/>
      <w:jc w:val="both"/>
    </w:pPr>
    <w:rPr>
      <w:sz w:val="28"/>
      <w:lang w:eastAsia="ar-SA"/>
    </w:rPr>
  </w:style>
  <w:style w:type="paragraph" w:customStyle="1" w:styleId="320">
    <w:name w:val="Основной текст с отступом 32"/>
    <w:basedOn w:val="a2"/>
    <w:rsid w:val="00D708D9"/>
    <w:pPr>
      <w:spacing w:after="120"/>
      <w:ind w:left="283"/>
    </w:pPr>
    <w:rPr>
      <w:sz w:val="16"/>
      <w:szCs w:val="16"/>
      <w:lang w:eastAsia="ar-SA"/>
    </w:rPr>
  </w:style>
  <w:style w:type="paragraph" w:customStyle="1" w:styleId="28">
    <w:name w:val="Название объекта2"/>
    <w:basedOn w:val="a2"/>
    <w:next w:val="a2"/>
    <w:rsid w:val="00D708D9"/>
    <w:pPr>
      <w:spacing w:line="360" w:lineRule="auto"/>
      <w:ind w:firstLine="540"/>
      <w:jc w:val="center"/>
    </w:pPr>
    <w:rPr>
      <w:sz w:val="28"/>
      <w:szCs w:val="20"/>
      <w:lang w:eastAsia="ar-SA"/>
    </w:rPr>
  </w:style>
  <w:style w:type="paragraph" w:customStyle="1" w:styleId="16">
    <w:name w:val="Название1"/>
    <w:basedOn w:val="a2"/>
    <w:rsid w:val="00D708D9"/>
    <w:pPr>
      <w:spacing w:before="280" w:after="280" w:line="288" w:lineRule="auto"/>
    </w:pPr>
    <w:rPr>
      <w:rFonts w:ascii="Arial" w:hAnsi="Arial" w:cs="Arial"/>
      <w:b/>
      <w:bCs/>
      <w:color w:val="0717AA"/>
      <w:spacing w:val="10"/>
      <w:sz w:val="20"/>
      <w:szCs w:val="20"/>
      <w:lang w:eastAsia="ar-SA"/>
    </w:rPr>
  </w:style>
  <w:style w:type="paragraph" w:customStyle="1" w:styleId="310">
    <w:name w:val="Основной текст с отступом 31"/>
    <w:basedOn w:val="a2"/>
    <w:rsid w:val="001C0737"/>
    <w:pPr>
      <w:spacing w:line="360" w:lineRule="auto"/>
      <w:ind w:firstLine="851"/>
      <w:jc w:val="center"/>
    </w:pPr>
    <w:rPr>
      <w:sz w:val="28"/>
      <w:szCs w:val="20"/>
      <w:lang w:eastAsia="ar-SA"/>
    </w:rPr>
  </w:style>
  <w:style w:type="paragraph" w:customStyle="1" w:styleId="210">
    <w:name w:val="Основной текст 21"/>
    <w:basedOn w:val="a2"/>
    <w:rsid w:val="001C0737"/>
    <w:pPr>
      <w:spacing w:after="120" w:line="480" w:lineRule="auto"/>
    </w:pPr>
    <w:rPr>
      <w:lang w:eastAsia="ar-SA"/>
    </w:rPr>
  </w:style>
  <w:style w:type="paragraph" w:customStyle="1" w:styleId="211">
    <w:name w:val="Основной текст с отступом 21"/>
    <w:basedOn w:val="a2"/>
    <w:rsid w:val="001C0737"/>
    <w:pPr>
      <w:spacing w:after="120" w:line="480" w:lineRule="auto"/>
      <w:ind w:left="283"/>
    </w:pPr>
    <w:rPr>
      <w:lang w:eastAsia="ar-SA"/>
    </w:rPr>
  </w:style>
  <w:style w:type="paragraph" w:customStyle="1" w:styleId="description">
    <w:name w:val="description"/>
    <w:basedOn w:val="a2"/>
    <w:rsid w:val="008D4EAB"/>
    <w:pPr>
      <w:spacing w:before="100" w:beforeAutospacing="1" w:after="100" w:afterAutospacing="1"/>
    </w:pPr>
  </w:style>
  <w:style w:type="paragraph" w:customStyle="1" w:styleId="17">
    <w:name w:val="1 Знак"/>
    <w:basedOn w:val="a2"/>
    <w:rsid w:val="00465267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f4">
    <w:name w:val="List Paragraph"/>
    <w:basedOn w:val="a2"/>
    <w:link w:val="aff5"/>
    <w:uiPriority w:val="34"/>
    <w:qFormat/>
    <w:rsid w:val="00A97CE5"/>
    <w:pPr>
      <w:ind w:left="708"/>
    </w:pPr>
  </w:style>
  <w:style w:type="paragraph" w:styleId="29">
    <w:name w:val="toc 2"/>
    <w:basedOn w:val="a2"/>
    <w:next w:val="a2"/>
    <w:autoRedefine/>
    <w:uiPriority w:val="39"/>
    <w:qFormat/>
    <w:rsid w:val="00D46EF1"/>
    <w:pPr>
      <w:tabs>
        <w:tab w:val="left" w:pos="880"/>
        <w:tab w:val="right" w:leader="dot" w:pos="9425"/>
      </w:tabs>
      <w:spacing w:line="360" w:lineRule="auto"/>
    </w:pPr>
  </w:style>
  <w:style w:type="paragraph" w:styleId="34">
    <w:name w:val="toc 3"/>
    <w:basedOn w:val="a2"/>
    <w:next w:val="a2"/>
    <w:autoRedefine/>
    <w:uiPriority w:val="39"/>
    <w:qFormat/>
    <w:rsid w:val="00D46EF1"/>
    <w:pPr>
      <w:tabs>
        <w:tab w:val="left" w:pos="1320"/>
        <w:tab w:val="right" w:leader="dot" w:pos="9425"/>
      </w:tabs>
      <w:spacing w:line="360" w:lineRule="auto"/>
    </w:pPr>
  </w:style>
  <w:style w:type="character" w:customStyle="1" w:styleId="keyword">
    <w:name w:val="keyword"/>
    <w:uiPriority w:val="99"/>
    <w:rsid w:val="00722A4C"/>
    <w:rPr>
      <w:rFonts w:cs="Times New Roman"/>
    </w:rPr>
  </w:style>
  <w:style w:type="character" w:customStyle="1" w:styleId="keyworddef">
    <w:name w:val="keyword_def"/>
    <w:uiPriority w:val="99"/>
    <w:rsid w:val="00722A4C"/>
    <w:rPr>
      <w:rFonts w:cs="Times New Roman"/>
    </w:rPr>
  </w:style>
  <w:style w:type="character" w:customStyle="1" w:styleId="af2">
    <w:name w:val="Обычный (Интернет) Знак"/>
    <w:link w:val="af1"/>
    <w:uiPriority w:val="99"/>
    <w:rsid w:val="00722A4C"/>
    <w:rPr>
      <w:sz w:val="24"/>
      <w:szCs w:val="24"/>
    </w:rPr>
  </w:style>
  <w:style w:type="paragraph" w:styleId="aff6">
    <w:name w:val="Balloon Text"/>
    <w:basedOn w:val="a2"/>
    <w:link w:val="aff7"/>
    <w:rsid w:val="007D541B"/>
    <w:rPr>
      <w:rFonts w:ascii="Tahoma" w:hAnsi="Tahoma" w:cs="Tahoma"/>
      <w:sz w:val="16"/>
      <w:szCs w:val="16"/>
    </w:rPr>
  </w:style>
  <w:style w:type="character" w:customStyle="1" w:styleId="aff7">
    <w:name w:val="Текст выноски Знак"/>
    <w:basedOn w:val="a3"/>
    <w:link w:val="aff6"/>
    <w:rsid w:val="007D541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3"/>
    <w:link w:val="1"/>
    <w:rsid w:val="00850B1F"/>
    <w:rPr>
      <w:rFonts w:ascii="Arial" w:hAnsi="Arial" w:cs="Arial"/>
      <w:b/>
      <w:bCs/>
      <w:kern w:val="32"/>
      <w:sz w:val="32"/>
      <w:szCs w:val="32"/>
    </w:rPr>
  </w:style>
  <w:style w:type="character" w:customStyle="1" w:styleId="18">
    <w:name w:val="Неразрешенное упоминание1"/>
    <w:basedOn w:val="a3"/>
    <w:uiPriority w:val="99"/>
    <w:semiHidden/>
    <w:unhideWhenUsed/>
    <w:rsid w:val="00551C53"/>
    <w:rPr>
      <w:color w:val="605E5C"/>
      <w:shd w:val="clear" w:color="auto" w:fill="E1DFDD"/>
    </w:rPr>
  </w:style>
  <w:style w:type="numbering" w:customStyle="1" w:styleId="19">
    <w:name w:val="Нет списка1"/>
    <w:next w:val="a5"/>
    <w:uiPriority w:val="99"/>
    <w:semiHidden/>
    <w:unhideWhenUsed/>
    <w:rsid w:val="009B404A"/>
  </w:style>
  <w:style w:type="character" w:customStyle="1" w:styleId="20">
    <w:name w:val="Заголовок 2 Знак"/>
    <w:basedOn w:val="a3"/>
    <w:link w:val="2"/>
    <w:rsid w:val="009B404A"/>
    <w:rPr>
      <w:b/>
      <w:bCs/>
      <w:sz w:val="24"/>
      <w:szCs w:val="24"/>
    </w:rPr>
  </w:style>
  <w:style w:type="character" w:customStyle="1" w:styleId="30">
    <w:name w:val="Заголовок 3 Знак"/>
    <w:basedOn w:val="a3"/>
    <w:link w:val="3"/>
    <w:rsid w:val="009B404A"/>
    <w:rPr>
      <w:sz w:val="28"/>
      <w:szCs w:val="24"/>
    </w:rPr>
  </w:style>
  <w:style w:type="character" w:customStyle="1" w:styleId="40">
    <w:name w:val="Заголовок 4 Знак"/>
    <w:basedOn w:val="a3"/>
    <w:link w:val="4"/>
    <w:rsid w:val="009B404A"/>
    <w:rPr>
      <w:b/>
      <w:bCs/>
      <w:sz w:val="28"/>
      <w:szCs w:val="28"/>
    </w:rPr>
  </w:style>
  <w:style w:type="paragraph" w:customStyle="1" w:styleId="1a">
    <w:name w:val="Без интервала1"/>
    <w:next w:val="aff8"/>
    <w:uiPriority w:val="1"/>
    <w:qFormat/>
    <w:rsid w:val="009B404A"/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Верхний колонтитул Знак"/>
    <w:basedOn w:val="a3"/>
    <w:link w:val="ab"/>
    <w:rsid w:val="009B404A"/>
    <w:rPr>
      <w:sz w:val="24"/>
      <w:szCs w:val="24"/>
    </w:rPr>
  </w:style>
  <w:style w:type="character" w:customStyle="1" w:styleId="ae">
    <w:name w:val="Нижний колонтитул Знак"/>
    <w:basedOn w:val="a3"/>
    <w:link w:val="ad"/>
    <w:uiPriority w:val="99"/>
    <w:rsid w:val="009B404A"/>
    <w:rPr>
      <w:sz w:val="24"/>
      <w:szCs w:val="24"/>
    </w:rPr>
  </w:style>
  <w:style w:type="character" w:styleId="aff9">
    <w:name w:val="annotation reference"/>
    <w:basedOn w:val="a3"/>
    <w:unhideWhenUsed/>
    <w:rsid w:val="009B404A"/>
    <w:rPr>
      <w:sz w:val="16"/>
      <w:szCs w:val="16"/>
    </w:rPr>
  </w:style>
  <w:style w:type="paragraph" w:customStyle="1" w:styleId="1b">
    <w:name w:val="Текст примечания1"/>
    <w:basedOn w:val="a2"/>
    <w:next w:val="affa"/>
    <w:link w:val="affb"/>
    <w:uiPriority w:val="99"/>
    <w:semiHidden/>
    <w:unhideWhenUsed/>
    <w:rsid w:val="009B404A"/>
    <w:pPr>
      <w:spacing w:after="160"/>
    </w:pPr>
    <w:rPr>
      <w:sz w:val="20"/>
      <w:szCs w:val="20"/>
    </w:rPr>
  </w:style>
  <w:style w:type="character" w:customStyle="1" w:styleId="affb">
    <w:name w:val="Текст примечания Знак"/>
    <w:basedOn w:val="a3"/>
    <w:link w:val="1b"/>
    <w:rsid w:val="009B404A"/>
    <w:rPr>
      <w:sz w:val="20"/>
      <w:szCs w:val="20"/>
    </w:rPr>
  </w:style>
  <w:style w:type="paragraph" w:customStyle="1" w:styleId="1c">
    <w:name w:val="Тема примечания1"/>
    <w:basedOn w:val="affa"/>
    <w:next w:val="affa"/>
    <w:uiPriority w:val="99"/>
    <w:semiHidden/>
    <w:unhideWhenUsed/>
    <w:rsid w:val="009B404A"/>
    <w:pPr>
      <w:spacing w:after="160"/>
    </w:pPr>
    <w:rPr>
      <w:rFonts w:ascii="Calibri" w:eastAsia="Calibri" w:hAnsi="Calibri"/>
      <w:b/>
      <w:bCs/>
      <w:lang w:eastAsia="en-US"/>
    </w:rPr>
  </w:style>
  <w:style w:type="character" w:customStyle="1" w:styleId="affc">
    <w:name w:val="Тема примечания Знак"/>
    <w:basedOn w:val="affb"/>
    <w:link w:val="affd"/>
    <w:rsid w:val="009B404A"/>
    <w:rPr>
      <w:sz w:val="20"/>
      <w:szCs w:val="20"/>
    </w:rPr>
  </w:style>
  <w:style w:type="character" w:customStyle="1" w:styleId="aff5">
    <w:name w:val="Абзац списка Знак"/>
    <w:basedOn w:val="a3"/>
    <w:link w:val="aff4"/>
    <w:uiPriority w:val="34"/>
    <w:locked/>
    <w:rsid w:val="009B404A"/>
    <w:rPr>
      <w:sz w:val="24"/>
      <w:szCs w:val="24"/>
    </w:rPr>
  </w:style>
  <w:style w:type="character" w:customStyle="1" w:styleId="af9">
    <w:name w:val="Заголовок Знак"/>
    <w:basedOn w:val="a3"/>
    <w:link w:val="af8"/>
    <w:rsid w:val="009B404A"/>
    <w:rPr>
      <w:sz w:val="28"/>
      <w:szCs w:val="24"/>
    </w:rPr>
  </w:style>
  <w:style w:type="paragraph" w:customStyle="1" w:styleId="111">
    <w:name w:val="звг 111"/>
    <w:basedOn w:val="1"/>
    <w:link w:val="1110"/>
    <w:qFormat/>
    <w:rsid w:val="009B404A"/>
    <w:pPr>
      <w:spacing w:after="0"/>
      <w:ind w:left="709"/>
    </w:pPr>
    <w:rPr>
      <w:b w:val="0"/>
      <w:color w:val="000000"/>
      <w:sz w:val="28"/>
      <w:szCs w:val="28"/>
    </w:rPr>
  </w:style>
  <w:style w:type="paragraph" w:customStyle="1" w:styleId="1d">
    <w:name w:val="Заголовок оглавления1"/>
    <w:basedOn w:val="1"/>
    <w:next w:val="a2"/>
    <w:uiPriority w:val="39"/>
    <w:unhideWhenUsed/>
    <w:qFormat/>
    <w:rsid w:val="009B404A"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  <w:style w:type="character" w:customStyle="1" w:styleId="1110">
    <w:name w:val="звг 111 Знак"/>
    <w:basedOn w:val="10"/>
    <w:link w:val="111"/>
    <w:rsid w:val="009B404A"/>
    <w:rPr>
      <w:rFonts w:ascii="Arial" w:hAnsi="Arial" w:cs="Arial"/>
      <w:b w:val="0"/>
      <w:bCs/>
      <w:color w:val="000000"/>
      <w:kern w:val="32"/>
      <w:sz w:val="28"/>
      <w:szCs w:val="28"/>
    </w:rPr>
  </w:style>
  <w:style w:type="character" w:customStyle="1" w:styleId="b">
    <w:name w:val="b"/>
    <w:basedOn w:val="a3"/>
    <w:rsid w:val="009B404A"/>
  </w:style>
  <w:style w:type="character" w:styleId="HTML3">
    <w:name w:val="HTML Code"/>
    <w:basedOn w:val="a3"/>
    <w:unhideWhenUsed/>
    <w:rsid w:val="009B404A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a3"/>
    <w:rsid w:val="009B404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p30">
    <w:name w:val="p30"/>
    <w:basedOn w:val="a2"/>
    <w:rsid w:val="009B404A"/>
    <w:pPr>
      <w:spacing w:before="100" w:beforeAutospacing="1" w:after="100" w:afterAutospacing="1"/>
    </w:pPr>
  </w:style>
  <w:style w:type="character" w:customStyle="1" w:styleId="ft14">
    <w:name w:val="ft14"/>
    <w:basedOn w:val="a3"/>
    <w:rsid w:val="009B404A"/>
  </w:style>
  <w:style w:type="paragraph" w:customStyle="1" w:styleId="p31">
    <w:name w:val="p31"/>
    <w:basedOn w:val="a2"/>
    <w:rsid w:val="009B404A"/>
    <w:pPr>
      <w:spacing w:before="100" w:beforeAutospacing="1" w:after="100" w:afterAutospacing="1"/>
    </w:pPr>
  </w:style>
  <w:style w:type="character" w:customStyle="1" w:styleId="ft22">
    <w:name w:val="ft22"/>
    <w:basedOn w:val="a3"/>
    <w:rsid w:val="009B404A"/>
  </w:style>
  <w:style w:type="paragraph" w:customStyle="1" w:styleId="p32">
    <w:name w:val="p32"/>
    <w:basedOn w:val="a2"/>
    <w:rsid w:val="009B404A"/>
    <w:pPr>
      <w:spacing w:before="100" w:beforeAutospacing="1" w:after="100" w:afterAutospacing="1"/>
    </w:pPr>
  </w:style>
  <w:style w:type="paragraph" w:styleId="affe">
    <w:name w:val="Document Map"/>
    <w:basedOn w:val="a2"/>
    <w:link w:val="afff"/>
    <w:semiHidden/>
    <w:rsid w:val="009B404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ff">
    <w:name w:val="Схема документа Знак"/>
    <w:basedOn w:val="a3"/>
    <w:link w:val="affe"/>
    <w:semiHidden/>
    <w:rsid w:val="009B404A"/>
    <w:rPr>
      <w:rFonts w:ascii="Tahoma" w:hAnsi="Tahoma" w:cs="Tahoma"/>
      <w:shd w:val="clear" w:color="auto" w:fill="000080"/>
    </w:rPr>
  </w:style>
  <w:style w:type="character" w:customStyle="1" w:styleId="33">
    <w:name w:val="Основной текст с отступом 3 Знак"/>
    <w:basedOn w:val="a3"/>
    <w:link w:val="32"/>
    <w:rsid w:val="009B404A"/>
    <w:rPr>
      <w:sz w:val="16"/>
      <w:szCs w:val="16"/>
    </w:rPr>
  </w:style>
  <w:style w:type="character" w:customStyle="1" w:styleId="a7">
    <w:name w:val="Основной текст Знак"/>
    <w:basedOn w:val="a3"/>
    <w:link w:val="a6"/>
    <w:rsid w:val="009B404A"/>
    <w:rPr>
      <w:sz w:val="28"/>
      <w:szCs w:val="28"/>
    </w:rPr>
  </w:style>
  <w:style w:type="table" w:customStyle="1" w:styleId="1e">
    <w:name w:val="Сетка таблицы1"/>
    <w:basedOn w:val="a4"/>
    <w:next w:val="aff2"/>
    <w:rsid w:val="009B40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0">
    <w:name w:val="Стиль текста"/>
    <w:basedOn w:val="a2"/>
    <w:rsid w:val="009B404A"/>
    <w:pPr>
      <w:spacing w:line="360" w:lineRule="auto"/>
      <w:ind w:firstLine="851"/>
      <w:jc w:val="both"/>
    </w:pPr>
    <w:rPr>
      <w:sz w:val="28"/>
    </w:rPr>
  </w:style>
  <w:style w:type="character" w:styleId="afff1">
    <w:name w:val="Placeholder Text"/>
    <w:basedOn w:val="a3"/>
    <w:uiPriority w:val="99"/>
    <w:semiHidden/>
    <w:rsid w:val="009B404A"/>
    <w:rPr>
      <w:color w:val="808080"/>
    </w:rPr>
  </w:style>
  <w:style w:type="paragraph" w:customStyle="1" w:styleId="410">
    <w:name w:val="Оглавление 41"/>
    <w:basedOn w:val="a2"/>
    <w:next w:val="a2"/>
    <w:autoRedefine/>
    <w:uiPriority w:val="39"/>
    <w:unhideWhenUsed/>
    <w:rsid w:val="009B404A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customStyle="1" w:styleId="51">
    <w:name w:val="Оглавление 51"/>
    <w:basedOn w:val="a2"/>
    <w:next w:val="a2"/>
    <w:autoRedefine/>
    <w:uiPriority w:val="39"/>
    <w:unhideWhenUsed/>
    <w:rsid w:val="009B404A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customStyle="1" w:styleId="61">
    <w:name w:val="Оглавление 61"/>
    <w:basedOn w:val="a2"/>
    <w:next w:val="a2"/>
    <w:autoRedefine/>
    <w:uiPriority w:val="39"/>
    <w:unhideWhenUsed/>
    <w:rsid w:val="009B404A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customStyle="1" w:styleId="71">
    <w:name w:val="Оглавление 71"/>
    <w:basedOn w:val="a2"/>
    <w:next w:val="a2"/>
    <w:autoRedefine/>
    <w:uiPriority w:val="39"/>
    <w:unhideWhenUsed/>
    <w:rsid w:val="009B404A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customStyle="1" w:styleId="81">
    <w:name w:val="Оглавление 81"/>
    <w:basedOn w:val="a2"/>
    <w:next w:val="a2"/>
    <w:autoRedefine/>
    <w:uiPriority w:val="39"/>
    <w:unhideWhenUsed/>
    <w:rsid w:val="009B404A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customStyle="1" w:styleId="91">
    <w:name w:val="Оглавление 91"/>
    <w:basedOn w:val="a2"/>
    <w:next w:val="a2"/>
    <w:autoRedefine/>
    <w:uiPriority w:val="39"/>
    <w:unhideWhenUsed/>
    <w:rsid w:val="009B404A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1f">
    <w:name w:val="Заголовок 1 Серёдкина"/>
    <w:basedOn w:val="1"/>
    <w:qFormat/>
    <w:rsid w:val="009B404A"/>
    <w:pPr>
      <w:spacing w:before="0" w:after="0" w:line="360" w:lineRule="auto"/>
      <w:ind w:firstLine="709"/>
      <w:jc w:val="both"/>
    </w:pPr>
    <w:rPr>
      <w:rFonts w:ascii="Times New Roman" w:hAnsi="Times New Roman" w:cs="Times New Roman"/>
      <w:szCs w:val="36"/>
    </w:rPr>
  </w:style>
  <w:style w:type="paragraph" w:styleId="aff8">
    <w:name w:val="No Spacing"/>
    <w:uiPriority w:val="1"/>
    <w:qFormat/>
    <w:rsid w:val="009B404A"/>
    <w:rPr>
      <w:sz w:val="24"/>
      <w:szCs w:val="24"/>
    </w:rPr>
  </w:style>
  <w:style w:type="paragraph" w:styleId="affa">
    <w:name w:val="annotation text"/>
    <w:basedOn w:val="a2"/>
    <w:link w:val="1f0"/>
    <w:unhideWhenUsed/>
    <w:rsid w:val="009B404A"/>
    <w:rPr>
      <w:sz w:val="20"/>
      <w:szCs w:val="20"/>
    </w:rPr>
  </w:style>
  <w:style w:type="character" w:customStyle="1" w:styleId="1f0">
    <w:name w:val="Текст примечания Знак1"/>
    <w:basedOn w:val="a3"/>
    <w:link w:val="affa"/>
    <w:semiHidden/>
    <w:rsid w:val="009B404A"/>
  </w:style>
  <w:style w:type="paragraph" w:styleId="affd">
    <w:name w:val="annotation subject"/>
    <w:basedOn w:val="affa"/>
    <w:next w:val="affa"/>
    <w:link w:val="affc"/>
    <w:unhideWhenUsed/>
    <w:rsid w:val="009B404A"/>
  </w:style>
  <w:style w:type="character" w:customStyle="1" w:styleId="1f1">
    <w:name w:val="Тема примечания Знак1"/>
    <w:basedOn w:val="1f0"/>
    <w:semiHidden/>
    <w:rsid w:val="009B404A"/>
    <w:rPr>
      <w:b/>
      <w:bCs/>
    </w:rPr>
  </w:style>
  <w:style w:type="numbering" w:customStyle="1" w:styleId="2a">
    <w:name w:val="Нет списка2"/>
    <w:next w:val="a5"/>
    <w:uiPriority w:val="99"/>
    <w:semiHidden/>
    <w:unhideWhenUsed/>
    <w:rsid w:val="003F59F1"/>
  </w:style>
  <w:style w:type="table" w:customStyle="1" w:styleId="2b">
    <w:name w:val="Сетка таблицы2"/>
    <w:basedOn w:val="a4"/>
    <w:next w:val="aff2"/>
    <w:rsid w:val="003F59F1"/>
    <w:rPr>
      <w:rFonts w:eastAsia="MS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КУРСОВОЙ"/>
    <w:basedOn w:val="1"/>
    <w:link w:val="afff2"/>
    <w:rsid w:val="003F59F1"/>
    <w:pPr>
      <w:numPr>
        <w:numId w:val="4"/>
      </w:numPr>
      <w:spacing w:before="0" w:after="0" w:line="360" w:lineRule="auto"/>
      <w:ind w:firstLine="851"/>
      <w:jc w:val="both"/>
    </w:pPr>
    <w:rPr>
      <w:rFonts w:ascii="Times New Roman" w:eastAsia="MS Mincho" w:hAnsi="Times New Roman"/>
      <w:sz w:val="28"/>
      <w:szCs w:val="28"/>
    </w:rPr>
  </w:style>
  <w:style w:type="character" w:customStyle="1" w:styleId="afff2">
    <w:name w:val="КУРСОВОЙ Знак"/>
    <w:link w:val="a0"/>
    <w:rsid w:val="003F59F1"/>
    <w:rPr>
      <w:rFonts w:eastAsia="MS Mincho" w:cs="Arial"/>
      <w:b/>
      <w:bCs/>
      <w:kern w:val="32"/>
      <w:sz w:val="28"/>
      <w:szCs w:val="28"/>
    </w:rPr>
  </w:style>
  <w:style w:type="paragraph" w:customStyle="1" w:styleId="Left">
    <w:name w:val="Left"/>
    <w:rsid w:val="003F59F1"/>
    <w:pPr>
      <w:autoSpaceDE w:val="0"/>
      <w:autoSpaceDN w:val="0"/>
      <w:adjustRightInd w:val="0"/>
    </w:pPr>
    <w:rPr>
      <w:rFonts w:eastAsia="MS Mincho"/>
      <w:sz w:val="24"/>
      <w:szCs w:val="24"/>
    </w:rPr>
  </w:style>
  <w:style w:type="paragraph" w:customStyle="1" w:styleId="1034">
    <w:name w:val="Стиль Заголовок 1 + Первая строка:  034 см"/>
    <w:basedOn w:val="1"/>
    <w:link w:val="10340"/>
    <w:rsid w:val="003F59F1"/>
    <w:pPr>
      <w:ind w:left="3054" w:firstLine="191"/>
    </w:pPr>
    <w:rPr>
      <w:rFonts w:eastAsia="MS Mincho"/>
      <w:sz w:val="28"/>
    </w:rPr>
  </w:style>
  <w:style w:type="character" w:customStyle="1" w:styleId="10340">
    <w:name w:val="Стиль Заголовок 1 + Первая строка:  034 см Знак"/>
    <w:basedOn w:val="10"/>
    <w:link w:val="1034"/>
    <w:rsid w:val="003F59F1"/>
    <w:rPr>
      <w:rFonts w:ascii="Arial" w:eastAsia="MS Mincho" w:hAnsi="Arial" w:cs="Arial"/>
      <w:b/>
      <w:bCs/>
      <w:kern w:val="32"/>
      <w:sz w:val="28"/>
      <w:szCs w:val="32"/>
    </w:rPr>
  </w:style>
  <w:style w:type="paragraph" w:customStyle="1" w:styleId="note">
    <w:name w:val="note"/>
    <w:basedOn w:val="a2"/>
    <w:rsid w:val="003F59F1"/>
    <w:pPr>
      <w:spacing w:before="100" w:beforeAutospacing="1" w:after="100" w:afterAutospacing="1"/>
    </w:pPr>
    <w:rPr>
      <w:rFonts w:eastAsia="MS Mincho"/>
    </w:rPr>
  </w:style>
  <w:style w:type="character" w:styleId="HTML4">
    <w:name w:val="HTML Keyboard"/>
    <w:rsid w:val="003F59F1"/>
    <w:rPr>
      <w:rFonts w:ascii="Courier New" w:eastAsia="Times New Roman" w:hAnsi="Courier New" w:cs="Courier New"/>
      <w:sz w:val="20"/>
      <w:szCs w:val="20"/>
    </w:rPr>
  </w:style>
  <w:style w:type="character" w:customStyle="1" w:styleId="ipa">
    <w:name w:val="ipa"/>
    <w:basedOn w:val="a3"/>
    <w:rsid w:val="003F59F1"/>
  </w:style>
  <w:style w:type="paragraph" w:customStyle="1" w:styleId="author">
    <w:name w:val="author"/>
    <w:basedOn w:val="a2"/>
    <w:rsid w:val="003F59F1"/>
    <w:pPr>
      <w:spacing w:before="100" w:beforeAutospacing="1" w:after="100" w:afterAutospacing="1"/>
    </w:pPr>
    <w:rPr>
      <w:rFonts w:eastAsia="MS Mincho"/>
    </w:rPr>
  </w:style>
  <w:style w:type="character" w:customStyle="1" w:styleId="error">
    <w:name w:val="error"/>
    <w:basedOn w:val="a3"/>
    <w:rsid w:val="003F59F1"/>
  </w:style>
  <w:style w:type="character" w:customStyle="1" w:styleId="start-tag">
    <w:name w:val="start-tag"/>
    <w:basedOn w:val="a3"/>
    <w:rsid w:val="003F59F1"/>
  </w:style>
  <w:style w:type="character" w:customStyle="1" w:styleId="attribute-name">
    <w:name w:val="attribute-name"/>
    <w:basedOn w:val="a3"/>
    <w:rsid w:val="003F59F1"/>
  </w:style>
  <w:style w:type="character" w:customStyle="1" w:styleId="end-tag">
    <w:name w:val="end-tag"/>
    <w:basedOn w:val="a3"/>
    <w:rsid w:val="003F59F1"/>
  </w:style>
  <w:style w:type="character" w:customStyle="1" w:styleId="entity">
    <w:name w:val="entity"/>
    <w:basedOn w:val="a3"/>
    <w:rsid w:val="003F59F1"/>
  </w:style>
  <w:style w:type="character" w:customStyle="1" w:styleId="apple-converted-space">
    <w:name w:val="apple-converted-space"/>
    <w:basedOn w:val="a3"/>
    <w:rsid w:val="003F59F1"/>
  </w:style>
  <w:style w:type="character" w:styleId="HTML5">
    <w:name w:val="HTML Acronym"/>
    <w:basedOn w:val="a3"/>
    <w:uiPriority w:val="99"/>
    <w:unhideWhenUsed/>
    <w:rsid w:val="003F59F1"/>
  </w:style>
  <w:style w:type="character" w:customStyle="1" w:styleId="textcopy">
    <w:name w:val="textcopy"/>
    <w:basedOn w:val="a3"/>
    <w:rsid w:val="003F59F1"/>
  </w:style>
  <w:style w:type="paragraph" w:customStyle="1" w:styleId="1f2">
    <w:name w:val="Абзац списка1"/>
    <w:basedOn w:val="a2"/>
    <w:rsid w:val="003F59F1"/>
    <w:pPr>
      <w:suppressAutoHyphens/>
      <w:spacing w:after="200" w:line="276" w:lineRule="auto"/>
      <w:ind w:left="720"/>
    </w:pPr>
    <w:rPr>
      <w:rFonts w:ascii="Calibri" w:eastAsia="WenQuanYi Micro Hei" w:hAnsi="Calibri" w:cs="font373"/>
      <w:kern w:val="1"/>
      <w:sz w:val="22"/>
      <w:szCs w:val="22"/>
      <w:lang w:eastAsia="zh-CN"/>
    </w:rPr>
  </w:style>
  <w:style w:type="character" w:customStyle="1" w:styleId="25">
    <w:name w:val="Основной текст 2 Знак"/>
    <w:link w:val="24"/>
    <w:locked/>
    <w:rsid w:val="003F59F1"/>
    <w:rPr>
      <w:sz w:val="24"/>
      <w:szCs w:val="24"/>
    </w:rPr>
  </w:style>
  <w:style w:type="character" w:customStyle="1" w:styleId="Heading1Char">
    <w:name w:val="Heading 1 Char"/>
    <w:locked/>
    <w:rsid w:val="003F59F1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a9">
    <w:name w:val="Основной текст с отступом Знак"/>
    <w:link w:val="a8"/>
    <w:locked/>
    <w:rsid w:val="003F59F1"/>
    <w:rPr>
      <w:sz w:val="28"/>
      <w:szCs w:val="24"/>
    </w:rPr>
  </w:style>
  <w:style w:type="character" w:customStyle="1" w:styleId="tocnumber">
    <w:name w:val="tocnumber"/>
    <w:rsid w:val="003F59F1"/>
    <w:rPr>
      <w:rFonts w:cs="Times New Roman"/>
    </w:rPr>
  </w:style>
  <w:style w:type="character" w:customStyle="1" w:styleId="toctext">
    <w:name w:val="toctext"/>
    <w:rsid w:val="003F59F1"/>
    <w:rPr>
      <w:rFonts w:cs="Times New Roman"/>
    </w:rPr>
  </w:style>
  <w:style w:type="paragraph" w:styleId="afff3">
    <w:name w:val="TOC Heading"/>
    <w:basedOn w:val="1"/>
    <w:next w:val="a2"/>
    <w:uiPriority w:val="39"/>
    <w:unhideWhenUsed/>
    <w:qFormat/>
    <w:rsid w:val="003F59F1"/>
    <w:pPr>
      <w:keepLines/>
      <w:spacing w:after="0" w:line="259" w:lineRule="auto"/>
      <w:ind w:hanging="360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  <w:style w:type="character" w:customStyle="1" w:styleId="html-tag">
    <w:name w:val="html-tag"/>
    <w:rsid w:val="003F59F1"/>
  </w:style>
  <w:style w:type="paragraph" w:customStyle="1" w:styleId="afff4">
    <w:name w:val="тест"/>
    <w:basedOn w:val="a2"/>
    <w:link w:val="afff5"/>
    <w:qFormat/>
    <w:rsid w:val="003F59F1"/>
    <w:pPr>
      <w:spacing w:line="360" w:lineRule="auto"/>
      <w:ind w:firstLine="709"/>
      <w:jc w:val="both"/>
    </w:pPr>
    <w:rPr>
      <w:rFonts w:eastAsia="MS Mincho"/>
      <w:sz w:val="28"/>
      <w:lang w:val="x-none" w:eastAsia="x-none"/>
    </w:rPr>
  </w:style>
  <w:style w:type="character" w:customStyle="1" w:styleId="FontStyle76">
    <w:name w:val="Font Style76"/>
    <w:rsid w:val="003F59F1"/>
    <w:rPr>
      <w:rFonts w:ascii="Times New Roman" w:hAnsi="Times New Roman" w:cs="Times New Roman"/>
      <w:sz w:val="28"/>
      <w:szCs w:val="28"/>
    </w:rPr>
  </w:style>
  <w:style w:type="character" w:customStyle="1" w:styleId="afff5">
    <w:name w:val="тест Знак"/>
    <w:link w:val="afff4"/>
    <w:rsid w:val="003F59F1"/>
    <w:rPr>
      <w:rFonts w:eastAsia="MS Mincho"/>
      <w:sz w:val="28"/>
      <w:szCs w:val="24"/>
      <w:lang w:val="x-none" w:eastAsia="x-none"/>
    </w:rPr>
  </w:style>
  <w:style w:type="character" w:customStyle="1" w:styleId="FontStyle205">
    <w:name w:val="Font Style205"/>
    <w:rsid w:val="003F59F1"/>
    <w:rPr>
      <w:rFonts w:ascii="Times New Roman" w:hAnsi="Times New Roman" w:cs="Times New Roman"/>
      <w:sz w:val="18"/>
      <w:szCs w:val="18"/>
    </w:rPr>
  </w:style>
  <w:style w:type="character" w:customStyle="1" w:styleId="FontStyle181">
    <w:name w:val="Font Style181"/>
    <w:rsid w:val="003F59F1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218">
    <w:name w:val="Font Style218"/>
    <w:rsid w:val="003F59F1"/>
    <w:rPr>
      <w:rFonts w:ascii="Times New Roman" w:hAnsi="Times New Roman" w:cs="Times New Roman"/>
      <w:b/>
      <w:bCs/>
      <w:spacing w:val="-10"/>
      <w:sz w:val="16"/>
      <w:szCs w:val="16"/>
    </w:rPr>
  </w:style>
  <w:style w:type="paragraph" w:customStyle="1" w:styleId="afff6">
    <w:name w:val="курсовик"/>
    <w:basedOn w:val="a2"/>
    <w:rsid w:val="003F59F1"/>
    <w:pPr>
      <w:keepNext/>
      <w:widowControl w:val="0"/>
      <w:suppressAutoHyphens/>
      <w:ind w:firstLine="709"/>
    </w:pPr>
    <w:rPr>
      <w:rFonts w:eastAsia="MS Mincho"/>
      <w:kern w:val="1"/>
      <w:sz w:val="36"/>
    </w:rPr>
  </w:style>
  <w:style w:type="paragraph" w:customStyle="1" w:styleId="Style3">
    <w:name w:val="Style3"/>
    <w:basedOn w:val="a2"/>
    <w:rsid w:val="003F59F1"/>
    <w:pPr>
      <w:widowControl w:val="0"/>
      <w:suppressAutoHyphens/>
      <w:autoSpaceDE w:val="0"/>
      <w:spacing w:line="207" w:lineRule="exact"/>
      <w:ind w:firstLine="336"/>
      <w:jc w:val="both"/>
    </w:pPr>
    <w:rPr>
      <w:rFonts w:ascii="Cambria" w:eastAsia="Arial Unicode MS" w:hAnsi="Cambria"/>
      <w:kern w:val="1"/>
      <w:sz w:val="20"/>
    </w:rPr>
  </w:style>
  <w:style w:type="paragraph" w:customStyle="1" w:styleId="Style4">
    <w:name w:val="Style4"/>
    <w:basedOn w:val="a2"/>
    <w:rsid w:val="003F59F1"/>
    <w:pPr>
      <w:widowControl w:val="0"/>
      <w:suppressAutoHyphens/>
      <w:autoSpaceDE w:val="0"/>
      <w:spacing w:line="333" w:lineRule="exact"/>
      <w:ind w:firstLine="576"/>
      <w:jc w:val="both"/>
    </w:pPr>
    <w:rPr>
      <w:rFonts w:ascii="Arial" w:eastAsia="Arial Unicode MS" w:hAnsi="Arial"/>
      <w:kern w:val="1"/>
      <w:sz w:val="20"/>
    </w:rPr>
  </w:style>
  <w:style w:type="paragraph" w:customStyle="1" w:styleId="Style22">
    <w:name w:val="Style22"/>
    <w:basedOn w:val="a2"/>
    <w:rsid w:val="003F59F1"/>
    <w:pPr>
      <w:widowControl w:val="0"/>
      <w:suppressAutoHyphens/>
      <w:autoSpaceDE w:val="0"/>
      <w:spacing w:line="349" w:lineRule="exact"/>
      <w:ind w:firstLine="487"/>
    </w:pPr>
    <w:rPr>
      <w:rFonts w:ascii="Arial" w:eastAsia="Arial Unicode MS" w:hAnsi="Arial"/>
      <w:kern w:val="1"/>
      <w:sz w:val="20"/>
    </w:rPr>
  </w:style>
  <w:style w:type="paragraph" w:customStyle="1" w:styleId="1f3">
    <w:name w:val="Цитата1"/>
    <w:basedOn w:val="a2"/>
    <w:rsid w:val="003F59F1"/>
    <w:pPr>
      <w:widowControl w:val="0"/>
      <w:suppressAutoHyphens/>
      <w:spacing w:line="480" w:lineRule="auto"/>
      <w:ind w:left="357" w:right="355"/>
    </w:pPr>
    <w:rPr>
      <w:rFonts w:ascii="Arial" w:eastAsia="Arial Unicode MS" w:hAnsi="Arial"/>
      <w:kern w:val="1"/>
      <w:sz w:val="20"/>
    </w:rPr>
  </w:style>
  <w:style w:type="paragraph" w:customStyle="1" w:styleId="afff7">
    <w:name w:val="Аа"/>
    <w:basedOn w:val="a2"/>
    <w:qFormat/>
    <w:rsid w:val="003F59F1"/>
    <w:pPr>
      <w:suppressAutoHyphens/>
      <w:spacing w:line="360" w:lineRule="auto"/>
      <w:ind w:firstLine="709"/>
      <w:contextualSpacing/>
      <w:jc w:val="both"/>
    </w:pPr>
    <w:rPr>
      <w:rFonts w:eastAsia="MS Mincho"/>
      <w:sz w:val="28"/>
      <w:szCs w:val="20"/>
    </w:rPr>
  </w:style>
  <w:style w:type="paragraph" w:customStyle="1" w:styleId="afff8">
    <w:name w:val="Бб"/>
    <w:basedOn w:val="a2"/>
    <w:qFormat/>
    <w:rsid w:val="003F59F1"/>
    <w:pPr>
      <w:suppressAutoHyphens/>
      <w:spacing w:line="360" w:lineRule="auto"/>
      <w:contextualSpacing/>
    </w:pPr>
    <w:rPr>
      <w:rFonts w:eastAsia="MS Mincho"/>
      <w:sz w:val="20"/>
      <w:szCs w:val="20"/>
    </w:rPr>
  </w:style>
  <w:style w:type="character" w:customStyle="1" w:styleId="afb">
    <w:name w:val="Подзаголовок Знак"/>
    <w:link w:val="afa"/>
    <w:uiPriority w:val="11"/>
    <w:rsid w:val="003F59F1"/>
    <w:rPr>
      <w:sz w:val="28"/>
      <w:szCs w:val="24"/>
    </w:rPr>
  </w:style>
  <w:style w:type="paragraph" w:customStyle="1" w:styleId="afff9">
    <w:name w:val="Обычный текст"/>
    <w:basedOn w:val="a2"/>
    <w:rsid w:val="003F59F1"/>
    <w:pPr>
      <w:spacing w:line="360" w:lineRule="auto"/>
      <w:ind w:firstLine="720"/>
      <w:jc w:val="both"/>
    </w:pPr>
    <w:rPr>
      <w:rFonts w:eastAsia="MS Mincho"/>
      <w:sz w:val="28"/>
      <w:szCs w:val="20"/>
    </w:rPr>
  </w:style>
  <w:style w:type="character" w:customStyle="1" w:styleId="apple-style-span">
    <w:name w:val="apple-style-span"/>
    <w:rsid w:val="003F59F1"/>
  </w:style>
  <w:style w:type="paragraph" w:styleId="afffa">
    <w:name w:val="Normal Indent"/>
    <w:basedOn w:val="a2"/>
    <w:uiPriority w:val="99"/>
    <w:rsid w:val="003F59F1"/>
    <w:pPr>
      <w:widowControl w:val="0"/>
      <w:spacing w:line="360" w:lineRule="auto"/>
      <w:ind w:left="708" w:firstLine="709"/>
    </w:pPr>
    <w:rPr>
      <w:rFonts w:eastAsia="MS Mincho"/>
      <w:i/>
      <w:sz w:val="28"/>
      <w:szCs w:val="20"/>
    </w:rPr>
  </w:style>
  <w:style w:type="character" w:customStyle="1" w:styleId="mw-headline">
    <w:name w:val="mw-headline"/>
    <w:rsid w:val="003F59F1"/>
  </w:style>
  <w:style w:type="character" w:customStyle="1" w:styleId="mw-editsection">
    <w:name w:val="mw-editsection"/>
    <w:rsid w:val="003F59F1"/>
  </w:style>
  <w:style w:type="character" w:customStyle="1" w:styleId="mw-editsection-bracket">
    <w:name w:val="mw-editsection-bracket"/>
    <w:rsid w:val="003F59F1"/>
  </w:style>
  <w:style w:type="character" w:customStyle="1" w:styleId="mw-editsection-divider">
    <w:name w:val="mw-editsection-divider"/>
    <w:rsid w:val="003F59F1"/>
  </w:style>
  <w:style w:type="paragraph" w:customStyle="1" w:styleId="pe">
    <w:name w:val="pe"/>
    <w:basedOn w:val="a2"/>
    <w:rsid w:val="003F59F1"/>
    <w:pPr>
      <w:spacing w:before="100" w:beforeAutospacing="1" w:after="100" w:afterAutospacing="1"/>
    </w:pPr>
    <w:rPr>
      <w:rFonts w:eastAsia="MS Mincho"/>
    </w:rPr>
  </w:style>
  <w:style w:type="paragraph" w:customStyle="1" w:styleId="bl">
    <w:name w:val="bl"/>
    <w:basedOn w:val="a2"/>
    <w:rsid w:val="003F59F1"/>
    <w:pPr>
      <w:spacing w:before="100" w:beforeAutospacing="1" w:after="100" w:afterAutospacing="1"/>
    </w:pPr>
    <w:rPr>
      <w:rFonts w:eastAsia="MS Mincho"/>
    </w:rPr>
  </w:style>
  <w:style w:type="character" w:customStyle="1" w:styleId="50">
    <w:name w:val="Заголовок 5 Знак"/>
    <w:link w:val="5"/>
    <w:rsid w:val="003F59F1"/>
    <w:rPr>
      <w:sz w:val="28"/>
      <w:szCs w:val="24"/>
    </w:rPr>
  </w:style>
  <w:style w:type="character" w:customStyle="1" w:styleId="60">
    <w:name w:val="Заголовок 6 Знак"/>
    <w:link w:val="6"/>
    <w:rsid w:val="003F59F1"/>
    <w:rPr>
      <w:sz w:val="28"/>
      <w:szCs w:val="24"/>
    </w:rPr>
  </w:style>
  <w:style w:type="character" w:customStyle="1" w:styleId="70">
    <w:name w:val="Заголовок 7 Знак"/>
    <w:link w:val="7"/>
    <w:rsid w:val="003F59F1"/>
    <w:rPr>
      <w:sz w:val="28"/>
      <w:szCs w:val="24"/>
    </w:rPr>
  </w:style>
  <w:style w:type="character" w:customStyle="1" w:styleId="80">
    <w:name w:val="Заголовок 8 Знак"/>
    <w:link w:val="8"/>
    <w:rsid w:val="003F59F1"/>
    <w:rPr>
      <w:sz w:val="28"/>
      <w:szCs w:val="24"/>
    </w:rPr>
  </w:style>
  <w:style w:type="character" w:customStyle="1" w:styleId="90">
    <w:name w:val="Заголовок 9 Знак"/>
    <w:link w:val="9"/>
    <w:rsid w:val="003F59F1"/>
    <w:rPr>
      <w:rFonts w:ascii="Arial" w:hAnsi="Arial" w:cs="Arial"/>
      <w:sz w:val="22"/>
      <w:szCs w:val="22"/>
    </w:rPr>
  </w:style>
  <w:style w:type="character" w:customStyle="1" w:styleId="1f4">
    <w:name w:val="Неразрешенное упоминание1"/>
    <w:uiPriority w:val="99"/>
    <w:semiHidden/>
    <w:unhideWhenUsed/>
    <w:rsid w:val="003F59F1"/>
    <w:rPr>
      <w:color w:val="605E5C"/>
      <w:shd w:val="clear" w:color="auto" w:fill="E1DFDD"/>
    </w:rPr>
  </w:style>
  <w:style w:type="character" w:customStyle="1" w:styleId="HTML0">
    <w:name w:val="Стандартный HTML Знак"/>
    <w:basedOn w:val="a3"/>
    <w:link w:val="HTML"/>
    <w:uiPriority w:val="99"/>
    <w:rsid w:val="003F59F1"/>
    <w:rPr>
      <w:rFonts w:ascii="Arial Unicode MS" w:eastAsia="Courier New" w:hAnsi="Arial Unicode MS" w:cs="Courier New"/>
      <w:color w:val="000000"/>
    </w:rPr>
  </w:style>
  <w:style w:type="character" w:customStyle="1" w:styleId="com">
    <w:name w:val="com"/>
    <w:basedOn w:val="a3"/>
    <w:rsid w:val="003F59F1"/>
  </w:style>
  <w:style w:type="character" w:customStyle="1" w:styleId="pln">
    <w:name w:val="pln"/>
    <w:basedOn w:val="a3"/>
    <w:rsid w:val="003F59F1"/>
  </w:style>
  <w:style w:type="character" w:customStyle="1" w:styleId="typ">
    <w:name w:val="typ"/>
    <w:basedOn w:val="a3"/>
    <w:rsid w:val="003F59F1"/>
  </w:style>
  <w:style w:type="character" w:customStyle="1" w:styleId="pun">
    <w:name w:val="pun"/>
    <w:basedOn w:val="a3"/>
    <w:rsid w:val="003F59F1"/>
  </w:style>
  <w:style w:type="character" w:customStyle="1" w:styleId="lit">
    <w:name w:val="lit"/>
    <w:basedOn w:val="a3"/>
    <w:rsid w:val="003F59F1"/>
  </w:style>
  <w:style w:type="character" w:customStyle="1" w:styleId="kwd">
    <w:name w:val="kwd"/>
    <w:basedOn w:val="a3"/>
    <w:rsid w:val="003F59F1"/>
  </w:style>
  <w:style w:type="character" w:customStyle="1" w:styleId="str">
    <w:name w:val="str"/>
    <w:basedOn w:val="a3"/>
    <w:rsid w:val="003F59F1"/>
  </w:style>
  <w:style w:type="character" w:customStyle="1" w:styleId="Bodytext2">
    <w:name w:val="Body text (2)_"/>
    <w:basedOn w:val="a3"/>
    <w:link w:val="Bodytext20"/>
    <w:rsid w:val="003F59F1"/>
    <w:rPr>
      <w:sz w:val="52"/>
      <w:szCs w:val="52"/>
      <w:shd w:val="clear" w:color="auto" w:fill="FFFFFF"/>
    </w:rPr>
  </w:style>
  <w:style w:type="paragraph" w:customStyle="1" w:styleId="Bodytext20">
    <w:name w:val="Body text (2)"/>
    <w:basedOn w:val="a2"/>
    <w:link w:val="Bodytext2"/>
    <w:rsid w:val="003F59F1"/>
    <w:pPr>
      <w:widowControl w:val="0"/>
      <w:shd w:val="clear" w:color="auto" w:fill="FFFFFF"/>
      <w:spacing w:after="1200" w:line="890" w:lineRule="exact"/>
      <w:jc w:val="both"/>
    </w:pPr>
    <w:rPr>
      <w:sz w:val="52"/>
      <w:szCs w:val="52"/>
    </w:rPr>
  </w:style>
  <w:style w:type="character" w:customStyle="1" w:styleId="Bodytext3Exact">
    <w:name w:val="Body text (3) Exact"/>
    <w:basedOn w:val="a3"/>
    <w:link w:val="Bodytext3"/>
    <w:rsid w:val="003F59F1"/>
    <w:rPr>
      <w:sz w:val="28"/>
      <w:szCs w:val="28"/>
      <w:shd w:val="clear" w:color="auto" w:fill="FFFFFF"/>
    </w:rPr>
  </w:style>
  <w:style w:type="paragraph" w:customStyle="1" w:styleId="Bodytext3">
    <w:name w:val="Body text (3)"/>
    <w:basedOn w:val="a2"/>
    <w:link w:val="Bodytext3Exact"/>
    <w:rsid w:val="003F59F1"/>
    <w:pPr>
      <w:widowControl w:val="0"/>
      <w:shd w:val="clear" w:color="auto" w:fill="FFFFFF"/>
      <w:spacing w:after="660" w:line="0" w:lineRule="atLeast"/>
      <w:ind w:firstLine="720"/>
      <w:jc w:val="both"/>
    </w:pPr>
    <w:rPr>
      <w:sz w:val="28"/>
      <w:szCs w:val="28"/>
    </w:rPr>
  </w:style>
  <w:style w:type="character" w:customStyle="1" w:styleId="Bodytext217ptBold">
    <w:name w:val="Body text (2) + 17 pt;Bold"/>
    <w:basedOn w:val="Bodytext2"/>
    <w:rsid w:val="003F59F1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34"/>
      <w:szCs w:val="34"/>
      <w:shd w:val="clear" w:color="auto" w:fill="FFFFFF"/>
      <w:lang w:val="ru-RU" w:eastAsia="ru-RU" w:bidi="ru-RU"/>
    </w:rPr>
  </w:style>
  <w:style w:type="paragraph" w:customStyle="1" w:styleId="42">
    <w:name w:val="Оглавление 42"/>
    <w:basedOn w:val="a2"/>
    <w:next w:val="a2"/>
    <w:autoRedefine/>
    <w:uiPriority w:val="39"/>
    <w:unhideWhenUsed/>
    <w:rsid w:val="003F59F1"/>
    <w:pPr>
      <w:spacing w:after="100" w:line="276" w:lineRule="auto"/>
      <w:ind w:left="660"/>
    </w:pPr>
    <w:rPr>
      <w:rFonts w:ascii="Calibri" w:eastAsia="MS Mincho" w:hAnsi="Calibri"/>
      <w:sz w:val="22"/>
      <w:szCs w:val="22"/>
      <w:lang w:eastAsia="ja-JP"/>
    </w:rPr>
  </w:style>
  <w:style w:type="paragraph" w:customStyle="1" w:styleId="52">
    <w:name w:val="Оглавление 52"/>
    <w:basedOn w:val="a2"/>
    <w:next w:val="a2"/>
    <w:autoRedefine/>
    <w:uiPriority w:val="39"/>
    <w:unhideWhenUsed/>
    <w:rsid w:val="003F59F1"/>
    <w:pPr>
      <w:spacing w:after="100" w:line="276" w:lineRule="auto"/>
      <w:ind w:left="880"/>
    </w:pPr>
    <w:rPr>
      <w:rFonts w:ascii="Calibri" w:eastAsia="MS Mincho" w:hAnsi="Calibri"/>
      <w:sz w:val="22"/>
      <w:szCs w:val="22"/>
      <w:lang w:eastAsia="ja-JP"/>
    </w:rPr>
  </w:style>
  <w:style w:type="paragraph" w:customStyle="1" w:styleId="62">
    <w:name w:val="Оглавление 62"/>
    <w:basedOn w:val="a2"/>
    <w:next w:val="a2"/>
    <w:autoRedefine/>
    <w:uiPriority w:val="39"/>
    <w:unhideWhenUsed/>
    <w:rsid w:val="003F59F1"/>
    <w:pPr>
      <w:spacing w:after="100" w:line="276" w:lineRule="auto"/>
      <w:ind w:left="1100"/>
    </w:pPr>
    <w:rPr>
      <w:rFonts w:ascii="Calibri" w:eastAsia="MS Mincho" w:hAnsi="Calibri"/>
      <w:sz w:val="22"/>
      <w:szCs w:val="22"/>
      <w:lang w:eastAsia="ja-JP"/>
    </w:rPr>
  </w:style>
  <w:style w:type="paragraph" w:customStyle="1" w:styleId="72">
    <w:name w:val="Оглавление 72"/>
    <w:basedOn w:val="a2"/>
    <w:next w:val="a2"/>
    <w:autoRedefine/>
    <w:uiPriority w:val="39"/>
    <w:unhideWhenUsed/>
    <w:rsid w:val="003F59F1"/>
    <w:pPr>
      <w:spacing w:after="100" w:line="276" w:lineRule="auto"/>
      <w:ind w:left="1320"/>
    </w:pPr>
    <w:rPr>
      <w:rFonts w:ascii="Calibri" w:eastAsia="MS Mincho" w:hAnsi="Calibri"/>
      <w:sz w:val="22"/>
      <w:szCs w:val="22"/>
      <w:lang w:eastAsia="ja-JP"/>
    </w:rPr>
  </w:style>
  <w:style w:type="paragraph" w:customStyle="1" w:styleId="82">
    <w:name w:val="Оглавление 82"/>
    <w:basedOn w:val="a2"/>
    <w:next w:val="a2"/>
    <w:autoRedefine/>
    <w:uiPriority w:val="39"/>
    <w:unhideWhenUsed/>
    <w:rsid w:val="003F59F1"/>
    <w:pPr>
      <w:spacing w:after="100" w:line="276" w:lineRule="auto"/>
      <w:ind w:left="1540"/>
    </w:pPr>
    <w:rPr>
      <w:rFonts w:ascii="Calibri" w:eastAsia="MS Mincho" w:hAnsi="Calibri"/>
      <w:sz w:val="22"/>
      <w:szCs w:val="22"/>
      <w:lang w:eastAsia="ja-JP"/>
    </w:rPr>
  </w:style>
  <w:style w:type="paragraph" w:customStyle="1" w:styleId="92">
    <w:name w:val="Оглавление 92"/>
    <w:basedOn w:val="a2"/>
    <w:next w:val="a2"/>
    <w:autoRedefine/>
    <w:uiPriority w:val="39"/>
    <w:unhideWhenUsed/>
    <w:rsid w:val="003F59F1"/>
    <w:pPr>
      <w:spacing w:after="100" w:line="276" w:lineRule="auto"/>
      <w:ind w:left="1760"/>
    </w:pPr>
    <w:rPr>
      <w:rFonts w:ascii="Calibri" w:eastAsia="MS Mincho" w:hAnsi="Calibri"/>
      <w:sz w:val="22"/>
      <w:szCs w:val="22"/>
      <w:lang w:eastAsia="ja-JP"/>
    </w:rPr>
  </w:style>
  <w:style w:type="paragraph" w:customStyle="1" w:styleId="TableParagraph">
    <w:name w:val="Table Paragraph"/>
    <w:basedOn w:val="a2"/>
    <w:uiPriority w:val="1"/>
    <w:qFormat/>
    <w:rsid w:val="003F59F1"/>
    <w:pPr>
      <w:widowControl w:val="0"/>
      <w:autoSpaceDE w:val="0"/>
      <w:autoSpaceDN w:val="0"/>
    </w:pPr>
    <w:rPr>
      <w:sz w:val="22"/>
      <w:szCs w:val="22"/>
      <w:lang w:bidi="ru-RU"/>
    </w:rPr>
  </w:style>
  <w:style w:type="paragraph" w:styleId="43">
    <w:name w:val="toc 4"/>
    <w:basedOn w:val="a2"/>
    <w:next w:val="a2"/>
    <w:autoRedefine/>
    <w:uiPriority w:val="39"/>
    <w:unhideWhenUsed/>
    <w:rsid w:val="00D91B4A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53">
    <w:name w:val="toc 5"/>
    <w:basedOn w:val="a2"/>
    <w:next w:val="a2"/>
    <w:autoRedefine/>
    <w:uiPriority w:val="39"/>
    <w:unhideWhenUsed/>
    <w:rsid w:val="00D91B4A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63">
    <w:name w:val="toc 6"/>
    <w:basedOn w:val="a2"/>
    <w:next w:val="a2"/>
    <w:autoRedefine/>
    <w:uiPriority w:val="39"/>
    <w:unhideWhenUsed/>
    <w:rsid w:val="00D91B4A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73">
    <w:name w:val="toc 7"/>
    <w:basedOn w:val="a2"/>
    <w:next w:val="a2"/>
    <w:autoRedefine/>
    <w:uiPriority w:val="39"/>
    <w:unhideWhenUsed/>
    <w:rsid w:val="00D91B4A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83">
    <w:name w:val="toc 8"/>
    <w:basedOn w:val="a2"/>
    <w:next w:val="a2"/>
    <w:autoRedefine/>
    <w:uiPriority w:val="39"/>
    <w:unhideWhenUsed/>
    <w:rsid w:val="00D91B4A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93">
    <w:name w:val="toc 9"/>
    <w:basedOn w:val="a2"/>
    <w:next w:val="a2"/>
    <w:autoRedefine/>
    <w:uiPriority w:val="39"/>
    <w:unhideWhenUsed/>
    <w:rsid w:val="00D91B4A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afffb">
    <w:name w:val="Дипл"/>
    <w:basedOn w:val="a2"/>
    <w:qFormat/>
    <w:rsid w:val="00DC686D"/>
    <w:pPr>
      <w:ind w:firstLine="567"/>
      <w:jc w:val="both"/>
    </w:pPr>
    <w:rPr>
      <w:rFonts w:eastAsia="Calibri"/>
      <w:sz w:val="28"/>
      <w:szCs w:val="28"/>
      <w:lang w:eastAsia="en-US"/>
    </w:rPr>
  </w:style>
  <w:style w:type="character" w:customStyle="1" w:styleId="afffc">
    <w:name w:val="Диплом Знак"/>
    <w:link w:val="afffd"/>
    <w:locked/>
    <w:rsid w:val="00DC686D"/>
    <w:rPr>
      <w:rFonts w:eastAsia="Calibri"/>
      <w:sz w:val="28"/>
    </w:rPr>
  </w:style>
  <w:style w:type="paragraph" w:customStyle="1" w:styleId="afffd">
    <w:name w:val="Диплом"/>
    <w:link w:val="afffc"/>
    <w:qFormat/>
    <w:rsid w:val="00DC686D"/>
    <w:pPr>
      <w:spacing w:line="360" w:lineRule="auto"/>
      <w:ind w:firstLine="709"/>
      <w:contextualSpacing/>
      <w:jc w:val="both"/>
    </w:pPr>
    <w:rPr>
      <w:rFonts w:eastAsia="Calibr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5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5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093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67978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71272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8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2438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5650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34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5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C7BA5B-D877-407E-921F-BEEFFBDA8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2867</TotalTime>
  <Pages>27</Pages>
  <Words>4004</Words>
  <Characters>22829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Guilherme Henrique</cp:lastModifiedBy>
  <cp:revision>6</cp:revision>
  <cp:lastPrinted>2018-06-19T08:55:00Z</cp:lastPrinted>
  <dcterms:created xsi:type="dcterms:W3CDTF">2024-02-21T17:52:00Z</dcterms:created>
  <dcterms:modified xsi:type="dcterms:W3CDTF">2026-05-20T14:28:00Z</dcterms:modified>
</cp:coreProperties>
</file>