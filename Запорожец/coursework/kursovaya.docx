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2928A" w14:textId="1AE81DB4" w:rsidR="00722A4C" w:rsidRPr="00944842" w:rsidRDefault="00944842" w:rsidP="57BB5E6B">
      <w:pPr>
        <w:jc w:val="center"/>
        <w:rPr>
          <w:b/>
          <w:bCs/>
          <w:sz w:val="32"/>
          <w:szCs w:val="32"/>
        </w:rPr>
      </w:pPr>
      <w:bookmarkStart w:id="0" w:name="_Hlk26115241"/>
      <w:bookmarkEnd w:id="0"/>
      <w:r w:rsidRPr="00944842">
        <w:rPr>
          <w:b/>
          <w:bCs/>
          <w:sz w:val="32"/>
          <w:szCs w:val="32"/>
        </w:rPr>
        <w:t>Содержание</w:t>
      </w:r>
    </w:p>
    <w:p w14:paraId="672A6659" w14:textId="77777777" w:rsidR="00F944BE" w:rsidRPr="00FA18CD" w:rsidRDefault="00F944BE" w:rsidP="0009680F">
      <w:pPr>
        <w:spacing w:line="360" w:lineRule="auto"/>
        <w:rPr>
          <w:sz w:val="28"/>
          <w:szCs w:val="28"/>
        </w:rPr>
      </w:pPr>
    </w:p>
    <w:p w14:paraId="11779C65" w14:textId="0F564140" w:rsidR="0005111C" w:rsidRDefault="00C054B3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5111C">
        <w:rPr>
          <w:sz w:val="28"/>
          <w:szCs w:val="28"/>
        </w:rPr>
        <w:fldChar w:fldCharType="begin"/>
      </w:r>
      <w:r w:rsidR="00A23661" w:rsidRPr="0005111C">
        <w:rPr>
          <w:sz w:val="28"/>
          <w:szCs w:val="28"/>
        </w:rPr>
        <w:instrText xml:space="preserve"> TOC \o "1-3" \h \z \u </w:instrText>
      </w:r>
      <w:r w:rsidRPr="0005111C">
        <w:rPr>
          <w:sz w:val="28"/>
          <w:szCs w:val="28"/>
        </w:rPr>
        <w:fldChar w:fldCharType="separate"/>
      </w:r>
      <w:hyperlink w:anchor="_Toc178755802" w:history="1">
        <w:r w:rsidR="0005111C" w:rsidRPr="008D593F">
          <w:rPr>
            <w:rStyle w:val="af3"/>
            <w:noProof/>
          </w:rPr>
          <w:t>Введение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_Toc178755802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5</w:t>
        </w:r>
        <w:r w:rsidR="0005111C">
          <w:rPr>
            <w:noProof/>
            <w:webHidden/>
          </w:rPr>
          <w:fldChar w:fldCharType="end"/>
        </w:r>
      </w:hyperlink>
    </w:p>
    <w:p w14:paraId="34B7797A" w14:textId="718443DF" w:rsidR="0005111C" w:rsidRDefault="00F80CA8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3" w:history="1">
        <w:r w:rsidR="0005111C" w:rsidRPr="008D593F">
          <w:rPr>
            <w:rStyle w:val="af3"/>
            <w:noProof/>
          </w:rPr>
          <w:t>1</w:t>
        </w:r>
        <w:r w:rsidR="0005111C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en-US"/>
          </w:rPr>
          <w:t xml:space="preserve"> </w:t>
        </w:r>
        <w:r w:rsidR="0005111C" w:rsidRPr="008D593F">
          <w:rPr>
            <w:rStyle w:val="af3"/>
            <w:noProof/>
          </w:rPr>
          <w:t>Исследовательский раздел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_Toc178755803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7</w:t>
        </w:r>
        <w:r w:rsidR="0005111C">
          <w:rPr>
            <w:noProof/>
            <w:webHidden/>
          </w:rPr>
          <w:fldChar w:fldCharType="end"/>
        </w:r>
      </w:hyperlink>
    </w:p>
    <w:p w14:paraId="7DBC0C4B" w14:textId="40E4C9C1" w:rsidR="0005111C" w:rsidRDefault="00F80CA8" w:rsidP="0005111C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4" w:history="1">
        <w:r w:rsidR="0005111C" w:rsidRPr="008D593F">
          <w:rPr>
            <w:rStyle w:val="af3"/>
            <w:noProof/>
          </w:rPr>
          <w:t>1.1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Анализ предметной области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_Toc178755804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7</w:t>
        </w:r>
        <w:r w:rsidR="0005111C">
          <w:rPr>
            <w:noProof/>
            <w:webHidden/>
          </w:rPr>
          <w:fldChar w:fldCharType="end"/>
        </w:r>
      </w:hyperlink>
    </w:p>
    <w:p w14:paraId="32308452" w14:textId="7E2FF4FE" w:rsidR="0005111C" w:rsidRDefault="00F80CA8" w:rsidP="0005111C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5" w:history="1">
        <w:r w:rsidR="0005111C" w:rsidRPr="008D593F">
          <w:rPr>
            <w:rStyle w:val="af3"/>
            <w:noProof/>
          </w:rPr>
          <w:t>1.2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Выбор программных средств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_Toc178755805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8</w:t>
        </w:r>
        <w:r w:rsidR="0005111C">
          <w:rPr>
            <w:noProof/>
            <w:webHidden/>
          </w:rPr>
          <w:fldChar w:fldCharType="end"/>
        </w:r>
      </w:hyperlink>
    </w:p>
    <w:p w14:paraId="0A5106FF" w14:textId="16F36836" w:rsidR="0005111C" w:rsidRDefault="00F80CA8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6" w:history="1">
        <w:r w:rsidR="0005111C" w:rsidRPr="008D593F">
          <w:rPr>
            <w:rStyle w:val="af3"/>
            <w:noProof/>
          </w:rPr>
          <w:t>1.2.1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Draw.IO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_Toc178755806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8</w:t>
        </w:r>
        <w:r w:rsidR="0005111C">
          <w:rPr>
            <w:noProof/>
            <w:webHidden/>
          </w:rPr>
          <w:fldChar w:fldCharType="end"/>
        </w:r>
      </w:hyperlink>
    </w:p>
    <w:p w14:paraId="618629DE" w14:textId="2086C965" w:rsidR="0005111C" w:rsidRDefault="00F80CA8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7" w:history="1">
        <w:r w:rsidR="0005111C" w:rsidRPr="008D593F">
          <w:rPr>
            <w:rStyle w:val="af3"/>
            <w:noProof/>
          </w:rPr>
          <w:t>1.2.2</w:t>
        </w:r>
        <w:r w:rsidR="0005111C">
          <w:rPr>
            <w:rStyle w:val="af3"/>
            <w:noProof/>
            <w:lang w:val="ru-RU"/>
          </w:rPr>
          <w:t xml:space="preserve"> </w:t>
        </w:r>
        <w:r w:rsidR="00041499">
          <w:rPr>
            <w:rStyle w:val="af3"/>
            <w:noProof/>
          </w:rPr>
          <w:t>Visual Studio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_Toc178755807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9</w:t>
        </w:r>
        <w:r w:rsidR="0005111C">
          <w:rPr>
            <w:noProof/>
            <w:webHidden/>
          </w:rPr>
          <w:fldChar w:fldCharType="end"/>
        </w:r>
      </w:hyperlink>
    </w:p>
    <w:p w14:paraId="7301238E" w14:textId="2034616E" w:rsidR="0005111C" w:rsidRDefault="00F80CA8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8" w:history="1">
        <w:r w:rsidR="0005111C" w:rsidRPr="008D593F">
          <w:rPr>
            <w:rStyle w:val="af3"/>
            <w:noProof/>
          </w:rPr>
          <w:t>1.2.3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_Toc178755808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10</w:t>
        </w:r>
        <w:r w:rsidR="0005111C">
          <w:rPr>
            <w:noProof/>
            <w:webHidden/>
          </w:rPr>
          <w:fldChar w:fldCharType="end"/>
        </w:r>
      </w:hyperlink>
    </w:p>
    <w:p w14:paraId="0DBDECBC" w14:textId="1A6B2470" w:rsidR="0005111C" w:rsidRDefault="00F80CA8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9" w:history="1">
        <w:r w:rsidR="0005111C" w:rsidRPr="008D593F">
          <w:rPr>
            <w:rStyle w:val="af3"/>
            <w:noProof/>
          </w:rPr>
          <w:t>1.2.4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Lazarus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_Toc178755809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11</w:t>
        </w:r>
        <w:r w:rsidR="0005111C">
          <w:rPr>
            <w:noProof/>
            <w:webHidden/>
          </w:rPr>
          <w:fldChar w:fldCharType="end"/>
        </w:r>
      </w:hyperlink>
    </w:p>
    <w:p w14:paraId="4A2F9C5F" w14:textId="099984C9" w:rsidR="0005111C" w:rsidRDefault="00F80CA8" w:rsidP="00F0598E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0" w:history="1">
        <w:r w:rsidR="0005111C" w:rsidRPr="008D593F">
          <w:rPr>
            <w:rStyle w:val="af3"/>
            <w:noProof/>
          </w:rPr>
          <w:t>1.3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Аналоги разработки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_Toc178755810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13</w:t>
        </w:r>
        <w:r w:rsidR="0005111C">
          <w:rPr>
            <w:noProof/>
            <w:webHidden/>
          </w:rPr>
          <w:fldChar w:fldCharType="end"/>
        </w:r>
      </w:hyperlink>
    </w:p>
    <w:p w14:paraId="1F8ECB92" w14:textId="321B9932" w:rsidR="0005111C" w:rsidRDefault="00F80CA8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1" w:history="1">
        <w:r w:rsidR="0005111C" w:rsidRPr="008D593F">
          <w:rPr>
            <w:rStyle w:val="af3"/>
            <w:noProof/>
          </w:rPr>
          <w:t>1.3.1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EME.WMS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_Toc178755811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13</w:t>
        </w:r>
        <w:r w:rsidR="0005111C">
          <w:rPr>
            <w:noProof/>
            <w:webHidden/>
          </w:rPr>
          <w:fldChar w:fldCharType="end"/>
        </w:r>
      </w:hyperlink>
    </w:p>
    <w:p w14:paraId="44245876" w14:textId="5443BAFE" w:rsidR="0005111C" w:rsidRDefault="00F80CA8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2" w:history="1">
        <w:r w:rsidR="0005111C" w:rsidRPr="008D593F">
          <w:rPr>
            <w:rStyle w:val="af3"/>
            <w:noProof/>
          </w:rPr>
          <w:t>1.3.2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ИП: Торговый Склад 3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_Toc178755812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14</w:t>
        </w:r>
        <w:r w:rsidR="0005111C">
          <w:rPr>
            <w:noProof/>
            <w:webHidden/>
          </w:rPr>
          <w:fldChar w:fldCharType="end"/>
        </w:r>
      </w:hyperlink>
    </w:p>
    <w:p w14:paraId="41627817" w14:textId="7C498501" w:rsidR="0005111C" w:rsidRDefault="00F80CA8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3" w:history="1">
        <w:r w:rsidR="0005111C" w:rsidRPr="008D593F">
          <w:rPr>
            <w:rStyle w:val="af3"/>
            <w:noProof/>
          </w:rPr>
          <w:t>1.3.3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Программа Склад-магазин 1.0.67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_Toc178755813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15</w:t>
        </w:r>
        <w:r w:rsidR="0005111C">
          <w:rPr>
            <w:noProof/>
            <w:webHidden/>
          </w:rPr>
          <w:fldChar w:fldCharType="end"/>
        </w:r>
      </w:hyperlink>
    </w:p>
    <w:p w14:paraId="79A5E04C" w14:textId="78BFFB48" w:rsidR="0005111C" w:rsidRDefault="00F80CA8" w:rsidP="0005111C">
      <w:pPr>
        <w:pStyle w:val="11"/>
        <w:ind w:firstLine="284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4" w:history="1">
        <w:r w:rsidR="0005111C" w:rsidRPr="008D593F">
          <w:rPr>
            <w:rStyle w:val="af3"/>
            <w:noProof/>
          </w:rPr>
          <w:t>1.4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Вывод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_Toc178755814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17</w:t>
        </w:r>
        <w:r w:rsidR="0005111C">
          <w:rPr>
            <w:noProof/>
            <w:webHidden/>
          </w:rPr>
          <w:fldChar w:fldCharType="end"/>
        </w:r>
      </w:hyperlink>
    </w:p>
    <w:p w14:paraId="6B9AAA8F" w14:textId="498CBE57" w:rsidR="0005111C" w:rsidRDefault="00F80CA8" w:rsidP="0005111C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5" w:history="1">
        <w:r w:rsidR="0005111C" w:rsidRPr="008D593F">
          <w:rPr>
            <w:rStyle w:val="af3"/>
            <w:noProof/>
          </w:rPr>
          <w:t>2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Специальный раздел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_Toc178755815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18</w:t>
        </w:r>
        <w:r w:rsidR="0005111C">
          <w:rPr>
            <w:noProof/>
            <w:webHidden/>
          </w:rPr>
          <w:fldChar w:fldCharType="end"/>
        </w:r>
      </w:hyperlink>
    </w:p>
    <w:p w14:paraId="278E1FF8" w14:textId="355A87F3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6" w:history="1">
        <w:r w:rsidR="0005111C" w:rsidRPr="008D593F">
          <w:rPr>
            <w:rStyle w:val="af3"/>
            <w:noProof/>
          </w:rPr>
          <w:t>2.1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Логическая схема базы данных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_Toc178755816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18</w:t>
        </w:r>
        <w:r w:rsidR="0005111C">
          <w:rPr>
            <w:noProof/>
            <w:webHidden/>
          </w:rPr>
          <w:fldChar w:fldCharType="end"/>
        </w:r>
      </w:hyperlink>
    </w:p>
    <w:p w14:paraId="126D35DA" w14:textId="3C38E151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7" w:history="1">
        <w:r w:rsidR="0005111C" w:rsidRPr="008D593F">
          <w:rPr>
            <w:rStyle w:val="af3"/>
            <w:noProof/>
          </w:rPr>
          <w:t>2.2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Физическая схема базы данных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_Toc178755817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21</w:t>
        </w:r>
        <w:r w:rsidR="0005111C">
          <w:rPr>
            <w:noProof/>
            <w:webHidden/>
          </w:rPr>
          <w:fldChar w:fldCharType="end"/>
        </w:r>
      </w:hyperlink>
    </w:p>
    <w:p w14:paraId="02B7ADFD" w14:textId="4CBE288D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8" w:history="1">
        <w:r w:rsidR="0005111C" w:rsidRPr="008D593F">
          <w:rPr>
            <w:rStyle w:val="af3"/>
            <w:noProof/>
          </w:rPr>
          <w:t>2.3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Индексы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_Toc178755818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22</w:t>
        </w:r>
        <w:r w:rsidR="0005111C">
          <w:rPr>
            <w:noProof/>
            <w:webHidden/>
          </w:rPr>
          <w:fldChar w:fldCharType="end"/>
        </w:r>
      </w:hyperlink>
    </w:p>
    <w:p w14:paraId="5B9A6274" w14:textId="7D0EDF09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9" w:history="1">
        <w:r w:rsidR="0005111C" w:rsidRPr="008D593F">
          <w:rPr>
            <w:rStyle w:val="af3"/>
            <w:noProof/>
          </w:rPr>
          <w:t>2.4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Представления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_Toc178755819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23</w:t>
        </w:r>
        <w:r w:rsidR="0005111C">
          <w:rPr>
            <w:noProof/>
            <w:webHidden/>
          </w:rPr>
          <w:fldChar w:fldCharType="end"/>
        </w:r>
      </w:hyperlink>
    </w:p>
    <w:p w14:paraId="4CBFE80A" w14:textId="1B5A3109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0" w:history="1">
        <w:r w:rsidR="0005111C" w:rsidRPr="008D593F">
          <w:rPr>
            <w:rStyle w:val="af3"/>
            <w:noProof/>
          </w:rPr>
          <w:t>2.5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Интерфейс прототипа программного продукта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_Toc178755820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24</w:t>
        </w:r>
        <w:r w:rsidR="0005111C">
          <w:rPr>
            <w:noProof/>
            <w:webHidden/>
          </w:rPr>
          <w:fldChar w:fldCharType="end"/>
        </w:r>
      </w:hyperlink>
    </w:p>
    <w:p w14:paraId="7935A7B0" w14:textId="274800AF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1" w:history="1">
        <w:r w:rsidR="0005111C" w:rsidRPr="008D593F">
          <w:rPr>
            <w:rStyle w:val="af3"/>
            <w:noProof/>
          </w:rPr>
          <w:t>2.6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Вывод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_Toc178755821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26</w:t>
        </w:r>
        <w:r w:rsidR="0005111C">
          <w:rPr>
            <w:noProof/>
            <w:webHidden/>
          </w:rPr>
          <w:fldChar w:fldCharType="end"/>
        </w:r>
      </w:hyperlink>
    </w:p>
    <w:p w14:paraId="1A6F05E6" w14:textId="44581ECD" w:rsidR="0005111C" w:rsidRDefault="00F80CA8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2" w:history="1">
        <w:r w:rsidR="0005111C" w:rsidRPr="008D593F">
          <w:rPr>
            <w:rStyle w:val="af3"/>
            <w:noProof/>
          </w:rPr>
          <w:t>3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Технологический раздел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_Toc178755822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28</w:t>
        </w:r>
        <w:r w:rsidR="0005111C">
          <w:rPr>
            <w:noProof/>
            <w:webHidden/>
          </w:rPr>
          <w:fldChar w:fldCharType="end"/>
        </w:r>
      </w:hyperlink>
    </w:p>
    <w:p w14:paraId="3041FEE1" w14:textId="0AE8A6FF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3" w:history="1">
        <w:r w:rsidR="0005111C" w:rsidRPr="008D593F">
          <w:rPr>
            <w:rStyle w:val="af3"/>
            <w:noProof/>
          </w:rPr>
          <w:t>3.1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Программный код основных функций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_Toc178755823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28</w:t>
        </w:r>
        <w:r w:rsidR="0005111C">
          <w:rPr>
            <w:noProof/>
            <w:webHidden/>
          </w:rPr>
          <w:fldChar w:fldCharType="end"/>
        </w:r>
      </w:hyperlink>
    </w:p>
    <w:p w14:paraId="6EDBCBA9" w14:textId="39AF74C2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4" w:history="1">
        <w:r w:rsidR="0005111C" w:rsidRPr="008D593F">
          <w:rPr>
            <w:rStyle w:val="af3"/>
            <w:noProof/>
          </w:rPr>
          <w:t>3.2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Защита информации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_Toc178755824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30</w:t>
        </w:r>
        <w:r w:rsidR="0005111C">
          <w:rPr>
            <w:noProof/>
            <w:webHidden/>
          </w:rPr>
          <w:fldChar w:fldCharType="end"/>
        </w:r>
      </w:hyperlink>
    </w:p>
    <w:p w14:paraId="01210F01" w14:textId="10B39142" w:rsidR="0005111C" w:rsidRDefault="00F80CA8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5" w:history="1">
        <w:r w:rsidR="0005111C" w:rsidRPr="008D593F">
          <w:rPr>
            <w:rStyle w:val="af3"/>
            <w:noProof/>
          </w:rPr>
          <w:t>3.3</w:t>
        </w:r>
        <w:r w:rsidR="0005111C">
          <w:rPr>
            <w:rStyle w:val="af3"/>
            <w:noProof/>
            <w:lang w:val="ru-RU"/>
          </w:rPr>
          <w:t xml:space="preserve"> </w:t>
        </w:r>
        <w:r w:rsidR="0005111C" w:rsidRPr="008D593F">
          <w:rPr>
            <w:rStyle w:val="af3"/>
            <w:noProof/>
          </w:rPr>
          <w:t>Вывод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_Toc178755825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31</w:t>
        </w:r>
        <w:r w:rsidR="0005111C">
          <w:rPr>
            <w:noProof/>
            <w:webHidden/>
          </w:rPr>
          <w:fldChar w:fldCharType="end"/>
        </w:r>
      </w:hyperlink>
    </w:p>
    <w:p w14:paraId="6C494F89" w14:textId="38404138" w:rsidR="0005111C" w:rsidRPr="0005111C" w:rsidRDefault="00F80CA8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6" w:history="1">
        <w:r w:rsidR="0005111C" w:rsidRPr="0005111C">
          <w:rPr>
            <w:rStyle w:val="af3"/>
            <w:rFonts w:cs="Arial"/>
            <w:noProof/>
            <w:kern w:val="32"/>
          </w:rPr>
          <w:t>Заключение</w:t>
        </w:r>
        <w:r w:rsidR="0005111C" w:rsidRPr="0005111C">
          <w:rPr>
            <w:noProof/>
            <w:webHidden/>
          </w:rPr>
          <w:tab/>
        </w:r>
        <w:r w:rsidR="0005111C" w:rsidRPr="0005111C">
          <w:rPr>
            <w:noProof/>
            <w:webHidden/>
          </w:rPr>
          <w:fldChar w:fldCharType="begin"/>
        </w:r>
        <w:r w:rsidR="0005111C" w:rsidRPr="0005111C">
          <w:rPr>
            <w:noProof/>
            <w:webHidden/>
          </w:rPr>
          <w:instrText xml:space="preserve"> PAGEREF _Toc178755826 \h </w:instrText>
        </w:r>
        <w:r w:rsidR="0005111C" w:rsidRPr="0005111C">
          <w:rPr>
            <w:noProof/>
            <w:webHidden/>
          </w:rPr>
        </w:r>
        <w:r w:rsidR="0005111C" w:rsidRPr="0005111C">
          <w:rPr>
            <w:noProof/>
            <w:webHidden/>
          </w:rPr>
          <w:fldChar w:fldCharType="separate"/>
        </w:r>
        <w:r w:rsidR="0005111C" w:rsidRPr="0005111C">
          <w:rPr>
            <w:noProof/>
            <w:webHidden/>
          </w:rPr>
          <w:t>32</w:t>
        </w:r>
        <w:r w:rsidR="0005111C" w:rsidRPr="0005111C">
          <w:rPr>
            <w:noProof/>
            <w:webHidden/>
          </w:rPr>
          <w:fldChar w:fldCharType="end"/>
        </w:r>
      </w:hyperlink>
    </w:p>
    <w:p w14:paraId="537D211F" w14:textId="3FCE6527" w:rsidR="0005111C" w:rsidRPr="0005111C" w:rsidRDefault="00F80CA8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7" w:history="1">
        <w:r w:rsidR="0005111C" w:rsidRPr="0005111C">
          <w:rPr>
            <w:rStyle w:val="af3"/>
            <w:noProof/>
          </w:rPr>
          <w:t>Перечень используемых информационных ресурсов</w:t>
        </w:r>
        <w:r w:rsidR="0005111C" w:rsidRPr="0005111C">
          <w:rPr>
            <w:noProof/>
            <w:webHidden/>
          </w:rPr>
          <w:tab/>
        </w:r>
        <w:r w:rsidR="0005111C" w:rsidRPr="0005111C">
          <w:rPr>
            <w:noProof/>
            <w:webHidden/>
          </w:rPr>
          <w:fldChar w:fldCharType="begin"/>
        </w:r>
        <w:r w:rsidR="0005111C" w:rsidRPr="0005111C">
          <w:rPr>
            <w:noProof/>
            <w:webHidden/>
          </w:rPr>
          <w:instrText xml:space="preserve"> PAGEREF _Toc178755827 \h </w:instrText>
        </w:r>
        <w:r w:rsidR="0005111C" w:rsidRPr="0005111C">
          <w:rPr>
            <w:noProof/>
            <w:webHidden/>
          </w:rPr>
        </w:r>
        <w:r w:rsidR="0005111C" w:rsidRPr="0005111C">
          <w:rPr>
            <w:noProof/>
            <w:webHidden/>
          </w:rPr>
          <w:fldChar w:fldCharType="separate"/>
        </w:r>
        <w:r w:rsidR="0005111C" w:rsidRPr="0005111C">
          <w:rPr>
            <w:noProof/>
            <w:webHidden/>
          </w:rPr>
          <w:t>33</w:t>
        </w:r>
        <w:r w:rsidR="0005111C" w:rsidRPr="0005111C">
          <w:rPr>
            <w:noProof/>
            <w:webHidden/>
          </w:rPr>
          <w:fldChar w:fldCharType="end"/>
        </w:r>
      </w:hyperlink>
    </w:p>
    <w:p w14:paraId="69423C63" w14:textId="026C8C4A" w:rsidR="00BA379A" w:rsidRDefault="00C054B3" w:rsidP="00D46EF1">
      <w:pPr>
        <w:pStyle w:val="1"/>
        <w:spacing w:before="0"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111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</w:p>
    <w:p w14:paraId="6472269A" w14:textId="77777777" w:rsidR="00BA379A" w:rsidRDefault="00BA379A">
      <w:pPr>
        <w:rPr>
          <w:b/>
          <w:bCs/>
          <w:kern w:val="32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A1BCE6E" w14:textId="2D139CC6" w:rsidR="00722A4C" w:rsidRPr="00F53A6F" w:rsidRDefault="00F53A6F" w:rsidP="007B7DB4">
      <w:pPr>
        <w:pStyle w:val="1"/>
        <w:spacing w:before="0" w:after="0" w:line="360" w:lineRule="auto"/>
        <w:jc w:val="center"/>
        <w:rPr>
          <w:rFonts w:ascii="Times New Roman" w:hAnsi="Times New Roman" w:cs="Times New Roman"/>
        </w:rPr>
      </w:pPr>
      <w:bookmarkStart w:id="1" w:name="_Toc178755802"/>
      <w:r w:rsidRPr="00F53A6F">
        <w:rPr>
          <w:rFonts w:ascii="Times New Roman" w:hAnsi="Times New Roman" w:cs="Times New Roman"/>
        </w:rPr>
        <w:lastRenderedPageBreak/>
        <w:t>Введение</w:t>
      </w:r>
      <w:bookmarkEnd w:id="1"/>
    </w:p>
    <w:p w14:paraId="02EB378F" w14:textId="77777777" w:rsidR="00BF5BF3" w:rsidRPr="002F3F83" w:rsidRDefault="00BF5BF3" w:rsidP="00CA71CA">
      <w:pPr>
        <w:spacing w:line="360" w:lineRule="auto"/>
        <w:ind w:firstLine="709"/>
        <w:rPr>
          <w:sz w:val="28"/>
        </w:rPr>
      </w:pPr>
    </w:p>
    <w:p w14:paraId="182FF567" w14:textId="18422821" w:rsidR="00593437" w:rsidRPr="00593437" w:rsidRDefault="00D662A3" w:rsidP="00CF61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Ещё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восьмидесятых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годах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прошлого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века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стала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понятна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значимость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современной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информационны</w:t>
      </w:r>
      <w:r w:rsidR="00593437">
        <w:rPr>
          <w:sz w:val="28"/>
          <w:szCs w:val="28"/>
        </w:rPr>
        <w:t>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  <w:r w:rsidR="00593437">
        <w:rPr>
          <w:sz w:val="28"/>
          <w:szCs w:val="28"/>
        </w:rPr>
        <w:t>ы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успешного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функционирования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каждого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уважающего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себя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предприятия.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На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текущий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момент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автоматизация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рутинных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операций</w:t>
      </w:r>
      <w:r w:rsidR="00DC686D">
        <w:rPr>
          <w:sz w:val="28"/>
          <w:szCs w:val="28"/>
        </w:rPr>
        <w:t xml:space="preserve"> </w:t>
      </w:r>
      <w:r w:rsidR="00593437" w:rsidRPr="00593437">
        <w:rPr>
          <w:sz w:val="28"/>
          <w:szCs w:val="28"/>
        </w:rPr>
        <w:t>позволяет</w:t>
      </w:r>
      <w:r w:rsidR="00DC686D">
        <w:rPr>
          <w:sz w:val="28"/>
          <w:szCs w:val="28"/>
        </w:rPr>
        <w:t xml:space="preserve"> </w:t>
      </w:r>
      <w:r w:rsidR="00593437" w:rsidRPr="00593437">
        <w:rPr>
          <w:sz w:val="28"/>
          <w:szCs w:val="28"/>
        </w:rPr>
        <w:t>хранить,</w:t>
      </w:r>
      <w:r w:rsidR="00DC686D">
        <w:rPr>
          <w:sz w:val="28"/>
          <w:szCs w:val="28"/>
        </w:rPr>
        <w:t xml:space="preserve"> </w:t>
      </w:r>
      <w:r w:rsidR="00593437" w:rsidRPr="00593437">
        <w:rPr>
          <w:sz w:val="28"/>
          <w:szCs w:val="28"/>
        </w:rPr>
        <w:t>структурировать</w:t>
      </w:r>
      <w:r w:rsidR="00593437">
        <w:rPr>
          <w:sz w:val="28"/>
          <w:szCs w:val="28"/>
        </w:rPr>
        <w:t>,</w:t>
      </w:r>
      <w:r w:rsidR="00DC686D">
        <w:rPr>
          <w:sz w:val="28"/>
          <w:szCs w:val="28"/>
        </w:rPr>
        <w:t xml:space="preserve"> </w:t>
      </w:r>
      <w:r w:rsidR="00593437" w:rsidRPr="00593437">
        <w:rPr>
          <w:sz w:val="28"/>
          <w:szCs w:val="28"/>
        </w:rPr>
        <w:t>систематизировать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593437">
        <w:rPr>
          <w:sz w:val="28"/>
          <w:szCs w:val="28"/>
        </w:rPr>
        <w:t>обрабатывать</w:t>
      </w:r>
      <w:r w:rsidR="00DC686D">
        <w:rPr>
          <w:sz w:val="28"/>
          <w:szCs w:val="28"/>
        </w:rPr>
        <w:t xml:space="preserve"> </w:t>
      </w:r>
      <w:r w:rsidR="00593437" w:rsidRPr="00593437">
        <w:rPr>
          <w:sz w:val="28"/>
          <w:szCs w:val="28"/>
        </w:rPr>
        <w:t>большие</w:t>
      </w:r>
      <w:r w:rsidR="00DC686D">
        <w:rPr>
          <w:sz w:val="28"/>
          <w:szCs w:val="28"/>
        </w:rPr>
        <w:t xml:space="preserve"> </w:t>
      </w:r>
      <w:r w:rsidR="00593437" w:rsidRPr="00593437">
        <w:rPr>
          <w:sz w:val="28"/>
          <w:szCs w:val="28"/>
        </w:rPr>
        <w:t>объемы</w:t>
      </w:r>
      <w:r w:rsidR="00DC686D">
        <w:rPr>
          <w:sz w:val="28"/>
          <w:szCs w:val="28"/>
        </w:rPr>
        <w:t xml:space="preserve"> </w:t>
      </w:r>
      <w:r w:rsidR="00593437" w:rsidRPr="00593437">
        <w:rPr>
          <w:sz w:val="28"/>
          <w:szCs w:val="28"/>
        </w:rPr>
        <w:t>данных.</w:t>
      </w:r>
    </w:p>
    <w:p w14:paraId="02E62E9D" w14:textId="3D3ABE98" w:rsidR="00593437" w:rsidRDefault="00593437" w:rsidP="00CF61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Развити</w:t>
      </w:r>
      <w:r w:rsidR="00004E50">
        <w:rPr>
          <w:sz w:val="28"/>
          <w:szCs w:val="28"/>
        </w:rPr>
        <w:t>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предложения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рынке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недвижимости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способствовало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увеличению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</w:t>
      </w:r>
      <w:r w:rsidR="00004E50">
        <w:rPr>
          <w:sz w:val="28"/>
          <w:szCs w:val="28"/>
        </w:rPr>
        <w:t>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компаний,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предоставляющих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риэлтерские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услуги.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Это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свою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очередь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повышает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уровень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конкурентной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борьбы,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а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значит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повышает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требования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к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скорости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эффективности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работы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с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клиентами.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соответствия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подобным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требованиям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необходима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автоматизация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как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процессов,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связанных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с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работой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с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клиентами,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так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задач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по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сбору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анализу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информации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об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объектах.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Именно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решению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подобных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проблем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посвящена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данная</w:t>
      </w:r>
      <w:r w:rsidR="00DC686D">
        <w:rPr>
          <w:sz w:val="28"/>
          <w:szCs w:val="28"/>
        </w:rPr>
        <w:t xml:space="preserve"> </w:t>
      </w:r>
      <w:r w:rsidR="00F0598E">
        <w:rPr>
          <w:sz w:val="28"/>
          <w:szCs w:val="28"/>
        </w:rPr>
        <w:t>курсовая</w:t>
      </w:r>
      <w:r w:rsidR="00DC686D">
        <w:rPr>
          <w:sz w:val="28"/>
          <w:szCs w:val="28"/>
        </w:rPr>
        <w:t xml:space="preserve"> </w:t>
      </w:r>
      <w:r w:rsidR="00004E50">
        <w:rPr>
          <w:sz w:val="28"/>
          <w:szCs w:val="28"/>
        </w:rPr>
        <w:t>работа.</w:t>
      </w:r>
    </w:p>
    <w:p w14:paraId="34D4BD67" w14:textId="16AF9604" w:rsidR="00004E50" w:rsidRPr="00593437" w:rsidRDefault="00004E50" w:rsidP="00CF61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данной</w:t>
      </w:r>
      <w:r w:rsidR="00DC686D">
        <w:rPr>
          <w:sz w:val="28"/>
          <w:szCs w:val="28"/>
        </w:rPr>
        <w:t xml:space="preserve"> </w:t>
      </w:r>
      <w:r w:rsidR="000A599C">
        <w:rPr>
          <w:sz w:val="28"/>
          <w:szCs w:val="28"/>
        </w:rPr>
        <w:t>курсовой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проектирование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разработка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базы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данных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предприятия,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а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также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создание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прототипа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информационной</w:t>
      </w:r>
      <w:r w:rsidR="00DC686D">
        <w:rPr>
          <w:sz w:val="28"/>
          <w:szCs w:val="28"/>
        </w:rPr>
        <w:t xml:space="preserve"> </w:t>
      </w:r>
      <w:r w:rsidR="005965F3">
        <w:rPr>
          <w:sz w:val="28"/>
          <w:szCs w:val="28"/>
        </w:rPr>
        <w:t>системы</w:t>
      </w:r>
      <w:r w:rsidR="00E83397">
        <w:rPr>
          <w:sz w:val="28"/>
          <w:szCs w:val="28"/>
        </w:rPr>
        <w:t>.</w:t>
      </w:r>
    </w:p>
    <w:p w14:paraId="1328CDDC" w14:textId="5FF07896" w:rsidR="009B404A" w:rsidRPr="005965F3" w:rsidRDefault="00E83397" w:rsidP="00CF6164">
      <w:pPr>
        <w:spacing w:line="360" w:lineRule="auto"/>
        <w:ind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достижения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цели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необходимо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выполнить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следующие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задачи:</w:t>
      </w:r>
    </w:p>
    <w:p w14:paraId="1EC26F3B" w14:textId="6D64FDD8" w:rsidR="00E83397" w:rsidRPr="005965F3" w:rsidRDefault="00E83397" w:rsidP="00807E81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Рассмотреть,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проанализировать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описать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предметную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область.</w:t>
      </w:r>
    </w:p>
    <w:p w14:paraId="7012AB26" w14:textId="2AABEDAA" w:rsidR="00E83397" w:rsidRPr="005965F3" w:rsidRDefault="00E83397" w:rsidP="00807E81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Произвести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обзор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аналогов.</w:t>
      </w:r>
    </w:p>
    <w:p w14:paraId="292CF165" w14:textId="4B27F570" w:rsidR="00E83397" w:rsidRPr="005965F3" w:rsidRDefault="00E83397" w:rsidP="00807E81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Рассмотреть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выбрать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инструментальные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средства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реализации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программного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продукта.</w:t>
      </w:r>
    </w:p>
    <w:p w14:paraId="198FA7FA" w14:textId="4B46FB49" w:rsidR="00E83397" w:rsidRPr="005965F3" w:rsidRDefault="00E83397" w:rsidP="00807E81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Выбрать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архитектуру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программного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продукта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хранилища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данных.</w:t>
      </w:r>
    </w:p>
    <w:p w14:paraId="51C565B8" w14:textId="628384B9" w:rsidR="00E83397" w:rsidRPr="005965F3" w:rsidRDefault="00E83397" w:rsidP="00807E81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Спроектировать</w:t>
      </w:r>
      <w:r w:rsidR="00DC686D">
        <w:rPr>
          <w:sz w:val="28"/>
          <w:szCs w:val="28"/>
        </w:rPr>
        <w:t xml:space="preserve"> </w:t>
      </w:r>
      <w:r w:rsidR="005965F3" w:rsidRPr="005965F3">
        <w:rPr>
          <w:sz w:val="28"/>
          <w:szCs w:val="28"/>
        </w:rPr>
        <w:t>прототип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интерфейс</w:t>
      </w:r>
      <w:r w:rsidR="005965F3" w:rsidRPr="005965F3">
        <w:rPr>
          <w:sz w:val="28"/>
          <w:szCs w:val="28"/>
        </w:rPr>
        <w:t>а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программного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продукта;</w:t>
      </w:r>
    </w:p>
    <w:p w14:paraId="1CDC294D" w14:textId="544F517C" w:rsidR="00E83397" w:rsidRPr="005965F3" w:rsidRDefault="00E83397" w:rsidP="00807E81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Реализовать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основные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функции</w:t>
      </w:r>
      <w:r w:rsidR="00DC686D">
        <w:rPr>
          <w:sz w:val="28"/>
          <w:szCs w:val="28"/>
        </w:rPr>
        <w:t xml:space="preserve"> </w:t>
      </w:r>
      <w:r w:rsidR="005965F3" w:rsidRPr="005965F3">
        <w:rPr>
          <w:sz w:val="28"/>
          <w:szCs w:val="28"/>
        </w:rPr>
        <w:t>прототипа</w:t>
      </w:r>
      <w:r w:rsidRPr="005965F3">
        <w:rPr>
          <w:sz w:val="28"/>
          <w:szCs w:val="28"/>
        </w:rPr>
        <w:t>;</w:t>
      </w:r>
    </w:p>
    <w:p w14:paraId="24497DA5" w14:textId="75887E4F" w:rsidR="00E83397" w:rsidRPr="005965F3" w:rsidRDefault="00E83397" w:rsidP="00CF6164">
      <w:pPr>
        <w:suppressAutoHyphens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965F3">
        <w:rPr>
          <w:rFonts w:eastAsia="Calibri"/>
          <w:sz w:val="28"/>
          <w:szCs w:val="28"/>
          <w:lang w:eastAsia="en-US"/>
        </w:rPr>
        <w:t>В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первом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5965F3" w:rsidRPr="005965F3">
        <w:rPr>
          <w:rFonts w:eastAsia="Calibri"/>
          <w:sz w:val="28"/>
          <w:szCs w:val="28"/>
          <w:lang w:eastAsia="en-US"/>
        </w:rPr>
        <w:t>разделе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произведен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анализ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предметной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области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существующих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аналогов.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Рассмотрены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используемые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программные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средства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для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разработки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программного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продукта.</w:t>
      </w:r>
    </w:p>
    <w:p w14:paraId="3265EF85" w14:textId="4B78FB29" w:rsidR="00E83397" w:rsidRPr="005965F3" w:rsidRDefault="00E83397" w:rsidP="00CF6164">
      <w:pPr>
        <w:suppressAutoHyphens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965F3">
        <w:rPr>
          <w:rFonts w:eastAsia="Calibri"/>
          <w:sz w:val="28"/>
          <w:szCs w:val="28"/>
          <w:lang w:eastAsia="en-US"/>
        </w:rPr>
        <w:lastRenderedPageBreak/>
        <w:t>Во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втором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разделе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рассмотрена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структура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5965F3" w:rsidRPr="005965F3">
        <w:rPr>
          <w:rFonts w:eastAsia="Calibri"/>
          <w:sz w:val="28"/>
          <w:szCs w:val="28"/>
          <w:lang w:eastAsia="en-US"/>
        </w:rPr>
        <w:t>хранилища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данных,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5965F3" w:rsidRPr="005965F3">
        <w:rPr>
          <w:rFonts w:eastAsia="Calibri"/>
          <w:sz w:val="28"/>
          <w:szCs w:val="28"/>
          <w:lang w:eastAsia="en-US"/>
        </w:rPr>
        <w:t>методы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5965F3" w:rsidRPr="005965F3">
        <w:rPr>
          <w:rFonts w:eastAsia="Calibri"/>
          <w:sz w:val="28"/>
          <w:szCs w:val="28"/>
          <w:lang w:eastAsia="en-US"/>
        </w:rPr>
        <w:t>хранения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5965F3" w:rsidRPr="005965F3">
        <w:rPr>
          <w:rFonts w:eastAsia="Calibri"/>
          <w:sz w:val="28"/>
          <w:szCs w:val="28"/>
          <w:lang w:eastAsia="en-US"/>
        </w:rPr>
        <w:t>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5965F3" w:rsidRPr="005965F3">
        <w:rPr>
          <w:rFonts w:eastAsia="Calibri"/>
          <w:sz w:val="28"/>
          <w:szCs w:val="28"/>
          <w:lang w:eastAsia="en-US"/>
        </w:rPr>
        <w:t>защиты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5965F3" w:rsidRPr="005965F3">
        <w:rPr>
          <w:rFonts w:eastAsia="Calibri"/>
          <w:sz w:val="28"/>
          <w:szCs w:val="28"/>
          <w:lang w:eastAsia="en-US"/>
        </w:rPr>
        <w:t>данных,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описаны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компоненты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интерфейса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программы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используемые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5965F3">
        <w:rPr>
          <w:rFonts w:eastAsia="Calibri"/>
          <w:sz w:val="28"/>
          <w:szCs w:val="28"/>
          <w:lang w:eastAsia="en-US"/>
        </w:rPr>
        <w:t>библиотеки.</w:t>
      </w:r>
    </w:p>
    <w:p w14:paraId="0BA28D39" w14:textId="7711F3D3" w:rsidR="00E83397" w:rsidRPr="005965F3" w:rsidRDefault="00E83397" w:rsidP="00CF6164">
      <w:pPr>
        <w:suppressAutoHyphens/>
        <w:spacing w:line="360" w:lineRule="auto"/>
        <w:ind w:firstLine="709"/>
        <w:jc w:val="both"/>
        <w:rPr>
          <w:spacing w:val="4"/>
          <w:sz w:val="28"/>
          <w:szCs w:val="28"/>
        </w:rPr>
      </w:pPr>
      <w:r w:rsidRPr="005965F3"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третьем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разделе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приведен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программный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код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описание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основных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функций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программного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продукта.</w:t>
      </w:r>
    </w:p>
    <w:p w14:paraId="74A877AA" w14:textId="77777777" w:rsidR="00E83397" w:rsidRPr="00E83397" w:rsidRDefault="00E83397" w:rsidP="00E83397">
      <w:pPr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424975AA" w14:textId="24671388" w:rsidR="008848DE" w:rsidRPr="00732804" w:rsidRDefault="00722A4C" w:rsidP="00E049D9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4">
        <w:rPr>
          <w:rFonts w:ascii="Times New Roman" w:hAnsi="Times New Roman" w:cs="Times New Roman"/>
          <w:b w:val="0"/>
          <w:sz w:val="28"/>
          <w:szCs w:val="28"/>
        </w:rPr>
        <w:br w:type="page"/>
      </w:r>
      <w:bookmarkStart w:id="2" w:name="_Toc178755803"/>
      <w:r w:rsidR="00732804" w:rsidRPr="00732804">
        <w:rPr>
          <w:rFonts w:ascii="Times New Roman" w:hAnsi="Times New Roman" w:cs="Times New Roman"/>
          <w:sz w:val="28"/>
          <w:szCs w:val="28"/>
        </w:rPr>
        <w:lastRenderedPageBreak/>
        <w:t>Исследовательский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732804" w:rsidRPr="00732804">
        <w:rPr>
          <w:rFonts w:ascii="Times New Roman" w:hAnsi="Times New Roman" w:cs="Times New Roman"/>
          <w:sz w:val="28"/>
          <w:szCs w:val="28"/>
        </w:rPr>
        <w:t>раздел</w:t>
      </w:r>
      <w:bookmarkEnd w:id="2"/>
    </w:p>
    <w:p w14:paraId="189895F1" w14:textId="4707F3F2" w:rsidR="000A0287" w:rsidRPr="000A0287" w:rsidRDefault="000A0287" w:rsidP="00CA71CA">
      <w:pPr>
        <w:spacing w:line="360" w:lineRule="auto"/>
        <w:rPr>
          <w:sz w:val="28"/>
        </w:rPr>
      </w:pPr>
    </w:p>
    <w:p w14:paraId="70F77D21" w14:textId="0C64FD90" w:rsidR="00722A4C" w:rsidRDefault="00722A4C" w:rsidP="00E049D9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78755804"/>
      <w:r w:rsidRPr="00732804">
        <w:rPr>
          <w:rFonts w:ascii="Times New Roman" w:hAnsi="Times New Roman" w:cs="Times New Roman"/>
          <w:sz w:val="28"/>
          <w:szCs w:val="28"/>
        </w:rPr>
        <w:t>Анализ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предметной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области</w:t>
      </w:r>
      <w:bookmarkEnd w:id="3"/>
    </w:p>
    <w:p w14:paraId="25E45BDC" w14:textId="58E3B1EE" w:rsidR="00EE7A04" w:rsidRDefault="00EE7A04" w:rsidP="002B1717">
      <w:pPr>
        <w:spacing w:line="360" w:lineRule="auto"/>
        <w:ind w:firstLine="709"/>
        <w:jc w:val="both"/>
        <w:rPr>
          <w:sz w:val="28"/>
        </w:rPr>
      </w:pPr>
    </w:p>
    <w:p w14:paraId="79344AA9" w14:textId="4F546726" w:rsidR="00D4679C" w:rsidRPr="00D4679C" w:rsidRDefault="00D4679C" w:rsidP="00D4679C">
      <w:pPr>
        <w:spacing w:line="360" w:lineRule="auto"/>
        <w:ind w:firstLine="709"/>
        <w:jc w:val="both"/>
        <w:rPr>
          <w:sz w:val="28"/>
        </w:rPr>
      </w:pPr>
      <w:r w:rsidRPr="00D4679C">
        <w:rPr>
          <w:sz w:val="28"/>
        </w:rPr>
        <w:t xml:space="preserve">Объектом исследования является химчистка </w:t>
      </w:r>
      <w:r w:rsidR="00683E10" w:rsidRPr="00683E10">
        <w:rPr>
          <w:sz w:val="28"/>
        </w:rPr>
        <w:t>-</w:t>
      </w:r>
      <w:r w:rsidRPr="00D4679C">
        <w:rPr>
          <w:sz w:val="28"/>
        </w:rPr>
        <w:t xml:space="preserve"> сфера услуг, которая в контексте современных тенденций моды и повседневного образа жизни приобрела особую актуальность и востребованность. Сегодня она выступает не только как эффективный инструмент ухода за одеждой, но и как перспективное направление для бизнеса, органично вписывающееся в ритм современной жизни.</w:t>
      </w:r>
    </w:p>
    <w:p w14:paraId="40A3EA92" w14:textId="77777777" w:rsidR="00D4679C" w:rsidRDefault="00D4679C" w:rsidP="00D4679C">
      <w:pPr>
        <w:spacing w:line="360" w:lineRule="auto"/>
        <w:ind w:firstLine="709"/>
        <w:jc w:val="both"/>
        <w:rPr>
          <w:sz w:val="28"/>
        </w:rPr>
      </w:pPr>
      <w:r w:rsidRPr="00D4679C">
        <w:rPr>
          <w:sz w:val="28"/>
        </w:rPr>
        <w:t>В эпоху быстрой моды и постоянного обновления гардероба люди всё чаще сталкиваются с необходимостью поддерживать внешний вид вещей, не тратя на это много времени и усилий. Многие предметы одежды требуют деликатного ухода: натуральные ткани, кожа, мех, изделия со сложной отделкой или дизайнерскими элементами не всегда поддаются домашней стирке. Химчистка берёт на себя решение этой задачи, предлагая профессиональный подход, который сохраняет качество и внешний вид вещей на долгое время.</w:t>
      </w:r>
    </w:p>
    <w:p w14:paraId="3F7466C2" w14:textId="4C1444E5" w:rsidR="00C94F4D" w:rsidRPr="00C94F4D" w:rsidRDefault="00C94F4D" w:rsidP="00D4679C">
      <w:pPr>
        <w:spacing w:line="360" w:lineRule="auto"/>
        <w:ind w:firstLine="709"/>
        <w:jc w:val="both"/>
        <w:rPr>
          <w:sz w:val="28"/>
        </w:rPr>
      </w:pPr>
      <w:r w:rsidRPr="00C94F4D">
        <w:rPr>
          <w:sz w:val="28"/>
        </w:rPr>
        <w:t xml:space="preserve">Ключевым событием стало открытие в 1825 году первой коммерческой химчистки в Париже. Её основал Джолли </w:t>
      </w:r>
      <w:proofErr w:type="spellStart"/>
      <w:r w:rsidRPr="00C94F4D">
        <w:rPr>
          <w:sz w:val="28"/>
        </w:rPr>
        <w:t>Белин</w:t>
      </w:r>
      <w:proofErr w:type="spellEnd"/>
      <w:r w:rsidRPr="00C94F4D">
        <w:rPr>
          <w:sz w:val="28"/>
        </w:rPr>
        <w:t xml:space="preserve">, который использовал скипидар для удаления пятен. </w:t>
      </w:r>
    </w:p>
    <w:p w14:paraId="030C0E7A" w14:textId="2ED3746E" w:rsidR="003219A1" w:rsidRDefault="00C94F4D" w:rsidP="00C94F4D">
      <w:pPr>
        <w:spacing w:line="360" w:lineRule="auto"/>
        <w:ind w:firstLine="709"/>
        <w:jc w:val="both"/>
        <w:rPr>
          <w:sz w:val="28"/>
        </w:rPr>
      </w:pPr>
      <w:r w:rsidRPr="00C94F4D">
        <w:rPr>
          <w:sz w:val="28"/>
        </w:rPr>
        <w:t xml:space="preserve">Прорыв в технологии произошёл в 1855 году благодаря Жану-Батисту </w:t>
      </w:r>
      <w:proofErr w:type="spellStart"/>
      <w:r w:rsidRPr="00C94F4D">
        <w:rPr>
          <w:sz w:val="28"/>
        </w:rPr>
        <w:t>Жолли</w:t>
      </w:r>
      <w:proofErr w:type="spellEnd"/>
      <w:r w:rsidRPr="00C94F4D">
        <w:rPr>
          <w:sz w:val="28"/>
        </w:rPr>
        <w:t xml:space="preserve"> </w:t>
      </w:r>
      <w:r>
        <w:rPr>
          <w:sz w:val="28"/>
        </w:rPr>
        <w:t>-</w:t>
      </w:r>
      <w:r w:rsidRPr="00C94F4D">
        <w:rPr>
          <w:sz w:val="28"/>
        </w:rPr>
        <w:t xml:space="preserve"> владельцу покрасочной мастерской. Он случайно заметил, что керосин, пролитый на скатерть, удалил жирное пятно. </w:t>
      </w:r>
      <w:proofErr w:type="spellStart"/>
      <w:r w:rsidRPr="00C94F4D">
        <w:rPr>
          <w:sz w:val="28"/>
        </w:rPr>
        <w:t>Жолли</w:t>
      </w:r>
      <w:proofErr w:type="spellEnd"/>
      <w:r w:rsidRPr="00C94F4D">
        <w:rPr>
          <w:sz w:val="28"/>
        </w:rPr>
        <w:t xml:space="preserve"> начал использовать нефтепродукты (керосин, бензин) для чистки тканей и открыл предприятие по химической чистке. Однако такие растворители были легковоспламеняющимися, что приводило к частым пожарам и взрывам.</w:t>
      </w:r>
    </w:p>
    <w:p w14:paraId="1BCC49BA" w14:textId="3C17B1BD" w:rsidR="00AE65CE" w:rsidRPr="00AE65CE" w:rsidRDefault="00AE65CE" w:rsidP="00AE65CE">
      <w:pPr>
        <w:spacing w:line="360" w:lineRule="auto"/>
        <w:ind w:firstLine="709"/>
        <w:jc w:val="both"/>
        <w:rPr>
          <w:sz w:val="28"/>
        </w:rPr>
      </w:pPr>
      <w:r w:rsidRPr="00AE65CE">
        <w:rPr>
          <w:sz w:val="28"/>
        </w:rPr>
        <w:lastRenderedPageBreak/>
        <w:t xml:space="preserve">Ранние методы включали ручную обработку: вещи замачивали в ваннах с растворителем. В 1890-х годах появились первые машины, а в 1903 году </w:t>
      </w:r>
      <w:r w:rsidR="00683E10" w:rsidRPr="00683E10">
        <w:rPr>
          <w:sz w:val="28"/>
        </w:rPr>
        <w:t>-</w:t>
      </w:r>
      <w:r w:rsidRPr="00AE65CE">
        <w:rPr>
          <w:sz w:val="28"/>
        </w:rPr>
        <w:t xml:space="preserve">паровые прессы для глажки. </w:t>
      </w:r>
    </w:p>
    <w:p w14:paraId="1C66A4D5" w14:textId="4CAAB15C" w:rsidR="00AE65CE" w:rsidRPr="00AE65CE" w:rsidRDefault="00AE65CE" w:rsidP="00AE65CE">
      <w:pPr>
        <w:spacing w:line="360" w:lineRule="auto"/>
        <w:ind w:firstLine="709"/>
        <w:jc w:val="both"/>
        <w:rPr>
          <w:sz w:val="28"/>
        </w:rPr>
      </w:pPr>
      <w:r w:rsidRPr="00AE65CE">
        <w:rPr>
          <w:sz w:val="28"/>
        </w:rPr>
        <w:t>Прорыв произошёл в 1920</w:t>
      </w:r>
      <w:r w:rsidR="00683E10" w:rsidRPr="00683E10">
        <w:rPr>
          <w:sz w:val="28"/>
        </w:rPr>
        <w:t xml:space="preserve"> -</w:t>
      </w:r>
      <w:r w:rsidRPr="00AE65CE">
        <w:rPr>
          <w:sz w:val="28"/>
        </w:rPr>
        <w:t xml:space="preserve">1930-х годах, когда Уильям Э. Гловер изобрёл систему рециркуляции с дистилляцией растворителя. К 1950-м годам появились полностью автоматические машины, объединявшие загрузку, чистку и сушку в один цикл. </w:t>
      </w:r>
    </w:p>
    <w:p w14:paraId="296ED0FA" w14:textId="0DF11998" w:rsidR="00AE65CE" w:rsidRPr="00950733" w:rsidRDefault="00AE65CE" w:rsidP="000A2D04">
      <w:pPr>
        <w:spacing w:line="360" w:lineRule="auto"/>
        <w:ind w:firstLine="709"/>
        <w:jc w:val="both"/>
        <w:rPr>
          <w:sz w:val="28"/>
        </w:rPr>
      </w:pPr>
      <w:r w:rsidRPr="00AE65CE">
        <w:rPr>
          <w:sz w:val="28"/>
        </w:rPr>
        <w:t xml:space="preserve">В 2000-х годах начали распространяться «зелёные» технологии: машины на основе сверхкритического диоксида углерода (CO₂) и </w:t>
      </w:r>
      <w:proofErr w:type="spellStart"/>
      <w:r w:rsidRPr="00AE65CE">
        <w:rPr>
          <w:sz w:val="28"/>
        </w:rPr>
        <w:t>биоразлагаемые</w:t>
      </w:r>
      <w:proofErr w:type="spellEnd"/>
      <w:r w:rsidRPr="00AE65CE">
        <w:rPr>
          <w:sz w:val="28"/>
        </w:rPr>
        <w:t xml:space="preserve"> средства. Сегодня используются также углеводороды без вредных хлора и фтора.</w:t>
      </w:r>
    </w:p>
    <w:p w14:paraId="0332DF68" w14:textId="22F89B2B" w:rsidR="005965F3" w:rsidRDefault="005965F3" w:rsidP="002B171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DC686D">
        <w:rPr>
          <w:sz w:val="28"/>
          <w:szCs w:val="28"/>
        </w:rPr>
        <w:t xml:space="preserve"> </w:t>
      </w:r>
      <w:r w:rsidR="002F7495">
        <w:rPr>
          <w:sz w:val="28"/>
          <w:szCs w:val="28"/>
        </w:rPr>
        <w:t>-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базы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F8020A">
        <w:rPr>
          <w:sz w:val="28"/>
          <w:szCs w:val="28"/>
        </w:rPr>
        <w:t xml:space="preserve"> для химчистки</w:t>
      </w:r>
      <w:r w:rsidR="002B1717">
        <w:rPr>
          <w:sz w:val="28"/>
          <w:szCs w:val="28"/>
        </w:rPr>
        <w:t>,</w:t>
      </w:r>
      <w:r w:rsidR="00DC686D">
        <w:rPr>
          <w:sz w:val="28"/>
          <w:szCs w:val="28"/>
        </w:rPr>
        <w:t xml:space="preserve"> </w:t>
      </w:r>
      <w:r w:rsidR="002B1717">
        <w:rPr>
          <w:sz w:val="28"/>
          <w:szCs w:val="28"/>
        </w:rPr>
        <w:t>а</w:t>
      </w:r>
      <w:r w:rsidR="00DC686D">
        <w:rPr>
          <w:sz w:val="28"/>
          <w:szCs w:val="28"/>
        </w:rPr>
        <w:t xml:space="preserve"> </w:t>
      </w:r>
      <w:r w:rsidR="002B1717">
        <w:rPr>
          <w:sz w:val="28"/>
          <w:szCs w:val="28"/>
        </w:rPr>
        <w:t>также</w:t>
      </w:r>
      <w:r w:rsidR="00DC686D">
        <w:rPr>
          <w:sz w:val="28"/>
          <w:szCs w:val="28"/>
        </w:rPr>
        <w:t xml:space="preserve"> </w:t>
      </w:r>
      <w:r w:rsidR="002B1717">
        <w:rPr>
          <w:sz w:val="28"/>
          <w:szCs w:val="28"/>
        </w:rPr>
        <w:t>создание</w:t>
      </w:r>
      <w:r w:rsidR="00DC686D">
        <w:rPr>
          <w:sz w:val="28"/>
          <w:szCs w:val="28"/>
        </w:rPr>
        <w:t xml:space="preserve"> </w:t>
      </w:r>
      <w:r w:rsidR="002B1717">
        <w:rPr>
          <w:sz w:val="28"/>
          <w:szCs w:val="28"/>
        </w:rPr>
        <w:t>прототипа</w:t>
      </w:r>
      <w:r w:rsidR="00DC686D">
        <w:rPr>
          <w:sz w:val="28"/>
          <w:szCs w:val="28"/>
        </w:rPr>
        <w:t xml:space="preserve"> </w:t>
      </w:r>
      <w:r w:rsidR="002B1717">
        <w:rPr>
          <w:sz w:val="28"/>
          <w:szCs w:val="28"/>
        </w:rPr>
        <w:t>информационной</w:t>
      </w:r>
      <w:r w:rsidR="00DC686D">
        <w:rPr>
          <w:sz w:val="28"/>
          <w:szCs w:val="28"/>
        </w:rPr>
        <w:t xml:space="preserve"> </w:t>
      </w:r>
      <w:r w:rsidR="002B1717">
        <w:rPr>
          <w:sz w:val="28"/>
          <w:szCs w:val="28"/>
        </w:rPr>
        <w:t>системы.</w:t>
      </w:r>
    </w:p>
    <w:p w14:paraId="77309220" w14:textId="55DD78E6" w:rsidR="002B1717" w:rsidRDefault="002B1717" w:rsidP="002B171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учётом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предприятия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проектируемой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должны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быть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предусмотрены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аспекты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предприятия: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5965F3" w:rsidRPr="005965F3">
        <w:rPr>
          <w:sz w:val="28"/>
          <w:szCs w:val="28"/>
        </w:rPr>
        <w:t>риём,</w:t>
      </w:r>
      <w:r w:rsidR="00DC686D">
        <w:rPr>
          <w:sz w:val="28"/>
          <w:szCs w:val="28"/>
        </w:rPr>
        <w:t xml:space="preserve"> </w:t>
      </w:r>
      <w:r w:rsidR="005965F3" w:rsidRPr="005965F3">
        <w:rPr>
          <w:sz w:val="28"/>
          <w:szCs w:val="28"/>
        </w:rPr>
        <w:t>учёт,</w:t>
      </w:r>
      <w:r w:rsidR="00DC686D">
        <w:rPr>
          <w:sz w:val="28"/>
          <w:szCs w:val="28"/>
        </w:rPr>
        <w:t xml:space="preserve"> </w:t>
      </w:r>
      <w:r w:rsidR="00A205FB">
        <w:rPr>
          <w:sz w:val="28"/>
          <w:szCs w:val="28"/>
        </w:rPr>
        <w:t>и создание заказов посетителей.</w:t>
      </w:r>
    </w:p>
    <w:p w14:paraId="291435F3" w14:textId="3DA692D6" w:rsidR="002B1717" w:rsidRDefault="001510F0" w:rsidP="002B1717">
      <w:pPr>
        <w:spacing w:line="360" w:lineRule="auto"/>
        <w:ind w:firstLine="709"/>
        <w:jc w:val="both"/>
        <w:rPr>
          <w:sz w:val="28"/>
          <w:szCs w:val="28"/>
        </w:rPr>
      </w:pPr>
      <w:r w:rsidRPr="001510F0">
        <w:rPr>
          <w:sz w:val="28"/>
          <w:szCs w:val="28"/>
        </w:rPr>
        <w:t xml:space="preserve">Цель создания информационной системы для химчистки: автоматизация процессов учёта </w:t>
      </w:r>
      <w:proofErr w:type="gramStart"/>
      <w:r w:rsidR="0038518F">
        <w:rPr>
          <w:sz w:val="28"/>
          <w:szCs w:val="28"/>
        </w:rPr>
        <w:t>вещей</w:t>
      </w:r>
      <w:proofErr w:type="gramEnd"/>
      <w:r w:rsidR="0038518F">
        <w:rPr>
          <w:sz w:val="28"/>
          <w:szCs w:val="28"/>
        </w:rPr>
        <w:t xml:space="preserve"> отправленных </w:t>
      </w:r>
      <w:r w:rsidRPr="001510F0">
        <w:rPr>
          <w:sz w:val="28"/>
          <w:szCs w:val="28"/>
        </w:rPr>
        <w:t>в химчистк</w:t>
      </w:r>
      <w:r w:rsidR="0038518F">
        <w:rPr>
          <w:sz w:val="28"/>
          <w:szCs w:val="28"/>
        </w:rPr>
        <w:t>у</w:t>
      </w:r>
      <w:r w:rsidRPr="001510F0">
        <w:rPr>
          <w:sz w:val="28"/>
          <w:szCs w:val="28"/>
        </w:rPr>
        <w:t>, повышение эффективности работы сотрудников, снижение затрат на управление бизнес‑процессами и хранение данных.</w:t>
      </w:r>
    </w:p>
    <w:p w14:paraId="3ECC065A" w14:textId="62ED1EB6" w:rsidR="0055352A" w:rsidRPr="0055352A" w:rsidRDefault="005965F3" w:rsidP="00A205FB">
      <w:pPr>
        <w:spacing w:line="360" w:lineRule="auto"/>
        <w:ind w:firstLine="709"/>
        <w:jc w:val="both"/>
        <w:rPr>
          <w:sz w:val="28"/>
          <w:szCs w:val="28"/>
        </w:rPr>
      </w:pPr>
      <w:r w:rsidRPr="005965F3">
        <w:rPr>
          <w:sz w:val="28"/>
          <w:szCs w:val="28"/>
        </w:rPr>
        <w:t>Задачи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информационной</w:t>
      </w:r>
      <w:r w:rsidR="00DC686D">
        <w:rPr>
          <w:sz w:val="28"/>
          <w:szCs w:val="28"/>
        </w:rPr>
        <w:t xml:space="preserve"> </w:t>
      </w:r>
      <w:r w:rsidRPr="005965F3">
        <w:rPr>
          <w:sz w:val="28"/>
          <w:szCs w:val="28"/>
        </w:rPr>
        <w:t>системы:</w:t>
      </w:r>
      <w:r w:rsidR="00DC686D">
        <w:rPr>
          <w:sz w:val="28"/>
          <w:szCs w:val="28"/>
        </w:rPr>
        <w:t xml:space="preserve"> </w:t>
      </w:r>
      <w:r w:rsidR="0055352A" w:rsidRPr="0055352A">
        <w:rPr>
          <w:sz w:val="28"/>
          <w:szCs w:val="28"/>
        </w:rPr>
        <w:t>Регистрация заказов и сопутствующих документов (квитанций, актов приёма‑передачи) с фиксацией информации о клиенте, сдаваемых изделиях, типе услуг, сроках выполнения и особых требованиях к обработке.</w:t>
      </w:r>
    </w:p>
    <w:p w14:paraId="460ABF61" w14:textId="07641AB4" w:rsidR="005965F3" w:rsidRDefault="0055352A" w:rsidP="0055352A">
      <w:pPr>
        <w:spacing w:line="360" w:lineRule="auto"/>
        <w:ind w:firstLine="709"/>
        <w:jc w:val="both"/>
        <w:rPr>
          <w:sz w:val="28"/>
          <w:szCs w:val="28"/>
        </w:rPr>
      </w:pPr>
      <w:r w:rsidRPr="0055352A">
        <w:rPr>
          <w:sz w:val="28"/>
          <w:szCs w:val="28"/>
        </w:rPr>
        <w:t>Поиск и идентификация изделий на разных этапах обработки (приём, сортировка, чистка, глажка, контроль качества, подготовка к выдаче) по уникальным идентификаторам (штрих‑кодам или QR‑кодам).</w:t>
      </w:r>
    </w:p>
    <w:p w14:paraId="0583624A" w14:textId="77777777" w:rsidR="005965F3" w:rsidRDefault="005965F3">
      <w:pPr>
        <w:rPr>
          <w:sz w:val="28"/>
          <w:szCs w:val="28"/>
        </w:rPr>
      </w:pPr>
    </w:p>
    <w:p w14:paraId="0C3B27F6" w14:textId="77777777" w:rsidR="00A205FB" w:rsidRDefault="00A205FB">
      <w:pPr>
        <w:rPr>
          <w:sz w:val="28"/>
          <w:szCs w:val="28"/>
        </w:rPr>
      </w:pPr>
    </w:p>
    <w:p w14:paraId="1BBCDE47" w14:textId="19D9DF7B" w:rsidR="00182ADC" w:rsidRPr="00F80CA8" w:rsidRDefault="00DA40C2" w:rsidP="00F80CA8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78755805"/>
      <w:r>
        <w:rPr>
          <w:rFonts w:ascii="Times New Roman" w:hAnsi="Times New Roman" w:cs="Times New Roman"/>
          <w:sz w:val="28"/>
          <w:szCs w:val="28"/>
        </w:rPr>
        <w:lastRenderedPageBreak/>
        <w:t>Выбор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программных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722A4C" w:rsidRPr="00732804">
        <w:rPr>
          <w:rFonts w:ascii="Times New Roman" w:hAnsi="Times New Roman" w:cs="Times New Roman"/>
          <w:sz w:val="28"/>
          <w:szCs w:val="28"/>
        </w:rPr>
        <w:t>средств</w:t>
      </w:r>
      <w:bookmarkEnd w:id="4"/>
    </w:p>
    <w:p w14:paraId="1AC9CE6C" w14:textId="77777777" w:rsidR="00DF1458" w:rsidRDefault="00DF1458" w:rsidP="00950733">
      <w:pPr>
        <w:spacing w:line="360" w:lineRule="auto"/>
        <w:jc w:val="center"/>
        <w:rPr>
          <w:sz w:val="28"/>
          <w:szCs w:val="28"/>
        </w:rPr>
      </w:pPr>
    </w:p>
    <w:p w14:paraId="4A51F90F" w14:textId="1E4117D4" w:rsidR="00DF1458" w:rsidRPr="00041499" w:rsidRDefault="00DF1458" w:rsidP="00DF1458">
      <w:pPr>
        <w:pStyle w:val="aff4"/>
        <w:numPr>
          <w:ilvl w:val="0"/>
          <w:numId w:val="39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041499">
        <w:rPr>
          <w:b/>
          <w:bCs/>
          <w:sz w:val="28"/>
          <w:szCs w:val="28"/>
          <w:lang w:val="en-US"/>
        </w:rPr>
        <w:t>Visual Studio</w:t>
      </w:r>
    </w:p>
    <w:p w14:paraId="5680EBCF" w14:textId="77777777" w:rsidR="00041499" w:rsidRPr="00DF1458" w:rsidRDefault="00041499" w:rsidP="00041499">
      <w:pPr>
        <w:pStyle w:val="aff4"/>
        <w:spacing w:line="360" w:lineRule="auto"/>
        <w:ind w:left="709"/>
        <w:rPr>
          <w:sz w:val="28"/>
          <w:szCs w:val="28"/>
        </w:rPr>
      </w:pPr>
    </w:p>
    <w:p w14:paraId="1DA87740" w14:textId="38FB9129" w:rsidR="00041499" w:rsidRPr="00041499" w:rsidRDefault="00041499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041499">
        <w:rPr>
          <w:sz w:val="28"/>
          <w:szCs w:val="28"/>
        </w:rPr>
        <w:t xml:space="preserve">Microsoft Visual Studio </w:t>
      </w:r>
      <w:proofErr w:type="gramStart"/>
      <w:r w:rsidR="00C21C60">
        <w:rPr>
          <w:sz w:val="28"/>
          <w:szCs w:val="28"/>
        </w:rPr>
        <w:t>-</w:t>
      </w:r>
      <w:r w:rsidRPr="00041499">
        <w:rPr>
          <w:sz w:val="28"/>
          <w:szCs w:val="28"/>
        </w:rPr>
        <w:t xml:space="preserve"> это</w:t>
      </w:r>
      <w:proofErr w:type="gramEnd"/>
      <w:r w:rsidRPr="00041499">
        <w:rPr>
          <w:sz w:val="28"/>
          <w:szCs w:val="28"/>
        </w:rPr>
        <w:t xml:space="preserve"> линейка интегрированных сред разработки (IDE) от компании Microsoft, предназначенная для создания разнообразных приложений: от консольных и с графическим интерфейсом до веб‑приложений и игр.</w:t>
      </w:r>
    </w:p>
    <w:p w14:paraId="36E4A523" w14:textId="6A5DECBD" w:rsidR="00041499" w:rsidRDefault="00041499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041499">
        <w:rPr>
          <w:sz w:val="28"/>
          <w:szCs w:val="28"/>
        </w:rPr>
        <w:t xml:space="preserve">Программа предоставляет разработчикам широкий набор инструментов. В их числе </w:t>
      </w:r>
      <w:r w:rsidR="00C21C60">
        <w:rPr>
          <w:sz w:val="28"/>
          <w:szCs w:val="28"/>
        </w:rPr>
        <w:t>-</w:t>
      </w:r>
      <w:r w:rsidRPr="00041499">
        <w:rPr>
          <w:sz w:val="28"/>
          <w:szCs w:val="28"/>
        </w:rPr>
        <w:t xml:space="preserve"> редактор исходного кода с поддержкой технологии </w:t>
      </w:r>
      <w:proofErr w:type="spellStart"/>
      <w:r w:rsidRPr="00041499">
        <w:rPr>
          <w:sz w:val="28"/>
          <w:szCs w:val="28"/>
        </w:rPr>
        <w:t>IntelliSense</w:t>
      </w:r>
      <w:proofErr w:type="spellEnd"/>
      <w:r w:rsidRPr="00041499">
        <w:rPr>
          <w:sz w:val="28"/>
          <w:szCs w:val="28"/>
        </w:rPr>
        <w:t xml:space="preserve">, обеспечивающей </w:t>
      </w:r>
      <w:proofErr w:type="spellStart"/>
      <w:r w:rsidRPr="00041499">
        <w:rPr>
          <w:sz w:val="28"/>
          <w:szCs w:val="28"/>
        </w:rPr>
        <w:t>автодополнение</w:t>
      </w:r>
      <w:proofErr w:type="spellEnd"/>
      <w:r w:rsidRPr="00041499">
        <w:rPr>
          <w:sz w:val="28"/>
          <w:szCs w:val="28"/>
        </w:rPr>
        <w:t xml:space="preserve"> кода, а также возможностями рефакторинга. Встроенный отладчик Microsoft Visual Studio </w:t>
      </w:r>
      <w:proofErr w:type="spellStart"/>
      <w:r w:rsidRPr="00041499">
        <w:rPr>
          <w:sz w:val="28"/>
          <w:szCs w:val="28"/>
        </w:rPr>
        <w:t>Debugger</w:t>
      </w:r>
      <w:proofErr w:type="spellEnd"/>
      <w:r w:rsidRPr="00041499">
        <w:rPr>
          <w:sz w:val="28"/>
          <w:szCs w:val="28"/>
        </w:rPr>
        <w:t xml:space="preserve"> работает как на уровне исходного, так и на уровне машинного кода. Для упрощённого создания графического интерфейса предусмотрен редактор форм, а для разработки веб‑сайтов и веб‑приложений </w:t>
      </w:r>
      <w:r w:rsidR="00C21C60" w:rsidRPr="00C21C60">
        <w:rPr>
          <w:sz w:val="28"/>
          <w:szCs w:val="28"/>
        </w:rPr>
        <w:t>-</w:t>
      </w:r>
      <w:r w:rsidRPr="00041499">
        <w:rPr>
          <w:sz w:val="28"/>
          <w:szCs w:val="28"/>
        </w:rPr>
        <w:t xml:space="preserve"> специальный веб‑редактор. Визуализировать и проектировать структуру классов помогает дизайнер классов, а работать с базами данных </w:t>
      </w:r>
      <w:r w:rsidR="00C21C60">
        <w:rPr>
          <w:sz w:val="28"/>
          <w:szCs w:val="28"/>
        </w:rPr>
        <w:t>-</w:t>
      </w:r>
      <w:r w:rsidRPr="00041499">
        <w:rPr>
          <w:sz w:val="28"/>
          <w:szCs w:val="28"/>
        </w:rPr>
        <w:t xml:space="preserve"> дизайнер схемы базы данных.</w:t>
      </w:r>
      <w:r w:rsidR="00586F6A">
        <w:rPr>
          <w:sz w:val="28"/>
          <w:szCs w:val="28"/>
        </w:rPr>
        <w:t xml:space="preserve"> </w:t>
      </w:r>
      <w:r w:rsidR="00586F6A" w:rsidRPr="00041499">
        <w:rPr>
          <w:sz w:val="28"/>
          <w:szCs w:val="28"/>
        </w:rPr>
        <w:t xml:space="preserve">В состав Visual Studio входят инструменты для работы с разными языками программирования. Среди них </w:t>
      </w:r>
      <w:r w:rsidR="00586F6A">
        <w:rPr>
          <w:sz w:val="28"/>
          <w:szCs w:val="28"/>
        </w:rPr>
        <w:t>-</w:t>
      </w:r>
      <w:r w:rsidR="00586F6A" w:rsidRPr="00041499">
        <w:rPr>
          <w:sz w:val="28"/>
          <w:szCs w:val="28"/>
        </w:rPr>
        <w:t xml:space="preserve"> Visual Basic .NET (и ранее </w:t>
      </w:r>
      <w:r w:rsidR="00586F6A">
        <w:rPr>
          <w:sz w:val="28"/>
          <w:szCs w:val="28"/>
        </w:rPr>
        <w:t>-</w:t>
      </w:r>
      <w:r w:rsidR="00586F6A" w:rsidRPr="00041499">
        <w:rPr>
          <w:sz w:val="28"/>
          <w:szCs w:val="28"/>
        </w:rPr>
        <w:t xml:space="preserve"> Visual Basic), Visual C++, Visual C# (доступен с версии Visual Studio .NET), Visual F# (добавлен в Visual Studio 2010), JavaScript и Python (добавлен в Visual Studio 2019).</w:t>
      </w:r>
      <w:r w:rsidR="00C21C60" w:rsidRPr="00C21C60">
        <w:rPr>
          <w:sz w:val="28"/>
          <w:szCs w:val="28"/>
        </w:rPr>
        <w:t xml:space="preserve"> </w:t>
      </w:r>
      <w:r w:rsidR="00C21C60">
        <w:rPr>
          <w:sz w:val="28"/>
          <w:szCs w:val="28"/>
        </w:rPr>
        <w:t>Пример кода на С</w:t>
      </w:r>
      <w:r w:rsidR="00C21C60" w:rsidRPr="00C21C60">
        <w:rPr>
          <w:sz w:val="28"/>
          <w:szCs w:val="28"/>
        </w:rPr>
        <w:t xml:space="preserve"># </w:t>
      </w:r>
      <w:r w:rsidR="00C21C60">
        <w:rPr>
          <w:sz w:val="28"/>
          <w:szCs w:val="28"/>
        </w:rPr>
        <w:t xml:space="preserve">из программы </w:t>
      </w:r>
      <w:r w:rsidR="00C21C60">
        <w:rPr>
          <w:sz w:val="28"/>
          <w:szCs w:val="28"/>
          <w:lang w:val="en-US"/>
        </w:rPr>
        <w:t>Visual</w:t>
      </w:r>
      <w:r w:rsidR="00C21C60" w:rsidRPr="00C21C60">
        <w:rPr>
          <w:sz w:val="28"/>
          <w:szCs w:val="28"/>
        </w:rPr>
        <w:t xml:space="preserve"> </w:t>
      </w:r>
      <w:r w:rsidR="00C21C60">
        <w:rPr>
          <w:sz w:val="28"/>
          <w:szCs w:val="28"/>
          <w:lang w:val="en-US"/>
        </w:rPr>
        <w:t>Studio</w:t>
      </w:r>
      <w:r w:rsidR="00C21C60" w:rsidRPr="00C21C60">
        <w:rPr>
          <w:sz w:val="28"/>
          <w:szCs w:val="28"/>
        </w:rPr>
        <w:t xml:space="preserve"> </w:t>
      </w:r>
      <w:r w:rsidR="00C21C60">
        <w:rPr>
          <w:sz w:val="28"/>
          <w:szCs w:val="28"/>
        </w:rPr>
        <w:t>представлен на листинге 1.</w:t>
      </w:r>
    </w:p>
    <w:p w14:paraId="3E008BFC" w14:textId="77777777" w:rsidR="00C21C60" w:rsidRDefault="00C21C60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4B6E2167" w14:textId="16088643" w:rsidR="00C21C60" w:rsidRDefault="00C21C60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 – Простой пример кода на </w:t>
      </w:r>
      <w:r>
        <w:rPr>
          <w:sz w:val="28"/>
          <w:szCs w:val="28"/>
          <w:lang w:val="en-US"/>
        </w:rPr>
        <w:t>C</w:t>
      </w:r>
      <w:r w:rsidRPr="00C21C60">
        <w:rPr>
          <w:sz w:val="28"/>
          <w:szCs w:val="28"/>
        </w:rPr>
        <w:t>#</w:t>
      </w:r>
    </w:p>
    <w:p w14:paraId="3C37A728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C21C60">
        <w:rPr>
          <w:rFonts w:ascii="Courier New" w:hAnsi="Courier New" w:cs="Courier New"/>
          <w:lang w:val="en-US"/>
        </w:rPr>
        <w:t>using System;</w:t>
      </w:r>
    </w:p>
    <w:p w14:paraId="3E147FED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</w:p>
    <w:p w14:paraId="337C6B22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C21C60">
        <w:rPr>
          <w:rFonts w:ascii="Courier New" w:hAnsi="Courier New" w:cs="Courier New"/>
          <w:lang w:val="en-US"/>
        </w:rPr>
        <w:t>class Program</w:t>
      </w:r>
    </w:p>
    <w:p w14:paraId="4726CE7E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C21C60">
        <w:rPr>
          <w:rFonts w:ascii="Courier New" w:hAnsi="Courier New" w:cs="Courier New"/>
          <w:lang w:val="en-US"/>
        </w:rPr>
        <w:t>{</w:t>
      </w:r>
    </w:p>
    <w:p w14:paraId="36CC9B21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C21C60">
        <w:rPr>
          <w:rFonts w:ascii="Courier New" w:hAnsi="Courier New" w:cs="Courier New"/>
          <w:lang w:val="en-US"/>
        </w:rPr>
        <w:t xml:space="preserve">    static void Main(</w:t>
      </w:r>
      <w:proofErr w:type="gramStart"/>
      <w:r w:rsidRPr="00C21C60">
        <w:rPr>
          <w:rFonts w:ascii="Courier New" w:hAnsi="Courier New" w:cs="Courier New"/>
          <w:lang w:val="en-US"/>
        </w:rPr>
        <w:t>string[</w:t>
      </w:r>
      <w:proofErr w:type="gramEnd"/>
      <w:r w:rsidRPr="00C21C60">
        <w:rPr>
          <w:rFonts w:ascii="Courier New" w:hAnsi="Courier New" w:cs="Courier New"/>
          <w:lang w:val="en-US"/>
        </w:rPr>
        <w:t xml:space="preserve">] </w:t>
      </w:r>
      <w:proofErr w:type="spellStart"/>
      <w:r w:rsidRPr="00C21C60">
        <w:rPr>
          <w:rFonts w:ascii="Courier New" w:hAnsi="Courier New" w:cs="Courier New"/>
          <w:lang w:val="en-US"/>
        </w:rPr>
        <w:t>args</w:t>
      </w:r>
      <w:proofErr w:type="spellEnd"/>
      <w:r w:rsidRPr="00C21C60">
        <w:rPr>
          <w:rFonts w:ascii="Courier New" w:hAnsi="Courier New" w:cs="Courier New"/>
          <w:lang w:val="en-US"/>
        </w:rPr>
        <w:t>)</w:t>
      </w:r>
    </w:p>
    <w:p w14:paraId="62681548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C21C60">
        <w:rPr>
          <w:rFonts w:ascii="Courier New" w:hAnsi="Courier New" w:cs="Courier New"/>
          <w:lang w:val="en-US"/>
        </w:rPr>
        <w:t xml:space="preserve">    {</w:t>
      </w:r>
    </w:p>
    <w:p w14:paraId="4E055242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C21C60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C21C60">
        <w:rPr>
          <w:rFonts w:ascii="Courier New" w:hAnsi="Courier New" w:cs="Courier New"/>
          <w:lang w:val="en-US"/>
        </w:rPr>
        <w:t>Console.WriteLine</w:t>
      </w:r>
      <w:proofErr w:type="spellEnd"/>
      <w:r w:rsidRPr="00C21C60">
        <w:rPr>
          <w:rFonts w:ascii="Courier New" w:hAnsi="Courier New" w:cs="Courier New"/>
          <w:lang w:val="en-US"/>
        </w:rPr>
        <w:t>("Hello, World!");</w:t>
      </w:r>
    </w:p>
    <w:p w14:paraId="3D31856B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C21C6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21C60">
        <w:rPr>
          <w:rFonts w:ascii="Courier New" w:hAnsi="Courier New" w:cs="Courier New"/>
          <w:lang w:val="en-US"/>
        </w:rPr>
        <w:t>Console.ReadKey</w:t>
      </w:r>
      <w:proofErr w:type="spellEnd"/>
      <w:r w:rsidRPr="00C21C60">
        <w:rPr>
          <w:rFonts w:ascii="Courier New" w:hAnsi="Courier New" w:cs="Courier New"/>
          <w:lang w:val="en-US"/>
        </w:rPr>
        <w:t xml:space="preserve">(); // </w:t>
      </w:r>
      <w:r w:rsidRPr="00C21C60">
        <w:rPr>
          <w:rFonts w:ascii="Courier New" w:hAnsi="Courier New" w:cs="Courier New"/>
        </w:rPr>
        <w:t>Ожидание</w:t>
      </w:r>
      <w:r w:rsidRPr="00C21C60">
        <w:rPr>
          <w:rFonts w:ascii="Courier New" w:hAnsi="Courier New" w:cs="Courier New"/>
          <w:lang w:val="en-US"/>
        </w:rPr>
        <w:t xml:space="preserve"> </w:t>
      </w:r>
      <w:r w:rsidRPr="00C21C60">
        <w:rPr>
          <w:rFonts w:ascii="Courier New" w:hAnsi="Courier New" w:cs="Courier New"/>
        </w:rPr>
        <w:t>нажатия</w:t>
      </w:r>
      <w:r w:rsidRPr="00C21C60">
        <w:rPr>
          <w:rFonts w:ascii="Courier New" w:hAnsi="Courier New" w:cs="Courier New"/>
          <w:lang w:val="en-US"/>
        </w:rPr>
        <w:t xml:space="preserve"> </w:t>
      </w:r>
      <w:r w:rsidRPr="00C21C60">
        <w:rPr>
          <w:rFonts w:ascii="Courier New" w:hAnsi="Courier New" w:cs="Courier New"/>
        </w:rPr>
        <w:t>клавиши</w:t>
      </w:r>
    </w:p>
    <w:p w14:paraId="2FD832BD" w14:textId="77777777" w:rsidR="00C21C60" w:rsidRPr="00C21C60" w:rsidRDefault="00C21C60" w:rsidP="00C21C60">
      <w:pPr>
        <w:pStyle w:val="aff4"/>
        <w:spacing w:line="360" w:lineRule="auto"/>
        <w:ind w:firstLine="709"/>
        <w:rPr>
          <w:rFonts w:ascii="Courier New" w:hAnsi="Courier New" w:cs="Courier New"/>
        </w:rPr>
      </w:pPr>
      <w:r w:rsidRPr="00C21C60">
        <w:rPr>
          <w:rFonts w:ascii="Courier New" w:hAnsi="Courier New" w:cs="Courier New"/>
          <w:lang w:val="en-US"/>
        </w:rPr>
        <w:t xml:space="preserve">    </w:t>
      </w:r>
      <w:r w:rsidRPr="00C21C60">
        <w:rPr>
          <w:rFonts w:ascii="Courier New" w:hAnsi="Courier New" w:cs="Courier New"/>
        </w:rPr>
        <w:t>}</w:t>
      </w:r>
    </w:p>
    <w:p w14:paraId="2FF31E18" w14:textId="141F4079" w:rsidR="00C21C60" w:rsidRPr="00C21C60" w:rsidRDefault="00C21C60" w:rsidP="00C21C60">
      <w:pPr>
        <w:pStyle w:val="aff4"/>
        <w:spacing w:line="360" w:lineRule="auto"/>
        <w:ind w:left="0" w:firstLine="709"/>
        <w:rPr>
          <w:rFonts w:ascii="Courier New" w:hAnsi="Courier New" w:cs="Courier New"/>
        </w:rPr>
      </w:pPr>
      <w:r w:rsidRPr="00C21C60">
        <w:rPr>
          <w:rFonts w:ascii="Courier New" w:hAnsi="Courier New" w:cs="Courier New"/>
        </w:rPr>
        <w:t>}</w:t>
      </w:r>
    </w:p>
    <w:p w14:paraId="3C792C8F" w14:textId="4B6B00E6" w:rsidR="00C21C60" w:rsidRDefault="001A0E04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 же </w:t>
      </w:r>
      <w:r>
        <w:rPr>
          <w:sz w:val="28"/>
          <w:szCs w:val="28"/>
          <w:lang w:val="en-US"/>
        </w:rPr>
        <w:t>C</w:t>
      </w:r>
      <w:r w:rsidRPr="001A0E04">
        <w:rPr>
          <w:sz w:val="28"/>
          <w:szCs w:val="28"/>
        </w:rPr>
        <w:t>#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достаточно универсальный язык на котором можно работать с множеством функций где нужно лишь подключать свою фантазию, еще один простой пример использования этого языка будет приведен на листинге 2.</w:t>
      </w:r>
    </w:p>
    <w:p w14:paraId="358C55ED" w14:textId="3AE4EA55" w:rsidR="001A0E04" w:rsidRDefault="001A0E04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1585ED63" w14:textId="04676D07" w:rsidR="001A0E04" w:rsidRPr="00F80CA8" w:rsidRDefault="001A0E04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2. – Простая арифметическая операция на </w:t>
      </w:r>
      <w:r>
        <w:rPr>
          <w:sz w:val="28"/>
          <w:szCs w:val="28"/>
          <w:lang w:val="en-US"/>
        </w:rPr>
        <w:t>C</w:t>
      </w:r>
      <w:r w:rsidRPr="001A0E04">
        <w:rPr>
          <w:sz w:val="28"/>
          <w:szCs w:val="28"/>
        </w:rPr>
        <w:t>#</w:t>
      </w:r>
    </w:p>
    <w:p w14:paraId="3D8947A0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using System;</w:t>
      </w:r>
    </w:p>
    <w:p w14:paraId="568D8B55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F271D4A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class Program</w:t>
      </w:r>
    </w:p>
    <w:p w14:paraId="6A9B5874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{</w:t>
      </w:r>
    </w:p>
    <w:p w14:paraId="649D394C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1A0E04">
        <w:rPr>
          <w:rFonts w:ascii="Courier New" w:hAnsi="Courier New" w:cs="Courier New"/>
          <w:lang w:val="en-US"/>
        </w:rPr>
        <w:t>Main(</w:t>
      </w:r>
      <w:proofErr w:type="gramEnd"/>
      <w:r w:rsidRPr="001A0E04">
        <w:rPr>
          <w:rFonts w:ascii="Courier New" w:hAnsi="Courier New" w:cs="Courier New"/>
          <w:lang w:val="en-US"/>
        </w:rPr>
        <w:t>)</w:t>
      </w:r>
    </w:p>
    <w:p w14:paraId="7EAC0CAB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 xml:space="preserve">    </w:t>
      </w:r>
      <w:r w:rsidRPr="001A0E04">
        <w:rPr>
          <w:rFonts w:ascii="Courier New" w:hAnsi="Courier New" w:cs="Courier New"/>
        </w:rPr>
        <w:t>{</w:t>
      </w:r>
    </w:p>
    <w:p w14:paraId="296F0A30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</w:rPr>
        <w:t xml:space="preserve">        </w:t>
      </w:r>
      <w:r w:rsidRPr="001A0E04">
        <w:rPr>
          <w:rFonts w:ascii="Courier New" w:hAnsi="Courier New" w:cs="Courier New"/>
          <w:lang w:val="en-US"/>
        </w:rPr>
        <w:t>Console</w:t>
      </w:r>
      <w:r w:rsidRPr="001A0E04">
        <w:rPr>
          <w:rFonts w:ascii="Courier New" w:hAnsi="Courier New" w:cs="Courier New"/>
        </w:rPr>
        <w:t>.</w:t>
      </w:r>
      <w:r w:rsidRPr="001A0E04">
        <w:rPr>
          <w:rFonts w:ascii="Courier New" w:hAnsi="Courier New" w:cs="Courier New"/>
          <w:lang w:val="en-US"/>
        </w:rPr>
        <w:t>Write</w:t>
      </w:r>
      <w:r w:rsidRPr="001A0E04">
        <w:rPr>
          <w:rFonts w:ascii="Courier New" w:hAnsi="Courier New" w:cs="Courier New"/>
        </w:rPr>
        <w:t>("Введите первое число: ");</w:t>
      </w:r>
    </w:p>
    <w:p w14:paraId="23E695E7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</w:rPr>
        <w:t xml:space="preserve">        </w:t>
      </w:r>
      <w:r w:rsidRPr="001A0E04">
        <w:rPr>
          <w:rFonts w:ascii="Courier New" w:hAnsi="Courier New" w:cs="Courier New"/>
          <w:lang w:val="en-US"/>
        </w:rPr>
        <w:t xml:space="preserve">double num1 = </w:t>
      </w:r>
      <w:proofErr w:type="spellStart"/>
      <w:r w:rsidRPr="001A0E04">
        <w:rPr>
          <w:rFonts w:ascii="Courier New" w:hAnsi="Courier New" w:cs="Courier New"/>
          <w:lang w:val="en-US"/>
        </w:rPr>
        <w:t>Convert.ToDouble</w:t>
      </w:r>
      <w:proofErr w:type="spellEnd"/>
      <w:r w:rsidRPr="001A0E04">
        <w:rPr>
          <w:rFonts w:ascii="Courier New" w:hAnsi="Courier New" w:cs="Courier New"/>
          <w:lang w:val="en-US"/>
        </w:rPr>
        <w:t>(</w:t>
      </w:r>
      <w:proofErr w:type="spellStart"/>
      <w:r w:rsidRPr="001A0E04">
        <w:rPr>
          <w:rFonts w:ascii="Courier New" w:hAnsi="Courier New" w:cs="Courier New"/>
          <w:lang w:val="en-US"/>
        </w:rPr>
        <w:t>Console.ReadLine</w:t>
      </w:r>
      <w:proofErr w:type="spellEnd"/>
      <w:r w:rsidRPr="001A0E04">
        <w:rPr>
          <w:rFonts w:ascii="Courier New" w:hAnsi="Courier New" w:cs="Courier New"/>
          <w:lang w:val="en-US"/>
        </w:rPr>
        <w:t>());</w:t>
      </w:r>
    </w:p>
    <w:p w14:paraId="601176D0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907F6BC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 xml:space="preserve">        Console</w:t>
      </w:r>
      <w:r w:rsidRPr="001A0E04">
        <w:rPr>
          <w:rFonts w:ascii="Courier New" w:hAnsi="Courier New" w:cs="Courier New"/>
        </w:rPr>
        <w:t>.</w:t>
      </w:r>
      <w:r w:rsidRPr="001A0E04">
        <w:rPr>
          <w:rFonts w:ascii="Courier New" w:hAnsi="Courier New" w:cs="Courier New"/>
          <w:lang w:val="en-US"/>
        </w:rPr>
        <w:t>Write</w:t>
      </w:r>
      <w:r w:rsidRPr="001A0E04">
        <w:rPr>
          <w:rFonts w:ascii="Courier New" w:hAnsi="Courier New" w:cs="Courier New"/>
        </w:rPr>
        <w:t>("Введите второе число: ");</w:t>
      </w:r>
    </w:p>
    <w:p w14:paraId="619156B9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</w:rPr>
        <w:t xml:space="preserve">        </w:t>
      </w:r>
      <w:r w:rsidRPr="001A0E04">
        <w:rPr>
          <w:rFonts w:ascii="Courier New" w:hAnsi="Courier New" w:cs="Courier New"/>
          <w:lang w:val="en-US"/>
        </w:rPr>
        <w:t xml:space="preserve">double num2 = </w:t>
      </w:r>
      <w:proofErr w:type="spellStart"/>
      <w:r w:rsidRPr="001A0E04">
        <w:rPr>
          <w:rFonts w:ascii="Courier New" w:hAnsi="Courier New" w:cs="Courier New"/>
          <w:lang w:val="en-US"/>
        </w:rPr>
        <w:t>Convert.ToDouble</w:t>
      </w:r>
      <w:proofErr w:type="spellEnd"/>
      <w:r w:rsidRPr="001A0E04">
        <w:rPr>
          <w:rFonts w:ascii="Courier New" w:hAnsi="Courier New" w:cs="Courier New"/>
          <w:lang w:val="en-US"/>
        </w:rPr>
        <w:t>(</w:t>
      </w:r>
      <w:proofErr w:type="spellStart"/>
      <w:r w:rsidRPr="001A0E04">
        <w:rPr>
          <w:rFonts w:ascii="Courier New" w:hAnsi="Courier New" w:cs="Courier New"/>
          <w:lang w:val="en-US"/>
        </w:rPr>
        <w:t>Console.ReadLine</w:t>
      </w:r>
      <w:proofErr w:type="spellEnd"/>
      <w:r w:rsidRPr="001A0E04">
        <w:rPr>
          <w:rFonts w:ascii="Courier New" w:hAnsi="Courier New" w:cs="Courier New"/>
          <w:lang w:val="en-US"/>
        </w:rPr>
        <w:t>());</w:t>
      </w:r>
    </w:p>
    <w:p w14:paraId="1FB8DB8A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1CAF8EE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double sum = num1 + num2;</w:t>
      </w:r>
    </w:p>
    <w:p w14:paraId="32BC73FD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A0E04">
        <w:rPr>
          <w:rFonts w:ascii="Courier New" w:hAnsi="Courier New" w:cs="Courier New"/>
          <w:lang w:val="en-US"/>
        </w:rPr>
        <w:t>Console.WriteLine</w:t>
      </w:r>
      <w:proofErr w:type="spellEnd"/>
      <w:r w:rsidRPr="001A0E04">
        <w:rPr>
          <w:rFonts w:ascii="Courier New" w:hAnsi="Courier New" w:cs="Courier New"/>
          <w:lang w:val="en-US"/>
        </w:rPr>
        <w:t>($"</w:t>
      </w:r>
      <w:proofErr w:type="spellStart"/>
      <w:r w:rsidRPr="001A0E04">
        <w:rPr>
          <w:rFonts w:ascii="Courier New" w:hAnsi="Courier New" w:cs="Courier New"/>
          <w:lang w:val="en-US"/>
        </w:rPr>
        <w:t>Сумма</w:t>
      </w:r>
      <w:proofErr w:type="spellEnd"/>
      <w:r w:rsidRPr="001A0E04">
        <w:rPr>
          <w:rFonts w:ascii="Courier New" w:hAnsi="Courier New" w:cs="Courier New"/>
          <w:lang w:val="en-US"/>
        </w:rPr>
        <w:t>: {sum}");</w:t>
      </w:r>
    </w:p>
    <w:p w14:paraId="02BA8D3A" w14:textId="77777777" w:rsidR="001A0E04" w:rsidRPr="00F80CA8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 xml:space="preserve">    </w:t>
      </w:r>
      <w:r w:rsidRPr="00F80CA8">
        <w:rPr>
          <w:rFonts w:ascii="Courier New" w:hAnsi="Courier New" w:cs="Courier New"/>
        </w:rPr>
        <w:t>}</w:t>
      </w:r>
    </w:p>
    <w:p w14:paraId="1EB5556B" w14:textId="49C89527" w:rsidR="001A0E04" w:rsidRPr="00F80CA8" w:rsidRDefault="001A0E04" w:rsidP="001A0E04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  <w:r w:rsidRPr="00F80CA8">
        <w:rPr>
          <w:rFonts w:ascii="Courier New" w:hAnsi="Courier New" w:cs="Courier New"/>
        </w:rPr>
        <w:t>}</w:t>
      </w:r>
    </w:p>
    <w:p w14:paraId="4FD8D6F7" w14:textId="77777777" w:rsidR="001A0E04" w:rsidRPr="00F80CA8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3B102894" w14:textId="3A26B74C" w:rsidR="001A0E04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Или же как в пример использование как </w:t>
      </w:r>
      <w:proofErr w:type="gramStart"/>
      <w:r>
        <w:rPr>
          <w:sz w:val="28"/>
          <w:szCs w:val="28"/>
        </w:rPr>
        <w:t>легких</w:t>
      </w:r>
      <w:proofErr w:type="gramEnd"/>
      <w:r>
        <w:rPr>
          <w:sz w:val="28"/>
          <w:szCs w:val="28"/>
        </w:rPr>
        <w:t xml:space="preserve"> так и сложных цикловых операций, пример кода с использованием цикла будет предоставлен на листинге 3.</w:t>
      </w:r>
    </w:p>
    <w:p w14:paraId="523BA84B" w14:textId="77777777" w:rsidR="001A0E04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7C1EC962" w14:textId="25B888BA" w:rsidR="001A0E04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3. – Использование простейшего цикла</w:t>
      </w:r>
    </w:p>
    <w:p w14:paraId="1E8F870A" w14:textId="6F5F70AC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>using</w:t>
      </w:r>
      <w:r w:rsidRPr="00F80CA8">
        <w:rPr>
          <w:rFonts w:ascii="Courier New" w:hAnsi="Courier New" w:cs="Courier New"/>
        </w:rPr>
        <w:t xml:space="preserve"> </w:t>
      </w:r>
      <w:r w:rsidRPr="001A0E04">
        <w:rPr>
          <w:rFonts w:ascii="Courier New" w:hAnsi="Courier New" w:cs="Courier New"/>
          <w:lang w:val="en-US"/>
        </w:rPr>
        <w:t>System</w:t>
      </w:r>
      <w:r w:rsidRPr="00F80CA8">
        <w:rPr>
          <w:rFonts w:ascii="Courier New" w:hAnsi="Courier New" w:cs="Courier New"/>
        </w:rPr>
        <w:t>;</w:t>
      </w:r>
    </w:p>
    <w:p w14:paraId="033C50D8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class Program</w:t>
      </w:r>
    </w:p>
    <w:p w14:paraId="3BF62983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{</w:t>
      </w:r>
    </w:p>
    <w:p w14:paraId="6DA36586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1A0E04">
        <w:rPr>
          <w:rFonts w:ascii="Courier New" w:hAnsi="Courier New" w:cs="Courier New"/>
          <w:lang w:val="en-US"/>
        </w:rPr>
        <w:t>Main(</w:t>
      </w:r>
      <w:proofErr w:type="gramEnd"/>
      <w:r w:rsidRPr="001A0E04">
        <w:rPr>
          <w:rFonts w:ascii="Courier New" w:hAnsi="Courier New" w:cs="Courier New"/>
          <w:lang w:val="en-US"/>
        </w:rPr>
        <w:t>)</w:t>
      </w:r>
    </w:p>
    <w:p w14:paraId="307ABBD8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{</w:t>
      </w:r>
    </w:p>
    <w:p w14:paraId="6F85122D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 xml:space="preserve"> = 1;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 xml:space="preserve"> &lt;= 5;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>++)</w:t>
      </w:r>
    </w:p>
    <w:p w14:paraId="5F1737D7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{</w:t>
      </w:r>
    </w:p>
    <w:p w14:paraId="18C617BD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A0E04">
        <w:rPr>
          <w:rFonts w:ascii="Courier New" w:hAnsi="Courier New" w:cs="Courier New"/>
          <w:lang w:val="en-US"/>
        </w:rPr>
        <w:t>Console.WriteLine</w:t>
      </w:r>
      <w:proofErr w:type="spellEnd"/>
      <w:r w:rsidRPr="001A0E04">
        <w:rPr>
          <w:rFonts w:ascii="Courier New" w:hAnsi="Courier New" w:cs="Courier New"/>
          <w:lang w:val="en-US"/>
        </w:rPr>
        <w:t>(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>);</w:t>
      </w:r>
    </w:p>
    <w:p w14:paraId="02895EF8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 xml:space="preserve">        </w:t>
      </w:r>
      <w:r w:rsidRPr="001A0E04">
        <w:rPr>
          <w:rFonts w:ascii="Courier New" w:hAnsi="Courier New" w:cs="Courier New"/>
        </w:rPr>
        <w:t>}</w:t>
      </w:r>
    </w:p>
    <w:p w14:paraId="6B0CF123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</w:rPr>
        <w:t xml:space="preserve">    }</w:t>
      </w:r>
    </w:p>
    <w:p w14:paraId="51C06355" w14:textId="6A8BA986" w:rsidR="001A0E04" w:rsidRPr="001A0E04" w:rsidRDefault="001A0E04" w:rsidP="001A0E04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</w:rPr>
        <w:t>}</w:t>
      </w:r>
    </w:p>
    <w:p w14:paraId="5745725C" w14:textId="56F68611" w:rsidR="00DF1458" w:rsidRPr="0053565A" w:rsidRDefault="00041499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041499">
        <w:rPr>
          <w:sz w:val="28"/>
          <w:szCs w:val="28"/>
        </w:rPr>
        <w:t xml:space="preserve">Visual Studio поддерживает множество платформ и технологий. С её помощью можно создавать приложения для Windows </w:t>
      </w:r>
      <w:proofErr w:type="spellStart"/>
      <w:r w:rsidRPr="00041499">
        <w:rPr>
          <w:sz w:val="28"/>
          <w:szCs w:val="28"/>
        </w:rPr>
        <w:t>Forms</w:t>
      </w:r>
      <w:proofErr w:type="spellEnd"/>
      <w:r w:rsidRPr="00041499">
        <w:rPr>
          <w:sz w:val="28"/>
          <w:szCs w:val="28"/>
        </w:rPr>
        <w:t xml:space="preserve">, UWP (Universal Windows Platform), различных версий .NET (включая .NET Framework, .NET Core и .NET), MAUI, Xbox и .NET Compact Framework. Доступна разработка веб‑сайтов, веб‑приложений, веб‑служб и даже приложений для </w:t>
      </w:r>
      <w:proofErr w:type="spellStart"/>
      <w:r w:rsidRPr="00041499">
        <w:rPr>
          <w:sz w:val="28"/>
          <w:szCs w:val="28"/>
        </w:rPr>
        <w:t>iOS</w:t>
      </w:r>
      <w:proofErr w:type="spellEnd"/>
      <w:r w:rsidRPr="00041499">
        <w:rPr>
          <w:sz w:val="28"/>
          <w:szCs w:val="28"/>
        </w:rPr>
        <w:t xml:space="preserve"> и </w:t>
      </w:r>
      <w:proofErr w:type="spellStart"/>
      <w:r w:rsidRPr="00041499">
        <w:rPr>
          <w:sz w:val="28"/>
          <w:szCs w:val="28"/>
        </w:rPr>
        <w:t>Android</w:t>
      </w:r>
      <w:proofErr w:type="spellEnd"/>
      <w:r w:rsidRPr="00041499">
        <w:rPr>
          <w:sz w:val="28"/>
          <w:szCs w:val="28"/>
        </w:rPr>
        <w:t xml:space="preserve"> </w:t>
      </w:r>
      <w:r w:rsidR="001A0E04">
        <w:rPr>
          <w:sz w:val="28"/>
          <w:szCs w:val="28"/>
        </w:rPr>
        <w:t>-</w:t>
      </w:r>
      <w:r w:rsidRPr="00041499">
        <w:rPr>
          <w:sz w:val="28"/>
          <w:szCs w:val="28"/>
        </w:rPr>
        <w:t xml:space="preserve"> благодаря интеграции с </w:t>
      </w:r>
      <w:proofErr w:type="spellStart"/>
      <w:r w:rsidRPr="00041499">
        <w:rPr>
          <w:sz w:val="28"/>
          <w:szCs w:val="28"/>
        </w:rPr>
        <w:t>Xamarin</w:t>
      </w:r>
      <w:proofErr w:type="spellEnd"/>
      <w:r w:rsidRPr="00041499">
        <w:rPr>
          <w:sz w:val="28"/>
          <w:szCs w:val="28"/>
        </w:rPr>
        <w:t>, приобретённой Microsoft.</w:t>
      </w:r>
      <w:r>
        <w:rPr>
          <w:sz w:val="28"/>
          <w:szCs w:val="28"/>
        </w:rPr>
        <w:t xml:space="preserve"> Логотип программы </w:t>
      </w:r>
      <w:r>
        <w:rPr>
          <w:sz w:val="28"/>
          <w:szCs w:val="28"/>
          <w:lang w:val="en-US"/>
        </w:rPr>
        <w:t>Visual</w:t>
      </w:r>
      <w:r w:rsidRPr="0053565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53565A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посмотреть на рисунке</w:t>
      </w:r>
      <w:r w:rsidRPr="0053565A">
        <w:rPr>
          <w:sz w:val="28"/>
          <w:szCs w:val="28"/>
        </w:rPr>
        <w:t xml:space="preserve"> 2</w:t>
      </w:r>
    </w:p>
    <w:p w14:paraId="1D7F5ABE" w14:textId="77777777" w:rsidR="00041499" w:rsidRDefault="00041499" w:rsidP="00041499">
      <w:pPr>
        <w:pStyle w:val="aff4"/>
        <w:spacing w:line="360" w:lineRule="auto"/>
        <w:ind w:left="0" w:firstLine="709"/>
        <w:rPr>
          <w:sz w:val="28"/>
          <w:szCs w:val="28"/>
        </w:rPr>
      </w:pPr>
    </w:p>
    <w:p w14:paraId="1CA0E2B8" w14:textId="6752DD03" w:rsidR="00041499" w:rsidRPr="0053565A" w:rsidRDefault="00041499" w:rsidP="00041499">
      <w:pPr>
        <w:pStyle w:val="aff4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CC6CBC" wp14:editId="0D2776B0">
            <wp:extent cx="4660897" cy="2628645"/>
            <wp:effectExtent l="0" t="0" r="6985" b="63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607" cy="263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c</w:t>
      </w:r>
    </w:p>
    <w:p w14:paraId="6CDB45D7" w14:textId="2534C6EC" w:rsidR="00041499" w:rsidRPr="00013FE9" w:rsidRDefault="00041499" w:rsidP="00041499">
      <w:pPr>
        <w:pStyle w:val="aff4"/>
        <w:spacing w:line="360" w:lineRule="auto"/>
        <w:ind w:left="0" w:firstLine="709"/>
        <w:jc w:val="center"/>
        <w:rPr>
          <w:sz w:val="28"/>
          <w:szCs w:val="28"/>
        </w:rPr>
      </w:pPr>
      <w:r w:rsidRPr="00041499">
        <w:rPr>
          <w:sz w:val="28"/>
          <w:szCs w:val="28"/>
        </w:rPr>
        <w:t>Рисунок</w:t>
      </w:r>
      <w:r w:rsidR="00A2398A">
        <w:rPr>
          <w:sz w:val="28"/>
          <w:szCs w:val="28"/>
        </w:rPr>
        <w:t xml:space="preserve"> 2 – Логотип </w:t>
      </w:r>
      <w:r w:rsidR="00A2398A">
        <w:rPr>
          <w:sz w:val="28"/>
          <w:szCs w:val="28"/>
          <w:lang w:val="en-US"/>
        </w:rPr>
        <w:t>Visual</w:t>
      </w:r>
      <w:r w:rsidR="00A2398A" w:rsidRPr="00013FE9">
        <w:rPr>
          <w:sz w:val="28"/>
          <w:szCs w:val="28"/>
        </w:rPr>
        <w:t xml:space="preserve"> </w:t>
      </w:r>
      <w:r w:rsidR="00A2398A">
        <w:rPr>
          <w:sz w:val="28"/>
          <w:szCs w:val="28"/>
          <w:lang w:val="en-US"/>
        </w:rPr>
        <w:t>Studio</w:t>
      </w:r>
    </w:p>
    <w:p w14:paraId="229D1CEE" w14:textId="77777777" w:rsidR="00041499" w:rsidRPr="0053565A" w:rsidRDefault="00041499" w:rsidP="00041499">
      <w:pPr>
        <w:pStyle w:val="aff4"/>
        <w:spacing w:line="360" w:lineRule="auto"/>
        <w:ind w:left="0" w:firstLine="709"/>
        <w:jc w:val="center"/>
        <w:rPr>
          <w:sz w:val="36"/>
          <w:szCs w:val="36"/>
        </w:rPr>
      </w:pPr>
    </w:p>
    <w:p w14:paraId="5EDFF7FA" w14:textId="480F0ADD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" w:name="_Toc178755814"/>
      <w:r w:rsidRPr="00732804">
        <w:rPr>
          <w:rFonts w:ascii="Times New Roman" w:hAnsi="Times New Roman" w:cs="Times New Roman"/>
          <w:sz w:val="28"/>
          <w:szCs w:val="28"/>
        </w:rPr>
        <w:lastRenderedPageBreak/>
        <w:t>Вывод</w:t>
      </w:r>
      <w:bookmarkEnd w:id="5"/>
    </w:p>
    <w:p w14:paraId="04208F30" w14:textId="6F7A81E9" w:rsidR="00920877" w:rsidRDefault="00920877" w:rsidP="00363325">
      <w:pPr>
        <w:spacing w:line="360" w:lineRule="auto"/>
        <w:ind w:firstLine="709"/>
        <w:jc w:val="both"/>
        <w:rPr>
          <w:sz w:val="28"/>
          <w:szCs w:val="28"/>
        </w:rPr>
      </w:pPr>
    </w:p>
    <w:p w14:paraId="1FC39945" w14:textId="3D14D601" w:rsidR="00FC5646" w:rsidRDefault="00041499" w:rsidP="00EE7A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041499">
        <w:rPr>
          <w:sz w:val="28"/>
          <w:szCs w:val="28"/>
        </w:rPr>
        <w:t>В этом разделе курсовой работы мы изучили предметную область и рассмотрели, какие программные продукты уже есть для решения наших задач. Мы оценили плюсы и минусы этих решений и пришли к выводу, что лучше разработать собственный продукт. После этого выбрали инструменты, с помощью которых будем его создавать.</w:t>
      </w:r>
      <w:r w:rsidR="00722A4C" w:rsidRPr="00447D84">
        <w:rPr>
          <w:sz w:val="28"/>
          <w:szCs w:val="28"/>
        </w:rPr>
        <w:br w:type="page"/>
      </w:r>
    </w:p>
    <w:p w14:paraId="56C82D9B" w14:textId="43B8B313" w:rsidR="00722A4C" w:rsidRPr="00586F6A" w:rsidRDefault="00732804" w:rsidP="003C422E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178755815"/>
      <w:r w:rsidRPr="00586F6A">
        <w:rPr>
          <w:rFonts w:ascii="Times New Roman" w:hAnsi="Times New Roman" w:cs="Times New Roman"/>
          <w:sz w:val="28"/>
          <w:szCs w:val="28"/>
        </w:rPr>
        <w:lastRenderedPageBreak/>
        <w:t>Специальный</w:t>
      </w:r>
      <w:r w:rsidR="00DC686D" w:rsidRPr="00586F6A">
        <w:rPr>
          <w:rFonts w:ascii="Times New Roman" w:hAnsi="Times New Roman" w:cs="Times New Roman"/>
          <w:sz w:val="28"/>
          <w:szCs w:val="28"/>
        </w:rPr>
        <w:t xml:space="preserve"> </w:t>
      </w:r>
      <w:r w:rsidRPr="00586F6A">
        <w:rPr>
          <w:rFonts w:ascii="Times New Roman" w:hAnsi="Times New Roman" w:cs="Times New Roman"/>
          <w:sz w:val="28"/>
          <w:szCs w:val="28"/>
        </w:rPr>
        <w:t>раздел</w:t>
      </w:r>
      <w:bookmarkEnd w:id="6"/>
    </w:p>
    <w:p w14:paraId="1B6B6EA5" w14:textId="77777777" w:rsidR="00CF6164" w:rsidRPr="00CB74C7" w:rsidRDefault="00CF6164" w:rsidP="00894406">
      <w:pPr>
        <w:rPr>
          <w:sz w:val="28"/>
          <w:szCs w:val="28"/>
        </w:rPr>
      </w:pPr>
    </w:p>
    <w:p w14:paraId="0390491F" w14:textId="5BBE3D5C" w:rsidR="00894406" w:rsidRDefault="00FD6ABF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025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способ хранения</w:t>
      </w:r>
      <w:r w:rsidR="008025DA">
        <w:rPr>
          <w:rFonts w:ascii="Times New Roman" w:hAnsi="Times New Roman" w:cs="Times New Roman"/>
          <w:sz w:val="28"/>
          <w:szCs w:val="28"/>
        </w:rPr>
        <w:t xml:space="preserve"> информации</w:t>
      </w:r>
    </w:p>
    <w:p w14:paraId="79404F62" w14:textId="19516E3C" w:rsidR="00894406" w:rsidRPr="00FD6ABF" w:rsidRDefault="00894406" w:rsidP="00DC686D">
      <w:pPr>
        <w:ind w:firstLine="709"/>
        <w:jc w:val="both"/>
        <w:rPr>
          <w:sz w:val="28"/>
          <w:szCs w:val="28"/>
        </w:rPr>
      </w:pPr>
    </w:p>
    <w:p w14:paraId="723ECF78" w14:textId="448EDCEB" w:rsidR="00DC686D" w:rsidRPr="00FD6ABF" w:rsidRDefault="00FD6ABF" w:rsidP="00FD6ABF">
      <w:pPr>
        <w:pStyle w:val="22"/>
        <w:tabs>
          <w:tab w:val="left" w:pos="9356"/>
        </w:tabs>
        <w:ind w:firstLine="709"/>
        <w:rPr>
          <w:rFonts w:eastAsia="Calibri"/>
          <w:szCs w:val="28"/>
        </w:rPr>
      </w:pPr>
      <w:r w:rsidRPr="00FD6ABF">
        <w:rPr>
          <w:rFonts w:eastAsia="Calibri"/>
          <w:szCs w:val="28"/>
        </w:rPr>
        <w:t xml:space="preserve">JSON (JavaScript Object </w:t>
      </w:r>
      <w:proofErr w:type="spellStart"/>
      <w:r w:rsidRPr="00FD6ABF">
        <w:rPr>
          <w:rFonts w:eastAsia="Calibri"/>
          <w:szCs w:val="28"/>
        </w:rPr>
        <w:t>Notation</w:t>
      </w:r>
      <w:proofErr w:type="spellEnd"/>
      <w:r w:rsidRPr="00FD6ABF">
        <w:rPr>
          <w:rFonts w:eastAsia="Calibri"/>
          <w:szCs w:val="28"/>
        </w:rPr>
        <w:t xml:space="preserve">) </w:t>
      </w:r>
      <w:proofErr w:type="gramStart"/>
      <w:r>
        <w:rPr>
          <w:rFonts w:eastAsia="Calibri"/>
          <w:szCs w:val="28"/>
        </w:rPr>
        <w:t>-</w:t>
      </w:r>
      <w:r w:rsidRPr="00FD6ABF">
        <w:rPr>
          <w:rFonts w:eastAsia="Calibri"/>
          <w:szCs w:val="28"/>
        </w:rPr>
        <w:t xml:space="preserve"> это</w:t>
      </w:r>
      <w:proofErr w:type="gramEnd"/>
      <w:r w:rsidRPr="00FD6ABF">
        <w:rPr>
          <w:rFonts w:eastAsia="Calibri"/>
          <w:szCs w:val="28"/>
        </w:rPr>
        <w:t xml:space="preserve"> текстовый формат обмена данными, основанный на синтаксисе JavaScript. Он легко читается человеком и машиной, поэтому широко используется для передачи и хранения информации.</w:t>
      </w:r>
    </w:p>
    <w:p w14:paraId="77DEAB01" w14:textId="1824DB46" w:rsidR="00FD6ABF" w:rsidRDefault="00FD6ABF" w:rsidP="00FD6ABF">
      <w:pPr>
        <w:pStyle w:val="22"/>
        <w:tabs>
          <w:tab w:val="left" w:pos="9356"/>
        </w:tabs>
        <w:ind w:firstLine="709"/>
        <w:rPr>
          <w:szCs w:val="28"/>
        </w:rPr>
      </w:pPr>
      <w:r w:rsidRPr="00FD6ABF">
        <w:rPr>
          <w:szCs w:val="28"/>
        </w:rPr>
        <w:t xml:space="preserve">Данные в JSON организованы в виде пар «ключ‑значение» и упорядоченных списков. Основу формата составляют объекты </w:t>
      </w:r>
      <w:r>
        <w:rPr>
          <w:szCs w:val="28"/>
        </w:rPr>
        <w:t>-</w:t>
      </w:r>
      <w:r w:rsidRPr="00FD6ABF">
        <w:rPr>
          <w:szCs w:val="28"/>
        </w:rPr>
        <w:t xml:space="preserve"> наборы пар «ключ: значение», заключённые в фигурные скобки {}. При этом ключ всегда представляет собой строку в кавычках, а значение может быть любого допустимого типа. Например, можно записать имя пользователя, его возраст и статус студента</w:t>
      </w:r>
      <w:r w:rsidR="00D337F2">
        <w:rPr>
          <w:szCs w:val="28"/>
        </w:rPr>
        <w:t>, показано в листинге 2.1</w:t>
      </w:r>
    </w:p>
    <w:p w14:paraId="63FF0420" w14:textId="7665F5E7" w:rsidR="00FD6ABF" w:rsidRDefault="00FD6ABF" w:rsidP="00FD6ABF">
      <w:pPr>
        <w:pStyle w:val="22"/>
        <w:tabs>
          <w:tab w:val="left" w:pos="9356"/>
        </w:tabs>
        <w:ind w:firstLine="709"/>
        <w:rPr>
          <w:szCs w:val="28"/>
        </w:rPr>
      </w:pPr>
    </w:p>
    <w:p w14:paraId="130B2216" w14:textId="1B99519D" w:rsidR="00D337F2" w:rsidRPr="00FD6ABF" w:rsidRDefault="00D337F2" w:rsidP="00FD6ABF">
      <w:pPr>
        <w:pStyle w:val="22"/>
        <w:tabs>
          <w:tab w:val="left" w:pos="9356"/>
        </w:tabs>
        <w:ind w:firstLine="709"/>
        <w:rPr>
          <w:szCs w:val="28"/>
        </w:rPr>
      </w:pPr>
      <w:r>
        <w:rPr>
          <w:szCs w:val="28"/>
        </w:rPr>
        <w:t xml:space="preserve">Листинг 2 </w:t>
      </w:r>
      <w:r w:rsidR="00C21C60">
        <w:rPr>
          <w:szCs w:val="28"/>
        </w:rPr>
        <w:t>–</w:t>
      </w:r>
      <w:r>
        <w:rPr>
          <w:szCs w:val="28"/>
        </w:rPr>
        <w:t xml:space="preserve"> </w:t>
      </w:r>
      <w:r w:rsidR="00C21C60">
        <w:rPr>
          <w:szCs w:val="28"/>
        </w:rPr>
        <w:t>Хранение информации о человеке</w:t>
      </w:r>
    </w:p>
    <w:p w14:paraId="5B00CC67" w14:textId="77777777" w:rsidR="00C21C60" w:rsidRPr="00C21C60" w:rsidRDefault="00C21C60" w:rsidP="00C21C60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</w:rPr>
      </w:pPr>
      <w:r w:rsidRPr="00C21C60">
        <w:rPr>
          <w:rFonts w:ascii="Courier New" w:hAnsi="Courier New" w:cs="Courier New"/>
          <w:sz w:val="24"/>
        </w:rPr>
        <w:t>{</w:t>
      </w:r>
    </w:p>
    <w:p w14:paraId="48AE62A2" w14:textId="77777777" w:rsidR="00C21C60" w:rsidRPr="00C21C60" w:rsidRDefault="00C21C60" w:rsidP="00C21C60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C21C60">
        <w:rPr>
          <w:rFonts w:ascii="Courier New" w:hAnsi="Courier New" w:cs="Courier New"/>
          <w:sz w:val="24"/>
        </w:rPr>
        <w:t xml:space="preserve">  </w:t>
      </w:r>
      <w:r w:rsidRPr="00C21C6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C21C60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C21C60">
        <w:rPr>
          <w:rFonts w:ascii="Courier New" w:hAnsi="Courier New" w:cs="Courier New"/>
          <w:sz w:val="24"/>
          <w:lang w:val="en-US"/>
        </w:rPr>
        <w:t>": 12345,</w:t>
      </w:r>
    </w:p>
    <w:p w14:paraId="650ACB2C" w14:textId="77777777" w:rsidR="00C21C60" w:rsidRPr="00C21C60" w:rsidRDefault="00C21C60" w:rsidP="00C21C60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C21C60">
        <w:rPr>
          <w:rFonts w:ascii="Courier New" w:hAnsi="Courier New" w:cs="Courier New"/>
          <w:sz w:val="24"/>
          <w:lang w:val="en-US"/>
        </w:rPr>
        <w:t xml:space="preserve">  "username": "</w:t>
      </w:r>
      <w:proofErr w:type="spellStart"/>
      <w:r w:rsidRPr="00C21C60">
        <w:rPr>
          <w:rFonts w:ascii="Courier New" w:hAnsi="Courier New" w:cs="Courier New"/>
          <w:sz w:val="24"/>
          <w:lang w:val="en-US"/>
        </w:rPr>
        <w:t>ivan_petrov</w:t>
      </w:r>
      <w:proofErr w:type="spellEnd"/>
      <w:r w:rsidRPr="00C21C60">
        <w:rPr>
          <w:rFonts w:ascii="Courier New" w:hAnsi="Courier New" w:cs="Courier New"/>
          <w:sz w:val="24"/>
          <w:lang w:val="en-US"/>
        </w:rPr>
        <w:t>",</w:t>
      </w:r>
    </w:p>
    <w:p w14:paraId="6A214D85" w14:textId="77777777" w:rsidR="00C21C60" w:rsidRPr="00C21C60" w:rsidRDefault="00C21C60" w:rsidP="00C21C60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C21C60">
        <w:rPr>
          <w:rFonts w:ascii="Courier New" w:hAnsi="Courier New" w:cs="Courier New"/>
          <w:sz w:val="24"/>
          <w:lang w:val="en-US"/>
        </w:rPr>
        <w:t xml:space="preserve">  "email": "ivan@example.com"</w:t>
      </w:r>
    </w:p>
    <w:p w14:paraId="6DD6FB6E" w14:textId="77777777" w:rsidR="00C21C60" w:rsidRDefault="00C21C60" w:rsidP="00C21C60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</w:rPr>
      </w:pPr>
      <w:r w:rsidRPr="00C21C60">
        <w:rPr>
          <w:rFonts w:ascii="Courier New" w:hAnsi="Courier New" w:cs="Courier New"/>
          <w:sz w:val="24"/>
        </w:rPr>
        <w:t>}</w:t>
      </w:r>
    </w:p>
    <w:p w14:paraId="0E038AC0" w14:textId="77777777" w:rsidR="00C21C60" w:rsidRPr="00C21C60" w:rsidRDefault="00C21C60" w:rsidP="00C21C60">
      <w:pPr>
        <w:pStyle w:val="22"/>
        <w:tabs>
          <w:tab w:val="left" w:pos="9356"/>
        </w:tabs>
        <w:ind w:firstLine="709"/>
        <w:rPr>
          <w:szCs w:val="28"/>
        </w:rPr>
      </w:pPr>
    </w:p>
    <w:p w14:paraId="26FD743D" w14:textId="6B78A29E" w:rsidR="00FD6ABF" w:rsidRDefault="00FD6ABF" w:rsidP="00C21C60">
      <w:pPr>
        <w:pStyle w:val="22"/>
        <w:tabs>
          <w:tab w:val="left" w:pos="9356"/>
        </w:tabs>
        <w:ind w:firstLine="709"/>
        <w:rPr>
          <w:szCs w:val="28"/>
        </w:rPr>
      </w:pPr>
      <w:r w:rsidRPr="00FD6ABF">
        <w:rPr>
          <w:szCs w:val="28"/>
        </w:rPr>
        <w:t xml:space="preserve">Хранение данных в формате JSON находит применение в разнообразных сферах. Его активно используют в веб‑API для обмена данными между клиентом и сервером, например, в REST API. Многие приложения хранят свои настройки в конфигурационных файлах на основе JSON — как, например, </w:t>
      </w:r>
      <w:proofErr w:type="spellStart"/>
      <w:proofErr w:type="gramStart"/>
      <w:r w:rsidRPr="00FD6ABF">
        <w:rPr>
          <w:szCs w:val="28"/>
        </w:rPr>
        <w:t>package.json</w:t>
      </w:r>
      <w:proofErr w:type="spellEnd"/>
      <w:proofErr w:type="gramEnd"/>
      <w:r w:rsidRPr="00FD6ABF">
        <w:rPr>
          <w:szCs w:val="28"/>
        </w:rPr>
        <w:t xml:space="preserve"> в Node.js. Некоторые </w:t>
      </w:r>
      <w:proofErr w:type="spellStart"/>
      <w:r w:rsidRPr="00FD6ABF">
        <w:rPr>
          <w:szCs w:val="28"/>
        </w:rPr>
        <w:t>NoSQL</w:t>
      </w:r>
      <w:proofErr w:type="spellEnd"/>
      <w:r w:rsidRPr="00FD6ABF">
        <w:rPr>
          <w:szCs w:val="28"/>
        </w:rPr>
        <w:t xml:space="preserve">‑системы, такие как </w:t>
      </w:r>
      <w:proofErr w:type="spellStart"/>
      <w:r w:rsidRPr="00FD6ABF">
        <w:rPr>
          <w:szCs w:val="28"/>
        </w:rPr>
        <w:t>MongoDB</w:t>
      </w:r>
      <w:proofErr w:type="spellEnd"/>
      <w:r w:rsidRPr="00FD6ABF">
        <w:rPr>
          <w:szCs w:val="28"/>
        </w:rPr>
        <w:t xml:space="preserve"> и </w:t>
      </w:r>
      <w:proofErr w:type="spellStart"/>
      <w:r w:rsidRPr="00FD6ABF">
        <w:rPr>
          <w:szCs w:val="28"/>
        </w:rPr>
        <w:t>CouchDB</w:t>
      </w:r>
      <w:proofErr w:type="spellEnd"/>
      <w:r w:rsidRPr="00FD6ABF">
        <w:rPr>
          <w:szCs w:val="28"/>
        </w:rPr>
        <w:t xml:space="preserve">, используют JSON в качестве формата хранения документов. В браузерах данные в формате JSON можно сохранять в </w:t>
      </w:r>
      <w:proofErr w:type="spellStart"/>
      <w:r w:rsidRPr="00FD6ABF">
        <w:rPr>
          <w:szCs w:val="28"/>
        </w:rPr>
        <w:t>localStorage</w:t>
      </w:r>
      <w:proofErr w:type="spellEnd"/>
      <w:r w:rsidRPr="00FD6ABF">
        <w:rPr>
          <w:szCs w:val="28"/>
        </w:rPr>
        <w:t xml:space="preserve"> и </w:t>
      </w:r>
      <w:proofErr w:type="spellStart"/>
      <w:r w:rsidRPr="00FD6ABF">
        <w:rPr>
          <w:szCs w:val="28"/>
        </w:rPr>
        <w:t>sessionStorage</w:t>
      </w:r>
      <w:proofErr w:type="spellEnd"/>
      <w:r w:rsidRPr="00FD6ABF">
        <w:rPr>
          <w:szCs w:val="28"/>
        </w:rPr>
        <w:t xml:space="preserve">, а также применять его для кеширования временных данных с </w:t>
      </w:r>
      <w:r w:rsidRPr="00FD6ABF">
        <w:rPr>
          <w:szCs w:val="28"/>
        </w:rPr>
        <w:lastRenderedPageBreak/>
        <w:t>целью ускорения доступа. Кроме того, JSON удобен для импорта и экспорта информации между различными системами.</w:t>
      </w:r>
    </w:p>
    <w:p w14:paraId="60FDC4B1" w14:textId="0152E8D4" w:rsidR="00FD6ABF" w:rsidRDefault="00A2398A" w:rsidP="00FD6ABF">
      <w:pPr>
        <w:pStyle w:val="22"/>
        <w:tabs>
          <w:tab w:val="left" w:pos="9356"/>
        </w:tabs>
        <w:ind w:firstLine="709"/>
        <w:rPr>
          <w:szCs w:val="28"/>
        </w:rPr>
      </w:pPr>
      <w:r>
        <w:rPr>
          <w:szCs w:val="28"/>
        </w:rPr>
        <w:t>Вот как хранится информация в формате данной работы на основе таблицы, показано на рисунке 3.</w:t>
      </w:r>
    </w:p>
    <w:p w14:paraId="096D6C3F" w14:textId="77777777" w:rsidR="00A2398A" w:rsidRDefault="00A2398A" w:rsidP="00FD6ABF">
      <w:pPr>
        <w:pStyle w:val="22"/>
        <w:tabs>
          <w:tab w:val="left" w:pos="9356"/>
        </w:tabs>
        <w:ind w:firstLine="709"/>
        <w:rPr>
          <w:szCs w:val="28"/>
        </w:rPr>
      </w:pPr>
    </w:p>
    <w:p w14:paraId="6AC81B55" w14:textId="3E5EF1E6" w:rsidR="00A2398A" w:rsidRDefault="00A2398A" w:rsidP="00A2398A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 w:rsidRPr="00A2398A">
        <w:rPr>
          <w:noProof/>
          <w:szCs w:val="28"/>
        </w:rPr>
        <w:drawing>
          <wp:inline distT="0" distB="0" distL="0" distR="0" wp14:anchorId="5B72DE18" wp14:editId="0363C5E9">
            <wp:extent cx="5411735" cy="10726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786" cy="108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A75F" w14:textId="532C62E4" w:rsidR="00FD6ABF" w:rsidRPr="00A2398A" w:rsidRDefault="00A2398A" w:rsidP="00A2398A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Pr="00A2398A">
        <w:rPr>
          <w:szCs w:val="28"/>
        </w:rPr>
        <w:t xml:space="preserve">3 – </w:t>
      </w:r>
      <w:r>
        <w:rPr>
          <w:szCs w:val="28"/>
        </w:rPr>
        <w:t>Таблица с данными о химчистке</w:t>
      </w:r>
    </w:p>
    <w:p w14:paraId="32977482" w14:textId="77777777" w:rsidR="00A2398A" w:rsidRDefault="00A2398A" w:rsidP="00FD6ABF">
      <w:pPr>
        <w:pStyle w:val="22"/>
        <w:tabs>
          <w:tab w:val="left" w:pos="9356"/>
        </w:tabs>
        <w:ind w:firstLine="709"/>
        <w:rPr>
          <w:szCs w:val="28"/>
        </w:rPr>
      </w:pPr>
    </w:p>
    <w:p w14:paraId="3BC982E7" w14:textId="05CB3FD5" w:rsidR="00722A4C" w:rsidRPr="001A0E04" w:rsidRDefault="00A2398A" w:rsidP="001A0E04">
      <w:pPr>
        <w:pStyle w:val="22"/>
        <w:tabs>
          <w:tab w:val="left" w:pos="9356"/>
        </w:tabs>
        <w:ind w:firstLine="709"/>
        <w:rPr>
          <w:szCs w:val="28"/>
        </w:rPr>
      </w:pPr>
      <w:r>
        <w:rPr>
          <w:szCs w:val="28"/>
        </w:rPr>
        <w:t xml:space="preserve">Все данные о посетителях химчистки </w:t>
      </w:r>
      <w:r w:rsidR="00FD4004">
        <w:rPr>
          <w:szCs w:val="28"/>
        </w:rPr>
        <w:t>«Чисто и Быстро» записываются, редактируются и удаляются с компьютера сотрудника химчистки и только под его Логином и Паролем. Сами данные упорядочены в различные столбцы таблицы.</w:t>
      </w:r>
    </w:p>
    <w:p w14:paraId="77DDD371" w14:textId="77777777" w:rsidR="00301670" w:rsidRPr="00FD4004" w:rsidRDefault="00301670" w:rsidP="00FD4004">
      <w:pPr>
        <w:spacing w:line="360" w:lineRule="auto"/>
        <w:jc w:val="both"/>
        <w:rPr>
          <w:sz w:val="28"/>
          <w:szCs w:val="28"/>
        </w:rPr>
      </w:pPr>
    </w:p>
    <w:p w14:paraId="7C476AF5" w14:textId="19B4066F" w:rsidR="007E4659" w:rsidRDefault="007E4659" w:rsidP="007E4659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178755820"/>
      <w:r>
        <w:rPr>
          <w:rFonts w:ascii="Times New Roman" w:hAnsi="Times New Roman" w:cs="Times New Roman"/>
          <w:sz w:val="28"/>
          <w:szCs w:val="28"/>
        </w:rPr>
        <w:t>Интерфейс прототипа программного продукта</w:t>
      </w:r>
      <w:bookmarkEnd w:id="7"/>
    </w:p>
    <w:p w14:paraId="2A67A119" w14:textId="77777777" w:rsidR="007E4659" w:rsidRPr="007E4659" w:rsidRDefault="007E4659" w:rsidP="007E4659"/>
    <w:p w14:paraId="5E979BA0" w14:textId="19A90918" w:rsidR="00D337F2" w:rsidRDefault="00D337F2" w:rsidP="007E4659">
      <w:pPr>
        <w:spacing w:line="360" w:lineRule="auto"/>
        <w:ind w:firstLine="709"/>
        <w:jc w:val="both"/>
        <w:rPr>
          <w:sz w:val="28"/>
          <w:szCs w:val="28"/>
        </w:rPr>
      </w:pPr>
      <w:r w:rsidRPr="00D337F2">
        <w:rPr>
          <w:sz w:val="28"/>
          <w:szCs w:val="28"/>
        </w:rPr>
        <w:t>Разработанный интерфейс программного продукта</w:t>
      </w:r>
      <w:r>
        <w:rPr>
          <w:sz w:val="28"/>
          <w:szCs w:val="28"/>
        </w:rPr>
        <w:t xml:space="preserve"> основывается</w:t>
      </w:r>
      <w:r w:rsidRPr="00D337F2">
        <w:rPr>
          <w:sz w:val="28"/>
          <w:szCs w:val="28"/>
        </w:rPr>
        <w:t xml:space="preserve"> на современных теориях проектирования графических пользовательских интерфейсов.</w:t>
      </w:r>
      <w:r>
        <w:rPr>
          <w:sz w:val="28"/>
          <w:szCs w:val="28"/>
        </w:rPr>
        <w:t xml:space="preserve"> </w:t>
      </w:r>
      <w:r w:rsidRPr="00D337F2">
        <w:rPr>
          <w:sz w:val="28"/>
          <w:szCs w:val="28"/>
        </w:rPr>
        <w:t xml:space="preserve">Его ключевые преимущества </w:t>
      </w:r>
      <w:r>
        <w:rPr>
          <w:sz w:val="28"/>
          <w:szCs w:val="28"/>
        </w:rPr>
        <w:t>-</w:t>
      </w:r>
      <w:r w:rsidRPr="00D337F2">
        <w:rPr>
          <w:sz w:val="28"/>
          <w:szCs w:val="28"/>
        </w:rPr>
        <w:t xml:space="preserve"> удобство использования, логичная организация элементов и отсутствие функций,</w:t>
      </w:r>
      <w:r>
        <w:rPr>
          <w:sz w:val="28"/>
          <w:szCs w:val="28"/>
        </w:rPr>
        <w:t xml:space="preserve"> которые способны</w:t>
      </w:r>
      <w:r w:rsidRPr="00D337F2">
        <w:rPr>
          <w:sz w:val="28"/>
          <w:szCs w:val="28"/>
        </w:rPr>
        <w:t xml:space="preserve"> усложнить взаимодействие пользователя с системой.</w:t>
      </w:r>
    </w:p>
    <w:p w14:paraId="790A5641" w14:textId="4F4DC6FC" w:rsidR="007E4659" w:rsidRPr="007E4659" w:rsidRDefault="007E4659" w:rsidP="007E4659">
      <w:pPr>
        <w:spacing w:line="360" w:lineRule="auto"/>
        <w:ind w:firstLine="709"/>
        <w:jc w:val="both"/>
        <w:rPr>
          <w:sz w:val="28"/>
          <w:szCs w:val="28"/>
        </w:rPr>
      </w:pPr>
      <w:r w:rsidRPr="007E4659">
        <w:rPr>
          <w:sz w:val="28"/>
          <w:szCs w:val="28"/>
        </w:rPr>
        <w:t xml:space="preserve">При открытии программы появляется окно авторизации, в котором в зависимости от </w:t>
      </w:r>
      <w:r w:rsidR="00D337F2">
        <w:rPr>
          <w:sz w:val="28"/>
          <w:szCs w:val="28"/>
        </w:rPr>
        <w:t>выбранного пользователя и введенного</w:t>
      </w:r>
      <w:r w:rsidRPr="007E4659">
        <w:rPr>
          <w:sz w:val="28"/>
          <w:szCs w:val="28"/>
        </w:rPr>
        <w:t xml:space="preserve"> пароля будет открываться форма для определенного п</w:t>
      </w:r>
      <w:r w:rsidR="00D337F2">
        <w:rPr>
          <w:sz w:val="28"/>
          <w:szCs w:val="28"/>
        </w:rPr>
        <w:t>ользователя, а то есть сотрудника или же посетителя</w:t>
      </w:r>
      <w:r w:rsidRPr="007E4659">
        <w:rPr>
          <w:sz w:val="28"/>
          <w:szCs w:val="28"/>
        </w:rPr>
        <w:t>. Форма авторизации</w:t>
      </w:r>
      <w:r w:rsidR="00D337F2">
        <w:rPr>
          <w:sz w:val="28"/>
          <w:szCs w:val="28"/>
        </w:rPr>
        <w:t xml:space="preserve"> для сотрудника</w:t>
      </w:r>
      <w:r w:rsidRPr="007E4659">
        <w:rPr>
          <w:sz w:val="28"/>
          <w:szCs w:val="28"/>
        </w:rPr>
        <w:t xml:space="preserve"> представлена на рисунке </w:t>
      </w:r>
      <w:r w:rsidR="00FD4004">
        <w:rPr>
          <w:sz w:val="28"/>
          <w:szCs w:val="28"/>
        </w:rPr>
        <w:t>5</w:t>
      </w:r>
      <w:r w:rsidRPr="007E4659">
        <w:rPr>
          <w:sz w:val="28"/>
          <w:szCs w:val="28"/>
        </w:rPr>
        <w:t>.</w:t>
      </w:r>
    </w:p>
    <w:p w14:paraId="1C9BF274" w14:textId="77777777" w:rsidR="007E4659" w:rsidRPr="007E4659" w:rsidRDefault="007E4659" w:rsidP="007E4659">
      <w:pPr>
        <w:spacing w:line="360" w:lineRule="auto"/>
        <w:ind w:firstLine="709"/>
        <w:jc w:val="both"/>
        <w:rPr>
          <w:sz w:val="28"/>
          <w:szCs w:val="28"/>
        </w:rPr>
      </w:pPr>
    </w:p>
    <w:p w14:paraId="25B102EA" w14:textId="12BB59E8" w:rsidR="007E4659" w:rsidRPr="00FD4004" w:rsidRDefault="00FD4004" w:rsidP="007E4659">
      <w:pPr>
        <w:spacing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FD400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874E363" wp14:editId="7DFBCE8A">
            <wp:extent cx="4496618" cy="2441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056" t="8220" r="15454" b="19687"/>
                    <a:stretch/>
                  </pic:blipFill>
                  <pic:spPr bwMode="auto">
                    <a:xfrm>
                      <a:off x="0" y="0"/>
                      <a:ext cx="4549411" cy="2469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99C62" w14:textId="0ACE6EC1" w:rsidR="007E4659" w:rsidRPr="00FD4004" w:rsidRDefault="007E4659" w:rsidP="007E4659">
      <w:pPr>
        <w:spacing w:line="360" w:lineRule="auto"/>
        <w:ind w:firstLine="709"/>
        <w:jc w:val="center"/>
        <w:rPr>
          <w:sz w:val="28"/>
          <w:szCs w:val="28"/>
        </w:rPr>
      </w:pPr>
      <w:r w:rsidRPr="007E4659">
        <w:rPr>
          <w:sz w:val="28"/>
          <w:szCs w:val="28"/>
        </w:rPr>
        <w:t xml:space="preserve">Рисунок </w:t>
      </w:r>
      <w:r w:rsidR="00FD4004">
        <w:rPr>
          <w:sz w:val="28"/>
          <w:szCs w:val="28"/>
        </w:rPr>
        <w:t>5</w:t>
      </w:r>
      <w:r w:rsidRPr="007E4659">
        <w:rPr>
          <w:sz w:val="28"/>
          <w:szCs w:val="28"/>
        </w:rPr>
        <w:t xml:space="preserve"> – Форма авторизации</w:t>
      </w:r>
      <w:r w:rsidR="00FD4004" w:rsidRPr="00FD4004">
        <w:rPr>
          <w:sz w:val="28"/>
          <w:szCs w:val="28"/>
        </w:rPr>
        <w:t xml:space="preserve"> </w:t>
      </w:r>
      <w:r w:rsidR="00FD4004">
        <w:rPr>
          <w:sz w:val="28"/>
          <w:szCs w:val="28"/>
        </w:rPr>
        <w:t xml:space="preserve">Сотрудника </w:t>
      </w:r>
    </w:p>
    <w:p w14:paraId="5B81191E" w14:textId="77777777" w:rsidR="007E4659" w:rsidRDefault="007E4659" w:rsidP="007E4659">
      <w:pPr>
        <w:spacing w:line="360" w:lineRule="auto"/>
        <w:ind w:firstLine="709"/>
        <w:jc w:val="center"/>
        <w:rPr>
          <w:sz w:val="28"/>
          <w:szCs w:val="28"/>
        </w:rPr>
      </w:pPr>
    </w:p>
    <w:p w14:paraId="3B1689F2" w14:textId="7646B7EB" w:rsidR="00FD4004" w:rsidRDefault="00FD4004" w:rsidP="00FD40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же есть форма авторизации для посетителя и показана на рисунке 6. </w:t>
      </w:r>
    </w:p>
    <w:p w14:paraId="40041CA1" w14:textId="77777777" w:rsidR="00FD4004" w:rsidRDefault="00FD4004" w:rsidP="00FD4004">
      <w:pPr>
        <w:spacing w:line="360" w:lineRule="auto"/>
        <w:ind w:firstLine="709"/>
        <w:jc w:val="both"/>
        <w:rPr>
          <w:sz w:val="28"/>
          <w:szCs w:val="28"/>
        </w:rPr>
      </w:pPr>
    </w:p>
    <w:p w14:paraId="23CF5E98" w14:textId="7C4D4EE6" w:rsidR="00FD4004" w:rsidRDefault="00FD4004" w:rsidP="00FD4004">
      <w:pPr>
        <w:spacing w:line="360" w:lineRule="auto"/>
        <w:ind w:firstLine="709"/>
        <w:jc w:val="center"/>
        <w:rPr>
          <w:sz w:val="28"/>
          <w:szCs w:val="28"/>
        </w:rPr>
      </w:pPr>
      <w:r w:rsidRPr="00FD4004">
        <w:rPr>
          <w:noProof/>
          <w:sz w:val="28"/>
          <w:szCs w:val="28"/>
        </w:rPr>
        <w:drawing>
          <wp:inline distT="0" distB="0" distL="0" distR="0" wp14:anchorId="3CD8D314" wp14:editId="5467D96C">
            <wp:extent cx="4341119" cy="2385391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474" t="18173" r="23821" b="25882"/>
                    <a:stretch/>
                  </pic:blipFill>
                  <pic:spPr bwMode="auto">
                    <a:xfrm>
                      <a:off x="0" y="0"/>
                      <a:ext cx="4399196" cy="2417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51DEF" w14:textId="01337DC5" w:rsidR="00FD4004" w:rsidRDefault="00FD4004" w:rsidP="00FD400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Форма авторизации Пользователя</w:t>
      </w:r>
    </w:p>
    <w:p w14:paraId="7EA9C366" w14:textId="77777777" w:rsidR="00FD4004" w:rsidRPr="007E4659" w:rsidRDefault="00FD4004" w:rsidP="007E4659">
      <w:pPr>
        <w:spacing w:line="360" w:lineRule="auto"/>
        <w:ind w:firstLine="709"/>
        <w:jc w:val="center"/>
        <w:rPr>
          <w:sz w:val="28"/>
          <w:szCs w:val="28"/>
        </w:rPr>
      </w:pPr>
    </w:p>
    <w:p w14:paraId="02AD729D" w14:textId="6CC20154" w:rsidR="007E4659" w:rsidRPr="007E4659" w:rsidRDefault="00FD4004" w:rsidP="007E465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7E4659" w:rsidRPr="007E4659">
        <w:rPr>
          <w:sz w:val="28"/>
          <w:szCs w:val="28"/>
        </w:rPr>
        <w:t xml:space="preserve"> форм</w:t>
      </w:r>
      <w:r>
        <w:rPr>
          <w:sz w:val="28"/>
          <w:szCs w:val="28"/>
        </w:rPr>
        <w:t>ы</w:t>
      </w:r>
      <w:r w:rsidR="007E4659" w:rsidRPr="007E4659">
        <w:rPr>
          <w:sz w:val="28"/>
          <w:szCs w:val="28"/>
        </w:rPr>
        <w:t xml:space="preserve"> авторизации нас встречает </w:t>
      </w:r>
      <w:r>
        <w:rPr>
          <w:sz w:val="28"/>
          <w:szCs w:val="28"/>
        </w:rPr>
        <w:t xml:space="preserve">некое </w:t>
      </w:r>
      <w:r w:rsidR="007E4659" w:rsidRPr="007E4659">
        <w:rPr>
          <w:sz w:val="28"/>
          <w:szCs w:val="28"/>
        </w:rPr>
        <w:t xml:space="preserve">меню </w:t>
      </w:r>
      <w:proofErr w:type="gramStart"/>
      <w:r w:rsidR="007E4659" w:rsidRPr="007E4659">
        <w:rPr>
          <w:sz w:val="28"/>
          <w:szCs w:val="28"/>
        </w:rPr>
        <w:t>программы</w:t>
      </w:r>
      <w:proofErr w:type="gramEnd"/>
      <w:r w:rsidR="007E4659" w:rsidRPr="007E46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где </w:t>
      </w:r>
      <w:r w:rsidR="007E4659" w:rsidRPr="007E4659">
        <w:rPr>
          <w:sz w:val="28"/>
          <w:szCs w:val="28"/>
        </w:rPr>
        <w:t>находятся</w:t>
      </w:r>
      <w:r>
        <w:rPr>
          <w:sz w:val="28"/>
          <w:szCs w:val="28"/>
        </w:rPr>
        <w:t xml:space="preserve"> несколько кнопок</w:t>
      </w:r>
      <w:r w:rsidR="007E4659" w:rsidRPr="007E4659">
        <w:rPr>
          <w:sz w:val="28"/>
          <w:szCs w:val="28"/>
        </w:rPr>
        <w:t>, которые вы</w:t>
      </w:r>
      <w:r>
        <w:rPr>
          <w:sz w:val="28"/>
          <w:szCs w:val="28"/>
        </w:rPr>
        <w:t>полняют функции</w:t>
      </w:r>
      <w:r w:rsidR="007E4659" w:rsidRPr="007E4659">
        <w:rPr>
          <w:sz w:val="28"/>
          <w:szCs w:val="28"/>
        </w:rPr>
        <w:t xml:space="preserve"> д</w:t>
      </w:r>
      <w:r>
        <w:rPr>
          <w:sz w:val="28"/>
          <w:szCs w:val="28"/>
        </w:rPr>
        <w:t>ля заполнения</w:t>
      </w:r>
      <w:r w:rsidR="007E4659" w:rsidRPr="007E4659">
        <w:rPr>
          <w:sz w:val="28"/>
          <w:szCs w:val="28"/>
        </w:rPr>
        <w:t xml:space="preserve"> таблицы необходимой</w:t>
      </w:r>
      <w:r>
        <w:rPr>
          <w:sz w:val="28"/>
          <w:szCs w:val="28"/>
        </w:rPr>
        <w:t xml:space="preserve"> для сотрудника информацией</w:t>
      </w:r>
      <w:r w:rsidR="007E4659" w:rsidRPr="007E4659">
        <w:rPr>
          <w:sz w:val="28"/>
          <w:szCs w:val="28"/>
        </w:rPr>
        <w:t xml:space="preserve">. Интерфейс формы представлен на рисунке </w:t>
      </w:r>
      <w:r>
        <w:rPr>
          <w:sz w:val="28"/>
          <w:szCs w:val="28"/>
        </w:rPr>
        <w:t>7</w:t>
      </w:r>
      <w:r w:rsidR="007E4659" w:rsidRPr="007E4659">
        <w:rPr>
          <w:sz w:val="28"/>
          <w:szCs w:val="28"/>
        </w:rPr>
        <w:t>.</w:t>
      </w:r>
    </w:p>
    <w:p w14:paraId="531294ED" w14:textId="77C92245" w:rsidR="007E4659" w:rsidRDefault="007E4659" w:rsidP="007E4659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4EE99F32" w14:textId="60F14748" w:rsidR="00FD4004" w:rsidRPr="00FD4004" w:rsidRDefault="00FD4004" w:rsidP="007E4659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FD4004">
        <w:rPr>
          <w:noProof/>
          <w:sz w:val="28"/>
          <w:szCs w:val="28"/>
        </w:rPr>
        <w:lastRenderedPageBreak/>
        <w:drawing>
          <wp:inline distT="0" distB="0" distL="0" distR="0" wp14:anchorId="23486E40" wp14:editId="37FDE195">
            <wp:extent cx="5486716" cy="328388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020" cy="32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222B" w14:textId="75B69042" w:rsidR="007E4659" w:rsidRPr="00FD4004" w:rsidRDefault="007E4659" w:rsidP="007E4659">
      <w:pPr>
        <w:spacing w:line="360" w:lineRule="auto"/>
        <w:ind w:firstLine="709"/>
        <w:jc w:val="center"/>
        <w:rPr>
          <w:sz w:val="28"/>
          <w:szCs w:val="28"/>
        </w:rPr>
      </w:pPr>
      <w:r w:rsidRPr="007E4659">
        <w:rPr>
          <w:sz w:val="28"/>
          <w:szCs w:val="28"/>
        </w:rPr>
        <w:t xml:space="preserve">Рисунок </w:t>
      </w:r>
      <w:r w:rsidR="00FD4004">
        <w:rPr>
          <w:sz w:val="28"/>
          <w:szCs w:val="28"/>
        </w:rPr>
        <w:t>7</w:t>
      </w:r>
      <w:r w:rsidRPr="007E4659">
        <w:rPr>
          <w:sz w:val="28"/>
          <w:szCs w:val="28"/>
        </w:rPr>
        <w:t xml:space="preserve"> – Главн</w:t>
      </w:r>
      <w:r w:rsidR="00FD4004">
        <w:rPr>
          <w:sz w:val="28"/>
          <w:szCs w:val="28"/>
        </w:rPr>
        <w:t>ая форма</w:t>
      </w:r>
      <w:r w:rsidRPr="007E4659">
        <w:rPr>
          <w:sz w:val="28"/>
          <w:szCs w:val="28"/>
        </w:rPr>
        <w:t xml:space="preserve"> программы</w:t>
      </w:r>
      <w:r w:rsidR="00FD4004" w:rsidRPr="00FD4004">
        <w:rPr>
          <w:sz w:val="28"/>
          <w:szCs w:val="28"/>
        </w:rPr>
        <w:t xml:space="preserve"> </w:t>
      </w:r>
      <w:r w:rsidR="00FD4004">
        <w:rPr>
          <w:sz w:val="28"/>
          <w:szCs w:val="28"/>
        </w:rPr>
        <w:t xml:space="preserve">для сотрудников </w:t>
      </w:r>
    </w:p>
    <w:p w14:paraId="06737C7A" w14:textId="77777777" w:rsidR="007E4659" w:rsidRPr="007E4659" w:rsidRDefault="007E4659" w:rsidP="007E4659">
      <w:pPr>
        <w:spacing w:line="360" w:lineRule="auto"/>
        <w:ind w:firstLine="709"/>
        <w:jc w:val="center"/>
        <w:rPr>
          <w:sz w:val="28"/>
          <w:szCs w:val="28"/>
        </w:rPr>
      </w:pPr>
    </w:p>
    <w:p w14:paraId="177B1848" w14:textId="126CDB7C" w:rsidR="007E4659" w:rsidRPr="007E4659" w:rsidRDefault="007E4659" w:rsidP="007E4659">
      <w:pPr>
        <w:spacing w:line="360" w:lineRule="auto"/>
        <w:ind w:firstLine="709"/>
        <w:rPr>
          <w:sz w:val="28"/>
          <w:szCs w:val="28"/>
        </w:rPr>
      </w:pPr>
      <w:r w:rsidRPr="007E4659">
        <w:rPr>
          <w:sz w:val="28"/>
          <w:szCs w:val="28"/>
        </w:rPr>
        <w:t>При нажатии на кнопк</w:t>
      </w:r>
      <w:r w:rsidR="00167D0D">
        <w:rPr>
          <w:sz w:val="28"/>
          <w:szCs w:val="28"/>
        </w:rPr>
        <w:t>и сотрудник химчистки «Чисто и Быстро» сможет редактировать, удалять и добавлять клиентов и информацию о них в главной таблице с информацией.</w:t>
      </w:r>
      <w:r w:rsidRPr="007E4659">
        <w:rPr>
          <w:sz w:val="28"/>
          <w:szCs w:val="28"/>
        </w:rPr>
        <w:t xml:space="preserve"> </w:t>
      </w:r>
      <w:r w:rsidR="00167D0D">
        <w:rPr>
          <w:sz w:val="28"/>
          <w:szCs w:val="28"/>
        </w:rPr>
        <w:t xml:space="preserve">Так же есть еще </w:t>
      </w:r>
      <w:proofErr w:type="gramStart"/>
      <w:r w:rsidR="00167D0D">
        <w:rPr>
          <w:sz w:val="28"/>
          <w:szCs w:val="28"/>
        </w:rPr>
        <w:t>одна форма</w:t>
      </w:r>
      <w:proofErr w:type="gramEnd"/>
      <w:r w:rsidR="00167D0D">
        <w:rPr>
          <w:sz w:val="28"/>
          <w:szCs w:val="28"/>
        </w:rPr>
        <w:t xml:space="preserve"> сделанная специально для клиентов химчистки, и показана форма на рисунке 8.</w:t>
      </w:r>
    </w:p>
    <w:p w14:paraId="685F5254" w14:textId="77777777" w:rsidR="007E4659" w:rsidRPr="007E4659" w:rsidRDefault="007E4659" w:rsidP="007E4659">
      <w:pPr>
        <w:spacing w:line="360" w:lineRule="auto"/>
        <w:ind w:firstLine="709"/>
        <w:rPr>
          <w:sz w:val="28"/>
          <w:szCs w:val="28"/>
        </w:rPr>
      </w:pPr>
    </w:p>
    <w:p w14:paraId="2BE647FE" w14:textId="38D47AD8" w:rsidR="007E4659" w:rsidRPr="00167D0D" w:rsidRDefault="00167D0D" w:rsidP="007E4659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167D0D">
        <w:rPr>
          <w:noProof/>
          <w:sz w:val="28"/>
          <w:szCs w:val="28"/>
          <w:lang w:val="en-US"/>
        </w:rPr>
        <w:drawing>
          <wp:inline distT="0" distB="0" distL="0" distR="0" wp14:anchorId="4A797A6C" wp14:editId="7EE986B0">
            <wp:extent cx="5816296" cy="2795028"/>
            <wp:effectExtent l="0" t="0" r="0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7054" cy="280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AF32" w14:textId="56210F8B" w:rsidR="007E4659" w:rsidRPr="00013FE9" w:rsidRDefault="007E4659" w:rsidP="007E4659">
      <w:pPr>
        <w:spacing w:line="360" w:lineRule="auto"/>
        <w:jc w:val="center"/>
        <w:rPr>
          <w:sz w:val="28"/>
          <w:szCs w:val="28"/>
        </w:rPr>
      </w:pPr>
      <w:r w:rsidRPr="007E4659">
        <w:rPr>
          <w:sz w:val="28"/>
          <w:szCs w:val="28"/>
        </w:rPr>
        <w:t xml:space="preserve">Рисунок </w:t>
      </w:r>
      <w:r w:rsidR="00167D0D">
        <w:rPr>
          <w:sz w:val="28"/>
          <w:szCs w:val="28"/>
        </w:rPr>
        <w:t>8</w:t>
      </w:r>
      <w:r w:rsidRPr="007E4659">
        <w:rPr>
          <w:sz w:val="28"/>
          <w:szCs w:val="28"/>
        </w:rPr>
        <w:t xml:space="preserve"> – Форма «</w:t>
      </w:r>
      <w:r w:rsidR="00167D0D">
        <w:rPr>
          <w:sz w:val="28"/>
          <w:szCs w:val="28"/>
        </w:rPr>
        <w:t>Посетители</w:t>
      </w:r>
      <w:r w:rsidRPr="007E4659">
        <w:rPr>
          <w:sz w:val="28"/>
          <w:szCs w:val="28"/>
        </w:rPr>
        <w:t>»</w:t>
      </w:r>
    </w:p>
    <w:p w14:paraId="59161F2B" w14:textId="688179FA" w:rsidR="00167D0D" w:rsidRDefault="00167D0D" w:rsidP="007E4659">
      <w:pPr>
        <w:spacing w:line="360" w:lineRule="auto"/>
        <w:jc w:val="center"/>
        <w:rPr>
          <w:sz w:val="28"/>
          <w:szCs w:val="28"/>
        </w:rPr>
      </w:pPr>
    </w:p>
    <w:p w14:paraId="632149D6" w14:textId="53B8FA27" w:rsidR="00167D0D" w:rsidRPr="00167D0D" w:rsidRDefault="00167D0D" w:rsidP="00167D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 посетителей есть возможность только добавить свой заказ в данную таблицу и никак не влиять на остальные записи базы данных.</w:t>
      </w:r>
    </w:p>
    <w:p w14:paraId="7345904B" w14:textId="77777777" w:rsidR="007E4659" w:rsidRPr="007E4659" w:rsidRDefault="007E4659" w:rsidP="007E4659">
      <w:pPr>
        <w:spacing w:line="360" w:lineRule="auto"/>
        <w:ind w:firstLine="709"/>
        <w:jc w:val="center"/>
        <w:rPr>
          <w:sz w:val="28"/>
          <w:szCs w:val="28"/>
        </w:rPr>
      </w:pPr>
    </w:p>
    <w:p w14:paraId="3ACF24C8" w14:textId="1ECB425D" w:rsidR="006F78A5" w:rsidRDefault="00722A4C" w:rsidP="00167D0D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178755821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8"/>
    </w:p>
    <w:p w14:paraId="666EB7AC" w14:textId="77777777" w:rsidR="00167D0D" w:rsidRPr="00167D0D" w:rsidRDefault="00167D0D" w:rsidP="00167D0D"/>
    <w:p w14:paraId="0D0A664B" w14:textId="77777777" w:rsidR="00167D0D" w:rsidRDefault="00167D0D" w:rsidP="00167D0D">
      <w:pPr>
        <w:spacing w:line="360" w:lineRule="auto"/>
        <w:ind w:firstLine="709"/>
        <w:jc w:val="both"/>
        <w:rPr>
          <w:sz w:val="28"/>
        </w:rPr>
      </w:pPr>
      <w:r w:rsidRPr="00167D0D">
        <w:rPr>
          <w:sz w:val="28"/>
        </w:rPr>
        <w:t>Данный раздел курсовой работы содержит описание архитектуры программного продукта, его функциональной схемы и структуры базы данных. Также рассмотрены используемые интерфейсные библиотеки и продемонстрирован разработанный пользовательский интерфейс.</w:t>
      </w:r>
    </w:p>
    <w:p w14:paraId="5366CF50" w14:textId="7991240E" w:rsidR="00D337F2" w:rsidRPr="00D337F2" w:rsidRDefault="00D337F2" w:rsidP="00D337F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 же в этом разделе мы рассмотрели аналогичный формат хранения данных в </w:t>
      </w:r>
      <w:r>
        <w:rPr>
          <w:sz w:val="28"/>
          <w:lang w:val="en-US"/>
        </w:rPr>
        <w:t>JSON</w:t>
      </w:r>
      <w:r>
        <w:rPr>
          <w:sz w:val="28"/>
        </w:rPr>
        <w:t xml:space="preserve"> и дальнейшие испытательные функции над ним. </w:t>
      </w:r>
    </w:p>
    <w:p w14:paraId="6E1831B3" w14:textId="6302F38E" w:rsidR="00DF62D9" w:rsidRDefault="00DF62D9" w:rsidP="00CA71CA">
      <w:pPr>
        <w:spacing w:line="360" w:lineRule="auto"/>
      </w:pPr>
      <w:r>
        <w:br w:type="page"/>
      </w:r>
    </w:p>
    <w:p w14:paraId="6B948B65" w14:textId="63F95CCF" w:rsidR="00722A4C" w:rsidRPr="00013FE9" w:rsidRDefault="00732804" w:rsidP="003C422E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bookmarkStart w:id="9" w:name="_Toc178755822"/>
      <w:r w:rsidRPr="00013FE9">
        <w:rPr>
          <w:rFonts w:ascii="Times New Roman" w:hAnsi="Times New Roman" w:cs="Times New Roman"/>
          <w:sz w:val="28"/>
          <w:szCs w:val="28"/>
          <w:highlight w:val="cyan"/>
        </w:rPr>
        <w:lastRenderedPageBreak/>
        <w:t>Технологический</w:t>
      </w:r>
      <w:r w:rsidR="00DC686D" w:rsidRPr="00013FE9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013FE9">
        <w:rPr>
          <w:rFonts w:ascii="Times New Roman" w:hAnsi="Times New Roman" w:cs="Times New Roman"/>
          <w:sz w:val="28"/>
          <w:szCs w:val="28"/>
          <w:highlight w:val="cyan"/>
        </w:rPr>
        <w:t>раздел</w:t>
      </w:r>
      <w:bookmarkEnd w:id="9"/>
    </w:p>
    <w:p w14:paraId="54E11D2A" w14:textId="77777777" w:rsidR="00722A4C" w:rsidRPr="00447D84" w:rsidRDefault="00722A4C" w:rsidP="00803256">
      <w:pPr>
        <w:spacing w:line="360" w:lineRule="auto"/>
        <w:jc w:val="both"/>
        <w:rPr>
          <w:sz w:val="28"/>
          <w:szCs w:val="28"/>
        </w:rPr>
      </w:pPr>
    </w:p>
    <w:p w14:paraId="40570373" w14:textId="2F8E578C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178755823"/>
      <w:r w:rsidRPr="00732804">
        <w:rPr>
          <w:rFonts w:ascii="Times New Roman" w:hAnsi="Times New Roman" w:cs="Times New Roman"/>
          <w:sz w:val="28"/>
          <w:szCs w:val="28"/>
        </w:rPr>
        <w:t>Программный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код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E33693">
        <w:rPr>
          <w:rFonts w:ascii="Times New Roman" w:hAnsi="Times New Roman" w:cs="Times New Roman"/>
          <w:sz w:val="28"/>
          <w:szCs w:val="28"/>
        </w:rPr>
        <w:t>основных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E33693">
        <w:rPr>
          <w:rFonts w:ascii="Times New Roman" w:hAnsi="Times New Roman" w:cs="Times New Roman"/>
          <w:sz w:val="28"/>
          <w:szCs w:val="28"/>
        </w:rPr>
        <w:t>функций</w:t>
      </w:r>
      <w:bookmarkEnd w:id="10"/>
    </w:p>
    <w:p w14:paraId="0A5ECE2A" w14:textId="138E3F7A" w:rsidR="00354CA3" w:rsidRDefault="00354CA3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5325D774" w14:textId="402F71E7" w:rsidR="006A428C" w:rsidRDefault="006A428C" w:rsidP="008032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того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чтобы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получить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функционалу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программного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продукта,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пользователю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авторизоваться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путём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введения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логина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пароля</w:t>
      </w:r>
      <w:r w:rsidR="00A205FB">
        <w:rPr>
          <w:sz w:val="28"/>
          <w:szCs w:val="28"/>
        </w:rPr>
        <w:t xml:space="preserve">, на </w:t>
      </w:r>
      <w:r w:rsidR="00A205FB" w:rsidRPr="00BE4901">
        <w:rPr>
          <w:sz w:val="28"/>
          <w:szCs w:val="28"/>
          <w:highlight w:val="cyan"/>
        </w:rPr>
        <w:t xml:space="preserve">листинге </w:t>
      </w:r>
      <w:proofErr w:type="gramStart"/>
      <w:r w:rsidR="00A205FB" w:rsidRPr="00BE4901">
        <w:rPr>
          <w:sz w:val="28"/>
          <w:szCs w:val="28"/>
          <w:highlight w:val="cyan"/>
        </w:rPr>
        <w:t>№(</w:t>
      </w:r>
      <w:proofErr w:type="gramEnd"/>
      <w:r w:rsidR="00A205FB" w:rsidRPr="00BE4901">
        <w:rPr>
          <w:sz w:val="28"/>
          <w:szCs w:val="28"/>
          <w:highlight w:val="cyan"/>
        </w:rPr>
        <w:t>будет подставлен)</w:t>
      </w:r>
      <w:r w:rsidR="00A205FB">
        <w:rPr>
          <w:sz w:val="28"/>
          <w:szCs w:val="28"/>
        </w:rPr>
        <w:t xml:space="preserve"> показан код для формы сотрудника</w:t>
      </w:r>
      <w:r w:rsidR="00586F6A">
        <w:rPr>
          <w:sz w:val="28"/>
          <w:szCs w:val="28"/>
        </w:rPr>
        <w:t>.</w:t>
      </w:r>
    </w:p>
    <w:p w14:paraId="6BB332CB" w14:textId="54B081DE" w:rsidR="006A428C" w:rsidRDefault="006A428C" w:rsidP="00A205FB">
      <w:pPr>
        <w:spacing w:line="360" w:lineRule="auto"/>
        <w:jc w:val="both"/>
        <w:rPr>
          <w:sz w:val="28"/>
          <w:szCs w:val="28"/>
        </w:rPr>
      </w:pPr>
    </w:p>
    <w:p w14:paraId="1272FFB0" w14:textId="3B82A9FC" w:rsidR="006A428C" w:rsidRPr="006A428C" w:rsidRDefault="006A428C" w:rsidP="0080325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E4901">
        <w:rPr>
          <w:sz w:val="28"/>
          <w:szCs w:val="28"/>
          <w:highlight w:val="cyan"/>
        </w:rPr>
        <w:t>Листинг</w:t>
      </w:r>
      <w:r w:rsidR="00DC686D" w:rsidRPr="00BE4901">
        <w:rPr>
          <w:sz w:val="28"/>
          <w:szCs w:val="28"/>
          <w:highlight w:val="cyan"/>
          <w:lang w:val="en-US"/>
        </w:rPr>
        <w:t xml:space="preserve"> </w:t>
      </w:r>
      <w:r w:rsidRPr="00BE4901">
        <w:rPr>
          <w:sz w:val="28"/>
          <w:szCs w:val="28"/>
          <w:highlight w:val="cyan"/>
          <w:lang w:val="en-US"/>
        </w:rPr>
        <w:t>3.1</w:t>
      </w:r>
      <w:r w:rsidR="00DC686D">
        <w:rPr>
          <w:sz w:val="28"/>
          <w:szCs w:val="28"/>
          <w:lang w:val="en-US"/>
        </w:rPr>
        <w:t xml:space="preserve"> </w:t>
      </w:r>
      <w:r w:rsidRPr="006A428C">
        <w:rPr>
          <w:sz w:val="28"/>
          <w:szCs w:val="28"/>
          <w:lang w:val="en-US"/>
        </w:rPr>
        <w:t>–</w:t>
      </w:r>
      <w:r w:rsidR="00DC686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Авторизация</w:t>
      </w:r>
      <w:r w:rsidR="00A205FB" w:rsidRPr="00A205FB">
        <w:rPr>
          <w:sz w:val="28"/>
          <w:szCs w:val="28"/>
          <w:lang w:val="en-US"/>
        </w:rPr>
        <w:t xml:space="preserve"> </w:t>
      </w:r>
      <w:r w:rsidR="00A205FB">
        <w:rPr>
          <w:sz w:val="28"/>
          <w:szCs w:val="28"/>
        </w:rPr>
        <w:t>сотрудника</w:t>
      </w:r>
    </w:p>
    <w:p w14:paraId="7F450751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A205FB">
        <w:rPr>
          <w:rFonts w:ascii="Courier New" w:hAnsi="Courier New" w:cs="Courier New"/>
          <w:lang w:val="en-US"/>
        </w:rPr>
        <w:t>btnLogin_</w:t>
      </w:r>
      <w:proofErr w:type="gramStart"/>
      <w:r w:rsidRPr="00A205FB">
        <w:rPr>
          <w:rFonts w:ascii="Courier New" w:hAnsi="Courier New" w:cs="Courier New"/>
          <w:lang w:val="en-US"/>
        </w:rPr>
        <w:t>Click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 xml:space="preserve">object sender, </w:t>
      </w:r>
      <w:proofErr w:type="spellStart"/>
      <w:r w:rsidRPr="00A205FB">
        <w:rPr>
          <w:rFonts w:ascii="Courier New" w:hAnsi="Courier New" w:cs="Courier New"/>
          <w:lang w:val="en-US"/>
        </w:rPr>
        <w:t>EventArgs</w:t>
      </w:r>
      <w:proofErr w:type="spellEnd"/>
      <w:r w:rsidRPr="00A205FB">
        <w:rPr>
          <w:rFonts w:ascii="Courier New" w:hAnsi="Courier New" w:cs="Courier New"/>
          <w:lang w:val="en-US"/>
        </w:rPr>
        <w:t xml:space="preserve"> e)</w:t>
      </w:r>
    </w:p>
    <w:p w14:paraId="1636B107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>{</w:t>
      </w:r>
    </w:p>
    <w:p w14:paraId="4B322419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    </w:t>
      </w:r>
    </w:p>
    <w:p w14:paraId="5D9FA2A8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A205FB">
        <w:rPr>
          <w:rFonts w:ascii="Courier New" w:hAnsi="Courier New" w:cs="Courier New"/>
          <w:lang w:val="en-US"/>
        </w:rPr>
        <w:t>cmbRole.Text</w:t>
      </w:r>
      <w:proofErr w:type="spellEnd"/>
      <w:r w:rsidRPr="00A205FB">
        <w:rPr>
          <w:rFonts w:ascii="Courier New" w:hAnsi="Courier New" w:cs="Courier New"/>
          <w:lang w:val="en-US"/>
        </w:rPr>
        <w:t xml:space="preserve"> == "</w:t>
      </w:r>
      <w:r w:rsidRPr="00A205FB">
        <w:rPr>
          <w:rFonts w:ascii="Courier New" w:hAnsi="Courier New" w:cs="Courier New"/>
        </w:rPr>
        <w:t>Сотрудник</w:t>
      </w:r>
      <w:r w:rsidRPr="00A205FB">
        <w:rPr>
          <w:rFonts w:ascii="Courier New" w:hAnsi="Courier New" w:cs="Courier New"/>
          <w:lang w:val="en-US"/>
        </w:rPr>
        <w:t xml:space="preserve">" &amp;&amp; </w:t>
      </w:r>
      <w:proofErr w:type="spellStart"/>
      <w:r w:rsidRPr="00A205FB">
        <w:rPr>
          <w:rFonts w:ascii="Courier New" w:hAnsi="Courier New" w:cs="Courier New"/>
          <w:lang w:val="en-US"/>
        </w:rPr>
        <w:t>txtPassword.Text</w:t>
      </w:r>
      <w:proofErr w:type="spellEnd"/>
      <w:r w:rsidRPr="00A205FB">
        <w:rPr>
          <w:rFonts w:ascii="Courier New" w:hAnsi="Courier New" w:cs="Courier New"/>
          <w:lang w:val="en-US"/>
        </w:rPr>
        <w:t xml:space="preserve"> == "adminBro123")</w:t>
      </w:r>
    </w:p>
    <w:p w14:paraId="502FDD20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r w:rsidRPr="00A205FB">
        <w:rPr>
          <w:rFonts w:ascii="Courier New" w:hAnsi="Courier New" w:cs="Courier New"/>
        </w:rPr>
        <w:t>{</w:t>
      </w:r>
    </w:p>
    <w:p w14:paraId="5742E326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    </w:t>
      </w:r>
      <w:proofErr w:type="spellStart"/>
      <w:r w:rsidRPr="00A205FB">
        <w:rPr>
          <w:rFonts w:ascii="Courier New" w:hAnsi="Courier New" w:cs="Courier New"/>
        </w:rPr>
        <w:t>OpenMainForm</w:t>
      </w:r>
      <w:proofErr w:type="spellEnd"/>
      <w:r w:rsidRPr="00A205FB">
        <w:rPr>
          <w:rFonts w:ascii="Courier New" w:hAnsi="Courier New" w:cs="Courier New"/>
        </w:rPr>
        <w:t>(</w:t>
      </w:r>
      <w:proofErr w:type="spellStart"/>
      <w:r w:rsidRPr="00A205FB">
        <w:rPr>
          <w:rFonts w:ascii="Courier New" w:hAnsi="Courier New" w:cs="Courier New"/>
        </w:rPr>
        <w:t>true</w:t>
      </w:r>
      <w:proofErr w:type="spellEnd"/>
      <w:r w:rsidRPr="00A205FB">
        <w:rPr>
          <w:rFonts w:ascii="Courier New" w:hAnsi="Courier New" w:cs="Courier New"/>
        </w:rPr>
        <w:t>); // Открываем как работник</w:t>
      </w:r>
    </w:p>
    <w:p w14:paraId="3C11106E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}</w:t>
      </w:r>
    </w:p>
    <w:p w14:paraId="75B02DD0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</w:rPr>
        <w:t xml:space="preserve">    </w:t>
      </w:r>
      <w:r w:rsidRPr="00A205FB">
        <w:rPr>
          <w:rFonts w:ascii="Courier New" w:hAnsi="Courier New" w:cs="Courier New"/>
          <w:lang w:val="en-US"/>
        </w:rPr>
        <w:t>else if (</w:t>
      </w:r>
      <w:proofErr w:type="spellStart"/>
      <w:r w:rsidRPr="00A205FB">
        <w:rPr>
          <w:rFonts w:ascii="Courier New" w:hAnsi="Courier New" w:cs="Courier New"/>
          <w:lang w:val="en-US"/>
        </w:rPr>
        <w:t>cmbRole.Text</w:t>
      </w:r>
      <w:proofErr w:type="spellEnd"/>
      <w:r w:rsidRPr="00A205FB">
        <w:rPr>
          <w:rFonts w:ascii="Courier New" w:hAnsi="Courier New" w:cs="Courier New"/>
          <w:lang w:val="en-US"/>
        </w:rPr>
        <w:t xml:space="preserve"> == "</w:t>
      </w:r>
      <w:r w:rsidRPr="00A205FB">
        <w:rPr>
          <w:rFonts w:ascii="Courier New" w:hAnsi="Courier New" w:cs="Courier New"/>
        </w:rPr>
        <w:t>Посетитель</w:t>
      </w:r>
      <w:r w:rsidRPr="00A205FB">
        <w:rPr>
          <w:rFonts w:ascii="Courier New" w:hAnsi="Courier New" w:cs="Courier New"/>
          <w:lang w:val="en-US"/>
        </w:rPr>
        <w:t>")</w:t>
      </w:r>
    </w:p>
    <w:p w14:paraId="02DA8D50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r w:rsidRPr="00A205FB">
        <w:rPr>
          <w:rFonts w:ascii="Courier New" w:hAnsi="Courier New" w:cs="Courier New"/>
        </w:rPr>
        <w:t>{</w:t>
      </w:r>
    </w:p>
    <w:p w14:paraId="156BD636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    </w:t>
      </w:r>
      <w:proofErr w:type="spellStart"/>
      <w:r w:rsidRPr="00A205FB">
        <w:rPr>
          <w:rFonts w:ascii="Courier New" w:hAnsi="Courier New" w:cs="Courier New"/>
        </w:rPr>
        <w:t>OpenMainForm</w:t>
      </w:r>
      <w:proofErr w:type="spellEnd"/>
      <w:r w:rsidRPr="00A205FB">
        <w:rPr>
          <w:rFonts w:ascii="Courier New" w:hAnsi="Courier New" w:cs="Courier New"/>
        </w:rPr>
        <w:t>(</w:t>
      </w:r>
      <w:proofErr w:type="spellStart"/>
      <w:r w:rsidRPr="00A205FB">
        <w:rPr>
          <w:rFonts w:ascii="Courier New" w:hAnsi="Courier New" w:cs="Courier New"/>
        </w:rPr>
        <w:t>false</w:t>
      </w:r>
      <w:proofErr w:type="spellEnd"/>
      <w:r w:rsidRPr="00A205FB">
        <w:rPr>
          <w:rFonts w:ascii="Courier New" w:hAnsi="Courier New" w:cs="Courier New"/>
        </w:rPr>
        <w:t>); // Открываем как посетитель (без пароля)</w:t>
      </w:r>
    </w:p>
    <w:p w14:paraId="6505862C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}</w:t>
      </w:r>
    </w:p>
    <w:p w14:paraId="1FF92B71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</w:t>
      </w:r>
      <w:proofErr w:type="spellStart"/>
      <w:r w:rsidRPr="00A205FB">
        <w:rPr>
          <w:rFonts w:ascii="Courier New" w:hAnsi="Courier New" w:cs="Courier New"/>
        </w:rPr>
        <w:t>else</w:t>
      </w:r>
      <w:proofErr w:type="spellEnd"/>
    </w:p>
    <w:p w14:paraId="35043F48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{</w:t>
      </w:r>
    </w:p>
    <w:p w14:paraId="7EFC6D97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    </w:t>
      </w:r>
      <w:proofErr w:type="spellStart"/>
      <w:r w:rsidRPr="00A205FB">
        <w:rPr>
          <w:rFonts w:ascii="Courier New" w:hAnsi="Courier New" w:cs="Courier New"/>
        </w:rPr>
        <w:t>MessageBox.Show</w:t>
      </w:r>
      <w:proofErr w:type="spellEnd"/>
      <w:r w:rsidRPr="00A205FB">
        <w:rPr>
          <w:rFonts w:ascii="Courier New" w:hAnsi="Courier New" w:cs="Courier New"/>
        </w:rPr>
        <w:t>("Неверный пароль!");</w:t>
      </w:r>
    </w:p>
    <w:p w14:paraId="35054227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}</w:t>
      </w:r>
    </w:p>
    <w:p w14:paraId="0627E6EF" w14:textId="25C7953B" w:rsidR="00DC686D" w:rsidRDefault="00A205FB" w:rsidP="00A205FB">
      <w:pPr>
        <w:spacing w:line="360" w:lineRule="auto"/>
        <w:ind w:firstLine="709"/>
        <w:jc w:val="both"/>
        <w:rPr>
          <w:sz w:val="28"/>
          <w:szCs w:val="28"/>
        </w:rPr>
      </w:pPr>
      <w:r w:rsidRPr="00A205FB">
        <w:rPr>
          <w:rFonts w:ascii="Courier New" w:hAnsi="Courier New" w:cs="Courier New"/>
        </w:rPr>
        <w:t>}</w:t>
      </w:r>
    </w:p>
    <w:p w14:paraId="022777D4" w14:textId="44F1EF4A" w:rsidR="006A428C" w:rsidRDefault="006A428C" w:rsidP="008032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внесения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205FB">
        <w:rPr>
          <w:sz w:val="28"/>
          <w:szCs w:val="28"/>
        </w:rPr>
        <w:t xml:space="preserve"> пароли или учетные записи сотрудников, можно изменить сам пароль внеся его в код</w:t>
      </w:r>
      <w:r>
        <w:rPr>
          <w:sz w:val="28"/>
          <w:szCs w:val="28"/>
        </w:rPr>
        <w:t>.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запросов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удаление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изменение</w:t>
      </w:r>
      <w:r w:rsidR="00DC686D">
        <w:rPr>
          <w:sz w:val="28"/>
          <w:szCs w:val="28"/>
        </w:rPr>
        <w:t xml:space="preserve"> </w:t>
      </w:r>
      <w:r w:rsidR="00A205FB">
        <w:rPr>
          <w:sz w:val="28"/>
          <w:szCs w:val="28"/>
        </w:rPr>
        <w:t xml:space="preserve">о заказах посетителей химчистки «Чисто и быстро» </w:t>
      </w:r>
      <w:r>
        <w:rPr>
          <w:sz w:val="28"/>
          <w:szCs w:val="28"/>
        </w:rPr>
        <w:t>представлены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 w:rsidRPr="00BE4901">
        <w:rPr>
          <w:sz w:val="28"/>
          <w:szCs w:val="28"/>
          <w:highlight w:val="cyan"/>
        </w:rPr>
        <w:t>листинге</w:t>
      </w:r>
      <w:r w:rsidR="00DC686D" w:rsidRPr="00BE4901">
        <w:rPr>
          <w:sz w:val="28"/>
          <w:szCs w:val="28"/>
          <w:highlight w:val="cyan"/>
        </w:rPr>
        <w:t xml:space="preserve"> </w:t>
      </w:r>
      <w:proofErr w:type="gramStart"/>
      <w:r w:rsidR="00A205FB" w:rsidRPr="00BE4901">
        <w:rPr>
          <w:sz w:val="28"/>
          <w:szCs w:val="28"/>
          <w:highlight w:val="cyan"/>
        </w:rPr>
        <w:t>№(</w:t>
      </w:r>
      <w:proofErr w:type="gramEnd"/>
      <w:r w:rsidR="00A205FB" w:rsidRPr="00BE4901">
        <w:rPr>
          <w:sz w:val="28"/>
          <w:szCs w:val="28"/>
          <w:highlight w:val="cyan"/>
        </w:rPr>
        <w:t>будут внесены)</w:t>
      </w:r>
    </w:p>
    <w:p w14:paraId="2B0D085F" w14:textId="77777777" w:rsidR="007E4659" w:rsidRDefault="007E4659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672A792C" w14:textId="5CE913C2" w:rsidR="006A428C" w:rsidRPr="00A205FB" w:rsidRDefault="006A428C" w:rsidP="006A428C">
      <w:pPr>
        <w:spacing w:line="360" w:lineRule="auto"/>
        <w:ind w:firstLine="709"/>
        <w:jc w:val="both"/>
        <w:rPr>
          <w:sz w:val="28"/>
          <w:szCs w:val="28"/>
        </w:rPr>
      </w:pPr>
      <w:r w:rsidRPr="00BE4901">
        <w:rPr>
          <w:sz w:val="28"/>
          <w:szCs w:val="28"/>
          <w:highlight w:val="cyan"/>
        </w:rPr>
        <w:lastRenderedPageBreak/>
        <w:t>Листинг</w:t>
      </w:r>
      <w:r w:rsidR="00DC686D" w:rsidRPr="00BE4901">
        <w:rPr>
          <w:sz w:val="28"/>
          <w:szCs w:val="28"/>
          <w:highlight w:val="cyan"/>
        </w:rPr>
        <w:t xml:space="preserve"> </w:t>
      </w:r>
      <w:proofErr w:type="gramStart"/>
      <w:r w:rsidR="00A205FB" w:rsidRPr="00BE4901">
        <w:rPr>
          <w:sz w:val="28"/>
          <w:szCs w:val="28"/>
          <w:highlight w:val="cyan"/>
        </w:rPr>
        <w:t>№(</w:t>
      </w:r>
      <w:proofErr w:type="gramEnd"/>
      <w:r w:rsidR="00A205FB" w:rsidRPr="00BE4901">
        <w:rPr>
          <w:sz w:val="28"/>
          <w:szCs w:val="28"/>
          <w:highlight w:val="cyan"/>
        </w:rPr>
        <w:t>)</w:t>
      </w:r>
      <w:r w:rsidRPr="00BE4901">
        <w:rPr>
          <w:sz w:val="28"/>
          <w:szCs w:val="28"/>
          <w:highlight w:val="cyan"/>
        </w:rPr>
        <w:t>–</w:t>
      </w:r>
      <w:r w:rsidR="00DC686D" w:rsidRPr="00A205FB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Изменение</w:t>
      </w:r>
      <w:r w:rsidR="00DC686D" w:rsidRPr="00A205FB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A205FB">
        <w:rPr>
          <w:sz w:val="28"/>
          <w:szCs w:val="28"/>
        </w:rPr>
        <w:t xml:space="preserve"> в статусе заказа(Доступен только для сотрудника)</w:t>
      </w:r>
    </w:p>
    <w:p w14:paraId="26E39D15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A205FB">
        <w:rPr>
          <w:rFonts w:ascii="Courier New" w:hAnsi="Courier New" w:cs="Courier New"/>
          <w:lang w:val="en-US"/>
        </w:rPr>
        <w:t>btnChangeStatus_</w:t>
      </w:r>
      <w:proofErr w:type="gramStart"/>
      <w:r w:rsidRPr="00A205FB">
        <w:rPr>
          <w:rFonts w:ascii="Courier New" w:hAnsi="Courier New" w:cs="Courier New"/>
          <w:lang w:val="en-US"/>
        </w:rPr>
        <w:t>Click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 xml:space="preserve">object sender, </w:t>
      </w:r>
      <w:proofErr w:type="spellStart"/>
      <w:r w:rsidRPr="00A205FB">
        <w:rPr>
          <w:rFonts w:ascii="Courier New" w:hAnsi="Courier New" w:cs="Courier New"/>
          <w:lang w:val="en-US"/>
        </w:rPr>
        <w:t>EventArgs</w:t>
      </w:r>
      <w:proofErr w:type="spellEnd"/>
      <w:r w:rsidRPr="00A205FB">
        <w:rPr>
          <w:rFonts w:ascii="Courier New" w:hAnsi="Courier New" w:cs="Courier New"/>
          <w:lang w:val="en-US"/>
        </w:rPr>
        <w:t xml:space="preserve"> e)</w:t>
      </w:r>
    </w:p>
    <w:p w14:paraId="050DFECE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>{</w:t>
      </w:r>
    </w:p>
    <w:p w14:paraId="04F4E5F4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dgvOrders.CurrentRow</w:t>
      </w:r>
      <w:proofErr w:type="spellEnd"/>
      <w:r w:rsidRPr="00A205FB">
        <w:rPr>
          <w:rFonts w:ascii="Courier New" w:hAnsi="Courier New" w:cs="Courier New"/>
          <w:lang w:val="en-US"/>
        </w:rPr>
        <w:t xml:space="preserve"> !</w:t>
      </w:r>
      <w:proofErr w:type="gramEnd"/>
      <w:r w:rsidRPr="00A205FB">
        <w:rPr>
          <w:rFonts w:ascii="Courier New" w:hAnsi="Courier New" w:cs="Courier New"/>
          <w:lang w:val="en-US"/>
        </w:rPr>
        <w:t xml:space="preserve">= null &amp;&amp; </w:t>
      </w:r>
      <w:proofErr w:type="spellStart"/>
      <w:r w:rsidRPr="00A205FB">
        <w:rPr>
          <w:rFonts w:ascii="Courier New" w:hAnsi="Courier New" w:cs="Courier New"/>
          <w:lang w:val="en-US"/>
        </w:rPr>
        <w:t>cmbStatus.SelectedIndex</w:t>
      </w:r>
      <w:proofErr w:type="spellEnd"/>
      <w:r w:rsidRPr="00A205FB">
        <w:rPr>
          <w:rFonts w:ascii="Courier New" w:hAnsi="Courier New" w:cs="Courier New"/>
          <w:lang w:val="en-US"/>
        </w:rPr>
        <w:t xml:space="preserve"> != -1)</w:t>
      </w:r>
    </w:p>
    <w:p w14:paraId="42266F32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r w:rsidRPr="00A205FB">
        <w:rPr>
          <w:rFonts w:ascii="Courier New" w:hAnsi="Courier New" w:cs="Courier New"/>
        </w:rPr>
        <w:t>{</w:t>
      </w:r>
    </w:p>
    <w:p w14:paraId="5784BBC9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    // Получаем объект заказа из выделенной строки</w:t>
      </w:r>
    </w:p>
    <w:p w14:paraId="1A24FA12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</w:rPr>
        <w:t xml:space="preserve">        </w:t>
      </w:r>
      <w:r w:rsidRPr="00A205FB">
        <w:rPr>
          <w:rFonts w:ascii="Courier New" w:hAnsi="Courier New" w:cs="Courier New"/>
          <w:lang w:val="en-US"/>
        </w:rPr>
        <w:t>var order = (Order)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dgvOrders.CurrentRow.DataBoundItem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>;</w:t>
      </w:r>
    </w:p>
    <w:p w14:paraId="179A352C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</w:p>
    <w:p w14:paraId="11F6880B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// </w:t>
      </w:r>
      <w:r w:rsidRPr="00A205FB">
        <w:rPr>
          <w:rFonts w:ascii="Courier New" w:hAnsi="Courier New" w:cs="Courier New"/>
        </w:rPr>
        <w:t>Обновляем</w:t>
      </w:r>
      <w:r w:rsidRPr="00A205FB">
        <w:rPr>
          <w:rFonts w:ascii="Courier New" w:hAnsi="Courier New" w:cs="Courier New"/>
          <w:lang w:val="en-US"/>
        </w:rPr>
        <w:t xml:space="preserve"> </w:t>
      </w:r>
      <w:r w:rsidRPr="00A205FB">
        <w:rPr>
          <w:rFonts w:ascii="Courier New" w:hAnsi="Courier New" w:cs="Courier New"/>
        </w:rPr>
        <w:t>статус</w:t>
      </w:r>
      <w:r w:rsidRPr="00A205FB">
        <w:rPr>
          <w:rFonts w:ascii="Courier New" w:hAnsi="Courier New" w:cs="Courier New"/>
          <w:lang w:val="en-US"/>
        </w:rPr>
        <w:t xml:space="preserve"> </w:t>
      </w:r>
      <w:r w:rsidRPr="00A205FB">
        <w:rPr>
          <w:rFonts w:ascii="Courier New" w:hAnsi="Courier New" w:cs="Courier New"/>
        </w:rPr>
        <w:t>из</w:t>
      </w:r>
      <w:r w:rsidRPr="00A205FB">
        <w:rPr>
          <w:rFonts w:ascii="Courier New" w:hAnsi="Courier New" w:cs="Courier New"/>
          <w:lang w:val="en-US"/>
        </w:rPr>
        <w:t xml:space="preserve"> </w:t>
      </w:r>
      <w:proofErr w:type="spellStart"/>
      <w:r w:rsidRPr="00A205FB">
        <w:rPr>
          <w:rFonts w:ascii="Courier New" w:hAnsi="Courier New" w:cs="Courier New"/>
          <w:lang w:val="en-US"/>
        </w:rPr>
        <w:t>ComboBox</w:t>
      </w:r>
      <w:proofErr w:type="spellEnd"/>
    </w:p>
    <w:p w14:paraId="39CDC42C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order.Status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 xml:space="preserve"> = </w:t>
      </w:r>
      <w:proofErr w:type="spellStart"/>
      <w:r w:rsidRPr="00A205FB">
        <w:rPr>
          <w:rFonts w:ascii="Courier New" w:hAnsi="Courier New" w:cs="Courier New"/>
          <w:lang w:val="en-US"/>
        </w:rPr>
        <w:t>cmbStatus.Text</w:t>
      </w:r>
      <w:proofErr w:type="spellEnd"/>
      <w:r w:rsidRPr="00A205FB">
        <w:rPr>
          <w:rFonts w:ascii="Courier New" w:hAnsi="Courier New" w:cs="Courier New"/>
          <w:lang w:val="en-US"/>
        </w:rPr>
        <w:t>;</w:t>
      </w:r>
    </w:p>
    <w:p w14:paraId="25EB8BFA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</w:p>
    <w:p w14:paraId="5865ADF1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205FB">
        <w:rPr>
          <w:rFonts w:ascii="Courier New" w:hAnsi="Courier New" w:cs="Courier New"/>
        </w:rPr>
        <w:t>dgvOrders.Refresh</w:t>
      </w:r>
      <w:proofErr w:type="spellEnd"/>
      <w:r w:rsidRPr="00A205FB">
        <w:rPr>
          <w:rFonts w:ascii="Courier New" w:hAnsi="Courier New" w:cs="Courier New"/>
        </w:rPr>
        <w:t>(); // Обновляем отображение в таблице</w:t>
      </w:r>
    </w:p>
    <w:p w14:paraId="4FCED243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205FB">
        <w:rPr>
          <w:rFonts w:ascii="Courier New" w:hAnsi="Courier New" w:cs="Courier New"/>
        </w:rPr>
        <w:t>SaveData</w:t>
      </w:r>
      <w:proofErr w:type="spellEnd"/>
      <w:r w:rsidRPr="00A205FB">
        <w:rPr>
          <w:rFonts w:ascii="Courier New" w:hAnsi="Courier New" w:cs="Courier New"/>
        </w:rPr>
        <w:t>(</w:t>
      </w:r>
      <w:proofErr w:type="gramEnd"/>
      <w:r w:rsidRPr="00A205FB">
        <w:rPr>
          <w:rFonts w:ascii="Courier New" w:hAnsi="Courier New" w:cs="Courier New"/>
        </w:rPr>
        <w:t>); // Сохраняем обновленный JSON [</w:t>
      </w:r>
      <w:proofErr w:type="spellStart"/>
      <w:r w:rsidRPr="00A205FB">
        <w:rPr>
          <w:rFonts w:ascii="Courier New" w:hAnsi="Courier New" w:cs="Courier New"/>
        </w:rPr>
        <w:t>cite</w:t>
      </w:r>
      <w:proofErr w:type="spellEnd"/>
      <w:r w:rsidRPr="00A205FB">
        <w:rPr>
          <w:rFonts w:ascii="Courier New" w:hAnsi="Courier New" w:cs="Courier New"/>
        </w:rPr>
        <w:t>: 79]</w:t>
      </w:r>
    </w:p>
    <w:p w14:paraId="4C653AC4" w14:textId="77777777" w:rsidR="00A205FB" w:rsidRPr="00A205FB" w:rsidRDefault="00A205FB" w:rsidP="00A205FB">
      <w:pPr>
        <w:spacing w:line="360" w:lineRule="auto"/>
        <w:ind w:firstLine="709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    </w:t>
      </w:r>
      <w:proofErr w:type="spellStart"/>
      <w:r w:rsidRPr="00A205FB">
        <w:rPr>
          <w:rFonts w:ascii="Courier New" w:hAnsi="Courier New" w:cs="Courier New"/>
        </w:rPr>
        <w:t>MessageBox.Show</w:t>
      </w:r>
      <w:proofErr w:type="spellEnd"/>
      <w:r w:rsidRPr="00A205FB">
        <w:rPr>
          <w:rFonts w:ascii="Courier New" w:hAnsi="Courier New" w:cs="Courier New"/>
        </w:rPr>
        <w:t>("Статус обновлен!");</w:t>
      </w:r>
    </w:p>
    <w:p w14:paraId="73AB340C" w14:textId="628C56A7" w:rsidR="007E4659" w:rsidRDefault="00A205FB" w:rsidP="00A205FB">
      <w:pPr>
        <w:spacing w:line="360" w:lineRule="auto"/>
        <w:ind w:firstLine="709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}</w:t>
      </w:r>
    </w:p>
    <w:p w14:paraId="630C3CF1" w14:textId="77777777" w:rsidR="00A205FB" w:rsidRPr="00A205FB" w:rsidRDefault="00A205FB" w:rsidP="00A205FB">
      <w:pPr>
        <w:spacing w:line="360" w:lineRule="auto"/>
        <w:ind w:firstLine="709"/>
        <w:jc w:val="both"/>
        <w:rPr>
          <w:sz w:val="28"/>
          <w:szCs w:val="28"/>
        </w:rPr>
      </w:pPr>
    </w:p>
    <w:p w14:paraId="7A24EEE0" w14:textId="36256586" w:rsidR="006A428C" w:rsidRPr="00F80CA8" w:rsidRDefault="006A428C" w:rsidP="006A428C">
      <w:pPr>
        <w:spacing w:line="360" w:lineRule="auto"/>
        <w:ind w:firstLine="709"/>
        <w:jc w:val="both"/>
        <w:rPr>
          <w:sz w:val="28"/>
          <w:szCs w:val="28"/>
        </w:rPr>
      </w:pPr>
      <w:r w:rsidRPr="00BE4901">
        <w:rPr>
          <w:sz w:val="28"/>
          <w:szCs w:val="28"/>
          <w:highlight w:val="cyan"/>
        </w:rPr>
        <w:t>Листинг</w:t>
      </w:r>
      <w:r w:rsidR="00DC686D" w:rsidRPr="00F80CA8">
        <w:rPr>
          <w:sz w:val="28"/>
          <w:szCs w:val="28"/>
          <w:highlight w:val="cyan"/>
        </w:rPr>
        <w:t xml:space="preserve"> </w:t>
      </w:r>
      <w:proofErr w:type="gramStart"/>
      <w:r w:rsidR="00A205FB" w:rsidRPr="00F80CA8">
        <w:rPr>
          <w:sz w:val="28"/>
          <w:szCs w:val="28"/>
          <w:highlight w:val="cyan"/>
        </w:rPr>
        <w:t>№(</w:t>
      </w:r>
      <w:proofErr w:type="gramEnd"/>
      <w:r w:rsidR="00A205FB" w:rsidRPr="00F80CA8">
        <w:rPr>
          <w:sz w:val="28"/>
          <w:szCs w:val="28"/>
          <w:highlight w:val="cyan"/>
        </w:rPr>
        <w:t>)</w:t>
      </w:r>
      <w:r w:rsidR="00DC686D" w:rsidRPr="00F80CA8">
        <w:rPr>
          <w:sz w:val="28"/>
          <w:szCs w:val="28"/>
        </w:rPr>
        <w:t xml:space="preserve"> </w:t>
      </w:r>
      <w:r w:rsidRPr="00F80CA8">
        <w:rPr>
          <w:sz w:val="28"/>
          <w:szCs w:val="28"/>
        </w:rPr>
        <w:t>–</w:t>
      </w:r>
      <w:r w:rsidR="00DC686D" w:rsidRPr="00F80CA8">
        <w:rPr>
          <w:sz w:val="28"/>
          <w:szCs w:val="28"/>
        </w:rPr>
        <w:t xml:space="preserve"> </w:t>
      </w:r>
      <w:r>
        <w:rPr>
          <w:sz w:val="28"/>
          <w:szCs w:val="28"/>
        </w:rPr>
        <w:t>Удаление</w:t>
      </w:r>
      <w:r w:rsidR="00DC686D" w:rsidRPr="00F80CA8">
        <w:rPr>
          <w:sz w:val="28"/>
          <w:szCs w:val="28"/>
        </w:rPr>
        <w:t xml:space="preserve"> </w:t>
      </w:r>
      <w:r w:rsidR="00A205FB">
        <w:rPr>
          <w:sz w:val="28"/>
          <w:szCs w:val="28"/>
        </w:rPr>
        <w:t>заказа</w:t>
      </w:r>
      <w:r w:rsidR="00A205FB" w:rsidRPr="00F80CA8">
        <w:rPr>
          <w:sz w:val="28"/>
          <w:szCs w:val="28"/>
        </w:rPr>
        <w:t xml:space="preserve"> </w:t>
      </w:r>
      <w:r w:rsidR="00A205FB">
        <w:rPr>
          <w:sz w:val="28"/>
          <w:szCs w:val="28"/>
        </w:rPr>
        <w:t>клиента</w:t>
      </w:r>
    </w:p>
    <w:p w14:paraId="2D227BC6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A205FB">
        <w:rPr>
          <w:rFonts w:ascii="Courier New" w:hAnsi="Courier New" w:cs="Courier New"/>
          <w:lang w:val="en-US"/>
        </w:rPr>
        <w:t>btnDelete_</w:t>
      </w:r>
      <w:proofErr w:type="gramStart"/>
      <w:r w:rsidRPr="00A205FB">
        <w:rPr>
          <w:rFonts w:ascii="Courier New" w:hAnsi="Courier New" w:cs="Courier New"/>
          <w:lang w:val="en-US"/>
        </w:rPr>
        <w:t>Click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 xml:space="preserve">object sender, </w:t>
      </w:r>
      <w:proofErr w:type="spellStart"/>
      <w:r w:rsidRPr="00A205FB">
        <w:rPr>
          <w:rFonts w:ascii="Courier New" w:hAnsi="Courier New" w:cs="Courier New"/>
          <w:lang w:val="en-US"/>
        </w:rPr>
        <w:t>EventArgs</w:t>
      </w:r>
      <w:proofErr w:type="spellEnd"/>
      <w:r w:rsidRPr="00A205FB">
        <w:rPr>
          <w:rFonts w:ascii="Courier New" w:hAnsi="Courier New" w:cs="Courier New"/>
          <w:lang w:val="en-US"/>
        </w:rPr>
        <w:t xml:space="preserve"> e)</w:t>
      </w:r>
    </w:p>
    <w:p w14:paraId="1EF31CA5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>{</w:t>
      </w:r>
    </w:p>
    <w:p w14:paraId="6F9EA4E1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dgvOrders.CurrentRow</w:t>
      </w:r>
      <w:proofErr w:type="spellEnd"/>
      <w:r w:rsidRPr="00A205FB">
        <w:rPr>
          <w:rFonts w:ascii="Courier New" w:hAnsi="Courier New" w:cs="Courier New"/>
          <w:lang w:val="en-US"/>
        </w:rPr>
        <w:t xml:space="preserve"> !</w:t>
      </w:r>
      <w:proofErr w:type="gramEnd"/>
      <w:r w:rsidRPr="00A205FB">
        <w:rPr>
          <w:rFonts w:ascii="Courier New" w:hAnsi="Courier New" w:cs="Courier New"/>
          <w:lang w:val="en-US"/>
        </w:rPr>
        <w:t>= null)</w:t>
      </w:r>
    </w:p>
    <w:p w14:paraId="34283BC2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{</w:t>
      </w:r>
    </w:p>
    <w:p w14:paraId="06894A3C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var order = (Order)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dgvOrders.CurrentRow.DataBoundItem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>;</w:t>
      </w:r>
    </w:p>
    <w:p w14:paraId="5BF1A195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orders.Remove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>(order);</w:t>
      </w:r>
    </w:p>
    <w:p w14:paraId="5FD0BD66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SaveData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>);</w:t>
      </w:r>
    </w:p>
    <w:p w14:paraId="65FEDDF3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UpdateRevenue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>);</w:t>
      </w:r>
    </w:p>
    <w:p w14:paraId="7D95A2B1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r w:rsidRPr="00A205FB">
        <w:rPr>
          <w:rFonts w:ascii="Courier New" w:hAnsi="Courier New" w:cs="Courier New"/>
        </w:rPr>
        <w:t>}</w:t>
      </w:r>
    </w:p>
    <w:p w14:paraId="6766381B" w14:textId="708F6452" w:rsidR="007E4659" w:rsidRPr="00F0598E" w:rsidRDefault="00A205FB" w:rsidP="00A205FB">
      <w:pPr>
        <w:spacing w:line="360" w:lineRule="auto"/>
        <w:ind w:firstLine="709"/>
        <w:jc w:val="both"/>
        <w:rPr>
          <w:sz w:val="28"/>
          <w:szCs w:val="28"/>
        </w:rPr>
      </w:pPr>
      <w:r w:rsidRPr="00A205FB">
        <w:rPr>
          <w:rFonts w:ascii="Courier New" w:hAnsi="Courier New" w:cs="Courier New"/>
        </w:rPr>
        <w:t>}</w:t>
      </w:r>
    </w:p>
    <w:p w14:paraId="34B82B6E" w14:textId="77777777" w:rsidR="00F12B22" w:rsidRDefault="00F12B22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75C56AB3" w14:textId="35CAA423" w:rsidR="00A205FB" w:rsidRDefault="00A205FB" w:rsidP="00803256">
      <w:pPr>
        <w:spacing w:line="360" w:lineRule="auto"/>
        <w:ind w:firstLine="709"/>
        <w:jc w:val="both"/>
        <w:rPr>
          <w:sz w:val="28"/>
          <w:szCs w:val="28"/>
        </w:rPr>
      </w:pPr>
      <w:r w:rsidRPr="00BE4901">
        <w:rPr>
          <w:sz w:val="28"/>
          <w:szCs w:val="28"/>
          <w:highlight w:val="cyan"/>
        </w:rPr>
        <w:lastRenderedPageBreak/>
        <w:t xml:space="preserve">Листинг </w:t>
      </w:r>
      <w:proofErr w:type="gramStart"/>
      <w:r w:rsidRPr="00BE4901">
        <w:rPr>
          <w:sz w:val="28"/>
          <w:szCs w:val="28"/>
          <w:highlight w:val="cyan"/>
        </w:rPr>
        <w:t>№(</w:t>
      </w:r>
      <w:proofErr w:type="gramEnd"/>
      <w:r w:rsidRPr="00BE4901">
        <w:rPr>
          <w:sz w:val="28"/>
          <w:szCs w:val="28"/>
          <w:highlight w:val="cyan"/>
        </w:rPr>
        <w:t>)</w:t>
      </w:r>
      <w:r>
        <w:rPr>
          <w:sz w:val="28"/>
          <w:szCs w:val="28"/>
        </w:rPr>
        <w:t xml:space="preserve"> – Добавление и расчет стоимости заказов.</w:t>
      </w:r>
    </w:p>
    <w:p w14:paraId="729BBDE8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A205FB">
        <w:rPr>
          <w:rFonts w:ascii="Courier New" w:hAnsi="Courier New" w:cs="Courier New"/>
          <w:lang w:val="en-US"/>
        </w:rPr>
        <w:t>btnAdd_</w:t>
      </w:r>
      <w:proofErr w:type="gramStart"/>
      <w:r w:rsidRPr="00A205FB">
        <w:rPr>
          <w:rFonts w:ascii="Courier New" w:hAnsi="Courier New" w:cs="Courier New"/>
          <w:lang w:val="en-US"/>
        </w:rPr>
        <w:t>Click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 xml:space="preserve">object sender, </w:t>
      </w:r>
      <w:proofErr w:type="spellStart"/>
      <w:r w:rsidRPr="00A205FB">
        <w:rPr>
          <w:rFonts w:ascii="Courier New" w:hAnsi="Courier New" w:cs="Courier New"/>
          <w:lang w:val="en-US"/>
        </w:rPr>
        <w:t>EventArgs</w:t>
      </w:r>
      <w:proofErr w:type="spellEnd"/>
      <w:r w:rsidRPr="00A205FB">
        <w:rPr>
          <w:rFonts w:ascii="Courier New" w:hAnsi="Courier New" w:cs="Courier New"/>
          <w:lang w:val="en-US"/>
        </w:rPr>
        <w:t xml:space="preserve"> e)</w:t>
      </w:r>
    </w:p>
    <w:p w14:paraId="5BD14F23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>{</w:t>
      </w:r>
    </w:p>
    <w:p w14:paraId="07D5D440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string.IsNullOrEmpty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>(</w:t>
      </w:r>
      <w:proofErr w:type="spellStart"/>
      <w:r w:rsidRPr="00A205FB">
        <w:rPr>
          <w:rFonts w:ascii="Courier New" w:hAnsi="Courier New" w:cs="Courier New"/>
          <w:lang w:val="en-US"/>
        </w:rPr>
        <w:t>txtClientName.Text</w:t>
      </w:r>
      <w:proofErr w:type="spellEnd"/>
      <w:r w:rsidRPr="00A205FB">
        <w:rPr>
          <w:rFonts w:ascii="Courier New" w:hAnsi="Courier New" w:cs="Courier New"/>
          <w:lang w:val="en-US"/>
        </w:rPr>
        <w:t xml:space="preserve">) || </w:t>
      </w:r>
      <w:proofErr w:type="spellStart"/>
      <w:r w:rsidRPr="00A205FB">
        <w:rPr>
          <w:rFonts w:ascii="Courier New" w:hAnsi="Courier New" w:cs="Courier New"/>
          <w:lang w:val="en-US"/>
        </w:rPr>
        <w:t>cmbWashType.SelectedIndex</w:t>
      </w:r>
      <w:proofErr w:type="spellEnd"/>
      <w:r w:rsidRPr="00A205FB">
        <w:rPr>
          <w:rFonts w:ascii="Courier New" w:hAnsi="Courier New" w:cs="Courier New"/>
          <w:lang w:val="en-US"/>
        </w:rPr>
        <w:t xml:space="preserve"> == -1)</w:t>
      </w:r>
    </w:p>
    <w:p w14:paraId="313C4942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r w:rsidRPr="00A205FB">
        <w:rPr>
          <w:rFonts w:ascii="Courier New" w:hAnsi="Courier New" w:cs="Courier New"/>
        </w:rPr>
        <w:t>{</w:t>
      </w:r>
    </w:p>
    <w:p w14:paraId="70D330AE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 xml:space="preserve">        </w:t>
      </w:r>
      <w:proofErr w:type="spellStart"/>
      <w:r w:rsidRPr="00A205FB">
        <w:rPr>
          <w:rFonts w:ascii="Courier New" w:hAnsi="Courier New" w:cs="Courier New"/>
        </w:rPr>
        <w:t>MessageBox.Show</w:t>
      </w:r>
      <w:proofErr w:type="spellEnd"/>
      <w:r w:rsidRPr="00A205FB">
        <w:rPr>
          <w:rFonts w:ascii="Courier New" w:hAnsi="Courier New" w:cs="Courier New"/>
        </w:rPr>
        <w:t>("Заполните имя и выберите тип стирки!");</w:t>
      </w:r>
    </w:p>
    <w:p w14:paraId="70FF7CE4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</w:rPr>
        <w:t xml:space="preserve">        </w:t>
      </w:r>
      <w:r w:rsidRPr="00A205FB">
        <w:rPr>
          <w:rFonts w:ascii="Courier New" w:hAnsi="Courier New" w:cs="Courier New"/>
          <w:lang w:val="en-US"/>
        </w:rPr>
        <w:t>return;</w:t>
      </w:r>
    </w:p>
    <w:p w14:paraId="1467366F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}</w:t>
      </w:r>
    </w:p>
    <w:p w14:paraId="56A000B0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3473AE6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// </w:t>
      </w:r>
      <w:r w:rsidRPr="00A205FB">
        <w:rPr>
          <w:rFonts w:ascii="Courier New" w:hAnsi="Courier New" w:cs="Courier New"/>
        </w:rPr>
        <w:t>РАСЧЕТ</w:t>
      </w:r>
      <w:r w:rsidRPr="00A205FB">
        <w:rPr>
          <w:rFonts w:ascii="Courier New" w:hAnsi="Courier New" w:cs="Courier New"/>
          <w:lang w:val="en-US"/>
        </w:rPr>
        <w:t xml:space="preserve"> </w:t>
      </w:r>
      <w:r w:rsidRPr="00A205FB">
        <w:rPr>
          <w:rFonts w:ascii="Courier New" w:hAnsi="Courier New" w:cs="Courier New"/>
        </w:rPr>
        <w:t>СТОИМОСТИ</w:t>
      </w:r>
    </w:p>
    <w:p w14:paraId="6EAB7706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A205FB">
        <w:rPr>
          <w:rFonts w:ascii="Courier New" w:hAnsi="Courier New" w:cs="Courier New"/>
          <w:lang w:val="en-US"/>
        </w:rPr>
        <w:t>baseRate</w:t>
      </w:r>
      <w:proofErr w:type="spellEnd"/>
      <w:r w:rsidRPr="00A205FB">
        <w:rPr>
          <w:rFonts w:ascii="Courier New" w:hAnsi="Courier New" w:cs="Courier New"/>
          <w:lang w:val="en-US"/>
        </w:rPr>
        <w:t xml:space="preserve"> = 200; // </w:t>
      </w:r>
      <w:r w:rsidRPr="00A205FB">
        <w:rPr>
          <w:rFonts w:ascii="Courier New" w:hAnsi="Courier New" w:cs="Courier New"/>
        </w:rPr>
        <w:t>за</w:t>
      </w:r>
      <w:r w:rsidRPr="00A205FB">
        <w:rPr>
          <w:rFonts w:ascii="Courier New" w:hAnsi="Courier New" w:cs="Courier New"/>
          <w:lang w:val="en-US"/>
        </w:rPr>
        <w:t xml:space="preserve"> 1 </w:t>
      </w:r>
      <w:r w:rsidRPr="00A205FB">
        <w:rPr>
          <w:rFonts w:ascii="Courier New" w:hAnsi="Courier New" w:cs="Courier New"/>
        </w:rPr>
        <w:t>кг</w:t>
      </w:r>
    </w:p>
    <w:p w14:paraId="4302097B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double weight = (double)</w:t>
      </w:r>
      <w:proofErr w:type="spellStart"/>
      <w:r w:rsidRPr="00A205FB">
        <w:rPr>
          <w:rFonts w:ascii="Courier New" w:hAnsi="Courier New" w:cs="Courier New"/>
          <w:lang w:val="en-US"/>
        </w:rPr>
        <w:t>numWeight.Value</w:t>
      </w:r>
      <w:proofErr w:type="spellEnd"/>
      <w:r w:rsidRPr="00A205FB">
        <w:rPr>
          <w:rFonts w:ascii="Courier New" w:hAnsi="Courier New" w:cs="Courier New"/>
          <w:lang w:val="en-US"/>
        </w:rPr>
        <w:t>;</w:t>
      </w:r>
    </w:p>
    <w:p w14:paraId="40328787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double multiplier = 1.0;</w:t>
      </w:r>
    </w:p>
    <w:p w14:paraId="6D8629B2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EFA81D5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A205FB">
        <w:rPr>
          <w:rFonts w:ascii="Courier New" w:hAnsi="Courier New" w:cs="Courier New"/>
          <w:lang w:val="en-US"/>
        </w:rPr>
        <w:t>cmbWashType.Text</w:t>
      </w:r>
      <w:proofErr w:type="spellEnd"/>
      <w:r w:rsidRPr="00A205FB">
        <w:rPr>
          <w:rFonts w:ascii="Courier New" w:hAnsi="Courier New" w:cs="Courier New"/>
          <w:lang w:val="en-US"/>
        </w:rPr>
        <w:t xml:space="preserve"> == "</w:t>
      </w:r>
      <w:r w:rsidRPr="00A205FB">
        <w:rPr>
          <w:rFonts w:ascii="Courier New" w:hAnsi="Courier New" w:cs="Courier New"/>
        </w:rPr>
        <w:t>Грубая</w:t>
      </w:r>
      <w:r w:rsidRPr="00A205FB">
        <w:rPr>
          <w:rFonts w:ascii="Courier New" w:hAnsi="Courier New" w:cs="Courier New"/>
          <w:lang w:val="en-US"/>
        </w:rPr>
        <w:t>") multiplier = 1.5;</w:t>
      </w:r>
    </w:p>
    <w:p w14:paraId="7B539F11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A205FB">
        <w:rPr>
          <w:rFonts w:ascii="Courier New" w:hAnsi="Courier New" w:cs="Courier New"/>
          <w:lang w:val="en-US"/>
        </w:rPr>
        <w:t>cmbWashType.Text</w:t>
      </w:r>
      <w:proofErr w:type="spellEnd"/>
      <w:r w:rsidRPr="00A205FB">
        <w:rPr>
          <w:rFonts w:ascii="Courier New" w:hAnsi="Courier New" w:cs="Courier New"/>
          <w:lang w:val="en-US"/>
        </w:rPr>
        <w:t xml:space="preserve"> == "</w:t>
      </w:r>
      <w:r w:rsidRPr="00A205FB">
        <w:rPr>
          <w:rFonts w:ascii="Courier New" w:hAnsi="Courier New" w:cs="Courier New"/>
        </w:rPr>
        <w:t>Деликатная</w:t>
      </w:r>
      <w:r w:rsidRPr="00A205FB">
        <w:rPr>
          <w:rFonts w:ascii="Courier New" w:hAnsi="Courier New" w:cs="Courier New"/>
          <w:lang w:val="en-US"/>
        </w:rPr>
        <w:t>") multiplier = 1.3;</w:t>
      </w:r>
    </w:p>
    <w:p w14:paraId="520A5572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17CE36F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A205FB">
        <w:rPr>
          <w:rFonts w:ascii="Courier New" w:hAnsi="Courier New" w:cs="Courier New"/>
          <w:lang w:val="en-US"/>
        </w:rPr>
        <w:t>chemPrice</w:t>
      </w:r>
      <w:proofErr w:type="spellEnd"/>
      <w:r w:rsidRPr="00A205FB">
        <w:rPr>
          <w:rFonts w:ascii="Courier New" w:hAnsi="Courier New" w:cs="Courier New"/>
          <w:lang w:val="en-US"/>
        </w:rPr>
        <w:t xml:space="preserve"> = (</w:t>
      </w:r>
      <w:proofErr w:type="spellStart"/>
      <w:r w:rsidRPr="00A205FB">
        <w:rPr>
          <w:rFonts w:ascii="Courier New" w:hAnsi="Courier New" w:cs="Courier New"/>
          <w:lang w:val="en-US"/>
        </w:rPr>
        <w:t>cmbChemistry.Text</w:t>
      </w:r>
      <w:proofErr w:type="spellEnd"/>
      <w:r w:rsidRPr="00A205FB">
        <w:rPr>
          <w:rFonts w:ascii="Courier New" w:hAnsi="Courier New" w:cs="Courier New"/>
          <w:lang w:val="en-US"/>
        </w:rPr>
        <w:t xml:space="preserve"> == "</w:t>
      </w:r>
      <w:r w:rsidRPr="00A205FB">
        <w:rPr>
          <w:rFonts w:ascii="Courier New" w:hAnsi="Courier New" w:cs="Courier New"/>
        </w:rPr>
        <w:t>Растворитель</w:t>
      </w:r>
      <w:r w:rsidRPr="00A205FB">
        <w:rPr>
          <w:rFonts w:ascii="Courier New" w:hAnsi="Courier New" w:cs="Courier New"/>
          <w:lang w:val="en-US"/>
        </w:rPr>
        <w:t xml:space="preserve"> (</w:t>
      </w:r>
      <w:r w:rsidRPr="00A205FB">
        <w:rPr>
          <w:rFonts w:ascii="Courier New" w:hAnsi="Courier New" w:cs="Courier New"/>
        </w:rPr>
        <w:t>ПХЭ</w:t>
      </w:r>
      <w:r w:rsidRPr="00A205FB">
        <w:rPr>
          <w:rFonts w:ascii="Courier New" w:hAnsi="Courier New" w:cs="Courier New"/>
          <w:lang w:val="en-US"/>
        </w:rPr>
        <w:t>)"</w:t>
      </w:r>
      <w:proofErr w:type="gramStart"/>
      <w:r w:rsidRPr="00A205FB">
        <w:rPr>
          <w:rFonts w:ascii="Courier New" w:hAnsi="Courier New" w:cs="Courier New"/>
          <w:lang w:val="en-US"/>
        </w:rPr>
        <w:t>) ?</w:t>
      </w:r>
      <w:proofErr w:type="gramEnd"/>
      <w:r w:rsidRPr="00A205FB">
        <w:rPr>
          <w:rFonts w:ascii="Courier New" w:hAnsi="Courier New" w:cs="Courier New"/>
          <w:lang w:val="en-US"/>
        </w:rPr>
        <w:t xml:space="preserve"> </w:t>
      </w:r>
      <w:proofErr w:type="gramStart"/>
      <w:r w:rsidRPr="00A205FB">
        <w:rPr>
          <w:rFonts w:ascii="Courier New" w:hAnsi="Courier New" w:cs="Courier New"/>
          <w:lang w:val="en-US"/>
        </w:rPr>
        <w:t>300 :</w:t>
      </w:r>
      <w:proofErr w:type="gramEnd"/>
      <w:r w:rsidRPr="00A205FB">
        <w:rPr>
          <w:rFonts w:ascii="Courier New" w:hAnsi="Courier New" w:cs="Courier New"/>
          <w:lang w:val="en-US"/>
        </w:rPr>
        <w:t xml:space="preserve"> 50;</w:t>
      </w:r>
    </w:p>
    <w:p w14:paraId="5F2DFE2D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double total = (</w:t>
      </w:r>
      <w:proofErr w:type="spellStart"/>
      <w:r w:rsidRPr="00A205FB">
        <w:rPr>
          <w:rFonts w:ascii="Courier New" w:hAnsi="Courier New" w:cs="Courier New"/>
          <w:lang w:val="en-US"/>
        </w:rPr>
        <w:t>baseRate</w:t>
      </w:r>
      <w:proofErr w:type="spellEnd"/>
      <w:r w:rsidRPr="00A205FB">
        <w:rPr>
          <w:rFonts w:ascii="Courier New" w:hAnsi="Courier New" w:cs="Courier New"/>
          <w:lang w:val="en-US"/>
        </w:rPr>
        <w:t xml:space="preserve"> * weight * multiplier) + </w:t>
      </w:r>
      <w:proofErr w:type="spellStart"/>
      <w:r w:rsidRPr="00A205FB">
        <w:rPr>
          <w:rFonts w:ascii="Courier New" w:hAnsi="Courier New" w:cs="Courier New"/>
          <w:lang w:val="en-US"/>
        </w:rPr>
        <w:t>chemPrice</w:t>
      </w:r>
      <w:proofErr w:type="spellEnd"/>
      <w:r w:rsidRPr="00A205FB">
        <w:rPr>
          <w:rFonts w:ascii="Courier New" w:hAnsi="Courier New" w:cs="Courier New"/>
          <w:lang w:val="en-US"/>
        </w:rPr>
        <w:t>;</w:t>
      </w:r>
    </w:p>
    <w:p w14:paraId="027CF113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E390886" w14:textId="77777777" w:rsidR="00A205FB" w:rsidRPr="00F80CA8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r w:rsidRPr="00F80CA8">
        <w:rPr>
          <w:rFonts w:ascii="Courier New" w:hAnsi="Courier New" w:cs="Courier New"/>
          <w:lang w:val="en-US"/>
        </w:rPr>
        <w:t xml:space="preserve">var </w:t>
      </w:r>
      <w:proofErr w:type="spellStart"/>
      <w:r w:rsidRPr="00F80CA8">
        <w:rPr>
          <w:rFonts w:ascii="Courier New" w:hAnsi="Courier New" w:cs="Courier New"/>
          <w:lang w:val="en-US"/>
        </w:rPr>
        <w:t>newOrder</w:t>
      </w:r>
      <w:proofErr w:type="spellEnd"/>
      <w:r w:rsidRPr="00F80CA8">
        <w:rPr>
          <w:rFonts w:ascii="Courier New" w:hAnsi="Courier New" w:cs="Courier New"/>
          <w:lang w:val="en-US"/>
        </w:rPr>
        <w:t xml:space="preserve"> = new Order</w:t>
      </w:r>
    </w:p>
    <w:p w14:paraId="3D08AD03" w14:textId="77777777" w:rsidR="00A205FB" w:rsidRPr="00F80CA8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0CA8">
        <w:rPr>
          <w:rFonts w:ascii="Courier New" w:hAnsi="Courier New" w:cs="Courier New"/>
          <w:lang w:val="en-US"/>
        </w:rPr>
        <w:t xml:space="preserve">    {</w:t>
      </w:r>
    </w:p>
    <w:p w14:paraId="10E21CA4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0CA8">
        <w:rPr>
          <w:rFonts w:ascii="Courier New" w:hAnsi="Courier New" w:cs="Courier New"/>
          <w:lang w:val="en-US"/>
        </w:rPr>
        <w:t xml:space="preserve">        </w:t>
      </w:r>
      <w:r w:rsidRPr="00A205FB">
        <w:rPr>
          <w:rFonts w:ascii="Courier New" w:hAnsi="Courier New" w:cs="Courier New"/>
          <w:lang w:val="en-US"/>
        </w:rPr>
        <w:t xml:space="preserve">Id =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orders.Count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 xml:space="preserve"> &gt; 0 ? </w:t>
      </w:r>
      <w:proofErr w:type="spellStart"/>
      <w:r w:rsidRPr="00A205FB">
        <w:rPr>
          <w:rFonts w:ascii="Courier New" w:hAnsi="Courier New" w:cs="Courier New"/>
          <w:lang w:val="en-US"/>
        </w:rPr>
        <w:t>orders.Max</w:t>
      </w:r>
      <w:proofErr w:type="spellEnd"/>
      <w:r w:rsidRPr="00A205FB">
        <w:rPr>
          <w:rFonts w:ascii="Courier New" w:hAnsi="Courier New" w:cs="Courier New"/>
          <w:lang w:val="en-US"/>
        </w:rPr>
        <w:t xml:space="preserve">(x =&gt; </w:t>
      </w:r>
      <w:proofErr w:type="spellStart"/>
      <w:r w:rsidRPr="00A205FB">
        <w:rPr>
          <w:rFonts w:ascii="Courier New" w:hAnsi="Courier New" w:cs="Courier New"/>
          <w:lang w:val="en-US"/>
        </w:rPr>
        <w:t>x.Id</w:t>
      </w:r>
      <w:proofErr w:type="spellEnd"/>
      <w:r w:rsidRPr="00A205FB">
        <w:rPr>
          <w:rFonts w:ascii="Courier New" w:hAnsi="Courier New" w:cs="Courier New"/>
          <w:lang w:val="en-US"/>
        </w:rPr>
        <w:t>) + 1 : 1,</w:t>
      </w:r>
    </w:p>
    <w:p w14:paraId="4D717D2B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205FB">
        <w:rPr>
          <w:rFonts w:ascii="Courier New" w:hAnsi="Courier New" w:cs="Courier New"/>
          <w:lang w:val="en-US"/>
        </w:rPr>
        <w:t>ClientName</w:t>
      </w:r>
      <w:proofErr w:type="spellEnd"/>
      <w:r w:rsidRPr="00A205FB">
        <w:rPr>
          <w:rFonts w:ascii="Courier New" w:hAnsi="Courier New" w:cs="Courier New"/>
          <w:lang w:val="en-US"/>
        </w:rPr>
        <w:t xml:space="preserve"> = </w:t>
      </w:r>
      <w:proofErr w:type="spellStart"/>
      <w:r w:rsidRPr="00A205FB">
        <w:rPr>
          <w:rFonts w:ascii="Courier New" w:hAnsi="Courier New" w:cs="Courier New"/>
          <w:lang w:val="en-US"/>
        </w:rPr>
        <w:t>txtClientName.Text</w:t>
      </w:r>
      <w:proofErr w:type="spellEnd"/>
      <w:r w:rsidRPr="00A205FB">
        <w:rPr>
          <w:rFonts w:ascii="Courier New" w:hAnsi="Courier New" w:cs="Courier New"/>
          <w:lang w:val="en-US"/>
        </w:rPr>
        <w:t>,</w:t>
      </w:r>
    </w:p>
    <w:p w14:paraId="15DBC04D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Weight = weight,</w:t>
      </w:r>
    </w:p>
    <w:p w14:paraId="2A6D101B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205FB">
        <w:rPr>
          <w:rFonts w:ascii="Courier New" w:hAnsi="Courier New" w:cs="Courier New"/>
          <w:lang w:val="en-US"/>
        </w:rPr>
        <w:t>WashType</w:t>
      </w:r>
      <w:proofErr w:type="spellEnd"/>
      <w:r w:rsidRPr="00A205FB">
        <w:rPr>
          <w:rFonts w:ascii="Courier New" w:hAnsi="Courier New" w:cs="Courier New"/>
          <w:lang w:val="en-US"/>
        </w:rPr>
        <w:t xml:space="preserve"> = </w:t>
      </w:r>
      <w:proofErr w:type="spellStart"/>
      <w:r w:rsidRPr="00A205FB">
        <w:rPr>
          <w:rFonts w:ascii="Courier New" w:hAnsi="Courier New" w:cs="Courier New"/>
          <w:lang w:val="en-US"/>
        </w:rPr>
        <w:t>cmbWashType.Text</w:t>
      </w:r>
      <w:proofErr w:type="spellEnd"/>
      <w:r w:rsidRPr="00A205FB">
        <w:rPr>
          <w:rFonts w:ascii="Courier New" w:hAnsi="Courier New" w:cs="Courier New"/>
          <w:lang w:val="en-US"/>
        </w:rPr>
        <w:t>,</w:t>
      </w:r>
    </w:p>
    <w:p w14:paraId="350FB63F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Chemistry = </w:t>
      </w:r>
      <w:proofErr w:type="spellStart"/>
      <w:r w:rsidRPr="00A205FB">
        <w:rPr>
          <w:rFonts w:ascii="Courier New" w:hAnsi="Courier New" w:cs="Courier New"/>
          <w:lang w:val="en-US"/>
        </w:rPr>
        <w:t>cmbChemistry.Text</w:t>
      </w:r>
      <w:proofErr w:type="spellEnd"/>
      <w:r w:rsidRPr="00A205FB">
        <w:rPr>
          <w:rFonts w:ascii="Courier New" w:hAnsi="Courier New" w:cs="Courier New"/>
          <w:lang w:val="en-US"/>
        </w:rPr>
        <w:t>,</w:t>
      </w:r>
    </w:p>
    <w:p w14:paraId="36CF71F1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Status = </w:t>
      </w:r>
      <w:proofErr w:type="spellStart"/>
      <w:r w:rsidRPr="00A205FB">
        <w:rPr>
          <w:rFonts w:ascii="Courier New" w:hAnsi="Courier New" w:cs="Courier New"/>
          <w:lang w:val="en-US"/>
        </w:rPr>
        <w:t>cmbStatus.Text</w:t>
      </w:r>
      <w:proofErr w:type="spellEnd"/>
      <w:r w:rsidRPr="00A205FB">
        <w:rPr>
          <w:rFonts w:ascii="Courier New" w:hAnsi="Courier New" w:cs="Courier New"/>
          <w:lang w:val="en-US"/>
        </w:rPr>
        <w:t>,</w:t>
      </w:r>
    </w:p>
    <w:p w14:paraId="4F530956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205FB">
        <w:rPr>
          <w:rFonts w:ascii="Courier New" w:hAnsi="Courier New" w:cs="Courier New"/>
          <w:lang w:val="en-US"/>
        </w:rPr>
        <w:t>TotalPrice</w:t>
      </w:r>
      <w:proofErr w:type="spellEnd"/>
      <w:r w:rsidRPr="00A205FB">
        <w:rPr>
          <w:rFonts w:ascii="Courier New" w:hAnsi="Courier New" w:cs="Courier New"/>
          <w:lang w:val="en-US"/>
        </w:rPr>
        <w:t xml:space="preserve"> = total,</w:t>
      </w:r>
    </w:p>
    <w:p w14:paraId="3F99F977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205FB">
        <w:rPr>
          <w:rFonts w:ascii="Courier New" w:hAnsi="Courier New" w:cs="Courier New"/>
          <w:lang w:val="en-US"/>
        </w:rPr>
        <w:t>OrderDate</w:t>
      </w:r>
      <w:proofErr w:type="spellEnd"/>
      <w:r w:rsidRPr="00A205F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DateTime.Now.ToString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>("</w:t>
      </w:r>
      <w:proofErr w:type="spellStart"/>
      <w:r w:rsidRPr="00A205FB">
        <w:rPr>
          <w:rFonts w:ascii="Courier New" w:hAnsi="Courier New" w:cs="Courier New"/>
          <w:lang w:val="en-US"/>
        </w:rPr>
        <w:t>dd.MM.yyyy</w:t>
      </w:r>
      <w:proofErr w:type="spellEnd"/>
      <w:r w:rsidRPr="00A205FB">
        <w:rPr>
          <w:rFonts w:ascii="Courier New" w:hAnsi="Courier New" w:cs="Courier New"/>
          <w:lang w:val="en-US"/>
        </w:rPr>
        <w:t xml:space="preserve"> </w:t>
      </w:r>
      <w:proofErr w:type="spellStart"/>
      <w:r w:rsidRPr="00A205FB">
        <w:rPr>
          <w:rFonts w:ascii="Courier New" w:hAnsi="Courier New" w:cs="Courier New"/>
          <w:lang w:val="en-US"/>
        </w:rPr>
        <w:t>HH:mm</w:t>
      </w:r>
      <w:proofErr w:type="spellEnd"/>
      <w:r w:rsidRPr="00A205FB">
        <w:rPr>
          <w:rFonts w:ascii="Courier New" w:hAnsi="Courier New" w:cs="Courier New"/>
          <w:lang w:val="en-US"/>
        </w:rPr>
        <w:t>")</w:t>
      </w:r>
    </w:p>
    <w:p w14:paraId="1104202D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lastRenderedPageBreak/>
        <w:t xml:space="preserve">    };</w:t>
      </w:r>
    </w:p>
    <w:p w14:paraId="66531EEF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D6A6B2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orders.Add</w:t>
      </w:r>
      <w:proofErr w:type="spellEnd"/>
      <w:proofErr w:type="gramEnd"/>
      <w:r w:rsidRPr="00A205FB">
        <w:rPr>
          <w:rFonts w:ascii="Courier New" w:hAnsi="Courier New" w:cs="Courier New"/>
          <w:lang w:val="en-US"/>
        </w:rPr>
        <w:t>(</w:t>
      </w:r>
      <w:proofErr w:type="spellStart"/>
      <w:r w:rsidRPr="00A205FB">
        <w:rPr>
          <w:rFonts w:ascii="Courier New" w:hAnsi="Courier New" w:cs="Courier New"/>
          <w:lang w:val="en-US"/>
        </w:rPr>
        <w:t>newOrder</w:t>
      </w:r>
      <w:proofErr w:type="spellEnd"/>
      <w:r w:rsidRPr="00A205FB">
        <w:rPr>
          <w:rFonts w:ascii="Courier New" w:hAnsi="Courier New" w:cs="Courier New"/>
          <w:lang w:val="en-US"/>
        </w:rPr>
        <w:t>);</w:t>
      </w:r>
    </w:p>
    <w:p w14:paraId="4EC5B568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SaveData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>);</w:t>
      </w:r>
    </w:p>
    <w:p w14:paraId="11CD4035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205FB">
        <w:rPr>
          <w:rFonts w:ascii="Courier New" w:hAnsi="Courier New" w:cs="Courier New"/>
          <w:lang w:val="en-US"/>
        </w:rPr>
        <w:t>UpdateRevenue</w:t>
      </w:r>
      <w:proofErr w:type="spellEnd"/>
      <w:r w:rsidRPr="00A205FB">
        <w:rPr>
          <w:rFonts w:ascii="Courier New" w:hAnsi="Courier New" w:cs="Courier New"/>
          <w:lang w:val="en-US"/>
        </w:rPr>
        <w:t>(</w:t>
      </w:r>
      <w:proofErr w:type="gramEnd"/>
      <w:r w:rsidRPr="00A205FB">
        <w:rPr>
          <w:rFonts w:ascii="Courier New" w:hAnsi="Courier New" w:cs="Courier New"/>
          <w:lang w:val="en-US"/>
        </w:rPr>
        <w:t>);</w:t>
      </w:r>
    </w:p>
    <w:p w14:paraId="0A24FA8A" w14:textId="77777777" w:rsidR="00A205FB" w:rsidRP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  <w:lang w:val="en-US"/>
        </w:rPr>
        <w:t xml:space="preserve">    </w:t>
      </w:r>
      <w:proofErr w:type="spellStart"/>
      <w:r w:rsidRPr="00A205FB">
        <w:rPr>
          <w:rFonts w:ascii="Courier New" w:hAnsi="Courier New" w:cs="Courier New"/>
        </w:rPr>
        <w:t>PrintCheck</w:t>
      </w:r>
      <w:proofErr w:type="spellEnd"/>
      <w:r w:rsidRPr="00A205FB">
        <w:rPr>
          <w:rFonts w:ascii="Courier New" w:hAnsi="Courier New" w:cs="Courier New"/>
        </w:rPr>
        <w:t>(</w:t>
      </w:r>
      <w:proofErr w:type="spellStart"/>
      <w:r w:rsidRPr="00A205FB">
        <w:rPr>
          <w:rFonts w:ascii="Courier New" w:hAnsi="Courier New" w:cs="Courier New"/>
        </w:rPr>
        <w:t>newOrder</w:t>
      </w:r>
      <w:proofErr w:type="spellEnd"/>
      <w:r w:rsidRPr="00A205FB">
        <w:rPr>
          <w:rFonts w:ascii="Courier New" w:hAnsi="Courier New" w:cs="Courier New"/>
        </w:rPr>
        <w:t>); // Выставляем чек</w:t>
      </w:r>
    </w:p>
    <w:p w14:paraId="0AFA5E3B" w14:textId="47AC25F9" w:rsidR="00A205FB" w:rsidRDefault="00A205FB" w:rsidP="00A205FB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A205FB">
        <w:rPr>
          <w:rFonts w:ascii="Courier New" w:hAnsi="Courier New" w:cs="Courier New"/>
        </w:rPr>
        <w:t>}</w:t>
      </w:r>
    </w:p>
    <w:p w14:paraId="2E589A6F" w14:textId="77777777" w:rsidR="00A205FB" w:rsidRPr="00A205FB" w:rsidRDefault="00A205FB" w:rsidP="00A205FB">
      <w:pPr>
        <w:spacing w:line="360" w:lineRule="auto"/>
        <w:ind w:firstLine="709"/>
        <w:jc w:val="both"/>
        <w:rPr>
          <w:sz w:val="28"/>
          <w:szCs w:val="28"/>
        </w:rPr>
      </w:pPr>
    </w:p>
    <w:p w14:paraId="2A1DE1C1" w14:textId="7D4998BD" w:rsidR="00A205FB" w:rsidRDefault="00A205FB" w:rsidP="00A205FB">
      <w:pPr>
        <w:spacing w:line="360" w:lineRule="auto"/>
        <w:ind w:firstLine="709"/>
        <w:jc w:val="both"/>
        <w:rPr>
          <w:sz w:val="28"/>
          <w:szCs w:val="28"/>
        </w:rPr>
      </w:pPr>
      <w:r w:rsidRPr="00BE4901">
        <w:rPr>
          <w:sz w:val="28"/>
          <w:szCs w:val="28"/>
          <w:highlight w:val="cyan"/>
        </w:rPr>
        <w:t xml:space="preserve">Листинг </w:t>
      </w:r>
      <w:proofErr w:type="gramStart"/>
      <w:r w:rsidRPr="00BE4901">
        <w:rPr>
          <w:sz w:val="28"/>
          <w:szCs w:val="28"/>
          <w:highlight w:val="cyan"/>
        </w:rPr>
        <w:t>№(</w:t>
      </w:r>
      <w:proofErr w:type="gramEnd"/>
      <w:r w:rsidRPr="00BE4901">
        <w:rPr>
          <w:sz w:val="28"/>
          <w:szCs w:val="28"/>
          <w:highlight w:val="cyan"/>
        </w:rPr>
        <w:t>)</w:t>
      </w:r>
      <w:r>
        <w:rPr>
          <w:sz w:val="28"/>
          <w:szCs w:val="28"/>
        </w:rPr>
        <w:t xml:space="preserve"> – Выставление чека</w:t>
      </w:r>
    </w:p>
    <w:p w14:paraId="1171F11F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0CA8">
        <w:rPr>
          <w:rFonts w:ascii="Courier New" w:hAnsi="Courier New" w:cs="Courier New"/>
        </w:rPr>
        <w:t xml:space="preserve">        </w:t>
      </w:r>
      <w:r w:rsidRPr="00BE4901">
        <w:rPr>
          <w:rFonts w:ascii="Courier New" w:hAnsi="Courier New" w:cs="Courier New"/>
          <w:lang w:val="en-US"/>
        </w:rPr>
        <w:t xml:space="preserve">private void 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PrintCheck</w:t>
      </w:r>
      <w:proofErr w:type="spellEnd"/>
      <w:r w:rsidRPr="00BE4901">
        <w:rPr>
          <w:rFonts w:ascii="Courier New" w:hAnsi="Courier New" w:cs="Courier New"/>
          <w:lang w:val="en-US"/>
        </w:rPr>
        <w:t>(</w:t>
      </w:r>
      <w:proofErr w:type="gramEnd"/>
      <w:r w:rsidRPr="00BE4901">
        <w:rPr>
          <w:rFonts w:ascii="Courier New" w:hAnsi="Courier New" w:cs="Courier New"/>
          <w:lang w:val="en-US"/>
        </w:rPr>
        <w:t>Order order)</w:t>
      </w:r>
    </w:p>
    <w:p w14:paraId="5B3BEA3B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{</w:t>
      </w:r>
    </w:p>
    <w:p w14:paraId="2495CD93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BE4901">
        <w:rPr>
          <w:rFonts w:ascii="Courier New" w:hAnsi="Courier New" w:cs="Courier New"/>
          <w:lang w:val="en-US"/>
        </w:rPr>
        <w:t>fileName</w:t>
      </w:r>
      <w:proofErr w:type="spellEnd"/>
      <w:r w:rsidRPr="00BE4901">
        <w:rPr>
          <w:rFonts w:ascii="Courier New" w:hAnsi="Courier New" w:cs="Courier New"/>
          <w:lang w:val="en-US"/>
        </w:rPr>
        <w:t xml:space="preserve"> = $"Check_{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order.Id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>}.txt";</w:t>
      </w:r>
    </w:p>
    <w:p w14:paraId="21FC48B6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BE4901">
        <w:rPr>
          <w:rFonts w:ascii="Courier New" w:hAnsi="Courier New" w:cs="Courier New"/>
          <w:lang w:val="en-US"/>
        </w:rPr>
        <w:t>checkContent</w:t>
      </w:r>
      <w:proofErr w:type="spellEnd"/>
      <w:r w:rsidRPr="00BE4901">
        <w:rPr>
          <w:rFonts w:ascii="Courier New" w:hAnsi="Courier New" w:cs="Courier New"/>
          <w:lang w:val="en-US"/>
        </w:rPr>
        <w:t xml:space="preserve"> = $@"</w:t>
      </w:r>
    </w:p>
    <w:p w14:paraId="667E2C75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========= </w:t>
      </w:r>
      <w:r w:rsidRPr="00BE4901">
        <w:rPr>
          <w:rFonts w:ascii="Courier New" w:hAnsi="Courier New" w:cs="Courier New"/>
        </w:rPr>
        <w:t>ХИМЧИСТКА</w:t>
      </w:r>
      <w:r w:rsidRPr="00BE4901">
        <w:rPr>
          <w:rFonts w:ascii="Courier New" w:hAnsi="Courier New" w:cs="Courier New"/>
          <w:lang w:val="en-US"/>
        </w:rPr>
        <w:t xml:space="preserve"> =========</w:t>
      </w:r>
    </w:p>
    <w:p w14:paraId="117C6324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Квитанция</w:t>
      </w:r>
      <w:r w:rsidRPr="00BE4901">
        <w:rPr>
          <w:rFonts w:ascii="Courier New" w:hAnsi="Courier New" w:cs="Courier New"/>
          <w:lang w:val="en-US"/>
        </w:rPr>
        <w:t xml:space="preserve"> №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order.Id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>}</w:t>
      </w:r>
    </w:p>
    <w:p w14:paraId="6BF41F5D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Дата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order.OrderDate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>}</w:t>
      </w:r>
    </w:p>
    <w:p w14:paraId="0F6410F9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Клиент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order.ClientName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>}</w:t>
      </w:r>
    </w:p>
    <w:p w14:paraId="0CEBE060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>-----------------------------</w:t>
      </w:r>
    </w:p>
    <w:p w14:paraId="500B7407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Вес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order.Weight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 xml:space="preserve">} </w:t>
      </w:r>
      <w:r w:rsidRPr="00BE4901">
        <w:rPr>
          <w:rFonts w:ascii="Courier New" w:hAnsi="Courier New" w:cs="Courier New"/>
        </w:rPr>
        <w:t>кг</w:t>
      </w:r>
    </w:p>
    <w:p w14:paraId="626F1060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Тип</w:t>
      </w:r>
      <w:r w:rsidRPr="00BE4901">
        <w:rPr>
          <w:rFonts w:ascii="Courier New" w:hAnsi="Courier New" w:cs="Courier New"/>
          <w:lang w:val="en-US"/>
        </w:rPr>
        <w:t xml:space="preserve"> </w:t>
      </w:r>
      <w:r w:rsidRPr="00BE4901">
        <w:rPr>
          <w:rFonts w:ascii="Courier New" w:hAnsi="Courier New" w:cs="Courier New"/>
        </w:rPr>
        <w:t>стирки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order.WashType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>}</w:t>
      </w:r>
    </w:p>
    <w:p w14:paraId="59D418ED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Химия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order.Chemistry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>}</w:t>
      </w:r>
    </w:p>
    <w:p w14:paraId="38CD2513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>-----------------------------</w:t>
      </w:r>
    </w:p>
    <w:p w14:paraId="31140FBD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ИТОГО</w:t>
      </w:r>
      <w:r w:rsidRPr="00BE4901">
        <w:rPr>
          <w:rFonts w:ascii="Courier New" w:hAnsi="Courier New" w:cs="Courier New"/>
          <w:lang w:val="en-US"/>
        </w:rPr>
        <w:t xml:space="preserve"> </w:t>
      </w:r>
      <w:r w:rsidRPr="00BE4901">
        <w:rPr>
          <w:rFonts w:ascii="Courier New" w:hAnsi="Courier New" w:cs="Courier New"/>
        </w:rPr>
        <w:t>К</w:t>
      </w:r>
      <w:r w:rsidRPr="00BE4901">
        <w:rPr>
          <w:rFonts w:ascii="Courier New" w:hAnsi="Courier New" w:cs="Courier New"/>
          <w:lang w:val="en-US"/>
        </w:rPr>
        <w:t xml:space="preserve"> </w:t>
      </w:r>
      <w:r w:rsidRPr="00BE4901">
        <w:rPr>
          <w:rFonts w:ascii="Courier New" w:hAnsi="Courier New" w:cs="Courier New"/>
        </w:rPr>
        <w:t>ОПЛАТЕ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order.TotalPrice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 xml:space="preserve">} </w:t>
      </w:r>
      <w:proofErr w:type="spellStart"/>
      <w:r w:rsidRPr="00BE4901">
        <w:rPr>
          <w:rFonts w:ascii="Courier New" w:hAnsi="Courier New" w:cs="Courier New"/>
        </w:rPr>
        <w:t>руб</w:t>
      </w:r>
      <w:proofErr w:type="spellEnd"/>
      <w:r w:rsidRPr="00BE4901">
        <w:rPr>
          <w:rFonts w:ascii="Courier New" w:hAnsi="Courier New" w:cs="Courier New"/>
          <w:lang w:val="en-US"/>
        </w:rPr>
        <w:t>.</w:t>
      </w:r>
    </w:p>
    <w:p w14:paraId="69AC8439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</w:rPr>
        <w:t>Статус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order.Status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>}</w:t>
      </w:r>
    </w:p>
    <w:p w14:paraId="1A597240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>=============================";</w:t>
      </w:r>
    </w:p>
    <w:p w14:paraId="7480B82B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9264F4C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E4901">
        <w:rPr>
          <w:rFonts w:ascii="Courier New" w:hAnsi="Courier New" w:cs="Courier New"/>
          <w:lang w:val="en-US"/>
        </w:rPr>
        <w:t>File.WriteAllText</w:t>
      </w:r>
      <w:proofErr w:type="spellEnd"/>
      <w:r w:rsidRPr="00BE4901">
        <w:rPr>
          <w:rFonts w:ascii="Courier New" w:hAnsi="Courier New" w:cs="Courier New"/>
          <w:lang w:val="en-US"/>
        </w:rPr>
        <w:t>(</w:t>
      </w:r>
      <w:proofErr w:type="spellStart"/>
      <w:r w:rsidRPr="00BE4901">
        <w:rPr>
          <w:rFonts w:ascii="Courier New" w:hAnsi="Courier New" w:cs="Courier New"/>
          <w:lang w:val="en-US"/>
        </w:rPr>
        <w:t>fileName</w:t>
      </w:r>
      <w:proofErr w:type="spellEnd"/>
      <w:r w:rsidRPr="00BE4901">
        <w:rPr>
          <w:rFonts w:ascii="Courier New" w:hAnsi="Courier New" w:cs="Courier New"/>
          <w:lang w:val="en-US"/>
        </w:rPr>
        <w:t xml:space="preserve">, </w:t>
      </w:r>
      <w:proofErr w:type="spellStart"/>
      <w:r w:rsidRPr="00BE4901">
        <w:rPr>
          <w:rFonts w:ascii="Courier New" w:hAnsi="Courier New" w:cs="Courier New"/>
          <w:lang w:val="en-US"/>
        </w:rPr>
        <w:t>checkContent</w:t>
      </w:r>
      <w:proofErr w:type="spellEnd"/>
      <w:r w:rsidRPr="00BE4901">
        <w:rPr>
          <w:rFonts w:ascii="Courier New" w:hAnsi="Courier New" w:cs="Courier New"/>
          <w:lang w:val="en-US"/>
        </w:rPr>
        <w:t>);</w:t>
      </w:r>
    </w:p>
    <w:p w14:paraId="1DBCCBE3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E4901">
        <w:rPr>
          <w:rFonts w:ascii="Courier New" w:hAnsi="Courier New" w:cs="Courier New"/>
          <w:lang w:val="en-US"/>
        </w:rPr>
        <w:t>MessageBox.Show</w:t>
      </w:r>
      <w:proofErr w:type="spellEnd"/>
      <w:r w:rsidRPr="00BE4901">
        <w:rPr>
          <w:rFonts w:ascii="Courier New" w:hAnsi="Courier New" w:cs="Courier New"/>
          <w:lang w:val="en-US"/>
        </w:rPr>
        <w:t>($"</w:t>
      </w:r>
      <w:r w:rsidRPr="00BE4901">
        <w:rPr>
          <w:rFonts w:ascii="Courier New" w:hAnsi="Courier New" w:cs="Courier New"/>
        </w:rPr>
        <w:t>Чек</w:t>
      </w:r>
      <w:r w:rsidRPr="00BE4901">
        <w:rPr>
          <w:rFonts w:ascii="Courier New" w:hAnsi="Courier New" w:cs="Courier New"/>
          <w:lang w:val="en-US"/>
        </w:rPr>
        <w:t xml:space="preserve"> </w:t>
      </w:r>
      <w:r w:rsidRPr="00BE4901">
        <w:rPr>
          <w:rFonts w:ascii="Courier New" w:hAnsi="Courier New" w:cs="Courier New"/>
        </w:rPr>
        <w:t>сохранен</w:t>
      </w:r>
      <w:r w:rsidRPr="00BE4901">
        <w:rPr>
          <w:rFonts w:ascii="Courier New" w:hAnsi="Courier New" w:cs="Courier New"/>
          <w:lang w:val="en-US"/>
        </w:rPr>
        <w:t xml:space="preserve"> </w:t>
      </w:r>
      <w:r w:rsidRPr="00BE4901">
        <w:rPr>
          <w:rFonts w:ascii="Courier New" w:hAnsi="Courier New" w:cs="Courier New"/>
        </w:rPr>
        <w:t>в</w:t>
      </w:r>
      <w:r w:rsidRPr="00BE4901">
        <w:rPr>
          <w:rFonts w:ascii="Courier New" w:hAnsi="Courier New" w:cs="Courier New"/>
          <w:lang w:val="en-US"/>
        </w:rPr>
        <w:t xml:space="preserve"> </w:t>
      </w:r>
      <w:r w:rsidRPr="00BE4901">
        <w:rPr>
          <w:rFonts w:ascii="Courier New" w:hAnsi="Courier New" w:cs="Courier New"/>
        </w:rPr>
        <w:t>файл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r w:rsidRPr="00BE4901">
        <w:rPr>
          <w:rFonts w:ascii="Courier New" w:hAnsi="Courier New" w:cs="Courier New"/>
          <w:lang w:val="en-US"/>
        </w:rPr>
        <w:t>fileName</w:t>
      </w:r>
      <w:proofErr w:type="spellEnd"/>
      <w:r w:rsidRPr="00BE4901">
        <w:rPr>
          <w:rFonts w:ascii="Courier New" w:hAnsi="Courier New" w:cs="Courier New"/>
          <w:lang w:val="en-US"/>
        </w:rPr>
        <w:t>}");</w:t>
      </w:r>
    </w:p>
    <w:p w14:paraId="6EE67C8F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}</w:t>
      </w:r>
    </w:p>
    <w:p w14:paraId="1B456387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007E2F8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private void 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UpdateRevenue</w:t>
      </w:r>
      <w:proofErr w:type="spellEnd"/>
      <w:r w:rsidRPr="00BE4901">
        <w:rPr>
          <w:rFonts w:ascii="Courier New" w:hAnsi="Courier New" w:cs="Courier New"/>
          <w:lang w:val="en-US"/>
        </w:rPr>
        <w:t>(</w:t>
      </w:r>
      <w:proofErr w:type="gramEnd"/>
      <w:r w:rsidRPr="00BE4901">
        <w:rPr>
          <w:rFonts w:ascii="Courier New" w:hAnsi="Courier New" w:cs="Courier New"/>
          <w:lang w:val="en-US"/>
        </w:rPr>
        <w:t>)</w:t>
      </w:r>
    </w:p>
    <w:p w14:paraId="599B3562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{</w:t>
      </w:r>
    </w:p>
    <w:p w14:paraId="325BE305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lastRenderedPageBreak/>
        <w:t xml:space="preserve">            double </w:t>
      </w:r>
      <w:proofErr w:type="spellStart"/>
      <w:r w:rsidRPr="00BE4901">
        <w:rPr>
          <w:rFonts w:ascii="Courier New" w:hAnsi="Courier New" w:cs="Courier New"/>
          <w:lang w:val="en-US"/>
        </w:rPr>
        <w:t>totalRevenue</w:t>
      </w:r>
      <w:proofErr w:type="spellEnd"/>
      <w:r w:rsidRPr="00BE490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orders.Sum</w:t>
      </w:r>
      <w:proofErr w:type="spellEnd"/>
      <w:proofErr w:type="gramEnd"/>
      <w:r w:rsidRPr="00BE4901">
        <w:rPr>
          <w:rFonts w:ascii="Courier New" w:hAnsi="Courier New" w:cs="Courier New"/>
          <w:lang w:val="en-US"/>
        </w:rPr>
        <w:t xml:space="preserve">(x =&gt; </w:t>
      </w:r>
      <w:proofErr w:type="spellStart"/>
      <w:r w:rsidRPr="00BE4901">
        <w:rPr>
          <w:rFonts w:ascii="Courier New" w:hAnsi="Courier New" w:cs="Courier New"/>
          <w:lang w:val="en-US"/>
        </w:rPr>
        <w:t>x.TotalPrice</w:t>
      </w:r>
      <w:proofErr w:type="spellEnd"/>
      <w:r w:rsidRPr="00BE4901">
        <w:rPr>
          <w:rFonts w:ascii="Courier New" w:hAnsi="Courier New" w:cs="Courier New"/>
          <w:lang w:val="en-US"/>
        </w:rPr>
        <w:t>);</w:t>
      </w:r>
    </w:p>
    <w:p w14:paraId="0A20F84F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E4901">
        <w:rPr>
          <w:rFonts w:ascii="Courier New" w:hAnsi="Courier New" w:cs="Courier New"/>
          <w:lang w:val="en-US"/>
        </w:rPr>
        <w:t>lblTotalRevenue.Text</w:t>
      </w:r>
      <w:proofErr w:type="spellEnd"/>
      <w:r w:rsidRPr="00BE4901">
        <w:rPr>
          <w:rFonts w:ascii="Courier New" w:hAnsi="Courier New" w:cs="Courier New"/>
          <w:lang w:val="en-US"/>
        </w:rPr>
        <w:t xml:space="preserve"> = $"</w:t>
      </w:r>
      <w:r w:rsidRPr="00BE4901">
        <w:rPr>
          <w:rFonts w:ascii="Courier New" w:hAnsi="Courier New" w:cs="Courier New"/>
        </w:rPr>
        <w:t>Общая</w:t>
      </w:r>
      <w:r w:rsidRPr="00BE4901">
        <w:rPr>
          <w:rFonts w:ascii="Courier New" w:hAnsi="Courier New" w:cs="Courier New"/>
          <w:lang w:val="en-US"/>
        </w:rPr>
        <w:t xml:space="preserve"> </w:t>
      </w:r>
      <w:r w:rsidRPr="00BE4901">
        <w:rPr>
          <w:rFonts w:ascii="Courier New" w:hAnsi="Courier New" w:cs="Courier New"/>
        </w:rPr>
        <w:t>выручка</w:t>
      </w:r>
      <w:r w:rsidRPr="00BE4901">
        <w:rPr>
          <w:rFonts w:ascii="Courier New" w:hAnsi="Courier New" w:cs="Courier New"/>
          <w:lang w:val="en-US"/>
        </w:rPr>
        <w:t>: {</w:t>
      </w:r>
      <w:proofErr w:type="spellStart"/>
      <w:r w:rsidRPr="00BE4901">
        <w:rPr>
          <w:rFonts w:ascii="Courier New" w:hAnsi="Courier New" w:cs="Courier New"/>
          <w:lang w:val="en-US"/>
        </w:rPr>
        <w:t>totalRevenue</w:t>
      </w:r>
      <w:proofErr w:type="spellEnd"/>
      <w:r w:rsidRPr="00BE4901">
        <w:rPr>
          <w:rFonts w:ascii="Courier New" w:hAnsi="Courier New" w:cs="Courier New"/>
          <w:lang w:val="en-US"/>
        </w:rPr>
        <w:t xml:space="preserve">} </w:t>
      </w:r>
      <w:proofErr w:type="spellStart"/>
      <w:r w:rsidRPr="00BE4901">
        <w:rPr>
          <w:rFonts w:ascii="Courier New" w:hAnsi="Courier New" w:cs="Courier New"/>
        </w:rPr>
        <w:t>руб</w:t>
      </w:r>
      <w:proofErr w:type="spellEnd"/>
      <w:r w:rsidRPr="00BE4901">
        <w:rPr>
          <w:rFonts w:ascii="Courier New" w:hAnsi="Courier New" w:cs="Courier New"/>
          <w:lang w:val="en-US"/>
        </w:rPr>
        <w:t>.";</w:t>
      </w:r>
    </w:p>
    <w:p w14:paraId="54A7276B" w14:textId="2DE298BC" w:rsidR="00A205FB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  <w:lang w:val="en-US"/>
        </w:rPr>
        <w:t xml:space="preserve">        </w:t>
      </w:r>
      <w:r w:rsidRPr="00BE4901">
        <w:rPr>
          <w:rFonts w:ascii="Courier New" w:hAnsi="Courier New" w:cs="Courier New"/>
        </w:rPr>
        <w:t>}</w:t>
      </w:r>
    </w:p>
    <w:p w14:paraId="55EB0DDB" w14:textId="77777777" w:rsidR="00BE4901" w:rsidRPr="00BE4901" w:rsidRDefault="00BE4901" w:rsidP="00BE4901">
      <w:pPr>
        <w:spacing w:line="360" w:lineRule="auto"/>
        <w:ind w:firstLine="709"/>
        <w:jc w:val="both"/>
        <w:rPr>
          <w:sz w:val="28"/>
          <w:szCs w:val="28"/>
        </w:rPr>
      </w:pPr>
    </w:p>
    <w:p w14:paraId="5BE9D19E" w14:textId="658774C3" w:rsidR="00BE4901" w:rsidRDefault="00BE4901" w:rsidP="00BE49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Pr="00BE4901">
        <w:rPr>
          <w:sz w:val="28"/>
          <w:szCs w:val="28"/>
          <w:highlight w:val="cyan"/>
        </w:rPr>
        <w:t xml:space="preserve">листинге </w:t>
      </w:r>
      <w:proofErr w:type="gramStart"/>
      <w:r w:rsidRPr="00BE4901">
        <w:rPr>
          <w:sz w:val="28"/>
          <w:szCs w:val="28"/>
          <w:highlight w:val="cyan"/>
        </w:rPr>
        <w:t>№(</w:t>
      </w:r>
      <w:proofErr w:type="gramEnd"/>
      <w:r w:rsidRPr="00BE4901">
        <w:rPr>
          <w:sz w:val="28"/>
          <w:szCs w:val="28"/>
          <w:highlight w:val="cyan"/>
        </w:rPr>
        <w:t>)</w:t>
      </w:r>
      <w:r>
        <w:rPr>
          <w:sz w:val="28"/>
          <w:szCs w:val="28"/>
        </w:rPr>
        <w:t xml:space="preserve"> показана сама альтернатива базы данных на </w:t>
      </w:r>
      <w:r>
        <w:rPr>
          <w:sz w:val="28"/>
          <w:szCs w:val="28"/>
          <w:lang w:val="en-US"/>
        </w:rPr>
        <w:t>JSON</w:t>
      </w:r>
    </w:p>
    <w:p w14:paraId="255DD2F9" w14:textId="77777777" w:rsidR="00BE4901" w:rsidRPr="00BE4901" w:rsidRDefault="00BE4901" w:rsidP="00BE4901">
      <w:pPr>
        <w:spacing w:line="360" w:lineRule="auto"/>
        <w:ind w:firstLine="709"/>
        <w:jc w:val="both"/>
        <w:rPr>
          <w:sz w:val="28"/>
          <w:szCs w:val="28"/>
        </w:rPr>
      </w:pPr>
    </w:p>
    <w:p w14:paraId="00E20BCB" w14:textId="657B9BB6" w:rsidR="00BE4901" w:rsidRDefault="00BE4901" w:rsidP="00BE4901">
      <w:pPr>
        <w:spacing w:line="360" w:lineRule="auto"/>
        <w:ind w:firstLine="709"/>
        <w:jc w:val="both"/>
        <w:rPr>
          <w:sz w:val="28"/>
          <w:szCs w:val="28"/>
        </w:rPr>
      </w:pPr>
      <w:r w:rsidRPr="00BE4901">
        <w:rPr>
          <w:sz w:val="28"/>
          <w:szCs w:val="28"/>
          <w:highlight w:val="cyan"/>
        </w:rPr>
        <w:t xml:space="preserve">Листинг </w:t>
      </w:r>
      <w:proofErr w:type="gramStart"/>
      <w:r w:rsidRPr="00BE4901">
        <w:rPr>
          <w:sz w:val="28"/>
          <w:szCs w:val="28"/>
          <w:highlight w:val="cyan"/>
        </w:rPr>
        <w:t>№(</w:t>
      </w:r>
      <w:proofErr w:type="gramEnd"/>
      <w:r w:rsidRPr="00BE4901">
        <w:rPr>
          <w:sz w:val="28"/>
          <w:szCs w:val="28"/>
          <w:highlight w:val="cyan"/>
        </w:rPr>
        <w:t>)</w:t>
      </w:r>
      <w:r>
        <w:rPr>
          <w:sz w:val="28"/>
          <w:szCs w:val="28"/>
        </w:rPr>
        <w:t xml:space="preserve"> – Основа базы данных программы для химчистки</w:t>
      </w:r>
    </w:p>
    <w:p w14:paraId="4893DC24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public Form1(bool </w:t>
      </w:r>
      <w:proofErr w:type="spellStart"/>
      <w:r w:rsidRPr="00BE4901">
        <w:rPr>
          <w:rFonts w:ascii="Courier New" w:hAnsi="Courier New" w:cs="Courier New"/>
          <w:lang w:val="en-US"/>
        </w:rPr>
        <w:t>isWorker</w:t>
      </w:r>
      <w:proofErr w:type="spellEnd"/>
      <w:r w:rsidRPr="00BE4901">
        <w:rPr>
          <w:rFonts w:ascii="Courier New" w:hAnsi="Courier New" w:cs="Courier New"/>
          <w:lang w:val="en-US"/>
        </w:rPr>
        <w:t>)</w:t>
      </w:r>
    </w:p>
    <w:p w14:paraId="6B713794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>{</w:t>
      </w:r>
    </w:p>
    <w:p w14:paraId="716E152F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E4901">
        <w:rPr>
          <w:rFonts w:ascii="Courier New" w:hAnsi="Courier New" w:cs="Courier New"/>
          <w:lang w:val="en-US"/>
        </w:rPr>
        <w:t>InitializeComponent</w:t>
      </w:r>
      <w:proofErr w:type="spellEnd"/>
      <w:r w:rsidRPr="00BE4901">
        <w:rPr>
          <w:rFonts w:ascii="Courier New" w:hAnsi="Courier New" w:cs="Courier New"/>
          <w:lang w:val="en-US"/>
        </w:rPr>
        <w:t>(</w:t>
      </w:r>
      <w:proofErr w:type="gramEnd"/>
      <w:r w:rsidRPr="00BE4901">
        <w:rPr>
          <w:rFonts w:ascii="Courier New" w:hAnsi="Courier New" w:cs="Courier New"/>
          <w:lang w:val="en-US"/>
        </w:rPr>
        <w:t>);</w:t>
      </w:r>
    </w:p>
    <w:p w14:paraId="272FA5FC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9FF7C67" w14:textId="215F2328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  <w:lang w:val="en-US"/>
        </w:rPr>
        <w:t xml:space="preserve">    </w:t>
      </w:r>
      <w:r w:rsidRPr="00BE4901">
        <w:rPr>
          <w:rFonts w:ascii="Courier New" w:hAnsi="Courier New" w:cs="Courier New"/>
        </w:rPr>
        <w:t>// Присваиваем значение параметру поля класса</w:t>
      </w:r>
    </w:p>
    <w:p w14:paraId="09545CAE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E4901">
        <w:rPr>
          <w:rFonts w:ascii="Courier New" w:hAnsi="Courier New" w:cs="Courier New"/>
        </w:rPr>
        <w:t>this</w:t>
      </w:r>
      <w:proofErr w:type="spellEnd"/>
      <w:r w:rsidRPr="00BE4901">
        <w:rPr>
          <w:rFonts w:ascii="Courier New" w:hAnsi="Courier New" w:cs="Courier New"/>
        </w:rPr>
        <w:t>._</w:t>
      </w:r>
      <w:proofErr w:type="spellStart"/>
      <w:proofErr w:type="gramEnd"/>
      <w:r w:rsidRPr="00BE4901">
        <w:rPr>
          <w:rFonts w:ascii="Courier New" w:hAnsi="Courier New" w:cs="Courier New"/>
        </w:rPr>
        <w:t>isWorker</w:t>
      </w:r>
      <w:proofErr w:type="spellEnd"/>
      <w:r w:rsidRPr="00BE4901">
        <w:rPr>
          <w:rFonts w:ascii="Courier New" w:hAnsi="Courier New" w:cs="Courier New"/>
        </w:rPr>
        <w:t xml:space="preserve"> = </w:t>
      </w:r>
      <w:proofErr w:type="spellStart"/>
      <w:r w:rsidRPr="00BE4901">
        <w:rPr>
          <w:rFonts w:ascii="Courier New" w:hAnsi="Courier New" w:cs="Courier New"/>
        </w:rPr>
        <w:t>isWorker</w:t>
      </w:r>
      <w:proofErr w:type="spellEnd"/>
      <w:r w:rsidRPr="00BE4901">
        <w:rPr>
          <w:rFonts w:ascii="Courier New" w:hAnsi="Courier New" w:cs="Courier New"/>
        </w:rPr>
        <w:t>;</w:t>
      </w:r>
    </w:p>
    <w:p w14:paraId="047429D9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77762ADE" w14:textId="67F0D894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// Вызываем методы настройки</w:t>
      </w:r>
    </w:p>
    <w:p w14:paraId="0B5779F7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E4901">
        <w:rPr>
          <w:rFonts w:ascii="Courier New" w:hAnsi="Courier New" w:cs="Courier New"/>
        </w:rPr>
        <w:t>ApplyAccessRights</w:t>
      </w:r>
      <w:proofErr w:type="spellEnd"/>
      <w:r w:rsidRPr="00BE4901">
        <w:rPr>
          <w:rFonts w:ascii="Courier New" w:hAnsi="Courier New" w:cs="Courier New"/>
        </w:rPr>
        <w:t>(</w:t>
      </w:r>
      <w:proofErr w:type="gramEnd"/>
      <w:r w:rsidRPr="00BE4901">
        <w:rPr>
          <w:rFonts w:ascii="Courier New" w:hAnsi="Courier New" w:cs="Courier New"/>
        </w:rPr>
        <w:t>);</w:t>
      </w:r>
    </w:p>
    <w:p w14:paraId="35EEC130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E4901">
        <w:rPr>
          <w:rFonts w:ascii="Courier New" w:hAnsi="Courier New" w:cs="Courier New"/>
        </w:rPr>
        <w:t>SetupGrid</w:t>
      </w:r>
      <w:proofErr w:type="spellEnd"/>
      <w:r w:rsidRPr="00BE4901">
        <w:rPr>
          <w:rFonts w:ascii="Courier New" w:hAnsi="Courier New" w:cs="Courier New"/>
        </w:rPr>
        <w:t>(</w:t>
      </w:r>
      <w:proofErr w:type="gramEnd"/>
      <w:r w:rsidRPr="00BE4901">
        <w:rPr>
          <w:rFonts w:ascii="Courier New" w:hAnsi="Courier New" w:cs="Courier New"/>
        </w:rPr>
        <w:t>);</w:t>
      </w:r>
    </w:p>
    <w:p w14:paraId="23761AB7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E4901">
        <w:rPr>
          <w:rFonts w:ascii="Courier New" w:hAnsi="Courier New" w:cs="Courier New"/>
        </w:rPr>
        <w:t>LoadData</w:t>
      </w:r>
      <w:proofErr w:type="spellEnd"/>
      <w:r w:rsidRPr="00BE4901">
        <w:rPr>
          <w:rFonts w:ascii="Courier New" w:hAnsi="Courier New" w:cs="Courier New"/>
        </w:rPr>
        <w:t>(</w:t>
      </w:r>
      <w:proofErr w:type="gramEnd"/>
      <w:r w:rsidRPr="00BE4901">
        <w:rPr>
          <w:rFonts w:ascii="Courier New" w:hAnsi="Courier New" w:cs="Courier New"/>
        </w:rPr>
        <w:t>);</w:t>
      </w:r>
    </w:p>
    <w:p w14:paraId="04EBB4E0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E4901">
        <w:rPr>
          <w:rFonts w:ascii="Courier New" w:hAnsi="Courier New" w:cs="Courier New"/>
        </w:rPr>
        <w:t>UpdateRevenue</w:t>
      </w:r>
      <w:proofErr w:type="spellEnd"/>
      <w:r w:rsidRPr="00BE4901">
        <w:rPr>
          <w:rFonts w:ascii="Courier New" w:hAnsi="Courier New" w:cs="Courier New"/>
        </w:rPr>
        <w:t>(</w:t>
      </w:r>
      <w:proofErr w:type="gramEnd"/>
      <w:r w:rsidRPr="00BE4901">
        <w:rPr>
          <w:rFonts w:ascii="Courier New" w:hAnsi="Courier New" w:cs="Courier New"/>
        </w:rPr>
        <w:t>);</w:t>
      </w:r>
    </w:p>
    <w:p w14:paraId="6186B968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0883C84A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// Заполнение списков</w:t>
      </w:r>
    </w:p>
    <w:p w14:paraId="42A77BE0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r w:rsidRPr="00BE4901">
        <w:rPr>
          <w:rFonts w:ascii="Courier New" w:hAnsi="Courier New" w:cs="Courier New"/>
        </w:rPr>
        <w:t>cmbWashType.Items.</w:t>
      </w:r>
      <w:proofErr w:type="gramStart"/>
      <w:r w:rsidRPr="00BE4901">
        <w:rPr>
          <w:rFonts w:ascii="Courier New" w:hAnsi="Courier New" w:cs="Courier New"/>
        </w:rPr>
        <w:t>AddRange</w:t>
      </w:r>
      <w:proofErr w:type="spellEnd"/>
      <w:r w:rsidRPr="00BE4901">
        <w:rPr>
          <w:rFonts w:ascii="Courier New" w:hAnsi="Courier New" w:cs="Courier New"/>
        </w:rPr>
        <w:t>(</w:t>
      </w:r>
      <w:proofErr w:type="spellStart"/>
      <w:proofErr w:type="gramEnd"/>
      <w:r w:rsidRPr="00BE4901">
        <w:rPr>
          <w:rFonts w:ascii="Courier New" w:hAnsi="Courier New" w:cs="Courier New"/>
        </w:rPr>
        <w:t>new</w:t>
      </w:r>
      <w:proofErr w:type="spellEnd"/>
      <w:r w:rsidRPr="00BE4901">
        <w:rPr>
          <w:rFonts w:ascii="Courier New" w:hAnsi="Courier New" w:cs="Courier New"/>
        </w:rPr>
        <w:t xml:space="preserve"> </w:t>
      </w:r>
      <w:proofErr w:type="spellStart"/>
      <w:r w:rsidRPr="00BE4901">
        <w:rPr>
          <w:rFonts w:ascii="Courier New" w:hAnsi="Courier New" w:cs="Courier New"/>
        </w:rPr>
        <w:t>string</w:t>
      </w:r>
      <w:proofErr w:type="spellEnd"/>
      <w:r w:rsidRPr="00BE4901">
        <w:rPr>
          <w:rFonts w:ascii="Courier New" w:hAnsi="Courier New" w:cs="Courier New"/>
        </w:rPr>
        <w:t>[] { "Мягкая", "Стандарт", "Грубая", "Деликатная" });</w:t>
      </w:r>
    </w:p>
    <w:p w14:paraId="2E4814AC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r w:rsidRPr="00BE4901">
        <w:rPr>
          <w:rFonts w:ascii="Courier New" w:hAnsi="Courier New" w:cs="Courier New"/>
        </w:rPr>
        <w:t>cmbChemistry.Items.</w:t>
      </w:r>
      <w:proofErr w:type="gramStart"/>
      <w:r w:rsidRPr="00BE4901">
        <w:rPr>
          <w:rFonts w:ascii="Courier New" w:hAnsi="Courier New" w:cs="Courier New"/>
        </w:rPr>
        <w:t>AddRange</w:t>
      </w:r>
      <w:proofErr w:type="spellEnd"/>
      <w:r w:rsidRPr="00BE4901">
        <w:rPr>
          <w:rFonts w:ascii="Courier New" w:hAnsi="Courier New" w:cs="Courier New"/>
        </w:rPr>
        <w:t>(</w:t>
      </w:r>
      <w:proofErr w:type="spellStart"/>
      <w:proofErr w:type="gramEnd"/>
      <w:r w:rsidRPr="00BE4901">
        <w:rPr>
          <w:rFonts w:ascii="Courier New" w:hAnsi="Courier New" w:cs="Courier New"/>
        </w:rPr>
        <w:t>new</w:t>
      </w:r>
      <w:proofErr w:type="spellEnd"/>
      <w:r w:rsidRPr="00BE4901">
        <w:rPr>
          <w:rFonts w:ascii="Courier New" w:hAnsi="Courier New" w:cs="Courier New"/>
        </w:rPr>
        <w:t xml:space="preserve"> </w:t>
      </w:r>
      <w:proofErr w:type="spellStart"/>
      <w:r w:rsidRPr="00BE4901">
        <w:rPr>
          <w:rFonts w:ascii="Courier New" w:hAnsi="Courier New" w:cs="Courier New"/>
        </w:rPr>
        <w:t>string</w:t>
      </w:r>
      <w:proofErr w:type="spellEnd"/>
      <w:r w:rsidRPr="00BE4901">
        <w:rPr>
          <w:rFonts w:ascii="Courier New" w:hAnsi="Courier New" w:cs="Courier New"/>
        </w:rPr>
        <w:t>[] { "Стандартный порошок", "Усилитель стирки", "Растворитель (ПХЭ)", "Кондиционер" });</w:t>
      </w:r>
    </w:p>
    <w:p w14:paraId="1E4DCB3A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 xml:space="preserve">    </w:t>
      </w:r>
      <w:proofErr w:type="spellStart"/>
      <w:r w:rsidRPr="00BE4901">
        <w:rPr>
          <w:rFonts w:ascii="Courier New" w:hAnsi="Courier New" w:cs="Courier New"/>
        </w:rPr>
        <w:t>cmbStatus.Items.</w:t>
      </w:r>
      <w:proofErr w:type="gramStart"/>
      <w:r w:rsidRPr="00BE4901">
        <w:rPr>
          <w:rFonts w:ascii="Courier New" w:hAnsi="Courier New" w:cs="Courier New"/>
        </w:rPr>
        <w:t>AddRange</w:t>
      </w:r>
      <w:proofErr w:type="spellEnd"/>
      <w:r w:rsidRPr="00BE4901">
        <w:rPr>
          <w:rFonts w:ascii="Courier New" w:hAnsi="Courier New" w:cs="Courier New"/>
        </w:rPr>
        <w:t>(</w:t>
      </w:r>
      <w:proofErr w:type="spellStart"/>
      <w:proofErr w:type="gramEnd"/>
      <w:r w:rsidRPr="00BE4901">
        <w:rPr>
          <w:rFonts w:ascii="Courier New" w:hAnsi="Courier New" w:cs="Courier New"/>
        </w:rPr>
        <w:t>new</w:t>
      </w:r>
      <w:proofErr w:type="spellEnd"/>
      <w:r w:rsidRPr="00BE4901">
        <w:rPr>
          <w:rFonts w:ascii="Courier New" w:hAnsi="Courier New" w:cs="Courier New"/>
        </w:rPr>
        <w:t xml:space="preserve"> </w:t>
      </w:r>
      <w:proofErr w:type="spellStart"/>
      <w:r w:rsidRPr="00BE4901">
        <w:rPr>
          <w:rFonts w:ascii="Courier New" w:hAnsi="Courier New" w:cs="Courier New"/>
        </w:rPr>
        <w:t>string</w:t>
      </w:r>
      <w:proofErr w:type="spellEnd"/>
      <w:r w:rsidRPr="00BE4901">
        <w:rPr>
          <w:rFonts w:ascii="Courier New" w:hAnsi="Courier New" w:cs="Courier New"/>
        </w:rPr>
        <w:t>[] { "В обработке", "Идет очистка", "Сушка", "Заказ готов" });</w:t>
      </w:r>
    </w:p>
    <w:p w14:paraId="297A2126" w14:textId="77777777" w:rsidR="00BE4901" w:rsidRPr="00F80CA8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0CA8">
        <w:rPr>
          <w:rFonts w:ascii="Courier New" w:hAnsi="Courier New" w:cs="Courier New"/>
          <w:lang w:val="en-US"/>
        </w:rPr>
        <w:t>}</w:t>
      </w:r>
    </w:p>
    <w:p w14:paraId="4D5687AB" w14:textId="77777777" w:rsidR="00BE4901" w:rsidRPr="00F80CA8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9F954C" w14:textId="77777777" w:rsidR="00BE4901" w:rsidRPr="00F80CA8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0CA8">
        <w:rPr>
          <w:rFonts w:ascii="Courier New" w:hAnsi="Courier New" w:cs="Courier New"/>
          <w:lang w:val="en-US"/>
        </w:rPr>
        <w:t xml:space="preserve">private void </w:t>
      </w:r>
      <w:proofErr w:type="spellStart"/>
      <w:proofErr w:type="gramStart"/>
      <w:r w:rsidRPr="00F80CA8">
        <w:rPr>
          <w:rFonts w:ascii="Courier New" w:hAnsi="Courier New" w:cs="Courier New"/>
          <w:lang w:val="en-US"/>
        </w:rPr>
        <w:t>ApplyAccessRights</w:t>
      </w:r>
      <w:proofErr w:type="spellEnd"/>
      <w:r w:rsidRPr="00F80CA8">
        <w:rPr>
          <w:rFonts w:ascii="Courier New" w:hAnsi="Courier New" w:cs="Courier New"/>
          <w:lang w:val="en-US"/>
        </w:rPr>
        <w:t>(</w:t>
      </w:r>
      <w:proofErr w:type="gramEnd"/>
      <w:r w:rsidRPr="00F80CA8">
        <w:rPr>
          <w:rFonts w:ascii="Courier New" w:hAnsi="Courier New" w:cs="Courier New"/>
          <w:lang w:val="en-US"/>
        </w:rPr>
        <w:t>)</w:t>
      </w:r>
    </w:p>
    <w:p w14:paraId="042F46DA" w14:textId="77777777" w:rsidR="00BE4901" w:rsidRPr="00F80CA8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0CA8">
        <w:rPr>
          <w:rFonts w:ascii="Courier New" w:hAnsi="Courier New" w:cs="Courier New"/>
          <w:lang w:val="en-US"/>
        </w:rPr>
        <w:t>{</w:t>
      </w:r>
    </w:p>
    <w:p w14:paraId="1DE9509C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0CA8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BE4901">
        <w:rPr>
          <w:rFonts w:ascii="Courier New" w:hAnsi="Courier New" w:cs="Courier New"/>
          <w:lang w:val="en-US"/>
        </w:rPr>
        <w:t>btnDelete.Visible</w:t>
      </w:r>
      <w:proofErr w:type="spellEnd"/>
      <w:r w:rsidRPr="00BE4901">
        <w:rPr>
          <w:rFonts w:ascii="Courier New" w:hAnsi="Courier New" w:cs="Courier New"/>
          <w:lang w:val="en-US"/>
        </w:rPr>
        <w:t xml:space="preserve"> = _</w:t>
      </w:r>
      <w:proofErr w:type="spellStart"/>
      <w:r w:rsidRPr="00BE4901">
        <w:rPr>
          <w:rFonts w:ascii="Courier New" w:hAnsi="Courier New" w:cs="Courier New"/>
          <w:lang w:val="en-US"/>
        </w:rPr>
        <w:t>isWorker</w:t>
      </w:r>
      <w:proofErr w:type="spellEnd"/>
      <w:r w:rsidRPr="00BE4901">
        <w:rPr>
          <w:rFonts w:ascii="Courier New" w:hAnsi="Courier New" w:cs="Courier New"/>
          <w:lang w:val="en-US"/>
        </w:rPr>
        <w:t>;</w:t>
      </w:r>
    </w:p>
    <w:p w14:paraId="1AC63BFA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</w:t>
      </w:r>
      <w:proofErr w:type="spellStart"/>
      <w:r w:rsidRPr="00BE4901">
        <w:rPr>
          <w:rFonts w:ascii="Courier New" w:hAnsi="Courier New" w:cs="Courier New"/>
          <w:lang w:val="en-US"/>
        </w:rPr>
        <w:t>btnChangeStatus.Visible</w:t>
      </w:r>
      <w:proofErr w:type="spellEnd"/>
      <w:r w:rsidRPr="00BE4901">
        <w:rPr>
          <w:rFonts w:ascii="Courier New" w:hAnsi="Courier New" w:cs="Courier New"/>
          <w:lang w:val="en-US"/>
        </w:rPr>
        <w:t xml:space="preserve"> = _</w:t>
      </w:r>
      <w:proofErr w:type="spellStart"/>
      <w:r w:rsidRPr="00BE4901">
        <w:rPr>
          <w:rFonts w:ascii="Courier New" w:hAnsi="Courier New" w:cs="Courier New"/>
          <w:lang w:val="en-US"/>
        </w:rPr>
        <w:t>isWorker</w:t>
      </w:r>
      <w:proofErr w:type="spellEnd"/>
      <w:r w:rsidRPr="00BE4901">
        <w:rPr>
          <w:rFonts w:ascii="Courier New" w:hAnsi="Courier New" w:cs="Courier New"/>
          <w:lang w:val="en-US"/>
        </w:rPr>
        <w:t>;</w:t>
      </w:r>
    </w:p>
    <w:p w14:paraId="41F7AE5A" w14:textId="77777777" w:rsidR="00BE4901" w:rsidRP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E4901">
        <w:rPr>
          <w:rFonts w:ascii="Courier New" w:hAnsi="Courier New" w:cs="Courier New"/>
          <w:lang w:val="en-US"/>
        </w:rPr>
        <w:t xml:space="preserve">    </w:t>
      </w:r>
      <w:proofErr w:type="spellStart"/>
      <w:r w:rsidRPr="00BE4901">
        <w:rPr>
          <w:rFonts w:ascii="Courier New" w:hAnsi="Courier New" w:cs="Courier New"/>
          <w:lang w:val="en-US"/>
        </w:rPr>
        <w:t>cmbStatus.Enabled</w:t>
      </w:r>
      <w:proofErr w:type="spellEnd"/>
      <w:r w:rsidRPr="00BE4901">
        <w:rPr>
          <w:rFonts w:ascii="Courier New" w:hAnsi="Courier New" w:cs="Courier New"/>
          <w:lang w:val="en-US"/>
        </w:rPr>
        <w:t xml:space="preserve"> = _</w:t>
      </w:r>
      <w:proofErr w:type="spellStart"/>
      <w:r w:rsidRPr="00BE4901">
        <w:rPr>
          <w:rFonts w:ascii="Courier New" w:hAnsi="Courier New" w:cs="Courier New"/>
          <w:lang w:val="en-US"/>
        </w:rPr>
        <w:t>isWorker</w:t>
      </w:r>
      <w:proofErr w:type="spellEnd"/>
      <w:r w:rsidRPr="00BE4901">
        <w:rPr>
          <w:rFonts w:ascii="Courier New" w:hAnsi="Courier New" w:cs="Courier New"/>
          <w:lang w:val="en-US"/>
        </w:rPr>
        <w:t>;</w:t>
      </w:r>
    </w:p>
    <w:p w14:paraId="55E885F1" w14:textId="77777777" w:rsidR="00BE4901" w:rsidRPr="00F80CA8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  <w:lang w:val="en-US"/>
        </w:rPr>
        <w:t xml:space="preserve">    </w:t>
      </w:r>
      <w:proofErr w:type="spellStart"/>
      <w:r w:rsidRPr="00BE4901">
        <w:rPr>
          <w:rFonts w:ascii="Courier New" w:hAnsi="Courier New" w:cs="Courier New"/>
          <w:lang w:val="en-US"/>
        </w:rPr>
        <w:t>lblTotalRevenue</w:t>
      </w:r>
      <w:proofErr w:type="spellEnd"/>
      <w:r w:rsidRPr="00F80CA8">
        <w:rPr>
          <w:rFonts w:ascii="Courier New" w:hAnsi="Courier New" w:cs="Courier New"/>
        </w:rPr>
        <w:t>.</w:t>
      </w:r>
      <w:r w:rsidRPr="00BE4901">
        <w:rPr>
          <w:rFonts w:ascii="Courier New" w:hAnsi="Courier New" w:cs="Courier New"/>
          <w:lang w:val="en-US"/>
        </w:rPr>
        <w:t>Visible</w:t>
      </w:r>
      <w:r w:rsidRPr="00F80CA8">
        <w:rPr>
          <w:rFonts w:ascii="Courier New" w:hAnsi="Courier New" w:cs="Courier New"/>
        </w:rPr>
        <w:t xml:space="preserve"> = _</w:t>
      </w:r>
      <w:proofErr w:type="spellStart"/>
      <w:r w:rsidRPr="00BE4901">
        <w:rPr>
          <w:rFonts w:ascii="Courier New" w:hAnsi="Courier New" w:cs="Courier New"/>
          <w:lang w:val="en-US"/>
        </w:rPr>
        <w:t>isWorker</w:t>
      </w:r>
      <w:proofErr w:type="spellEnd"/>
      <w:r w:rsidRPr="00F80CA8">
        <w:rPr>
          <w:rFonts w:ascii="Courier New" w:hAnsi="Courier New" w:cs="Courier New"/>
        </w:rPr>
        <w:t>;</w:t>
      </w:r>
    </w:p>
    <w:p w14:paraId="04EE1B3F" w14:textId="546740D2" w:rsidR="00BE4901" w:rsidRDefault="00BE4901" w:rsidP="00BE490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E4901">
        <w:rPr>
          <w:rFonts w:ascii="Courier New" w:hAnsi="Courier New" w:cs="Courier New"/>
        </w:rPr>
        <w:t>}</w:t>
      </w:r>
    </w:p>
    <w:p w14:paraId="6A00B432" w14:textId="376A0D7D" w:rsidR="00BE4901" w:rsidRDefault="00BE4901" w:rsidP="00BE49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Еще есть общая функция сохранения и печати чека в 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формате и код для выполнения предоставлен на </w:t>
      </w:r>
      <w:r w:rsidRPr="00BE4901">
        <w:rPr>
          <w:sz w:val="28"/>
          <w:szCs w:val="28"/>
          <w:highlight w:val="cyan"/>
        </w:rPr>
        <w:t xml:space="preserve">листинге </w:t>
      </w:r>
      <w:proofErr w:type="gramStart"/>
      <w:r w:rsidRPr="00BE4901">
        <w:rPr>
          <w:sz w:val="28"/>
          <w:szCs w:val="28"/>
          <w:highlight w:val="cyan"/>
        </w:rPr>
        <w:t>№(</w:t>
      </w:r>
      <w:proofErr w:type="gramEnd"/>
      <w:r w:rsidRPr="00BE4901">
        <w:rPr>
          <w:sz w:val="28"/>
          <w:szCs w:val="28"/>
          <w:highlight w:val="cyan"/>
        </w:rPr>
        <w:t>)</w:t>
      </w:r>
    </w:p>
    <w:p w14:paraId="5C1F1A01" w14:textId="77777777" w:rsidR="00BE4901" w:rsidRDefault="00BE4901" w:rsidP="00BE4901">
      <w:pPr>
        <w:spacing w:line="360" w:lineRule="auto"/>
        <w:ind w:firstLine="709"/>
        <w:jc w:val="both"/>
        <w:rPr>
          <w:sz w:val="28"/>
          <w:szCs w:val="28"/>
        </w:rPr>
      </w:pPr>
    </w:p>
    <w:p w14:paraId="106A8409" w14:textId="768F797E" w:rsidR="00BE4901" w:rsidRPr="00F80CA8" w:rsidRDefault="00BE4901" w:rsidP="00BE490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A0E04">
        <w:rPr>
          <w:sz w:val="28"/>
          <w:szCs w:val="28"/>
          <w:highlight w:val="cyan"/>
        </w:rPr>
        <w:t>Листинг</w:t>
      </w:r>
      <w:r w:rsidRPr="00F80CA8">
        <w:rPr>
          <w:sz w:val="28"/>
          <w:szCs w:val="28"/>
          <w:highlight w:val="cyan"/>
          <w:lang w:val="en-US"/>
        </w:rPr>
        <w:t xml:space="preserve"> </w:t>
      </w:r>
      <w:proofErr w:type="gramStart"/>
      <w:r w:rsidRPr="00F80CA8">
        <w:rPr>
          <w:sz w:val="28"/>
          <w:szCs w:val="28"/>
          <w:highlight w:val="cyan"/>
          <w:lang w:val="en-US"/>
        </w:rPr>
        <w:t>№(</w:t>
      </w:r>
      <w:proofErr w:type="gramEnd"/>
      <w:r w:rsidRPr="00F80CA8">
        <w:rPr>
          <w:sz w:val="28"/>
          <w:szCs w:val="28"/>
          <w:highlight w:val="cyan"/>
          <w:lang w:val="en-US"/>
        </w:rPr>
        <w:t>)</w:t>
      </w:r>
      <w:r w:rsidRPr="00F80CA8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Сохранение</w:t>
      </w:r>
      <w:r w:rsidRPr="00F80C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чека</w:t>
      </w:r>
      <w:r w:rsidRPr="00F80CA8">
        <w:rPr>
          <w:sz w:val="28"/>
          <w:szCs w:val="28"/>
          <w:lang w:val="en-US"/>
        </w:rPr>
        <w:t xml:space="preserve"> </w:t>
      </w:r>
    </w:p>
    <w:p w14:paraId="3AD502CA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1A0E04">
        <w:rPr>
          <w:rFonts w:ascii="Courier New" w:hAnsi="Courier New" w:cs="Courier New"/>
          <w:lang w:val="en-US"/>
        </w:rPr>
        <w:t>btnSave_</w:t>
      </w:r>
      <w:proofErr w:type="gramStart"/>
      <w:r w:rsidRPr="001A0E04">
        <w:rPr>
          <w:rFonts w:ascii="Courier New" w:hAnsi="Courier New" w:cs="Courier New"/>
          <w:lang w:val="en-US"/>
        </w:rPr>
        <w:t>Click</w:t>
      </w:r>
      <w:proofErr w:type="spellEnd"/>
      <w:r w:rsidRPr="001A0E04">
        <w:rPr>
          <w:rFonts w:ascii="Courier New" w:hAnsi="Courier New" w:cs="Courier New"/>
          <w:lang w:val="en-US"/>
        </w:rPr>
        <w:t>(</w:t>
      </w:r>
      <w:proofErr w:type="gramEnd"/>
      <w:r w:rsidRPr="001A0E04">
        <w:rPr>
          <w:rFonts w:ascii="Courier New" w:hAnsi="Courier New" w:cs="Courier New"/>
          <w:lang w:val="en-US"/>
        </w:rPr>
        <w:t xml:space="preserve">object sender, </w:t>
      </w:r>
      <w:proofErr w:type="spellStart"/>
      <w:r w:rsidRPr="001A0E04">
        <w:rPr>
          <w:rFonts w:ascii="Courier New" w:hAnsi="Courier New" w:cs="Courier New"/>
          <w:lang w:val="en-US"/>
        </w:rPr>
        <w:t>EventArgs</w:t>
      </w:r>
      <w:proofErr w:type="spellEnd"/>
      <w:r w:rsidRPr="001A0E04">
        <w:rPr>
          <w:rFonts w:ascii="Courier New" w:hAnsi="Courier New" w:cs="Courier New"/>
          <w:lang w:val="en-US"/>
        </w:rPr>
        <w:t xml:space="preserve"> e)</w:t>
      </w:r>
    </w:p>
    <w:p w14:paraId="18D8D64D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{</w:t>
      </w:r>
    </w:p>
    <w:p w14:paraId="51A2166C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using (</w:t>
      </w:r>
      <w:proofErr w:type="spellStart"/>
      <w:r w:rsidRPr="001A0E04">
        <w:rPr>
          <w:rFonts w:ascii="Courier New" w:hAnsi="Courier New" w:cs="Courier New"/>
          <w:lang w:val="en-US"/>
        </w:rPr>
        <w:t>StreamWriter</w:t>
      </w:r>
      <w:proofErr w:type="spellEnd"/>
      <w:r w:rsidRPr="001A0E04">
        <w:rPr>
          <w:rFonts w:ascii="Courier New" w:hAnsi="Courier New" w:cs="Courier New"/>
          <w:lang w:val="en-US"/>
        </w:rPr>
        <w:t xml:space="preserve"> </w:t>
      </w:r>
      <w:proofErr w:type="spellStart"/>
      <w:r w:rsidRPr="001A0E04">
        <w:rPr>
          <w:rFonts w:ascii="Courier New" w:hAnsi="Courier New" w:cs="Courier New"/>
          <w:lang w:val="en-US"/>
        </w:rPr>
        <w:t>sw</w:t>
      </w:r>
      <w:proofErr w:type="spellEnd"/>
      <w:r w:rsidRPr="001A0E04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1A0E04">
        <w:rPr>
          <w:rFonts w:ascii="Courier New" w:hAnsi="Courier New" w:cs="Courier New"/>
          <w:lang w:val="en-US"/>
        </w:rPr>
        <w:t>StreamWriter</w:t>
      </w:r>
      <w:proofErr w:type="spellEnd"/>
      <w:r w:rsidRPr="001A0E04">
        <w:rPr>
          <w:rFonts w:ascii="Courier New" w:hAnsi="Courier New" w:cs="Courier New"/>
          <w:lang w:val="en-US"/>
        </w:rPr>
        <w:t>("orders.txt"))</w:t>
      </w:r>
    </w:p>
    <w:p w14:paraId="52430DE4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{</w:t>
      </w:r>
    </w:p>
    <w:p w14:paraId="7178C9CE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foreach (var </w:t>
      </w:r>
      <w:proofErr w:type="spellStart"/>
      <w:r w:rsidRPr="001A0E04">
        <w:rPr>
          <w:rFonts w:ascii="Courier New" w:hAnsi="Courier New" w:cs="Courier New"/>
          <w:lang w:val="en-US"/>
        </w:rPr>
        <w:t>ord</w:t>
      </w:r>
      <w:proofErr w:type="spellEnd"/>
      <w:r w:rsidRPr="001A0E04">
        <w:rPr>
          <w:rFonts w:ascii="Courier New" w:hAnsi="Courier New" w:cs="Courier New"/>
          <w:lang w:val="en-US"/>
        </w:rPr>
        <w:t xml:space="preserve"> in orders)</w:t>
      </w:r>
    </w:p>
    <w:p w14:paraId="41E2C5D8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{</w:t>
      </w:r>
    </w:p>
    <w:p w14:paraId="33CCB96D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A0E04">
        <w:rPr>
          <w:rFonts w:ascii="Courier New" w:hAnsi="Courier New" w:cs="Courier New"/>
          <w:lang w:val="en-US"/>
        </w:rPr>
        <w:t>sw.WriteLine</w:t>
      </w:r>
      <w:proofErr w:type="gramEnd"/>
      <w:r w:rsidRPr="001A0E04">
        <w:rPr>
          <w:rFonts w:ascii="Courier New" w:hAnsi="Courier New" w:cs="Courier New"/>
          <w:lang w:val="en-US"/>
        </w:rPr>
        <w:t>($"{ord.Id}|{ord.ClientName}|{ord.Weight}|{ord.WashType}|{ord.Chemistry}|{ord.Status}");</w:t>
      </w:r>
    </w:p>
    <w:p w14:paraId="4FF248CA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 xml:space="preserve">        </w:t>
      </w:r>
      <w:r w:rsidRPr="001A0E04">
        <w:rPr>
          <w:rFonts w:ascii="Courier New" w:hAnsi="Courier New" w:cs="Courier New"/>
        </w:rPr>
        <w:t>}</w:t>
      </w:r>
    </w:p>
    <w:p w14:paraId="1CDF3E15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</w:rPr>
        <w:t xml:space="preserve">    }</w:t>
      </w:r>
    </w:p>
    <w:p w14:paraId="3B5D7728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</w:rPr>
        <w:t xml:space="preserve">    </w:t>
      </w:r>
      <w:proofErr w:type="spellStart"/>
      <w:r w:rsidRPr="001A0E04">
        <w:rPr>
          <w:rFonts w:ascii="Courier New" w:hAnsi="Courier New" w:cs="Courier New"/>
        </w:rPr>
        <w:t>MessageBox.Show</w:t>
      </w:r>
      <w:proofErr w:type="spellEnd"/>
      <w:r w:rsidRPr="001A0E04">
        <w:rPr>
          <w:rFonts w:ascii="Courier New" w:hAnsi="Courier New" w:cs="Courier New"/>
        </w:rPr>
        <w:t>("Данные успешно сохранены в orders.txt");</w:t>
      </w:r>
    </w:p>
    <w:p w14:paraId="7B05881E" w14:textId="0BB116F8" w:rsidR="00BE4901" w:rsidRPr="00BE4901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</w:rPr>
        <w:t>}</w:t>
      </w:r>
    </w:p>
    <w:p w14:paraId="1D02297B" w14:textId="27E07182" w:rsidR="00BE4901" w:rsidRPr="001A0E04" w:rsidRDefault="00BE4901" w:rsidP="00BE4901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1A0E04">
        <w:rPr>
          <w:sz w:val="28"/>
          <w:szCs w:val="28"/>
          <w:highlight w:val="yellow"/>
        </w:rPr>
        <w:t xml:space="preserve">Так же представляется код для формы посетителей которая включает в себя добавление своего заказа с личными данными, код представлен на листинге </w:t>
      </w:r>
      <w:proofErr w:type="gramStart"/>
      <w:r w:rsidRPr="001A0E04">
        <w:rPr>
          <w:sz w:val="28"/>
          <w:szCs w:val="28"/>
          <w:highlight w:val="yellow"/>
        </w:rPr>
        <w:t>№(</w:t>
      </w:r>
      <w:proofErr w:type="gramEnd"/>
      <w:r w:rsidRPr="001A0E04">
        <w:rPr>
          <w:sz w:val="28"/>
          <w:szCs w:val="28"/>
          <w:highlight w:val="yellow"/>
        </w:rPr>
        <w:t xml:space="preserve">) – </w:t>
      </w:r>
    </w:p>
    <w:p w14:paraId="79AD47EF" w14:textId="77777777" w:rsidR="00BE4901" w:rsidRPr="001A0E04" w:rsidRDefault="00BE4901" w:rsidP="00BE4901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</w:p>
    <w:p w14:paraId="0F12D167" w14:textId="6A8B2A9C" w:rsidR="00BE4901" w:rsidRPr="001A0E04" w:rsidRDefault="00BE4901" w:rsidP="00BE4901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1A0E04">
        <w:rPr>
          <w:sz w:val="28"/>
          <w:szCs w:val="28"/>
          <w:highlight w:val="yellow"/>
        </w:rPr>
        <w:t xml:space="preserve">Листинг </w:t>
      </w:r>
      <w:proofErr w:type="gramStart"/>
      <w:r w:rsidRPr="001A0E04">
        <w:rPr>
          <w:sz w:val="28"/>
          <w:szCs w:val="28"/>
          <w:highlight w:val="yellow"/>
        </w:rPr>
        <w:t>№(</w:t>
      </w:r>
      <w:proofErr w:type="gramEnd"/>
      <w:r w:rsidRPr="001A0E04">
        <w:rPr>
          <w:sz w:val="28"/>
          <w:szCs w:val="28"/>
          <w:highlight w:val="yellow"/>
        </w:rPr>
        <w:t>) – Добавление заказа от посетителя</w:t>
      </w:r>
    </w:p>
    <w:p w14:paraId="51B63E64" w14:textId="77777777" w:rsidR="001A0E04" w:rsidRPr="00F80CA8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</w:rPr>
      </w:pPr>
      <w:r w:rsidRPr="001A0E04">
        <w:rPr>
          <w:rFonts w:ascii="Courier New" w:hAnsi="Courier New" w:cs="Courier New"/>
          <w:highlight w:val="yellow"/>
          <w:lang w:val="en-US"/>
        </w:rPr>
        <w:t>private</w:t>
      </w:r>
      <w:r w:rsidRPr="00F80CA8">
        <w:rPr>
          <w:rFonts w:ascii="Courier New" w:hAnsi="Courier New" w:cs="Courier New"/>
          <w:highlight w:val="yellow"/>
        </w:rPr>
        <w:t xml:space="preserve"> </w:t>
      </w:r>
      <w:r w:rsidRPr="001A0E04">
        <w:rPr>
          <w:rFonts w:ascii="Courier New" w:hAnsi="Courier New" w:cs="Courier New"/>
          <w:highlight w:val="yellow"/>
          <w:lang w:val="en-US"/>
        </w:rPr>
        <w:t>void</w:t>
      </w:r>
      <w:r w:rsidRPr="00F80CA8">
        <w:rPr>
          <w:rFonts w:ascii="Courier New" w:hAnsi="Courier New" w:cs="Courier New"/>
          <w:highlight w:val="yellow"/>
        </w:rPr>
        <w:t xml:space="preserve">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btnAdd</w:t>
      </w:r>
      <w:proofErr w:type="spellEnd"/>
      <w:r w:rsidRPr="00F80CA8">
        <w:rPr>
          <w:rFonts w:ascii="Courier New" w:hAnsi="Courier New" w:cs="Courier New"/>
          <w:highlight w:val="yellow"/>
        </w:rPr>
        <w:t>_</w:t>
      </w:r>
      <w:proofErr w:type="gramStart"/>
      <w:r w:rsidRPr="001A0E04">
        <w:rPr>
          <w:rFonts w:ascii="Courier New" w:hAnsi="Courier New" w:cs="Courier New"/>
          <w:highlight w:val="yellow"/>
          <w:lang w:val="en-US"/>
        </w:rPr>
        <w:t>Click</w:t>
      </w:r>
      <w:r w:rsidRPr="00F80CA8">
        <w:rPr>
          <w:rFonts w:ascii="Courier New" w:hAnsi="Courier New" w:cs="Courier New"/>
          <w:highlight w:val="yellow"/>
        </w:rPr>
        <w:t>(</w:t>
      </w:r>
      <w:proofErr w:type="gramEnd"/>
      <w:r w:rsidRPr="001A0E04">
        <w:rPr>
          <w:rFonts w:ascii="Courier New" w:hAnsi="Courier New" w:cs="Courier New"/>
          <w:highlight w:val="yellow"/>
          <w:lang w:val="en-US"/>
        </w:rPr>
        <w:t>object</w:t>
      </w:r>
      <w:r w:rsidRPr="00F80CA8">
        <w:rPr>
          <w:rFonts w:ascii="Courier New" w:hAnsi="Courier New" w:cs="Courier New"/>
          <w:highlight w:val="yellow"/>
        </w:rPr>
        <w:t xml:space="preserve"> </w:t>
      </w:r>
      <w:r w:rsidRPr="001A0E04">
        <w:rPr>
          <w:rFonts w:ascii="Courier New" w:hAnsi="Courier New" w:cs="Courier New"/>
          <w:highlight w:val="yellow"/>
          <w:lang w:val="en-US"/>
        </w:rPr>
        <w:t>sender</w:t>
      </w:r>
      <w:r w:rsidRPr="00F80CA8">
        <w:rPr>
          <w:rFonts w:ascii="Courier New" w:hAnsi="Courier New" w:cs="Courier New"/>
          <w:highlight w:val="yellow"/>
        </w:rPr>
        <w:t xml:space="preserve">,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EventArgs</w:t>
      </w:r>
      <w:proofErr w:type="spellEnd"/>
      <w:r w:rsidRPr="00F80CA8">
        <w:rPr>
          <w:rFonts w:ascii="Courier New" w:hAnsi="Courier New" w:cs="Courier New"/>
          <w:highlight w:val="yellow"/>
        </w:rPr>
        <w:t xml:space="preserve"> </w:t>
      </w:r>
      <w:r w:rsidRPr="001A0E04">
        <w:rPr>
          <w:rFonts w:ascii="Courier New" w:hAnsi="Courier New" w:cs="Courier New"/>
          <w:highlight w:val="yellow"/>
          <w:lang w:val="en-US"/>
        </w:rPr>
        <w:t>e</w:t>
      </w:r>
      <w:r w:rsidRPr="00F80CA8">
        <w:rPr>
          <w:rFonts w:ascii="Courier New" w:hAnsi="Courier New" w:cs="Courier New"/>
          <w:highlight w:val="yellow"/>
        </w:rPr>
        <w:t>)</w:t>
      </w:r>
    </w:p>
    <w:p w14:paraId="57846109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F80CA8">
        <w:rPr>
          <w:rFonts w:ascii="Courier New" w:hAnsi="Courier New" w:cs="Courier New"/>
          <w:highlight w:val="yellow"/>
        </w:rPr>
        <w:t xml:space="preserve"> </w:t>
      </w:r>
      <w:r w:rsidRPr="001A0E04">
        <w:rPr>
          <w:rFonts w:ascii="Courier New" w:hAnsi="Courier New" w:cs="Courier New"/>
          <w:highlight w:val="yellow"/>
          <w:lang w:val="en-US"/>
        </w:rPr>
        <w:t>{</w:t>
      </w:r>
    </w:p>
    <w:p w14:paraId="0C8B86E4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if (</w:t>
      </w:r>
      <w:proofErr w:type="spellStart"/>
      <w:proofErr w:type="gramStart"/>
      <w:r w:rsidRPr="001A0E04">
        <w:rPr>
          <w:rFonts w:ascii="Courier New" w:hAnsi="Courier New" w:cs="Courier New"/>
          <w:highlight w:val="yellow"/>
          <w:lang w:val="en-US"/>
        </w:rPr>
        <w:t>string.IsNullOrEmpty</w:t>
      </w:r>
      <w:proofErr w:type="spellEnd"/>
      <w:proofErr w:type="gramEnd"/>
      <w:r w:rsidRPr="001A0E04">
        <w:rPr>
          <w:rFonts w:ascii="Courier New" w:hAnsi="Courier New" w:cs="Courier New"/>
          <w:highlight w:val="yellow"/>
          <w:lang w:val="en-US"/>
        </w:rPr>
        <w:t>(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txtClientName.Text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) ||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cmbWashType.SelectedIndex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== -1)</w:t>
      </w:r>
    </w:p>
    <w:p w14:paraId="5FC28C87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</w:t>
      </w:r>
      <w:r w:rsidRPr="001A0E04">
        <w:rPr>
          <w:rFonts w:ascii="Courier New" w:hAnsi="Courier New" w:cs="Courier New"/>
          <w:highlight w:val="yellow"/>
        </w:rPr>
        <w:t>{</w:t>
      </w:r>
    </w:p>
    <w:p w14:paraId="4595FD9F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</w:rPr>
      </w:pPr>
      <w:r w:rsidRPr="001A0E04">
        <w:rPr>
          <w:rFonts w:ascii="Courier New" w:hAnsi="Courier New" w:cs="Courier New"/>
          <w:highlight w:val="yellow"/>
        </w:rPr>
        <w:lastRenderedPageBreak/>
        <w:t xml:space="preserve">         </w:t>
      </w:r>
      <w:proofErr w:type="spellStart"/>
      <w:r w:rsidRPr="001A0E04">
        <w:rPr>
          <w:rFonts w:ascii="Courier New" w:hAnsi="Courier New" w:cs="Courier New"/>
          <w:highlight w:val="yellow"/>
        </w:rPr>
        <w:t>MessageBox.Show</w:t>
      </w:r>
      <w:proofErr w:type="spellEnd"/>
      <w:r w:rsidRPr="001A0E04">
        <w:rPr>
          <w:rFonts w:ascii="Courier New" w:hAnsi="Courier New" w:cs="Courier New"/>
          <w:highlight w:val="yellow"/>
        </w:rPr>
        <w:t>("Заполните имя и выберите тип стирки!");</w:t>
      </w:r>
    </w:p>
    <w:p w14:paraId="262F89CA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</w:rPr>
        <w:t xml:space="preserve">         </w:t>
      </w:r>
      <w:r w:rsidRPr="001A0E04">
        <w:rPr>
          <w:rFonts w:ascii="Courier New" w:hAnsi="Courier New" w:cs="Courier New"/>
          <w:highlight w:val="yellow"/>
          <w:lang w:val="en-US"/>
        </w:rPr>
        <w:t>return;</w:t>
      </w:r>
    </w:p>
    <w:p w14:paraId="08C5D9BC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}</w:t>
      </w:r>
    </w:p>
    <w:p w14:paraId="293EC27C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</w:p>
    <w:p w14:paraId="67B7E9EF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// </w:t>
      </w:r>
      <w:r w:rsidRPr="001A0E04">
        <w:rPr>
          <w:rFonts w:ascii="Courier New" w:hAnsi="Courier New" w:cs="Courier New"/>
          <w:highlight w:val="yellow"/>
        </w:rPr>
        <w:t>РАСЧЕТ</w:t>
      </w:r>
      <w:r w:rsidRPr="001A0E04">
        <w:rPr>
          <w:rFonts w:ascii="Courier New" w:hAnsi="Courier New" w:cs="Courier New"/>
          <w:highlight w:val="yellow"/>
          <w:lang w:val="en-US"/>
        </w:rPr>
        <w:t xml:space="preserve"> </w:t>
      </w:r>
      <w:r w:rsidRPr="001A0E04">
        <w:rPr>
          <w:rFonts w:ascii="Courier New" w:hAnsi="Courier New" w:cs="Courier New"/>
          <w:highlight w:val="yellow"/>
        </w:rPr>
        <w:t>СТОИМОСТИ</w:t>
      </w:r>
    </w:p>
    <w:p w14:paraId="15965C54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double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baseRate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 200; // </w:t>
      </w:r>
      <w:r w:rsidRPr="001A0E04">
        <w:rPr>
          <w:rFonts w:ascii="Courier New" w:hAnsi="Courier New" w:cs="Courier New"/>
          <w:highlight w:val="yellow"/>
        </w:rPr>
        <w:t>за</w:t>
      </w:r>
      <w:r w:rsidRPr="001A0E04">
        <w:rPr>
          <w:rFonts w:ascii="Courier New" w:hAnsi="Courier New" w:cs="Courier New"/>
          <w:highlight w:val="yellow"/>
          <w:lang w:val="en-US"/>
        </w:rPr>
        <w:t xml:space="preserve"> 1 </w:t>
      </w:r>
      <w:r w:rsidRPr="001A0E04">
        <w:rPr>
          <w:rFonts w:ascii="Courier New" w:hAnsi="Courier New" w:cs="Courier New"/>
          <w:highlight w:val="yellow"/>
        </w:rPr>
        <w:t>кг</w:t>
      </w:r>
    </w:p>
    <w:p w14:paraId="4460C893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double weight = (double)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numWeight.Value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;</w:t>
      </w:r>
    </w:p>
    <w:p w14:paraId="4FFB82DF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double multiplier = 1.0;</w:t>
      </w:r>
    </w:p>
    <w:p w14:paraId="7ED88C2F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</w:p>
    <w:p w14:paraId="5486EBD9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if (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cmbWashType.Text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== "</w:t>
      </w:r>
      <w:r w:rsidRPr="001A0E04">
        <w:rPr>
          <w:rFonts w:ascii="Courier New" w:hAnsi="Courier New" w:cs="Courier New"/>
          <w:highlight w:val="yellow"/>
        </w:rPr>
        <w:t>Грубая</w:t>
      </w:r>
      <w:r w:rsidRPr="001A0E04">
        <w:rPr>
          <w:rFonts w:ascii="Courier New" w:hAnsi="Courier New" w:cs="Courier New"/>
          <w:highlight w:val="yellow"/>
          <w:lang w:val="en-US"/>
        </w:rPr>
        <w:t>") multiplier = 1.5;</w:t>
      </w:r>
    </w:p>
    <w:p w14:paraId="5712B893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if (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cmbWashType.Text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== "</w:t>
      </w:r>
      <w:r w:rsidRPr="001A0E04">
        <w:rPr>
          <w:rFonts w:ascii="Courier New" w:hAnsi="Courier New" w:cs="Courier New"/>
          <w:highlight w:val="yellow"/>
        </w:rPr>
        <w:t>Деликатная</w:t>
      </w:r>
      <w:r w:rsidRPr="001A0E04">
        <w:rPr>
          <w:rFonts w:ascii="Courier New" w:hAnsi="Courier New" w:cs="Courier New"/>
          <w:highlight w:val="yellow"/>
          <w:lang w:val="en-US"/>
        </w:rPr>
        <w:t>") multiplier = 1.3;</w:t>
      </w:r>
    </w:p>
    <w:p w14:paraId="043FC9F4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</w:p>
    <w:p w14:paraId="1E33545C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double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chemPrice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 (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cmbChemistry.Text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== "</w:t>
      </w:r>
      <w:r w:rsidRPr="001A0E04">
        <w:rPr>
          <w:rFonts w:ascii="Courier New" w:hAnsi="Courier New" w:cs="Courier New"/>
          <w:highlight w:val="yellow"/>
        </w:rPr>
        <w:t>Растворитель</w:t>
      </w:r>
      <w:r w:rsidRPr="001A0E04">
        <w:rPr>
          <w:rFonts w:ascii="Courier New" w:hAnsi="Courier New" w:cs="Courier New"/>
          <w:highlight w:val="yellow"/>
          <w:lang w:val="en-US"/>
        </w:rPr>
        <w:t xml:space="preserve"> (</w:t>
      </w:r>
      <w:r w:rsidRPr="001A0E04">
        <w:rPr>
          <w:rFonts w:ascii="Courier New" w:hAnsi="Courier New" w:cs="Courier New"/>
          <w:highlight w:val="yellow"/>
        </w:rPr>
        <w:t>ПХЭ</w:t>
      </w:r>
      <w:r w:rsidRPr="001A0E04">
        <w:rPr>
          <w:rFonts w:ascii="Courier New" w:hAnsi="Courier New" w:cs="Courier New"/>
          <w:highlight w:val="yellow"/>
          <w:lang w:val="en-US"/>
        </w:rPr>
        <w:t>)"</w:t>
      </w:r>
      <w:proofErr w:type="gramStart"/>
      <w:r w:rsidRPr="001A0E04">
        <w:rPr>
          <w:rFonts w:ascii="Courier New" w:hAnsi="Courier New" w:cs="Courier New"/>
          <w:highlight w:val="yellow"/>
          <w:lang w:val="en-US"/>
        </w:rPr>
        <w:t>) ?</w:t>
      </w:r>
      <w:proofErr w:type="gramEnd"/>
      <w:r w:rsidRPr="001A0E04">
        <w:rPr>
          <w:rFonts w:ascii="Courier New" w:hAnsi="Courier New" w:cs="Courier New"/>
          <w:highlight w:val="yellow"/>
          <w:lang w:val="en-US"/>
        </w:rPr>
        <w:t xml:space="preserve"> </w:t>
      </w:r>
      <w:proofErr w:type="gramStart"/>
      <w:r w:rsidRPr="001A0E04">
        <w:rPr>
          <w:rFonts w:ascii="Courier New" w:hAnsi="Courier New" w:cs="Courier New"/>
          <w:highlight w:val="yellow"/>
          <w:lang w:val="en-US"/>
        </w:rPr>
        <w:t>300 :</w:t>
      </w:r>
      <w:proofErr w:type="gramEnd"/>
      <w:r w:rsidRPr="001A0E04">
        <w:rPr>
          <w:rFonts w:ascii="Courier New" w:hAnsi="Courier New" w:cs="Courier New"/>
          <w:highlight w:val="yellow"/>
          <w:lang w:val="en-US"/>
        </w:rPr>
        <w:t xml:space="preserve"> 50;</w:t>
      </w:r>
    </w:p>
    <w:p w14:paraId="3238022C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double total = (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baseRate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* weight * multiplier) +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chemPrice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;</w:t>
      </w:r>
    </w:p>
    <w:p w14:paraId="29B82708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</w:p>
    <w:p w14:paraId="18BE179B" w14:textId="77777777" w:rsidR="001A0E04" w:rsidRPr="00F80CA8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</w:t>
      </w:r>
      <w:r w:rsidRPr="00F80CA8">
        <w:rPr>
          <w:rFonts w:ascii="Courier New" w:hAnsi="Courier New" w:cs="Courier New"/>
          <w:highlight w:val="yellow"/>
          <w:lang w:val="en-US"/>
        </w:rPr>
        <w:t xml:space="preserve">var </w:t>
      </w:r>
      <w:proofErr w:type="spellStart"/>
      <w:r w:rsidRPr="00F80CA8">
        <w:rPr>
          <w:rFonts w:ascii="Courier New" w:hAnsi="Courier New" w:cs="Courier New"/>
          <w:highlight w:val="yellow"/>
          <w:lang w:val="en-US"/>
        </w:rPr>
        <w:t>newOrder</w:t>
      </w:r>
      <w:proofErr w:type="spellEnd"/>
      <w:r w:rsidRPr="00F80CA8">
        <w:rPr>
          <w:rFonts w:ascii="Courier New" w:hAnsi="Courier New" w:cs="Courier New"/>
          <w:highlight w:val="yellow"/>
          <w:lang w:val="en-US"/>
        </w:rPr>
        <w:t xml:space="preserve"> = new Order</w:t>
      </w:r>
    </w:p>
    <w:p w14:paraId="4F9C438A" w14:textId="77777777" w:rsidR="001A0E04" w:rsidRPr="00F80CA8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F80CA8">
        <w:rPr>
          <w:rFonts w:ascii="Courier New" w:hAnsi="Courier New" w:cs="Courier New"/>
          <w:highlight w:val="yellow"/>
          <w:lang w:val="en-US"/>
        </w:rPr>
        <w:t xml:space="preserve">     {</w:t>
      </w:r>
    </w:p>
    <w:p w14:paraId="38D7E1BF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F80CA8">
        <w:rPr>
          <w:rFonts w:ascii="Courier New" w:hAnsi="Courier New" w:cs="Courier New"/>
          <w:highlight w:val="yellow"/>
          <w:lang w:val="en-US"/>
        </w:rPr>
        <w:t xml:space="preserve">         </w:t>
      </w:r>
      <w:r w:rsidRPr="001A0E04">
        <w:rPr>
          <w:rFonts w:ascii="Courier New" w:hAnsi="Courier New" w:cs="Courier New"/>
          <w:highlight w:val="yellow"/>
          <w:lang w:val="en-US"/>
        </w:rPr>
        <w:t xml:space="preserve">Id = </w:t>
      </w:r>
      <w:proofErr w:type="spellStart"/>
      <w:proofErr w:type="gramStart"/>
      <w:r w:rsidRPr="001A0E04">
        <w:rPr>
          <w:rFonts w:ascii="Courier New" w:hAnsi="Courier New" w:cs="Courier New"/>
          <w:highlight w:val="yellow"/>
          <w:lang w:val="en-US"/>
        </w:rPr>
        <w:t>orders.Count</w:t>
      </w:r>
      <w:proofErr w:type="spellEnd"/>
      <w:proofErr w:type="gramEnd"/>
      <w:r w:rsidRPr="001A0E04">
        <w:rPr>
          <w:rFonts w:ascii="Courier New" w:hAnsi="Courier New" w:cs="Courier New"/>
          <w:highlight w:val="yellow"/>
          <w:lang w:val="en-US"/>
        </w:rPr>
        <w:t xml:space="preserve"> &gt; 0 ?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orders.Max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(x =&gt;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x.Id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) + 1 : 1,</w:t>
      </w:r>
    </w:p>
    <w:p w14:paraId="4CFC2358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   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ClientName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txtClientName.Text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,</w:t>
      </w:r>
    </w:p>
    <w:p w14:paraId="7FE4C154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    Weight = weight,</w:t>
      </w:r>
    </w:p>
    <w:p w14:paraId="05D9B5F8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   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WashType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cmbWashType.Text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,</w:t>
      </w:r>
    </w:p>
    <w:p w14:paraId="0C26A7B7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    Chemistry =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cmbChemistry.Text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,</w:t>
      </w:r>
    </w:p>
    <w:p w14:paraId="41FCC8EF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    Status =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cmbStatus.Text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,</w:t>
      </w:r>
    </w:p>
    <w:p w14:paraId="19B54E2C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   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TotalPrice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 total,</w:t>
      </w:r>
    </w:p>
    <w:p w14:paraId="5B849D30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   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OrderDate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= </w:t>
      </w:r>
      <w:proofErr w:type="spellStart"/>
      <w:proofErr w:type="gramStart"/>
      <w:r w:rsidRPr="001A0E04">
        <w:rPr>
          <w:rFonts w:ascii="Courier New" w:hAnsi="Courier New" w:cs="Courier New"/>
          <w:highlight w:val="yellow"/>
          <w:lang w:val="en-US"/>
        </w:rPr>
        <w:t>DateTime.Now.ToString</w:t>
      </w:r>
      <w:proofErr w:type="spellEnd"/>
      <w:proofErr w:type="gramEnd"/>
      <w:r w:rsidRPr="001A0E04">
        <w:rPr>
          <w:rFonts w:ascii="Courier New" w:hAnsi="Courier New" w:cs="Courier New"/>
          <w:highlight w:val="yellow"/>
          <w:lang w:val="en-US"/>
        </w:rPr>
        <w:t>("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dd.MM.yyyy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 xml:space="preserve"> 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HH:mm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")</w:t>
      </w:r>
    </w:p>
    <w:p w14:paraId="098F24EA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};</w:t>
      </w:r>
    </w:p>
    <w:p w14:paraId="5387DCC1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</w:p>
    <w:p w14:paraId="1E2CB759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</w:t>
      </w:r>
      <w:proofErr w:type="spellStart"/>
      <w:proofErr w:type="gramStart"/>
      <w:r w:rsidRPr="001A0E04">
        <w:rPr>
          <w:rFonts w:ascii="Courier New" w:hAnsi="Courier New" w:cs="Courier New"/>
          <w:highlight w:val="yellow"/>
          <w:lang w:val="en-US"/>
        </w:rPr>
        <w:t>orders.Add</w:t>
      </w:r>
      <w:proofErr w:type="spellEnd"/>
      <w:proofErr w:type="gramEnd"/>
      <w:r w:rsidRPr="001A0E04">
        <w:rPr>
          <w:rFonts w:ascii="Courier New" w:hAnsi="Courier New" w:cs="Courier New"/>
          <w:highlight w:val="yellow"/>
          <w:lang w:val="en-US"/>
        </w:rPr>
        <w:t>(</w:t>
      </w:r>
      <w:proofErr w:type="spellStart"/>
      <w:r w:rsidRPr="001A0E04">
        <w:rPr>
          <w:rFonts w:ascii="Courier New" w:hAnsi="Courier New" w:cs="Courier New"/>
          <w:highlight w:val="yellow"/>
          <w:lang w:val="en-US"/>
        </w:rPr>
        <w:t>newOrder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);</w:t>
      </w:r>
    </w:p>
    <w:p w14:paraId="3482A601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</w:t>
      </w:r>
      <w:proofErr w:type="spellStart"/>
      <w:proofErr w:type="gramStart"/>
      <w:r w:rsidRPr="001A0E04">
        <w:rPr>
          <w:rFonts w:ascii="Courier New" w:hAnsi="Courier New" w:cs="Courier New"/>
          <w:highlight w:val="yellow"/>
          <w:lang w:val="en-US"/>
        </w:rPr>
        <w:t>SaveData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(</w:t>
      </w:r>
      <w:proofErr w:type="gramEnd"/>
      <w:r w:rsidRPr="001A0E04">
        <w:rPr>
          <w:rFonts w:ascii="Courier New" w:hAnsi="Courier New" w:cs="Courier New"/>
          <w:highlight w:val="yellow"/>
          <w:lang w:val="en-US"/>
        </w:rPr>
        <w:t>);</w:t>
      </w:r>
    </w:p>
    <w:p w14:paraId="13273195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  <w:lang w:val="en-US"/>
        </w:rPr>
      </w:pPr>
      <w:r w:rsidRPr="001A0E04">
        <w:rPr>
          <w:rFonts w:ascii="Courier New" w:hAnsi="Courier New" w:cs="Courier New"/>
          <w:highlight w:val="yellow"/>
          <w:lang w:val="en-US"/>
        </w:rPr>
        <w:t xml:space="preserve">     </w:t>
      </w:r>
      <w:proofErr w:type="spellStart"/>
      <w:proofErr w:type="gramStart"/>
      <w:r w:rsidRPr="001A0E04">
        <w:rPr>
          <w:rFonts w:ascii="Courier New" w:hAnsi="Courier New" w:cs="Courier New"/>
          <w:highlight w:val="yellow"/>
          <w:lang w:val="en-US"/>
        </w:rPr>
        <w:t>UpdateRevenue</w:t>
      </w:r>
      <w:proofErr w:type="spellEnd"/>
      <w:r w:rsidRPr="001A0E04">
        <w:rPr>
          <w:rFonts w:ascii="Courier New" w:hAnsi="Courier New" w:cs="Courier New"/>
          <w:highlight w:val="yellow"/>
          <w:lang w:val="en-US"/>
        </w:rPr>
        <w:t>(</w:t>
      </w:r>
      <w:proofErr w:type="gramEnd"/>
      <w:r w:rsidRPr="001A0E04">
        <w:rPr>
          <w:rFonts w:ascii="Courier New" w:hAnsi="Courier New" w:cs="Courier New"/>
          <w:highlight w:val="yellow"/>
          <w:lang w:val="en-US"/>
        </w:rPr>
        <w:t>);</w:t>
      </w:r>
    </w:p>
    <w:p w14:paraId="61A5E3F7" w14:textId="77777777" w:rsidR="001A0E04" w:rsidRPr="001A0E04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  <w:highlight w:val="yellow"/>
        </w:rPr>
      </w:pPr>
      <w:r w:rsidRPr="001A0E04">
        <w:rPr>
          <w:rFonts w:ascii="Courier New" w:hAnsi="Courier New" w:cs="Courier New"/>
          <w:highlight w:val="yellow"/>
          <w:lang w:val="en-US"/>
        </w:rPr>
        <w:lastRenderedPageBreak/>
        <w:t xml:space="preserve">     </w:t>
      </w:r>
      <w:proofErr w:type="spellStart"/>
      <w:r w:rsidRPr="001A0E04">
        <w:rPr>
          <w:rFonts w:ascii="Courier New" w:hAnsi="Courier New" w:cs="Courier New"/>
          <w:highlight w:val="yellow"/>
        </w:rPr>
        <w:t>PrintCheck</w:t>
      </w:r>
      <w:proofErr w:type="spellEnd"/>
      <w:r w:rsidRPr="001A0E04">
        <w:rPr>
          <w:rFonts w:ascii="Courier New" w:hAnsi="Courier New" w:cs="Courier New"/>
          <w:highlight w:val="yellow"/>
        </w:rPr>
        <w:t>(</w:t>
      </w:r>
      <w:proofErr w:type="spellStart"/>
      <w:r w:rsidRPr="001A0E04">
        <w:rPr>
          <w:rFonts w:ascii="Courier New" w:hAnsi="Courier New" w:cs="Courier New"/>
          <w:highlight w:val="yellow"/>
        </w:rPr>
        <w:t>newOrder</w:t>
      </w:r>
      <w:proofErr w:type="spellEnd"/>
      <w:r w:rsidRPr="001A0E04">
        <w:rPr>
          <w:rFonts w:ascii="Courier New" w:hAnsi="Courier New" w:cs="Courier New"/>
          <w:highlight w:val="yellow"/>
        </w:rPr>
        <w:t>); // Выставляем чек</w:t>
      </w:r>
    </w:p>
    <w:p w14:paraId="193039F2" w14:textId="34275578" w:rsidR="00BE4901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highlight w:val="yellow"/>
        </w:rPr>
        <w:t xml:space="preserve"> }</w:t>
      </w:r>
    </w:p>
    <w:p w14:paraId="61EE6D6D" w14:textId="77777777" w:rsidR="001A0E04" w:rsidRPr="00BE4901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5A796DD6" w14:textId="16CD8997" w:rsidR="00F12B22" w:rsidRDefault="00F12B22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178755824"/>
      <w:r>
        <w:rPr>
          <w:rFonts w:ascii="Times New Roman" w:hAnsi="Times New Roman" w:cs="Times New Roman"/>
          <w:sz w:val="28"/>
          <w:szCs w:val="28"/>
        </w:rPr>
        <w:t>Защита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bookmarkEnd w:id="11"/>
    </w:p>
    <w:p w14:paraId="5350B696" w14:textId="257E9E04" w:rsidR="00F12B22" w:rsidRDefault="00F12B22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0580CCB5" w14:textId="344D3CBE" w:rsidR="00EB2F23" w:rsidRDefault="00EB2F23" w:rsidP="008032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защиты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PostgreSQL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существует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расширени</w:t>
      </w:r>
      <w:r w:rsidR="006445EF">
        <w:rPr>
          <w:sz w:val="28"/>
          <w:szCs w:val="28"/>
        </w:rPr>
        <w:t>е</w:t>
      </w:r>
      <w:r w:rsidR="00DC686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pgcrypto</w:t>
      </w:r>
      <w:proofErr w:type="spellEnd"/>
      <w:r w:rsidRPr="00EB2F23">
        <w:rPr>
          <w:sz w:val="28"/>
          <w:szCs w:val="28"/>
        </w:rPr>
        <w:t>.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данного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расширения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позволяет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шифровать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дешифровать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согласно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одному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доступных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алгоритмов</w:t>
      </w:r>
      <w:r w:rsidR="006445EF">
        <w:rPr>
          <w:sz w:val="28"/>
          <w:szCs w:val="28"/>
        </w:rPr>
        <w:t>,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а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также</w:t>
      </w:r>
      <w:r w:rsidR="00DC686D">
        <w:rPr>
          <w:sz w:val="28"/>
          <w:szCs w:val="28"/>
        </w:rPr>
        <w:t xml:space="preserve"> </w:t>
      </w:r>
      <w:proofErr w:type="spellStart"/>
      <w:r w:rsidR="006445EF">
        <w:rPr>
          <w:sz w:val="28"/>
          <w:szCs w:val="28"/>
        </w:rPr>
        <w:t>хэшировать</w:t>
      </w:r>
      <w:proofErr w:type="spellEnd"/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данные.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Без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дополнительных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утилит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технологии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хэширования</w:t>
      </w:r>
      <w:r>
        <w:rPr>
          <w:sz w:val="28"/>
          <w:szCs w:val="28"/>
        </w:rPr>
        <w:t>:</w:t>
      </w:r>
    </w:p>
    <w:p w14:paraId="6D4AC122" w14:textId="7103E637" w:rsidR="006445EF" w:rsidRPr="006445EF" w:rsidRDefault="00312A3B" w:rsidP="006445EF">
      <w:pPr>
        <w:pStyle w:val="aff4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2A3B">
        <w:rPr>
          <w:sz w:val="28"/>
          <w:szCs w:val="28"/>
        </w:rPr>
        <w:t>md5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(MD5)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128-битный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алгоритм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хеширования.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Предназначен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создания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«отпечатков»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или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дайджестов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сообщения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произвольной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длины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последующей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проверки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их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подлинности.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Широко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применялся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проверки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целостности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информации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хранения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х</w:t>
      </w:r>
      <w:r w:rsidR="008352C9">
        <w:rPr>
          <w:sz w:val="28"/>
          <w:szCs w:val="28"/>
        </w:rPr>
        <w:t>э</w:t>
      </w:r>
      <w:r w:rsidR="006445EF" w:rsidRPr="006445EF">
        <w:rPr>
          <w:sz w:val="28"/>
          <w:szCs w:val="28"/>
        </w:rPr>
        <w:t>шей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паролей.</w:t>
      </w:r>
    </w:p>
    <w:p w14:paraId="67E0146F" w14:textId="5B6D0F77" w:rsidR="006445EF" w:rsidRPr="006445EF" w:rsidRDefault="00312A3B" w:rsidP="006445EF">
      <w:pPr>
        <w:pStyle w:val="aff4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12A3B">
        <w:rPr>
          <w:sz w:val="28"/>
          <w:szCs w:val="28"/>
        </w:rPr>
        <w:t>des</w:t>
      </w:r>
      <w:proofErr w:type="spellEnd"/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(DES)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алгоритм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симметричного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шифрования,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разработанный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фирмой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IBM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утверждённый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правительством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США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1977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году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как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официальный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стандарт.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Алгоритм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использует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комбинацию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нелинейных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(S-блоки)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линейных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(перестановки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E,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IP,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IP-1)</w:t>
      </w:r>
      <w:r w:rsidR="00DC686D">
        <w:rPr>
          <w:sz w:val="28"/>
          <w:szCs w:val="28"/>
        </w:rPr>
        <w:t xml:space="preserve"> </w:t>
      </w:r>
      <w:r w:rsidR="006445EF" w:rsidRPr="006445EF">
        <w:rPr>
          <w:sz w:val="28"/>
          <w:szCs w:val="28"/>
        </w:rPr>
        <w:t>преобразований.</w:t>
      </w:r>
    </w:p>
    <w:p w14:paraId="21113E8E" w14:textId="27E79028" w:rsidR="00312A3B" w:rsidRPr="00312A3B" w:rsidRDefault="00312A3B" w:rsidP="00312A3B">
      <w:pPr>
        <w:pStyle w:val="aff4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64EFE">
        <w:rPr>
          <w:sz w:val="28"/>
          <w:szCs w:val="28"/>
        </w:rPr>
        <w:t>xdes</w:t>
      </w:r>
      <w:proofErr w:type="spellEnd"/>
      <w:r w:rsidR="00DC686D">
        <w:rPr>
          <w:sz w:val="28"/>
          <w:szCs w:val="28"/>
        </w:rPr>
        <w:t xml:space="preserve"> </w:t>
      </w:r>
      <w:r w:rsidRPr="00664EFE">
        <w:rPr>
          <w:sz w:val="28"/>
          <w:szCs w:val="28"/>
        </w:rPr>
        <w:t>(</w:t>
      </w:r>
      <w:proofErr w:type="spellStart"/>
      <w:r w:rsidRPr="00664EFE">
        <w:rPr>
          <w:sz w:val="28"/>
          <w:szCs w:val="28"/>
        </w:rPr>
        <w:t>Extended</w:t>
      </w:r>
      <w:proofErr w:type="spellEnd"/>
      <w:r w:rsidR="00DC686D">
        <w:rPr>
          <w:sz w:val="28"/>
          <w:szCs w:val="28"/>
        </w:rPr>
        <w:t xml:space="preserve"> </w:t>
      </w:r>
      <w:r w:rsidRPr="00664EFE">
        <w:rPr>
          <w:sz w:val="28"/>
          <w:szCs w:val="28"/>
        </w:rPr>
        <w:t>DES)</w:t>
      </w:r>
      <w:r w:rsidR="00DC686D">
        <w:rPr>
          <w:sz w:val="28"/>
          <w:szCs w:val="28"/>
        </w:rPr>
        <w:t xml:space="preserve"> </w:t>
      </w:r>
      <w:r w:rsidR="006445EF" w:rsidRPr="00312A3B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улучшенная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осовремененная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версия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des</w:t>
      </w:r>
      <w:r w:rsidRPr="00312A3B">
        <w:rPr>
          <w:sz w:val="28"/>
          <w:szCs w:val="28"/>
        </w:rPr>
        <w:t>.</w:t>
      </w:r>
    </w:p>
    <w:p w14:paraId="7AF6F326" w14:textId="4B3777AA" w:rsidR="00EB2F23" w:rsidRPr="00312A3B" w:rsidRDefault="00312A3B" w:rsidP="00312A3B">
      <w:pPr>
        <w:pStyle w:val="aff4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64EFE">
        <w:rPr>
          <w:sz w:val="28"/>
          <w:szCs w:val="28"/>
        </w:rPr>
        <w:t>bf</w:t>
      </w:r>
      <w:proofErr w:type="spellEnd"/>
      <w:r w:rsidR="00DC686D">
        <w:rPr>
          <w:sz w:val="28"/>
          <w:szCs w:val="28"/>
        </w:rPr>
        <w:t xml:space="preserve"> </w:t>
      </w:r>
      <w:r w:rsidRPr="00664EFE">
        <w:rPr>
          <w:sz w:val="28"/>
          <w:szCs w:val="28"/>
        </w:rPr>
        <w:t>(</w:t>
      </w:r>
      <w:proofErr w:type="spellStart"/>
      <w:r w:rsidRPr="00664EFE">
        <w:rPr>
          <w:sz w:val="28"/>
          <w:szCs w:val="28"/>
        </w:rPr>
        <w:t>Blowfish</w:t>
      </w:r>
      <w:proofErr w:type="spellEnd"/>
      <w:r w:rsidRPr="00664EFE">
        <w:rPr>
          <w:sz w:val="28"/>
          <w:szCs w:val="28"/>
        </w:rPr>
        <w:t>)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криптографический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алгоритм,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реализующий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блочное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симметричное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шифрование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с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переменной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длиной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ключа.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Выполнен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на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простых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быстрых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операциях: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XOR,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подстановка,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сложение.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Является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незапатентованным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свободно</w:t>
      </w:r>
      <w:r w:rsidR="00DC686D">
        <w:rPr>
          <w:sz w:val="28"/>
          <w:szCs w:val="28"/>
        </w:rPr>
        <w:t xml:space="preserve"> </w:t>
      </w:r>
      <w:r w:rsidRPr="00312A3B">
        <w:rPr>
          <w:sz w:val="28"/>
          <w:szCs w:val="28"/>
        </w:rPr>
        <w:t>распространяемым.</w:t>
      </w:r>
    </w:p>
    <w:p w14:paraId="6F645E39" w14:textId="0A8D69AD" w:rsidR="00E9160D" w:rsidRPr="006A428C" w:rsidRDefault="00E72EA6" w:rsidP="006243BA">
      <w:pPr>
        <w:spacing w:line="360" w:lineRule="auto"/>
        <w:ind w:firstLine="709"/>
        <w:jc w:val="both"/>
        <w:rPr>
          <w:sz w:val="28"/>
          <w:szCs w:val="28"/>
        </w:rPr>
      </w:pPr>
      <w:r w:rsidRPr="00E72EA6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самого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же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шифрования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используется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функция</w:t>
      </w:r>
      <w:r w:rsidR="00DC686D">
        <w:rPr>
          <w:sz w:val="28"/>
          <w:szCs w:val="28"/>
        </w:rPr>
        <w:t xml:space="preserve"> </w:t>
      </w:r>
      <w:proofErr w:type="spellStart"/>
      <w:proofErr w:type="gramStart"/>
      <w:r w:rsidRPr="00E72EA6">
        <w:rPr>
          <w:sz w:val="28"/>
          <w:szCs w:val="28"/>
        </w:rPr>
        <w:t>crypt</w:t>
      </w:r>
      <w:proofErr w:type="spellEnd"/>
      <w:r w:rsidRPr="00E72EA6">
        <w:rPr>
          <w:sz w:val="28"/>
          <w:szCs w:val="28"/>
        </w:rPr>
        <w:t>(</w:t>
      </w:r>
      <w:proofErr w:type="gramEnd"/>
      <w:r w:rsidRPr="00E72EA6">
        <w:rPr>
          <w:sz w:val="28"/>
          <w:szCs w:val="28"/>
        </w:rPr>
        <w:t>).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Каждый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раз,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когда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пользователь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создает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новый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или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меняет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существующий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пароль,</w:t>
      </w:r>
      <w:r w:rsidR="00DC686D">
        <w:rPr>
          <w:sz w:val="28"/>
          <w:szCs w:val="28"/>
        </w:rPr>
        <w:t xml:space="preserve"> </w:t>
      </w:r>
      <w:proofErr w:type="spellStart"/>
      <w:r w:rsidRPr="00E72EA6">
        <w:rPr>
          <w:sz w:val="28"/>
          <w:szCs w:val="28"/>
        </w:rPr>
        <w:t>PostgreSQL</w:t>
      </w:r>
      <w:proofErr w:type="spellEnd"/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должна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сохранить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его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хэш.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У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функции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есть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2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аргумента: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строка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пароля</w:t>
      </w:r>
      <w:r>
        <w:rPr>
          <w:sz w:val="28"/>
          <w:szCs w:val="28"/>
        </w:rPr>
        <w:t>,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строка</w:t>
      </w:r>
      <w:r w:rsidR="00DC686D">
        <w:rPr>
          <w:sz w:val="28"/>
          <w:szCs w:val="28"/>
        </w:rPr>
        <w:t xml:space="preserve"> </w:t>
      </w:r>
      <w:r w:rsidRPr="00E72EA6">
        <w:rPr>
          <w:sz w:val="28"/>
          <w:szCs w:val="28"/>
        </w:rPr>
        <w:t>соли</w:t>
      </w:r>
      <w:r>
        <w:rPr>
          <w:sz w:val="28"/>
          <w:szCs w:val="28"/>
        </w:rPr>
        <w:t>.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Соль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случайное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сочетание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букв,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предназначенное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для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усложнения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хэша,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а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значит</w:t>
      </w:r>
      <w:r w:rsidR="00DC686D">
        <w:rPr>
          <w:sz w:val="28"/>
          <w:szCs w:val="28"/>
        </w:rPr>
        <w:t xml:space="preserve"> </w:t>
      </w:r>
      <w:r w:rsidR="006243BA">
        <w:rPr>
          <w:sz w:val="28"/>
          <w:szCs w:val="28"/>
        </w:rPr>
        <w:t>и</w:t>
      </w:r>
      <w:r w:rsidR="00DC686D">
        <w:rPr>
          <w:sz w:val="28"/>
          <w:szCs w:val="28"/>
        </w:rPr>
        <w:t xml:space="preserve"> </w:t>
      </w:r>
      <w:r w:rsidR="006243BA" w:rsidRPr="006A428C">
        <w:rPr>
          <w:sz w:val="28"/>
          <w:szCs w:val="28"/>
        </w:rPr>
        <w:t>процесса</w:t>
      </w:r>
      <w:r w:rsidR="00DC686D">
        <w:rPr>
          <w:sz w:val="28"/>
          <w:szCs w:val="28"/>
        </w:rPr>
        <w:t xml:space="preserve"> </w:t>
      </w:r>
      <w:r w:rsidR="006243BA" w:rsidRPr="006A428C">
        <w:rPr>
          <w:sz w:val="28"/>
          <w:szCs w:val="28"/>
        </w:rPr>
        <w:t>его</w:t>
      </w:r>
      <w:r w:rsidR="00DC686D">
        <w:rPr>
          <w:sz w:val="28"/>
          <w:szCs w:val="28"/>
        </w:rPr>
        <w:t xml:space="preserve"> </w:t>
      </w:r>
      <w:r w:rsidR="006243BA" w:rsidRPr="006A428C">
        <w:rPr>
          <w:sz w:val="28"/>
          <w:szCs w:val="28"/>
        </w:rPr>
        <w:t>расшифровки</w:t>
      </w:r>
      <w:r w:rsidR="00DC686D">
        <w:rPr>
          <w:sz w:val="28"/>
          <w:szCs w:val="28"/>
        </w:rPr>
        <w:t xml:space="preserve"> </w:t>
      </w:r>
      <w:r w:rsidR="006243BA" w:rsidRPr="006A428C">
        <w:rPr>
          <w:sz w:val="28"/>
          <w:szCs w:val="28"/>
        </w:rPr>
        <w:t>злоумышленниками.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Пример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хэширования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представлен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листинге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3.4.</w:t>
      </w:r>
      <w:r w:rsidR="00DC686D">
        <w:rPr>
          <w:sz w:val="28"/>
          <w:szCs w:val="28"/>
        </w:rPr>
        <w:t xml:space="preserve"> </w:t>
      </w:r>
    </w:p>
    <w:p w14:paraId="541D5EB3" w14:textId="77777777" w:rsidR="00E9160D" w:rsidRDefault="00E9160D" w:rsidP="006243BA">
      <w:pPr>
        <w:spacing w:line="360" w:lineRule="auto"/>
        <w:ind w:firstLine="709"/>
        <w:jc w:val="both"/>
        <w:rPr>
          <w:sz w:val="28"/>
          <w:szCs w:val="28"/>
        </w:rPr>
      </w:pPr>
    </w:p>
    <w:p w14:paraId="3A743F37" w14:textId="330B433E" w:rsidR="00E9160D" w:rsidRDefault="00E9160D" w:rsidP="006243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3.4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шифрования</w:t>
      </w:r>
    </w:p>
    <w:p w14:paraId="566DA0FF" w14:textId="143DF4E6" w:rsidR="00E9160D" w:rsidRPr="00F80CA8" w:rsidRDefault="00E9160D" w:rsidP="00E9160D">
      <w:pPr>
        <w:rPr>
          <w:sz w:val="28"/>
          <w:szCs w:val="28"/>
        </w:rPr>
      </w:pPr>
      <w:r w:rsidRPr="00E9160D">
        <w:rPr>
          <w:rFonts w:ascii="Courier New" w:hAnsi="Courier New" w:cs="Courier New"/>
          <w:lang w:val="en-US"/>
        </w:rPr>
        <w:t>SELECT</w:t>
      </w:r>
      <w:r w:rsidR="00DC686D" w:rsidRPr="00F80CA8">
        <w:rPr>
          <w:rFonts w:ascii="Courier New" w:hAnsi="Courier New" w:cs="Courier New"/>
        </w:rPr>
        <w:t xml:space="preserve"> </w:t>
      </w:r>
      <w:proofErr w:type="gramStart"/>
      <w:r w:rsidRPr="00E9160D">
        <w:rPr>
          <w:rFonts w:ascii="Courier New" w:hAnsi="Courier New" w:cs="Courier New"/>
          <w:lang w:val="en-US"/>
        </w:rPr>
        <w:t>crypt</w:t>
      </w:r>
      <w:r w:rsidRPr="00F80CA8">
        <w:rPr>
          <w:rFonts w:ascii="Courier New" w:hAnsi="Courier New" w:cs="Courier New"/>
        </w:rPr>
        <w:t>(</w:t>
      </w:r>
      <w:proofErr w:type="gramEnd"/>
      <w:r w:rsidRPr="00F80CA8">
        <w:rPr>
          <w:rFonts w:ascii="Courier New" w:hAnsi="Courier New" w:cs="Courier New"/>
        </w:rPr>
        <w:t>'</w:t>
      </w:r>
      <w:r w:rsidRPr="00E9160D">
        <w:rPr>
          <w:rFonts w:ascii="Courier New" w:hAnsi="Courier New" w:cs="Courier New"/>
          <w:lang w:val="en-US"/>
        </w:rPr>
        <w:t>user</w:t>
      </w:r>
      <w:r w:rsidRPr="00F80CA8">
        <w:rPr>
          <w:rFonts w:ascii="Courier New" w:hAnsi="Courier New" w:cs="Courier New"/>
        </w:rPr>
        <w:t>_</w:t>
      </w:r>
      <w:r w:rsidRPr="00E9160D">
        <w:rPr>
          <w:rFonts w:ascii="Courier New" w:hAnsi="Courier New" w:cs="Courier New"/>
          <w:lang w:val="en-US"/>
        </w:rPr>
        <w:t>password</w:t>
      </w:r>
      <w:r w:rsidRPr="00F80CA8">
        <w:rPr>
          <w:rFonts w:ascii="Courier New" w:hAnsi="Courier New" w:cs="Courier New"/>
        </w:rPr>
        <w:t>',</w:t>
      </w:r>
      <w:r w:rsidR="00DC686D" w:rsidRPr="00F80CA8">
        <w:rPr>
          <w:rFonts w:ascii="Courier New" w:hAnsi="Courier New" w:cs="Courier New"/>
        </w:rPr>
        <w:t xml:space="preserve"> </w:t>
      </w:r>
      <w:r w:rsidRPr="00E9160D">
        <w:rPr>
          <w:rFonts w:ascii="Courier New" w:hAnsi="Courier New" w:cs="Courier New"/>
          <w:lang w:val="en-US"/>
        </w:rPr>
        <w:t>gen</w:t>
      </w:r>
      <w:r w:rsidRPr="00F80CA8">
        <w:rPr>
          <w:rFonts w:ascii="Courier New" w:hAnsi="Courier New" w:cs="Courier New"/>
        </w:rPr>
        <w:t>_</w:t>
      </w:r>
      <w:r w:rsidRPr="00E9160D">
        <w:rPr>
          <w:rFonts w:ascii="Courier New" w:hAnsi="Courier New" w:cs="Courier New"/>
          <w:lang w:val="en-US"/>
        </w:rPr>
        <w:t>salt</w:t>
      </w:r>
      <w:r w:rsidRPr="00F80CA8">
        <w:rPr>
          <w:rFonts w:ascii="Courier New" w:hAnsi="Courier New" w:cs="Courier New"/>
        </w:rPr>
        <w:t>('</w:t>
      </w:r>
      <w:r w:rsidRPr="00E9160D">
        <w:rPr>
          <w:rFonts w:ascii="Courier New" w:hAnsi="Courier New" w:cs="Courier New"/>
          <w:lang w:val="en-US"/>
        </w:rPr>
        <w:t>md</w:t>
      </w:r>
      <w:r w:rsidRPr="00F80CA8">
        <w:rPr>
          <w:rFonts w:ascii="Courier New" w:hAnsi="Courier New" w:cs="Courier New"/>
        </w:rPr>
        <w:t>5'));</w:t>
      </w:r>
    </w:p>
    <w:p w14:paraId="4916FDD8" w14:textId="77777777" w:rsidR="00E9160D" w:rsidRPr="00F80CA8" w:rsidRDefault="00E9160D" w:rsidP="006243BA">
      <w:pPr>
        <w:spacing w:line="360" w:lineRule="auto"/>
        <w:ind w:firstLine="709"/>
        <w:jc w:val="both"/>
        <w:rPr>
          <w:sz w:val="28"/>
          <w:szCs w:val="28"/>
        </w:rPr>
      </w:pPr>
    </w:p>
    <w:p w14:paraId="6C20DF8B" w14:textId="791A625D" w:rsidR="00E72EA6" w:rsidRPr="006A428C" w:rsidRDefault="006243BA" w:rsidP="006243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пароля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этой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функции.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Отличаться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будут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только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аргументы.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качестве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первого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будет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выступать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введённый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пользователем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пароль,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второго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искомый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хэш,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который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должен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совпадать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с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хэшем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введённого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пароля.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Пример</w:t>
      </w:r>
      <w:r w:rsidR="00DC686D">
        <w:rPr>
          <w:sz w:val="28"/>
          <w:szCs w:val="28"/>
        </w:rPr>
        <w:t xml:space="preserve"> </w:t>
      </w:r>
      <w:r w:rsidR="00E9160D">
        <w:rPr>
          <w:sz w:val="28"/>
          <w:szCs w:val="28"/>
        </w:rPr>
        <w:t>проверки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представлен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листинге</w:t>
      </w:r>
      <w:r w:rsidR="00DC686D">
        <w:rPr>
          <w:sz w:val="28"/>
          <w:szCs w:val="28"/>
        </w:rPr>
        <w:t xml:space="preserve"> </w:t>
      </w:r>
      <w:r w:rsidR="00E9160D" w:rsidRPr="006A428C">
        <w:rPr>
          <w:sz w:val="28"/>
          <w:szCs w:val="28"/>
        </w:rPr>
        <w:t>3.5.</w:t>
      </w:r>
    </w:p>
    <w:p w14:paraId="0C943D00" w14:textId="4E8D3E61" w:rsidR="00312A3B" w:rsidRDefault="00312A3B" w:rsidP="00354CA3">
      <w:pPr>
        <w:rPr>
          <w:sz w:val="28"/>
          <w:szCs w:val="28"/>
        </w:rPr>
      </w:pPr>
    </w:p>
    <w:p w14:paraId="694C0E61" w14:textId="5BCB26E4" w:rsidR="00E9160D" w:rsidRPr="00E9160D" w:rsidRDefault="00E9160D" w:rsidP="00E916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="00DC686D">
        <w:rPr>
          <w:sz w:val="28"/>
          <w:szCs w:val="28"/>
        </w:rPr>
        <w:t xml:space="preserve"> </w:t>
      </w:r>
      <w:r w:rsidRPr="00E9160D">
        <w:rPr>
          <w:sz w:val="28"/>
          <w:szCs w:val="28"/>
        </w:rPr>
        <w:t>3.5</w:t>
      </w:r>
      <w:r w:rsidR="00DC686D">
        <w:rPr>
          <w:sz w:val="28"/>
          <w:szCs w:val="28"/>
        </w:rPr>
        <w:t xml:space="preserve"> </w:t>
      </w:r>
      <w:r w:rsidRPr="00E9160D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дешифрования</w:t>
      </w:r>
    </w:p>
    <w:p w14:paraId="7F9094FE" w14:textId="3EC00E24" w:rsidR="00E9160D" w:rsidRPr="00F80CA8" w:rsidRDefault="00E9160D" w:rsidP="00354CA3">
      <w:pPr>
        <w:rPr>
          <w:rFonts w:ascii="Courier New" w:hAnsi="Courier New" w:cs="Courier New"/>
        </w:rPr>
      </w:pPr>
      <w:r w:rsidRPr="00E9160D">
        <w:rPr>
          <w:rFonts w:ascii="Courier New" w:hAnsi="Courier New" w:cs="Courier New"/>
          <w:lang w:val="en-US"/>
        </w:rPr>
        <w:t>SELECT</w:t>
      </w:r>
      <w:r w:rsidR="00DC686D" w:rsidRPr="00F80CA8">
        <w:rPr>
          <w:rFonts w:ascii="Courier New" w:hAnsi="Courier New" w:cs="Courier New"/>
        </w:rPr>
        <w:t xml:space="preserve"> </w:t>
      </w:r>
      <w:proofErr w:type="gramStart"/>
      <w:r w:rsidRPr="00E9160D">
        <w:rPr>
          <w:rFonts w:ascii="Courier New" w:hAnsi="Courier New" w:cs="Courier New"/>
          <w:lang w:val="en-US"/>
        </w:rPr>
        <w:t>crypt</w:t>
      </w:r>
      <w:r w:rsidRPr="00F80CA8">
        <w:rPr>
          <w:rFonts w:ascii="Courier New" w:hAnsi="Courier New" w:cs="Courier New"/>
        </w:rPr>
        <w:t>(</w:t>
      </w:r>
      <w:proofErr w:type="gramEnd"/>
      <w:r w:rsidRPr="00F80CA8">
        <w:rPr>
          <w:rFonts w:ascii="Courier New" w:hAnsi="Courier New" w:cs="Courier New"/>
        </w:rPr>
        <w:t>'</w:t>
      </w:r>
      <w:r w:rsidRPr="00E9160D">
        <w:rPr>
          <w:rFonts w:ascii="Courier New" w:hAnsi="Courier New" w:cs="Courier New"/>
          <w:lang w:val="en-US"/>
        </w:rPr>
        <w:t>user</w:t>
      </w:r>
      <w:r w:rsidRPr="00F80CA8">
        <w:rPr>
          <w:rFonts w:ascii="Courier New" w:hAnsi="Courier New" w:cs="Courier New"/>
        </w:rPr>
        <w:t>_</w:t>
      </w:r>
      <w:r w:rsidRPr="00E9160D">
        <w:rPr>
          <w:rFonts w:ascii="Courier New" w:hAnsi="Courier New" w:cs="Courier New"/>
          <w:lang w:val="en-US"/>
        </w:rPr>
        <w:t>password</w:t>
      </w:r>
      <w:r w:rsidRPr="00F80CA8">
        <w:rPr>
          <w:rFonts w:ascii="Courier New" w:hAnsi="Courier New" w:cs="Courier New"/>
        </w:rPr>
        <w:t>’,</w:t>
      </w:r>
      <w:r w:rsidR="00DC686D" w:rsidRPr="00F80CA8">
        <w:rPr>
          <w:rFonts w:ascii="Courier New" w:hAnsi="Courier New" w:cs="Courier New"/>
        </w:rPr>
        <w:t xml:space="preserve"> </w:t>
      </w:r>
      <w:r w:rsidRPr="00E9160D">
        <w:rPr>
          <w:rFonts w:ascii="Courier New" w:hAnsi="Courier New" w:cs="Courier New"/>
        </w:rPr>
        <w:t>хэш</w:t>
      </w:r>
      <w:r w:rsidRPr="00F80CA8">
        <w:rPr>
          <w:rFonts w:ascii="Courier New" w:hAnsi="Courier New" w:cs="Courier New"/>
        </w:rPr>
        <w:t>);</w:t>
      </w:r>
    </w:p>
    <w:p w14:paraId="52030208" w14:textId="1B164212" w:rsidR="00E9160D" w:rsidRPr="00F80CA8" w:rsidRDefault="00E9160D" w:rsidP="00354CA3">
      <w:pPr>
        <w:rPr>
          <w:sz w:val="28"/>
          <w:szCs w:val="28"/>
        </w:rPr>
      </w:pPr>
    </w:p>
    <w:p w14:paraId="1D83E094" w14:textId="77777777" w:rsidR="00DC686D" w:rsidRPr="00F80CA8" w:rsidRDefault="00DC686D" w:rsidP="000F3A20">
      <w:pPr>
        <w:ind w:firstLine="709"/>
        <w:rPr>
          <w:sz w:val="28"/>
          <w:szCs w:val="28"/>
        </w:rPr>
      </w:pPr>
    </w:p>
    <w:p w14:paraId="1235C42B" w14:textId="51DD1C76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178755825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12"/>
    </w:p>
    <w:p w14:paraId="2A99AD84" w14:textId="24919C5D" w:rsidR="00587221" w:rsidRDefault="00587221" w:rsidP="00960E41">
      <w:pPr>
        <w:spacing w:line="360" w:lineRule="auto"/>
        <w:ind w:firstLine="709"/>
        <w:rPr>
          <w:sz w:val="28"/>
          <w:szCs w:val="28"/>
        </w:rPr>
      </w:pPr>
    </w:p>
    <w:p w14:paraId="0128563C" w14:textId="4CE858A2" w:rsidR="00960E41" w:rsidRPr="001224C7" w:rsidRDefault="00960E41" w:rsidP="00960E41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данном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</w:t>
      </w:r>
      <w:r w:rsidR="00DC686D">
        <w:rPr>
          <w:sz w:val="28"/>
          <w:szCs w:val="28"/>
        </w:rPr>
        <w:t xml:space="preserve"> </w:t>
      </w:r>
      <w:r w:rsidR="00F0598E">
        <w:rPr>
          <w:sz w:val="28"/>
          <w:szCs w:val="28"/>
        </w:rPr>
        <w:t>курсовой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программного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продукта,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код.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используемый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механизмы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защиты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информации.</w:t>
      </w:r>
    </w:p>
    <w:p w14:paraId="7D34F5C7" w14:textId="77777777" w:rsidR="009B07CE" w:rsidRDefault="009B07CE" w:rsidP="00CA71C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242BC2" w14:textId="77777777" w:rsidR="009B404A" w:rsidRPr="009B404A" w:rsidRDefault="009B404A" w:rsidP="00B26953">
      <w:pPr>
        <w:keepNext/>
        <w:pageBreakBefore/>
        <w:spacing w:line="360" w:lineRule="auto"/>
        <w:jc w:val="center"/>
        <w:outlineLvl w:val="0"/>
        <w:rPr>
          <w:rFonts w:cs="Arial"/>
          <w:b/>
          <w:bCs/>
          <w:kern w:val="32"/>
          <w:sz w:val="32"/>
          <w:szCs w:val="32"/>
        </w:rPr>
      </w:pPr>
      <w:bookmarkStart w:id="13" w:name="_Toc121902390"/>
      <w:bookmarkStart w:id="14" w:name="_Toc178755826"/>
      <w:r w:rsidRPr="009B404A">
        <w:rPr>
          <w:rFonts w:cs="Arial"/>
          <w:b/>
          <w:bCs/>
          <w:kern w:val="32"/>
          <w:sz w:val="32"/>
          <w:szCs w:val="32"/>
        </w:rPr>
        <w:lastRenderedPageBreak/>
        <w:t>Заключение</w:t>
      </w:r>
      <w:bookmarkEnd w:id="13"/>
      <w:bookmarkEnd w:id="14"/>
    </w:p>
    <w:p w14:paraId="78A41680" w14:textId="77777777" w:rsidR="00B26953" w:rsidRDefault="00B26953" w:rsidP="009B404A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AC2B7A3" w14:textId="4B7068E6" w:rsidR="009B404A" w:rsidRPr="00B26953" w:rsidRDefault="002B1717" w:rsidP="00B26953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Курсовая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работа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является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необходимым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элементом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учебного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процесса,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так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как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его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основная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цель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–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это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создание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программного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продукта,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составление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полного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комплекта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программной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эксплуатационной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документации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на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разработанное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приложение,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что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необходимо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студенту,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чтобы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стать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квалифицированным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9B404A" w:rsidRPr="00B26953">
        <w:rPr>
          <w:rFonts w:eastAsia="Calibri"/>
          <w:sz w:val="28"/>
          <w:szCs w:val="28"/>
          <w:lang w:eastAsia="en-US"/>
        </w:rPr>
        <w:t>специалистом.</w:t>
      </w:r>
    </w:p>
    <w:p w14:paraId="33B4D90C" w14:textId="0113B04D" w:rsidR="009B404A" w:rsidRPr="00B26953" w:rsidRDefault="009B404A" w:rsidP="00DC686D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26953">
        <w:rPr>
          <w:rFonts w:eastAsia="Calibri"/>
          <w:sz w:val="28"/>
          <w:szCs w:val="28"/>
          <w:lang w:eastAsia="en-US"/>
        </w:rPr>
        <w:t>Во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время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написания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F0598E">
        <w:rPr>
          <w:rFonts w:eastAsia="Calibri"/>
          <w:sz w:val="28"/>
          <w:szCs w:val="28"/>
          <w:lang w:eastAsia="en-US"/>
        </w:rPr>
        <w:t>курсовой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работы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был</w:t>
      </w:r>
      <w:r w:rsidR="00B26953" w:rsidRPr="00B26953">
        <w:rPr>
          <w:rFonts w:eastAsia="Calibri"/>
          <w:sz w:val="28"/>
          <w:szCs w:val="28"/>
          <w:lang w:eastAsia="en-US"/>
        </w:rPr>
        <w:t>а</w:t>
      </w:r>
      <w:r w:rsidR="00DC686D">
        <w:rPr>
          <w:rFonts w:eastAsia="Calibri"/>
          <w:sz w:val="28"/>
          <w:szCs w:val="28"/>
          <w:lang w:eastAsia="en-US"/>
        </w:rPr>
        <w:t xml:space="preserve"> спроектирована и </w:t>
      </w:r>
      <w:r w:rsidRPr="00B26953">
        <w:rPr>
          <w:rFonts w:eastAsia="Calibri"/>
          <w:sz w:val="28"/>
          <w:szCs w:val="28"/>
          <w:lang w:eastAsia="en-US"/>
        </w:rPr>
        <w:t>разработан</w:t>
      </w:r>
      <w:r w:rsidR="00B26953" w:rsidRPr="00B26953">
        <w:rPr>
          <w:rFonts w:eastAsia="Calibri"/>
          <w:sz w:val="28"/>
          <w:szCs w:val="28"/>
          <w:lang w:eastAsia="en-US"/>
        </w:rPr>
        <w:t>а</w:t>
      </w:r>
      <w:r w:rsidR="00DC686D">
        <w:rPr>
          <w:rFonts w:eastAsia="Calibri"/>
          <w:sz w:val="28"/>
          <w:szCs w:val="28"/>
          <w:lang w:eastAsia="en-US"/>
        </w:rPr>
        <w:t xml:space="preserve"> база данных для склада-магазина резиновых уточек</w:t>
      </w:r>
      <w:r w:rsidRPr="00B26953">
        <w:rPr>
          <w:rFonts w:eastAsia="Calibri"/>
          <w:sz w:val="28"/>
          <w:szCs w:val="28"/>
          <w:lang w:eastAsia="en-US"/>
        </w:rPr>
        <w:t>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полностью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удовлетворяющ</w:t>
      </w:r>
      <w:r w:rsidR="00B26953" w:rsidRPr="00B26953">
        <w:rPr>
          <w:rFonts w:eastAsia="Calibri"/>
          <w:sz w:val="28"/>
          <w:szCs w:val="28"/>
          <w:lang w:eastAsia="en-US"/>
        </w:rPr>
        <w:t>ая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поставленным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требованиям.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Была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изучена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предметная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область,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проведён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анализ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выбранных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аппаратных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программных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средств,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рассмотрены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аналогичные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программные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продукты,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Pr="00B26953">
        <w:rPr>
          <w:rFonts w:eastAsia="Calibri"/>
          <w:sz w:val="28"/>
          <w:szCs w:val="28"/>
          <w:lang w:eastAsia="en-US"/>
        </w:rPr>
        <w:t>разработан</w:t>
      </w:r>
      <w:r w:rsidR="00DC686D">
        <w:rPr>
          <w:rFonts w:eastAsia="Calibri"/>
          <w:sz w:val="28"/>
          <w:szCs w:val="28"/>
          <w:lang w:eastAsia="en-US"/>
        </w:rPr>
        <w:t xml:space="preserve">ы </w:t>
      </w:r>
      <w:r w:rsidRPr="00B26953">
        <w:rPr>
          <w:rFonts w:eastAsia="Calibri"/>
          <w:sz w:val="28"/>
          <w:szCs w:val="28"/>
          <w:lang w:eastAsia="en-US"/>
        </w:rPr>
        <w:t>схем</w:t>
      </w:r>
      <w:r w:rsidR="00DC686D">
        <w:rPr>
          <w:rFonts w:eastAsia="Calibri"/>
          <w:sz w:val="28"/>
          <w:szCs w:val="28"/>
          <w:lang w:eastAsia="en-US"/>
        </w:rPr>
        <w:t>ы базы данных</w:t>
      </w:r>
      <w:r w:rsidRPr="00B26953">
        <w:rPr>
          <w:rFonts w:eastAsia="Calibri"/>
          <w:sz w:val="28"/>
          <w:szCs w:val="28"/>
          <w:lang w:eastAsia="en-US"/>
        </w:rPr>
        <w:t>.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После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чего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были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выполнены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проектирование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и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разработка</w:t>
      </w:r>
      <w:r w:rsidR="00DC686D">
        <w:rPr>
          <w:rFonts w:eastAsia="Calibri"/>
          <w:sz w:val="28"/>
          <w:szCs w:val="28"/>
          <w:lang w:eastAsia="en-US"/>
        </w:rPr>
        <w:t xml:space="preserve"> прототипа </w:t>
      </w:r>
      <w:r w:rsidR="00B26953" w:rsidRPr="00B26953">
        <w:rPr>
          <w:rFonts w:eastAsia="Calibri"/>
          <w:sz w:val="28"/>
          <w:szCs w:val="28"/>
          <w:lang w:eastAsia="en-US"/>
        </w:rPr>
        <w:t>программного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продукта</w:t>
      </w:r>
      <w:r w:rsidRPr="00B26953">
        <w:rPr>
          <w:rFonts w:eastAsia="Calibri"/>
          <w:sz w:val="28"/>
          <w:szCs w:val="28"/>
          <w:lang w:eastAsia="en-US"/>
        </w:rPr>
        <w:t>.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Таким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образом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можно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сделать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вывод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том,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что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цель</w:t>
      </w:r>
      <w:r w:rsidR="00DC686D">
        <w:rPr>
          <w:rFonts w:eastAsia="Calibri"/>
          <w:sz w:val="28"/>
          <w:szCs w:val="28"/>
          <w:lang w:eastAsia="en-US"/>
        </w:rPr>
        <w:t xml:space="preserve"> курсовой </w:t>
      </w:r>
      <w:r w:rsidR="00B26953" w:rsidRPr="00B26953">
        <w:rPr>
          <w:rFonts w:eastAsia="Calibri"/>
          <w:sz w:val="28"/>
          <w:szCs w:val="28"/>
          <w:lang w:eastAsia="en-US"/>
        </w:rPr>
        <w:t>работы</w:t>
      </w:r>
      <w:r w:rsidR="00DC686D">
        <w:rPr>
          <w:rFonts w:eastAsia="Calibri"/>
          <w:sz w:val="28"/>
          <w:szCs w:val="28"/>
          <w:lang w:eastAsia="en-US"/>
        </w:rPr>
        <w:t xml:space="preserve"> </w:t>
      </w:r>
      <w:r w:rsidR="00B26953" w:rsidRPr="00B26953">
        <w:rPr>
          <w:rFonts w:eastAsia="Calibri"/>
          <w:sz w:val="28"/>
          <w:szCs w:val="28"/>
          <w:lang w:eastAsia="en-US"/>
        </w:rPr>
        <w:t>достигнута</w:t>
      </w:r>
      <w:r w:rsidRPr="00B26953">
        <w:rPr>
          <w:rFonts w:eastAsia="Calibri"/>
          <w:sz w:val="28"/>
          <w:szCs w:val="28"/>
          <w:lang w:eastAsia="en-US"/>
        </w:rPr>
        <w:t>.</w:t>
      </w:r>
    </w:p>
    <w:p w14:paraId="3BF783AA" w14:textId="77777777" w:rsidR="009B404A" w:rsidRPr="009B404A" w:rsidRDefault="009B404A" w:rsidP="009B404A">
      <w:pPr>
        <w:spacing w:line="360" w:lineRule="auto"/>
        <w:ind w:firstLine="709"/>
        <w:jc w:val="both"/>
        <w:rPr>
          <w:rFonts w:eastAsia="Calibri"/>
          <w:b/>
          <w:sz w:val="28"/>
          <w:szCs w:val="28"/>
          <w:lang w:eastAsia="en-US"/>
        </w:rPr>
      </w:pPr>
      <w:r w:rsidRPr="009B404A">
        <w:rPr>
          <w:rFonts w:eastAsia="Calibri"/>
          <w:b/>
          <w:sz w:val="28"/>
          <w:szCs w:val="28"/>
          <w:lang w:eastAsia="en-US"/>
        </w:rPr>
        <w:br w:type="page"/>
      </w:r>
    </w:p>
    <w:p w14:paraId="0058508F" w14:textId="0A9C9FFE" w:rsidR="00722A4C" w:rsidRPr="0027202D" w:rsidRDefault="00FB09BC" w:rsidP="00CA71CA">
      <w:pPr>
        <w:pStyle w:val="1"/>
        <w:spacing w:before="0" w:after="0"/>
        <w:jc w:val="center"/>
        <w:rPr>
          <w:rFonts w:ascii="Times New Roman" w:hAnsi="Times New Roman" w:cs="Times New Roman"/>
          <w:noProof/>
        </w:rPr>
      </w:pPr>
      <w:bookmarkStart w:id="15" w:name="_Toc178755827"/>
      <w:r w:rsidRPr="0027202D">
        <w:rPr>
          <w:rFonts w:ascii="Times New Roman" w:hAnsi="Times New Roman" w:cs="Times New Roman"/>
          <w:noProof/>
        </w:rPr>
        <w:lastRenderedPageBreak/>
        <w:t>Перечень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используемых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информационных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ресурсов</w:t>
      </w:r>
      <w:bookmarkEnd w:id="15"/>
    </w:p>
    <w:p w14:paraId="3254BC2F" w14:textId="77777777" w:rsidR="00722A4C" w:rsidRDefault="00722A4C" w:rsidP="00CA71CA">
      <w:pPr>
        <w:spacing w:line="360" w:lineRule="auto"/>
        <w:rPr>
          <w:noProof/>
          <w:sz w:val="28"/>
          <w:szCs w:val="28"/>
        </w:rPr>
      </w:pPr>
    </w:p>
    <w:p w14:paraId="26183533" w14:textId="5B5FBD63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Алекс,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Асинхронное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программирование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C#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5.0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Алекс.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ДМК,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2020.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120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09BDB5DB" w14:textId="4E290741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Вагнер,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Эффективное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программирование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на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C#.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50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способов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улучшения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кода.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Вагнер.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Вильямс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И.Д.,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2021.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224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4DF63B3E" w14:textId="2F234917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Васильев,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А.Н.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Программирование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на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C#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для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начинающих.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Особенности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языка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А.Н.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Васильев.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ЭКСМО,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2022.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128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7A4BAB90" w14:textId="7D8C6E29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Гринченко,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Н.Н.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Проектирование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баз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данных.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для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вузов.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Н.Н.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Гринченко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др.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proofErr w:type="spellStart"/>
      <w:r w:rsidRPr="00AB4F9D">
        <w:rPr>
          <w:rFonts w:eastAsia="Calibri"/>
          <w:sz w:val="28"/>
          <w:szCs w:val="28"/>
        </w:rPr>
        <w:t>РиС</w:t>
      </w:r>
      <w:proofErr w:type="spellEnd"/>
      <w:r w:rsidRPr="00AB4F9D">
        <w:rPr>
          <w:rFonts w:eastAsia="Calibri"/>
          <w:sz w:val="28"/>
          <w:szCs w:val="28"/>
        </w:rPr>
        <w:t>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2021.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240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44019EAF" w14:textId="447D9C20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Коннолли,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Базы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данных.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Проектирование,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реализация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сопровождение.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Теория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практика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Коннолли.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Вильямс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И.Д.,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2020.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1440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0D3184A8" w14:textId="27B4E690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Лукин,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В.Н.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Введение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проектирование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баз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данных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В.Н.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Лукин.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Вузовская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книга,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2020.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144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3FBAD5C8" w14:textId="6BCB2CE3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Мюллер,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Р.Д.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Проектирование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баз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данных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UML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Р.Д.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Мюллер;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Пер.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англ.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Е.Н.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Молодцова.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Лори,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2021.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420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7DA82EB2" w14:textId="00E21E81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Пирогов,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Информационные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системы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базы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данных: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организация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проектирование: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Пирогов.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СПб.: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BHV,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2021.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528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38146916" w14:textId="16ACE5F9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Елисеев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С.,</w:t>
      </w:r>
      <w:r w:rsidR="00DC686D">
        <w:rPr>
          <w:rFonts w:eastAsia="Calibri"/>
          <w:sz w:val="28"/>
          <w:szCs w:val="28"/>
        </w:rPr>
        <w:t xml:space="preserve"> </w:t>
      </w:r>
      <w:proofErr w:type="spellStart"/>
      <w:r w:rsidRPr="00AB4F9D">
        <w:rPr>
          <w:rFonts w:eastAsia="Calibri"/>
          <w:sz w:val="28"/>
          <w:szCs w:val="28"/>
        </w:rPr>
        <w:t>Веленто</w:t>
      </w:r>
      <w:proofErr w:type="spellEnd"/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Теория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экономического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права.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Теория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отраслей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права,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обеспечивающих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экономические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отношения.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Проспект.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2020.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416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с.</w:t>
      </w:r>
    </w:p>
    <w:p w14:paraId="021045BD" w14:textId="7CD2400D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proofErr w:type="spellStart"/>
      <w:r w:rsidRPr="00AB4F9D">
        <w:rPr>
          <w:rFonts w:eastAsia="Calibri"/>
          <w:sz w:val="28"/>
          <w:szCs w:val="28"/>
        </w:rPr>
        <w:t>Казначевская</w:t>
      </w:r>
      <w:proofErr w:type="spellEnd"/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Г.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Основы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экономической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теории.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Феникс.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2020.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384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с.</w:t>
      </w:r>
    </w:p>
    <w:p w14:paraId="455027D8" w14:textId="4DD84878" w:rsidR="0027202D" w:rsidRPr="00AB4F9D" w:rsidRDefault="0027202D" w:rsidP="0027202D">
      <w:pPr>
        <w:pStyle w:val="aff4"/>
        <w:numPr>
          <w:ilvl w:val="0"/>
          <w:numId w:val="29"/>
        </w:numPr>
        <w:shd w:val="clear" w:color="auto" w:fill="FFFFFF"/>
        <w:spacing w:line="360" w:lineRule="auto"/>
        <w:ind w:left="0" w:firstLine="709"/>
        <w:contextualSpacing/>
        <w:jc w:val="both"/>
        <w:textAlignment w:val="baseline"/>
        <w:rPr>
          <w:color w:val="3A3A3A"/>
          <w:sz w:val="28"/>
          <w:szCs w:val="23"/>
        </w:rPr>
      </w:pPr>
      <w:proofErr w:type="spellStart"/>
      <w:r w:rsidRPr="00AB4F9D">
        <w:rPr>
          <w:sz w:val="28"/>
          <w:szCs w:val="23"/>
        </w:rPr>
        <w:t>Баликоев</w:t>
      </w:r>
      <w:proofErr w:type="spellEnd"/>
      <w:r w:rsidRPr="00AB4F9D">
        <w:rPr>
          <w:sz w:val="28"/>
          <w:szCs w:val="23"/>
        </w:rPr>
        <w:t>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З.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Общая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экономическая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теория: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учебник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/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З.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Баликоев</w:t>
      </w:r>
      <w:proofErr w:type="spellEnd"/>
      <w:r w:rsidRPr="00AB4F9D">
        <w:rPr>
          <w:sz w:val="28"/>
          <w:szCs w:val="23"/>
        </w:rPr>
        <w:t>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16-е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изд.,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перераб</w:t>
      </w:r>
      <w:proofErr w:type="spellEnd"/>
      <w:proofErr w:type="gramStart"/>
      <w:r w:rsidRPr="00AB4F9D">
        <w:rPr>
          <w:sz w:val="28"/>
          <w:szCs w:val="23"/>
        </w:rPr>
        <w:t>.</w:t>
      </w:r>
      <w:proofErr w:type="gramEnd"/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доп.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Москва: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ИНФРА-М,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2020.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528</w:t>
      </w:r>
      <w:r w:rsidR="00DC686D">
        <w:rPr>
          <w:sz w:val="28"/>
          <w:szCs w:val="23"/>
        </w:rPr>
        <w:t xml:space="preserve"> </w:t>
      </w:r>
      <w:r w:rsidRPr="00AB4F9D">
        <w:rPr>
          <w:color w:val="3A3A3A"/>
          <w:sz w:val="28"/>
          <w:szCs w:val="23"/>
        </w:rPr>
        <w:t>с.</w:t>
      </w:r>
    </w:p>
    <w:p w14:paraId="2F156E8D" w14:textId="69447D91" w:rsidR="0027202D" w:rsidRPr="00AB4F9D" w:rsidRDefault="0027202D" w:rsidP="0027202D">
      <w:pPr>
        <w:pStyle w:val="aff4"/>
        <w:numPr>
          <w:ilvl w:val="0"/>
          <w:numId w:val="29"/>
        </w:numPr>
        <w:shd w:val="clear" w:color="auto" w:fill="FFFFFF"/>
        <w:spacing w:line="360" w:lineRule="auto"/>
        <w:ind w:left="0" w:firstLine="709"/>
        <w:contextualSpacing/>
        <w:jc w:val="both"/>
        <w:textAlignment w:val="baseline"/>
        <w:rPr>
          <w:sz w:val="28"/>
          <w:szCs w:val="23"/>
        </w:rPr>
      </w:pPr>
      <w:r w:rsidRPr="00AB4F9D">
        <w:rPr>
          <w:sz w:val="28"/>
          <w:szCs w:val="23"/>
        </w:rPr>
        <w:t>Васильев,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П.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Экономика: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учебник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практикум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для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вузов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/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П.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Васильев,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Ю.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А.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Холоденко.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3-е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изд.,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перераб</w:t>
      </w:r>
      <w:proofErr w:type="spellEnd"/>
      <w:proofErr w:type="gramStart"/>
      <w:r w:rsidRPr="00AB4F9D">
        <w:rPr>
          <w:sz w:val="28"/>
          <w:szCs w:val="23"/>
        </w:rPr>
        <w:t>.</w:t>
      </w:r>
      <w:proofErr w:type="gramEnd"/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доп.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Москва: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Издательство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Юрайт</w:t>
      </w:r>
      <w:proofErr w:type="spellEnd"/>
      <w:r w:rsidRPr="00AB4F9D">
        <w:rPr>
          <w:sz w:val="28"/>
          <w:szCs w:val="23"/>
        </w:rPr>
        <w:t>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2021.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316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с.</w:t>
      </w:r>
    </w:p>
    <w:p w14:paraId="643EE2F9" w14:textId="30DA5EA8" w:rsidR="0027202D" w:rsidRPr="00AB4F9D" w:rsidRDefault="0027202D" w:rsidP="0027202D">
      <w:pPr>
        <w:pStyle w:val="aff4"/>
        <w:numPr>
          <w:ilvl w:val="0"/>
          <w:numId w:val="29"/>
        </w:numPr>
        <w:shd w:val="clear" w:color="auto" w:fill="FFFFFF"/>
        <w:spacing w:line="360" w:lineRule="auto"/>
        <w:ind w:left="0" w:firstLine="709"/>
        <w:contextualSpacing/>
        <w:jc w:val="both"/>
        <w:rPr>
          <w:color w:val="000000"/>
          <w:sz w:val="28"/>
        </w:rPr>
      </w:pPr>
      <w:r w:rsidRPr="00AB4F9D">
        <w:rPr>
          <w:color w:val="000000"/>
          <w:sz w:val="28"/>
        </w:rPr>
        <w:lastRenderedPageBreak/>
        <w:t>Овчаренко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Н.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А.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Основы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экономики,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менеджмента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и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маркетинга.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Учебник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для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бакалавров.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М.: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Дашков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и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Ко.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2020.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-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162</w:t>
      </w:r>
      <w:r w:rsidR="00DC686D">
        <w:rPr>
          <w:color w:val="000000"/>
          <w:sz w:val="28"/>
        </w:rPr>
        <w:t xml:space="preserve"> </w:t>
      </w:r>
      <w:r w:rsidRPr="00AB4F9D">
        <w:rPr>
          <w:color w:val="000000"/>
          <w:sz w:val="28"/>
        </w:rPr>
        <w:t>с.</w:t>
      </w:r>
    </w:p>
    <w:p w14:paraId="5B965CCC" w14:textId="78D581A7" w:rsidR="0027202D" w:rsidRPr="00AB4F9D" w:rsidRDefault="0027202D" w:rsidP="0027202D">
      <w:pPr>
        <w:pStyle w:val="aff4"/>
        <w:numPr>
          <w:ilvl w:val="0"/>
          <w:numId w:val="29"/>
        </w:numPr>
        <w:shd w:val="clear" w:color="auto" w:fill="FFFFFF"/>
        <w:spacing w:line="360" w:lineRule="auto"/>
        <w:ind w:left="0" w:firstLine="709"/>
        <w:contextualSpacing/>
        <w:jc w:val="both"/>
        <w:textAlignment w:val="baseline"/>
        <w:rPr>
          <w:sz w:val="28"/>
          <w:szCs w:val="23"/>
        </w:rPr>
      </w:pPr>
      <w:r w:rsidRPr="00AB4F9D">
        <w:rPr>
          <w:sz w:val="28"/>
          <w:szCs w:val="23"/>
        </w:rPr>
        <w:t>Дерен,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Экономика: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экономическая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теория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экономическая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политика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2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ч.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Часть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2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учебник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практикум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для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вузов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/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Дерен.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6-е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изд.,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испр</w:t>
      </w:r>
      <w:proofErr w:type="spellEnd"/>
      <w:proofErr w:type="gramStart"/>
      <w:r w:rsidRPr="00AB4F9D">
        <w:rPr>
          <w:sz w:val="28"/>
          <w:szCs w:val="23"/>
        </w:rPr>
        <w:t>.</w:t>
      </w:r>
      <w:proofErr w:type="gramEnd"/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доп.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Москва: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Издательство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Юрайт</w:t>
      </w:r>
      <w:proofErr w:type="spellEnd"/>
      <w:r w:rsidRPr="00AB4F9D">
        <w:rPr>
          <w:sz w:val="28"/>
          <w:szCs w:val="23"/>
        </w:rPr>
        <w:t>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2021.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415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с.</w:t>
      </w:r>
    </w:p>
    <w:p w14:paraId="3272DEFE" w14:textId="3E4761B3" w:rsidR="0027202D" w:rsidRPr="00AB4F9D" w:rsidRDefault="0027202D" w:rsidP="0027202D">
      <w:pPr>
        <w:pStyle w:val="aff4"/>
        <w:numPr>
          <w:ilvl w:val="0"/>
          <w:numId w:val="29"/>
        </w:numPr>
        <w:shd w:val="clear" w:color="auto" w:fill="FFFFFF"/>
        <w:spacing w:line="360" w:lineRule="auto"/>
        <w:ind w:left="0" w:firstLine="709"/>
        <w:contextualSpacing/>
        <w:jc w:val="both"/>
        <w:textAlignment w:val="baseline"/>
        <w:rPr>
          <w:sz w:val="28"/>
          <w:szCs w:val="23"/>
        </w:rPr>
      </w:pPr>
      <w:r w:rsidRPr="00AB4F9D">
        <w:rPr>
          <w:sz w:val="28"/>
          <w:szCs w:val="23"/>
        </w:rPr>
        <w:t>Коршунов,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Экономическая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теория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(для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не-экономистов):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учебник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для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вузов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/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Коршунов.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3-е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изд.,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испр</w:t>
      </w:r>
      <w:proofErr w:type="spellEnd"/>
      <w:proofErr w:type="gramStart"/>
      <w:r w:rsidRPr="00AB4F9D">
        <w:rPr>
          <w:sz w:val="28"/>
          <w:szCs w:val="23"/>
        </w:rPr>
        <w:t>.</w:t>
      </w:r>
      <w:proofErr w:type="gramEnd"/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доп.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Москва: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Издательство</w:t>
      </w:r>
      <w:r w:rsidR="00DC686D">
        <w:rPr>
          <w:sz w:val="28"/>
          <w:szCs w:val="23"/>
        </w:rPr>
        <w:t xml:space="preserve"> </w:t>
      </w:r>
      <w:proofErr w:type="spellStart"/>
      <w:r w:rsidRPr="00AB4F9D">
        <w:rPr>
          <w:sz w:val="28"/>
          <w:szCs w:val="23"/>
        </w:rPr>
        <w:t>Юрайт</w:t>
      </w:r>
      <w:proofErr w:type="spellEnd"/>
      <w:r w:rsidRPr="00AB4F9D">
        <w:rPr>
          <w:sz w:val="28"/>
          <w:szCs w:val="23"/>
        </w:rPr>
        <w:t>,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2021.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–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237</w:t>
      </w:r>
      <w:r w:rsidR="00DC686D">
        <w:rPr>
          <w:sz w:val="28"/>
          <w:szCs w:val="23"/>
        </w:rPr>
        <w:t xml:space="preserve"> </w:t>
      </w:r>
      <w:r w:rsidRPr="00AB4F9D">
        <w:rPr>
          <w:sz w:val="28"/>
          <w:szCs w:val="23"/>
        </w:rPr>
        <w:t>с.</w:t>
      </w:r>
    </w:p>
    <w:p w14:paraId="7BE18ACA" w14:textId="1134C942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Кукин,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П.П.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Основы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безопасности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жизнедеятельности.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Безопасность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технологических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процессов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производств.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Охрана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труда: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для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вузов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П.П.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Кукин,</w:t>
      </w:r>
      <w:r w:rsidR="00DC686D">
        <w:rPr>
          <w:rFonts w:eastAsia="Calibri"/>
          <w:sz w:val="28"/>
          <w:szCs w:val="28"/>
        </w:rPr>
        <w:t xml:space="preserve"> </w:t>
      </w:r>
      <w:proofErr w:type="spellStart"/>
      <w:r w:rsidRPr="00AB4F9D">
        <w:rPr>
          <w:rFonts w:eastAsia="Calibri"/>
          <w:sz w:val="28"/>
          <w:szCs w:val="28"/>
        </w:rPr>
        <w:t>В.Л.Лапин</w:t>
      </w:r>
      <w:proofErr w:type="spellEnd"/>
      <w:r w:rsidRPr="00AB4F9D">
        <w:rPr>
          <w:rFonts w:eastAsia="Calibri"/>
          <w:sz w:val="28"/>
          <w:szCs w:val="28"/>
        </w:rPr>
        <w:t>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Н.Л.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Пономарев.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–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Изд.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4-е,</w:t>
      </w:r>
      <w:r w:rsidR="00DC686D">
        <w:rPr>
          <w:rFonts w:eastAsia="Calibri"/>
          <w:sz w:val="28"/>
          <w:szCs w:val="28"/>
        </w:rPr>
        <w:t xml:space="preserve"> </w:t>
      </w:r>
      <w:proofErr w:type="spellStart"/>
      <w:r w:rsidRPr="00AB4F9D">
        <w:rPr>
          <w:rFonts w:eastAsia="Calibri"/>
          <w:sz w:val="28"/>
          <w:szCs w:val="28"/>
        </w:rPr>
        <w:t>перераб</w:t>
      </w:r>
      <w:proofErr w:type="spellEnd"/>
      <w:r w:rsidRPr="00AB4F9D">
        <w:rPr>
          <w:rFonts w:eastAsia="Calibri"/>
          <w:sz w:val="28"/>
          <w:szCs w:val="28"/>
        </w:rPr>
        <w:t>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–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Высшая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школа,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2020.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–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335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с.</w:t>
      </w:r>
    </w:p>
    <w:p w14:paraId="16966364" w14:textId="05C9AAED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Основы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организации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защиты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населения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территорий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чрезвычайных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ситуациях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мирного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военного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времени: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Под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ред.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А.В.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Матвеева.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–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СПб.: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Питер,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2022.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–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312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с.</w:t>
      </w:r>
    </w:p>
    <w:p w14:paraId="226FBE7C" w14:textId="1769C046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Косолапова,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Н.В.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Безопасность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жизнедеятельности: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Учебник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Н.В.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Косолапова.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proofErr w:type="spellStart"/>
      <w:r w:rsidRPr="00AB4F9D">
        <w:rPr>
          <w:rFonts w:eastAsia="Calibri"/>
          <w:sz w:val="28"/>
          <w:szCs w:val="28"/>
        </w:rPr>
        <w:t>Academia</w:t>
      </w:r>
      <w:proofErr w:type="spellEnd"/>
      <w:r w:rsidRPr="00AB4F9D">
        <w:rPr>
          <w:rFonts w:eastAsia="Calibri"/>
          <w:sz w:val="28"/>
          <w:szCs w:val="28"/>
        </w:rPr>
        <w:t>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2023.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176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33EB55A4" w14:textId="14291B17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Вишняков,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Я.Д.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Безопасность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жизнедеятельности.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Защита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населения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территорий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чрезвычайных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ситуациях: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Я.Д.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Вишняков.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М.: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Академия,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2021.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256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66415010" w14:textId="0896D963" w:rsidR="0027202D" w:rsidRPr="00AB4F9D" w:rsidRDefault="0027202D" w:rsidP="0027202D">
      <w:pPr>
        <w:pStyle w:val="aff4"/>
        <w:numPr>
          <w:ilvl w:val="0"/>
          <w:numId w:val="29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AB4F9D">
        <w:rPr>
          <w:rFonts w:eastAsia="Calibri"/>
          <w:sz w:val="28"/>
          <w:szCs w:val="28"/>
        </w:rPr>
        <w:t>Ястребов,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Г.С.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Безопасность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жизнедеятельности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и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медицина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катастроф: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Учебное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пособие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/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Г.С.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Ястребов.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proofErr w:type="spellStart"/>
      <w:r w:rsidRPr="00AB4F9D">
        <w:rPr>
          <w:rFonts w:eastAsia="Calibri"/>
          <w:sz w:val="28"/>
          <w:szCs w:val="28"/>
        </w:rPr>
        <w:t>Рн</w:t>
      </w:r>
      <w:proofErr w:type="spellEnd"/>
      <w:r w:rsidRPr="00AB4F9D">
        <w:rPr>
          <w:rFonts w:eastAsia="Calibri"/>
          <w:sz w:val="28"/>
          <w:szCs w:val="28"/>
        </w:rPr>
        <w:t>/Д: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Феникс,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2021.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-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576</w:t>
      </w:r>
      <w:r w:rsidR="00DC686D">
        <w:rPr>
          <w:rFonts w:eastAsia="Calibri"/>
          <w:sz w:val="28"/>
          <w:szCs w:val="28"/>
        </w:rPr>
        <w:t xml:space="preserve"> </w:t>
      </w:r>
      <w:r w:rsidRPr="00AB4F9D">
        <w:rPr>
          <w:rFonts w:eastAsia="Calibri"/>
          <w:sz w:val="28"/>
          <w:szCs w:val="28"/>
        </w:rPr>
        <w:t>c.</w:t>
      </w:r>
    </w:p>
    <w:p w14:paraId="4062E980" w14:textId="13D326B1" w:rsidR="005701B2" w:rsidRDefault="005701B2" w:rsidP="00E23ECF">
      <w:pPr>
        <w:pStyle w:val="aff4"/>
        <w:spacing w:line="360" w:lineRule="auto"/>
        <w:ind w:left="709"/>
        <w:rPr>
          <w:noProof/>
          <w:sz w:val="28"/>
          <w:szCs w:val="28"/>
        </w:rPr>
      </w:pPr>
    </w:p>
    <w:p w14:paraId="651E9592" w14:textId="0E6B8A74" w:rsidR="00BB2F7D" w:rsidRPr="00326CC6" w:rsidRDefault="00BB2F7D" w:rsidP="00326CC6">
      <w:pPr>
        <w:spacing w:line="360" w:lineRule="auto"/>
        <w:rPr>
          <w:noProof/>
          <w:sz w:val="28"/>
          <w:szCs w:val="28"/>
        </w:rPr>
      </w:pPr>
    </w:p>
    <w:sectPr w:rsidR="00BB2F7D" w:rsidRPr="00326CC6" w:rsidSect="00587221">
      <w:headerReference w:type="default" r:id="rId14"/>
      <w:headerReference w:type="first" r:id="rId15"/>
      <w:pgSz w:w="11906" w:h="16838"/>
      <w:pgMar w:top="1134" w:right="851" w:bottom="1418" w:left="1620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88FAD" w14:textId="77777777" w:rsidR="004C1467" w:rsidRDefault="004C1467">
      <w:r>
        <w:separator/>
      </w:r>
    </w:p>
  </w:endnote>
  <w:endnote w:type="continuationSeparator" w:id="0">
    <w:p w14:paraId="5635BEAA" w14:textId="77777777" w:rsidR="004C1467" w:rsidRDefault="004C1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enQuanYi Micro Hei">
    <w:altName w:val="MS Gothic"/>
    <w:charset w:val="80"/>
    <w:family w:val="auto"/>
    <w:pitch w:val="variable"/>
  </w:font>
  <w:font w:name="font373">
    <w:altName w:val="MS Mincho"/>
    <w:charset w:val="8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5ED44" w14:textId="77777777" w:rsidR="004C1467" w:rsidRDefault="004C1467">
      <w:r>
        <w:separator/>
      </w:r>
    </w:p>
  </w:footnote>
  <w:footnote w:type="continuationSeparator" w:id="0">
    <w:p w14:paraId="0C4E2D94" w14:textId="77777777" w:rsidR="004C1467" w:rsidRDefault="004C1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E72C" w14:textId="459DA804" w:rsidR="00F15333" w:rsidRDefault="00F53A6F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233A53F9" wp14:editId="67AF27FB">
              <wp:simplePos x="0" y="0"/>
              <wp:positionH relativeFrom="page">
                <wp:posOffset>707390</wp:posOffset>
              </wp:positionH>
              <wp:positionV relativeFrom="page">
                <wp:posOffset>206375</wp:posOffset>
              </wp:positionV>
              <wp:extent cx="6588760" cy="10189210"/>
              <wp:effectExtent l="21590" t="15875" r="19050" b="15240"/>
              <wp:wrapNone/>
              <wp:docPr id="20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5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6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510E4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FB25B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39C01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F1741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63C48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9EB58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07F4C" w14:textId="77777777" w:rsidR="00F15333" w:rsidRPr="00F53A6F" w:rsidRDefault="00F15333" w:rsidP="00DE26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  <w:t>8</w:t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5231" w14:textId="78D7B603" w:rsidR="00F15333" w:rsidRDefault="00F0598E" w:rsidP="00FC339D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РПМ</w:t>
                            </w:r>
                            <w:r w:rsidR="00DA40C2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ХХ</w:t>
                            </w:r>
                            <w:r w:rsidR="00DA40C2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3A53F9" id="Group 1" o:spid="_x0000_s1026" style="position:absolute;margin-left:55.7pt;margin-top:16.2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1fF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DBB1fF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446510E4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117FB25B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53F39C01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770F1741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<v:textbox inset="1pt,1pt,1pt,1pt">
                  <w:txbxContent>
                    <w:p w14:paraId="0DA63C48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<v:textbox inset="1pt,1pt,1pt,1pt">
                  <w:txbxContent>
                    <w:p w14:paraId="2C59EB58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73507F4C" w14:textId="77777777" w:rsidR="00F15333" w:rsidRPr="00F53A6F" w:rsidRDefault="00F15333" w:rsidP="00DE265D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</w:pP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begin"/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instrText>PAGE   \* MERGEFORMAT</w:instrText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separate"/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noProof/>
                          <w:sz w:val="28"/>
                          <w:szCs w:val="28"/>
                        </w:rPr>
                        <w:t>8</w:t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L0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dA6/Z+IRkNsPAAAA//8DAFBLAQItABQABgAIAAAAIQDb4fbL7gAAAIUBAAATAAAAAAAAAAAAAAAA&#10;AAAAAABbQ29udGVudF9UeXBlc10ueG1sUEsBAi0AFAAGAAgAAAAhAFr0LFu/AAAAFQEAAAsAAAAA&#10;AAAAAAAAAAAAHwEAAF9yZWxzLy5yZWxzUEsBAi0AFAAGAAgAAAAhAMvvEvTBAAAA3AAAAA8AAAAA&#10;AAAAAAAAAAAABwIAAGRycy9kb3ducmV2LnhtbFBLBQYAAAAAAwADALcAAAD1AgAAAAA=&#10;" filled="f" stroked="f" strokeweight=".25pt">
                <v:textbox inset="1pt,1pt,1pt,1pt">
                  <w:txbxContent>
                    <w:p w14:paraId="50125231" w14:textId="78D7B603" w:rsidR="00F15333" w:rsidRDefault="00F0598E" w:rsidP="00FC339D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РПМ</w:t>
                      </w:r>
                      <w:r w:rsidR="00DA40C2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ХХ</w:t>
                      </w:r>
                      <w:r w:rsidR="00DA40C2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8606E" w14:textId="330092FD" w:rsidR="00F15333" w:rsidRDefault="00F53A6F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789D964E" wp14:editId="28CBF19B">
              <wp:simplePos x="0" y="0"/>
              <wp:positionH relativeFrom="page">
                <wp:posOffset>628015</wp:posOffset>
              </wp:positionH>
              <wp:positionV relativeFrom="page">
                <wp:posOffset>262255</wp:posOffset>
              </wp:positionV>
              <wp:extent cx="6588760" cy="10204450"/>
              <wp:effectExtent l="18415" t="14605" r="12700" b="20320"/>
              <wp:wrapNone/>
              <wp:docPr id="19" name="Группа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04450"/>
                        <a:chOff x="0" y="0"/>
                        <a:chExt cx="20000" cy="20000"/>
                      </a:xfrm>
                    </wpg:grpSpPr>
                    <wps:wsp>
                      <wps:cNvPr id="2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E690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C4F58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D9538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AC72B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C0567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B8C56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8DEE6" w14:textId="77777777" w:rsidR="00F15333" w:rsidRPr="000F0E6A" w:rsidRDefault="00F15333" w:rsidP="000641A7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361"/>
                          <a:ext cx="12159" cy="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130AF" w14:textId="682D1B3E" w:rsidR="00F15333" w:rsidRPr="00A23661" w:rsidRDefault="00F0598E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РПМ</w:t>
                            </w:r>
                            <w:r w:rsidR="00F15333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ХХ</w:t>
                            </w:r>
                            <w:r w:rsidR="00F15333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3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4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8D64F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7032C" w14:textId="70192B70" w:rsidR="00972DEF" w:rsidRPr="00F53A6F" w:rsidRDefault="00AA56CD" w:rsidP="00972DEF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FF0000"/>
                                  <w:sz w:val="18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color w:val="FF0000"/>
                                  <w:sz w:val="18"/>
                                  <w:szCs w:val="17"/>
                                </w:rPr>
                                <w:t xml:space="preserve"> </w:t>
                              </w:r>
                              <w:r w:rsidRPr="0055352A">
                                <w:rPr>
                                  <w:rFonts w:ascii="Arial" w:hAnsi="Arial" w:cs="Arial"/>
                                  <w:i/>
                                  <w:iCs/>
                                  <w:color w:val="FF0000"/>
                                  <w:sz w:val="16"/>
                                  <w:szCs w:val="16"/>
                                </w:rPr>
                                <w:t>Ершов Д.А.</w:t>
                              </w:r>
                            </w:p>
                            <w:p w14:paraId="5804B876" w14:textId="2357A9E8" w:rsidR="00F15333" w:rsidRPr="00F53A6F" w:rsidRDefault="00F15333" w:rsidP="000641A7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E27FA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19BCF" w14:textId="05AB498E" w:rsidR="00F15333" w:rsidRPr="00972DEF" w:rsidRDefault="00972DEF" w:rsidP="000641A7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972DEF"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  <w:t>Запорожец О.И.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DF799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BEFD2A" w14:textId="77777777" w:rsidR="00F15333" w:rsidRPr="00E31788" w:rsidRDefault="00F15333" w:rsidP="000641A7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028C6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FF1B2" w14:textId="4713CA1B" w:rsidR="00F15333" w:rsidRPr="00F53A6F" w:rsidRDefault="00F15333" w:rsidP="000641A7">
                              <w:pPr>
                                <w:pStyle w:val="af"/>
                                <w:rPr>
                                  <w:rFonts w:ascii="Arial" w:hAnsi="Arial" w:cs="Arial"/>
                                  <w:iCs/>
                                  <w:color w:val="FF0000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2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864FD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76422" w14:textId="288D9E36" w:rsidR="00F15333" w:rsidRPr="00F53A6F" w:rsidRDefault="00001A24" w:rsidP="000641A7">
                              <w:pPr>
                                <w:pStyle w:val="af"/>
                                <w:rPr>
                                  <w:rFonts w:ascii="Arial" w:hAnsi="Arial" w:cs="Arial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sz w:val="18"/>
                                  <w:lang w:val="ru-RU"/>
                                </w:rPr>
                                <w:t>Чумак И.В.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92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99C14" w14:textId="5E6412D1" w:rsidR="00F15333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Тема по приказу</w:t>
                            </w:r>
                          </w:p>
                          <w:p w14:paraId="4032C6B3" w14:textId="77777777" w:rsidR="00F53A6F" w:rsidRPr="00F53A6F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41DBCECB" w14:textId="6445A1FB" w:rsidR="00F15333" w:rsidRPr="00F53A6F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П</w:t>
                            </w:r>
                            <w:r w:rsidR="00F15333" w:rsidRPr="00F53A6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ояснительная записка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2905F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F57EAF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771A2" w14:textId="7F110149" w:rsidR="00F15333" w:rsidRPr="001B0143" w:rsidRDefault="00001A24" w:rsidP="000641A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8969"/>
                          <a:ext cx="5609" cy="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15C7A" w14:textId="7AA0787D" w:rsidR="00F15333" w:rsidRPr="00301D4B" w:rsidRDefault="00F15333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</w:rPr>
                            </w:pPr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ТИ (филиал) ДГТУ в г. Азове</w:t>
                            </w:r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br/>
                              <w:t>кафедра «</w:t>
                            </w:r>
                            <w:proofErr w:type="spellStart"/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ВТиП</w:t>
                            </w:r>
                            <w:proofErr w:type="spellEnd"/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»</w:t>
                            </w:r>
                          </w:p>
                          <w:p w14:paraId="49206A88" w14:textId="77777777" w:rsidR="00F15333" w:rsidRPr="00F6252C" w:rsidRDefault="00F15333" w:rsidP="000641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9D964E" id="Группа 19" o:spid="_x0000_s1046" style="position:absolute;margin-left:49.45pt;margin-top:20.65pt;width:518.8pt;height:803.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">
              <v:rect id="Rectangle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016E690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6A6C4F58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55ED9538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E2AC72B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50C0567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69B8C56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598DEE6" w14:textId="77777777" w:rsidR="00F15333" w:rsidRPr="000F0E6A" w:rsidRDefault="00F15333" w:rsidP="000641A7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69" o:spid="_x0000_s1064" style="position:absolute;left:7760;top:17361;width:12159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87130AF" w14:textId="682D1B3E" w:rsidR="00F15333" w:rsidRPr="00A23661" w:rsidRDefault="00F0598E" w:rsidP="000641A7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РПМ</w:t>
                      </w:r>
                      <w:r w:rsidR="00F15333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ХХ</w:t>
                      </w:r>
                      <w:r w:rsidR="00F15333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group id="Group 7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5638D64F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8FYvwAAANo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" filled="f" stroked="f" strokeweight=".25pt">
                  <v:textbox inset="1pt,1pt,1pt,1pt">
                    <w:txbxContent>
                      <w:p w14:paraId="0FA7032C" w14:textId="70192B70" w:rsidR="00972DEF" w:rsidRPr="00F53A6F" w:rsidRDefault="00AA56CD" w:rsidP="00972DEF">
                        <w:pPr>
                          <w:rPr>
                            <w:rFonts w:ascii="Arial" w:hAnsi="Arial" w:cs="Arial"/>
                            <w:i/>
                            <w:iCs/>
                            <w:color w:val="FF0000"/>
                            <w:sz w:val="18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color w:val="FF0000"/>
                            <w:sz w:val="18"/>
                            <w:szCs w:val="17"/>
                          </w:rPr>
                          <w:t xml:space="preserve"> </w:t>
                        </w:r>
                        <w:r w:rsidRPr="0055352A">
                          <w:rPr>
                            <w:rFonts w:ascii="Arial" w:hAnsi="Arial" w:cs="Arial"/>
                            <w:i/>
                            <w:iCs/>
                            <w:color w:val="FF0000"/>
                            <w:sz w:val="16"/>
                            <w:szCs w:val="16"/>
                          </w:rPr>
                          <w:t>Ершов Д.А.</w:t>
                        </w:r>
                      </w:p>
                      <w:p w14:paraId="5804B876" w14:textId="2357A9E8" w:rsidR="00F15333" w:rsidRPr="00F53A6F" w:rsidRDefault="00F15333" w:rsidP="000641A7">
                        <w:pPr>
                          <w:rPr>
                            <w:rFonts w:ascii="Arial" w:hAnsi="Arial" w:cs="Arial"/>
                            <w:i/>
                            <w:iCs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29DE27FA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42219BCF" w14:textId="05AB498E" w:rsidR="00F15333" w:rsidRPr="00972DEF" w:rsidRDefault="00972DEF" w:rsidP="000641A7">
                        <w:pPr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972DEF"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>Запорожец О.И.</w:t>
                        </w: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rect id="Rectangle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" filled="f" stroked="f" strokeweight=".25pt">
                  <v:textbox inset="1pt,1pt,1pt,1pt">
                    <w:txbxContent>
                      <w:p w14:paraId="021DF799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      <v:textbox inset="1pt,1pt,1pt,1pt">
                    <w:txbxContent>
                      <w:p w14:paraId="78BEFD2A" w14:textId="77777777" w:rsidR="00F15333" w:rsidRPr="00E31788" w:rsidRDefault="00F15333" w:rsidP="000641A7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ctangle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1B3028C6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36FF1B2" w14:textId="4713CA1B" w:rsidR="00F15333" w:rsidRPr="00F53A6F" w:rsidRDefault="00F15333" w:rsidP="000641A7">
                        <w:pPr>
                          <w:pStyle w:val="af"/>
                          <w:rPr>
                            <w:rFonts w:ascii="Arial" w:hAnsi="Arial" w:cs="Arial"/>
                            <w:iCs/>
                            <w:color w:val="FF0000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ctangle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413864FD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7A76422" w14:textId="288D9E36" w:rsidR="00F15333" w:rsidRPr="00F53A6F" w:rsidRDefault="00001A24" w:rsidP="000641A7">
                        <w:pPr>
                          <w:pStyle w:val="af"/>
                          <w:rPr>
                            <w:rFonts w:ascii="Arial" w:hAnsi="Arial" w:cs="Arial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sz w:val="18"/>
                            <w:lang w:val="ru-RU"/>
                          </w:rPr>
                          <w:t>Чумак И.В.</w:t>
                        </w:r>
                      </w:p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4q/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2P4&#10;PhMukKsPAAAA//8DAFBLAQItABQABgAIAAAAIQDb4fbL7gAAAIUBAAATAAAAAAAAAAAAAAAAAAAA&#10;AABbQ29udGVudF9UeXBlc10ueG1sUEsBAi0AFAAGAAgAAAAhAFr0LFu/AAAAFQEAAAsAAAAAAAAA&#10;AAAAAAAAHwEAAF9yZWxzLy5yZWxzUEsBAi0AFAAGAAgAAAAhABPnir++AAAA3AAAAA8AAAAAAAAA&#10;AAAAAAAABwIAAGRycy9kb3ducmV2LnhtbFBLBQYAAAAAAwADALcAAADyAgAAAAA=&#10;" strokeweight="2pt"/>
              <v:rect id="Rectangle 9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<v:textbox inset="1pt,1pt,1pt,1pt">
                  <w:txbxContent>
                    <w:p w14:paraId="75B99C14" w14:textId="5E6412D1" w:rsidR="00F15333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F53A6F">
                        <w:rPr>
                          <w:rFonts w:ascii="Arial" w:hAnsi="Arial" w:cs="Arial"/>
                          <w:i/>
                          <w:iCs/>
                        </w:rPr>
                        <w:t>Тема по приказу</w:t>
                      </w:r>
                    </w:p>
                    <w:p w14:paraId="4032C6B3" w14:textId="77777777" w:rsidR="00F53A6F" w:rsidRPr="00F53A6F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41DBCECB" w14:textId="6445A1FB" w:rsidR="00F15333" w:rsidRPr="00F53A6F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</w:rPr>
                        <w:t>П</w:t>
                      </w:r>
                      <w:r w:rsidR="00F15333" w:rsidRPr="00F53A6F">
                        <w:rPr>
                          <w:rFonts w:ascii="Arial" w:hAnsi="Arial" w:cs="Arial"/>
                          <w:i/>
                          <w:iCs/>
                        </w:rPr>
                        <w:t xml:space="preserve">ояснительная записка </w:t>
                      </w:r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<v:line id="Line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<v:line id="Line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<v:rect id="Rectangle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2C2905F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EF57EAF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58A771A2" w14:textId="7F110149" w:rsidR="00F15333" w:rsidRPr="001B0143" w:rsidRDefault="00001A24" w:rsidP="000641A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34</w:t>
                      </w: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  <v:line id="Line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lsxQAAANw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DLN1lsxQAAANwAAAAP&#10;AAAAAAAAAAAAAAAAAAcCAABkcnMvZG93bnJldi54bWxQSwUGAAAAAAMAAwC3AAAA+QIAAAAA&#10;" strokeweight="1pt"/>
              <v:rect id="Rectangle 100" o:spid="_x0000_s1095" style="position:absolute;left:14295;top:18969;width:5609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2D15C7A" w14:textId="7AA0787D" w:rsidR="00F15333" w:rsidRPr="00301D4B" w:rsidRDefault="00F15333" w:rsidP="000641A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</w:rPr>
                      </w:pPr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ТИ (филиал) ДГТУ в г. Азове</w:t>
                      </w:r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br/>
                        <w:t>кафедра «</w:t>
                      </w:r>
                      <w:proofErr w:type="spellStart"/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ВТиП</w:t>
                      </w:r>
                      <w:proofErr w:type="spellEnd"/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»</w:t>
                      </w:r>
                    </w:p>
                    <w:p w14:paraId="49206A88" w14:textId="77777777" w:rsidR="00F15333" w:rsidRPr="00F6252C" w:rsidRDefault="00F15333" w:rsidP="000641A7">
                      <w:pPr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2303DD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2651"/>
        </w:tabs>
        <w:ind w:left="2651" w:hanging="360"/>
      </w:pPr>
      <w:rPr>
        <w:rFonts w:ascii="Symbol" w:hAnsi="Symbol"/>
        <w:color w:val="auto"/>
      </w:rPr>
    </w:lvl>
    <w:lvl w:ilvl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/>
        <w:color w:val="auto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/>
        <w:color w:val="auto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Times New Roman"/>
      </w:r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2651"/>
        </w:tabs>
        <w:ind w:left="2651" w:hanging="360"/>
      </w:pPr>
      <w:rPr>
        <w:rFonts w:ascii="Symbol" w:hAnsi="Symbol"/>
      </w:rPr>
    </w:lvl>
    <w:lvl w:ilvl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 w15:restartNumberingAfterBreak="0">
    <w:nsid w:val="0000000B"/>
    <w:multiLevelType w:val="singleLevel"/>
    <w:tmpl w:val="0000000B"/>
    <w:name w:val="WW8Num11"/>
    <w:lvl w:ilvl="0"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Times New Roman"/>
      </w:rPr>
    </w:lvl>
  </w:abstractNum>
  <w:abstractNum w:abstractNumId="8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9" w15:restartNumberingAfterBreak="0">
    <w:nsid w:val="00000019"/>
    <w:multiLevelType w:val="multilevel"/>
    <w:tmpl w:val="00000019"/>
    <w:name w:val="WW8Num41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/>
      </w:rPr>
    </w:lvl>
  </w:abstractNum>
  <w:abstractNum w:abstractNumId="10" w15:restartNumberingAfterBreak="0">
    <w:nsid w:val="00000021"/>
    <w:multiLevelType w:val="singleLevel"/>
    <w:tmpl w:val="00000021"/>
    <w:name w:val="WW8Num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863A7F"/>
    <w:multiLevelType w:val="hybridMultilevel"/>
    <w:tmpl w:val="D1D20B2E"/>
    <w:lvl w:ilvl="0" w:tplc="C78E0D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959DD"/>
    <w:multiLevelType w:val="multilevel"/>
    <w:tmpl w:val="7B528E90"/>
    <w:lvl w:ilvl="0">
      <w:start w:val="1"/>
      <w:numFmt w:val="decimal"/>
      <w:pStyle w:val="Preformatt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064B21D4"/>
    <w:multiLevelType w:val="hybridMultilevel"/>
    <w:tmpl w:val="14182DBC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6772A7A"/>
    <w:multiLevelType w:val="hybridMultilevel"/>
    <w:tmpl w:val="66D0C9B8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83874CC"/>
    <w:multiLevelType w:val="hybridMultilevel"/>
    <w:tmpl w:val="AD0E83A6"/>
    <w:lvl w:ilvl="0" w:tplc="B7FA7D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9082B54"/>
    <w:multiLevelType w:val="hybridMultilevel"/>
    <w:tmpl w:val="9B745E70"/>
    <w:lvl w:ilvl="0" w:tplc="0308C0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119D6A4E"/>
    <w:multiLevelType w:val="hybridMultilevel"/>
    <w:tmpl w:val="DE2AA2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D916837"/>
    <w:multiLevelType w:val="hybridMultilevel"/>
    <w:tmpl w:val="C5DC3842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0E2D07"/>
    <w:multiLevelType w:val="hybridMultilevel"/>
    <w:tmpl w:val="3C6C5FA4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ED20BDC"/>
    <w:multiLevelType w:val="hybridMultilevel"/>
    <w:tmpl w:val="BA9219E8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3147900"/>
    <w:multiLevelType w:val="hybridMultilevel"/>
    <w:tmpl w:val="995E290E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CC538D8"/>
    <w:multiLevelType w:val="hybridMultilevel"/>
    <w:tmpl w:val="B20AD042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D7521A3"/>
    <w:multiLevelType w:val="hybridMultilevel"/>
    <w:tmpl w:val="49BC0958"/>
    <w:lvl w:ilvl="0" w:tplc="5B4AB76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DF70C7D"/>
    <w:multiLevelType w:val="hybridMultilevel"/>
    <w:tmpl w:val="B5561394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F0F1BB5"/>
    <w:multiLevelType w:val="hybridMultilevel"/>
    <w:tmpl w:val="4B1A72C8"/>
    <w:lvl w:ilvl="0" w:tplc="98EC19E8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5B1D83"/>
    <w:multiLevelType w:val="hybridMultilevel"/>
    <w:tmpl w:val="3A728FBA"/>
    <w:lvl w:ilvl="0" w:tplc="288E27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91C29B1"/>
    <w:multiLevelType w:val="hybridMultilevel"/>
    <w:tmpl w:val="0BA282F4"/>
    <w:lvl w:ilvl="0" w:tplc="F4F06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9F355AF"/>
    <w:multiLevelType w:val="hybridMultilevel"/>
    <w:tmpl w:val="E628287E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450764"/>
    <w:multiLevelType w:val="hybridMultilevel"/>
    <w:tmpl w:val="7852702C"/>
    <w:lvl w:ilvl="0" w:tplc="98EC19E8">
      <w:start w:val="1"/>
      <w:numFmt w:val="decimal"/>
      <w:lvlText w:val="1.2.%1"/>
      <w:lvlJc w:val="left"/>
      <w:pPr>
        <w:ind w:left="14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0" w15:restartNumberingAfterBreak="0">
    <w:nsid w:val="3F37591E"/>
    <w:multiLevelType w:val="hybridMultilevel"/>
    <w:tmpl w:val="B7FA9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A0001B"/>
    <w:multiLevelType w:val="hybridMultilevel"/>
    <w:tmpl w:val="7444D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34DD0"/>
    <w:multiLevelType w:val="hybridMultilevel"/>
    <w:tmpl w:val="AF722C20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A441CD"/>
    <w:multiLevelType w:val="hybridMultilevel"/>
    <w:tmpl w:val="1C9E2888"/>
    <w:lvl w:ilvl="0" w:tplc="3E164588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49450E5C"/>
    <w:multiLevelType w:val="multilevel"/>
    <w:tmpl w:val="00000019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/>
      </w:rPr>
    </w:lvl>
  </w:abstractNum>
  <w:abstractNum w:abstractNumId="35" w15:restartNumberingAfterBreak="0">
    <w:nsid w:val="4BEB46D4"/>
    <w:multiLevelType w:val="hybridMultilevel"/>
    <w:tmpl w:val="0AA24A9C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602E23"/>
    <w:multiLevelType w:val="multilevel"/>
    <w:tmpl w:val="CC56B640"/>
    <w:lvl w:ilvl="0">
      <w:start w:val="1"/>
      <w:numFmt w:val="decimal"/>
      <w:pStyle w:val="a0"/>
      <w:lvlText w:val="%1"/>
      <w:lvlJc w:val="left"/>
      <w:pPr>
        <w:ind w:left="305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43" w:hanging="375"/>
      </w:pPr>
      <w:rPr>
        <w:b/>
      </w:rPr>
    </w:lvl>
    <w:lvl w:ilvl="2">
      <w:start w:val="1"/>
      <w:numFmt w:val="decimal"/>
      <w:lvlText w:val="1.2.%3"/>
      <w:lvlJc w:val="left"/>
      <w:pPr>
        <w:ind w:left="36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23" w:hanging="1080"/>
      </w:pPr>
    </w:lvl>
    <w:lvl w:ilvl="4">
      <w:start w:val="1"/>
      <w:numFmt w:val="decimal"/>
      <w:isLgl/>
      <w:lvlText w:val="%1.%2.%3.%4.%5"/>
      <w:lvlJc w:val="left"/>
      <w:pPr>
        <w:ind w:left="4906" w:hanging="1080"/>
      </w:pPr>
    </w:lvl>
    <w:lvl w:ilvl="5">
      <w:start w:val="1"/>
      <w:numFmt w:val="decimal"/>
      <w:isLgl/>
      <w:lvlText w:val="%1.%2.%3.%4.%5.%6"/>
      <w:lvlJc w:val="left"/>
      <w:pPr>
        <w:ind w:left="5549" w:hanging="1440"/>
      </w:pPr>
    </w:lvl>
    <w:lvl w:ilvl="6">
      <w:start w:val="1"/>
      <w:numFmt w:val="decimal"/>
      <w:isLgl/>
      <w:lvlText w:val="%1.%2.%3.%4.%5.%6.%7"/>
      <w:lvlJc w:val="left"/>
      <w:pPr>
        <w:ind w:left="5832" w:hanging="1440"/>
      </w:pPr>
    </w:lvl>
    <w:lvl w:ilvl="7">
      <w:start w:val="1"/>
      <w:numFmt w:val="decimal"/>
      <w:isLgl/>
      <w:lvlText w:val="%1.%2.%3.%4.%5.%6.%7.%8"/>
      <w:lvlJc w:val="left"/>
      <w:pPr>
        <w:ind w:left="6475" w:hanging="1800"/>
      </w:pPr>
    </w:lvl>
    <w:lvl w:ilvl="8">
      <w:start w:val="1"/>
      <w:numFmt w:val="decimal"/>
      <w:isLgl/>
      <w:lvlText w:val="%1.%2.%3.%4.%5.%6.%7.%8.%9"/>
      <w:lvlJc w:val="left"/>
      <w:pPr>
        <w:ind w:left="7118" w:hanging="2160"/>
      </w:pPr>
    </w:lvl>
  </w:abstractNum>
  <w:abstractNum w:abstractNumId="37" w15:restartNumberingAfterBreak="0">
    <w:nsid w:val="53E66304"/>
    <w:multiLevelType w:val="hybridMultilevel"/>
    <w:tmpl w:val="33D8368A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95D119F"/>
    <w:multiLevelType w:val="hybridMultilevel"/>
    <w:tmpl w:val="5FD2949E"/>
    <w:lvl w:ilvl="0" w:tplc="F718DCBA">
      <w:start w:val="1"/>
      <w:numFmt w:val="bullet"/>
      <w:pStyle w:val="a1"/>
      <w:lvlText w:val="-"/>
      <w:lvlJc w:val="left"/>
      <w:pPr>
        <w:tabs>
          <w:tab w:val="num" w:pos="1929"/>
        </w:tabs>
        <w:ind w:left="1929" w:hanging="795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5A8F6234"/>
    <w:multiLevelType w:val="hybridMultilevel"/>
    <w:tmpl w:val="40EC2ECC"/>
    <w:lvl w:ilvl="0" w:tplc="C78E0D4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F516FC6"/>
    <w:multiLevelType w:val="hybridMultilevel"/>
    <w:tmpl w:val="8444B5B2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2C32867"/>
    <w:multiLevelType w:val="hybridMultilevel"/>
    <w:tmpl w:val="5A56032C"/>
    <w:lvl w:ilvl="0" w:tplc="C78E0D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675F4C"/>
    <w:multiLevelType w:val="hybridMultilevel"/>
    <w:tmpl w:val="AEF8E0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664F65"/>
    <w:multiLevelType w:val="hybridMultilevel"/>
    <w:tmpl w:val="21E81EDC"/>
    <w:lvl w:ilvl="0" w:tplc="C78E0D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C4195"/>
    <w:multiLevelType w:val="hybridMultilevel"/>
    <w:tmpl w:val="9E580062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52E3741"/>
    <w:multiLevelType w:val="hybridMultilevel"/>
    <w:tmpl w:val="5D4CC924"/>
    <w:lvl w:ilvl="0" w:tplc="1C94A61A">
      <w:start w:val="1"/>
      <w:numFmt w:val="decimal"/>
      <w:lvlText w:val="1.2.%1"/>
      <w:lvlJc w:val="left"/>
      <w:pPr>
        <w:ind w:left="39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4700" w:hanging="360"/>
      </w:pPr>
    </w:lvl>
    <w:lvl w:ilvl="2" w:tplc="0419001B" w:tentative="1">
      <w:start w:val="1"/>
      <w:numFmt w:val="lowerRoman"/>
      <w:lvlText w:val="%3."/>
      <w:lvlJc w:val="right"/>
      <w:pPr>
        <w:ind w:left="5420" w:hanging="180"/>
      </w:pPr>
    </w:lvl>
    <w:lvl w:ilvl="3" w:tplc="0419000F" w:tentative="1">
      <w:start w:val="1"/>
      <w:numFmt w:val="decimal"/>
      <w:lvlText w:val="%4."/>
      <w:lvlJc w:val="left"/>
      <w:pPr>
        <w:ind w:left="6140" w:hanging="360"/>
      </w:pPr>
    </w:lvl>
    <w:lvl w:ilvl="4" w:tplc="04190019" w:tentative="1">
      <w:start w:val="1"/>
      <w:numFmt w:val="lowerLetter"/>
      <w:lvlText w:val="%5."/>
      <w:lvlJc w:val="left"/>
      <w:pPr>
        <w:ind w:left="6860" w:hanging="360"/>
      </w:pPr>
    </w:lvl>
    <w:lvl w:ilvl="5" w:tplc="0419001B" w:tentative="1">
      <w:start w:val="1"/>
      <w:numFmt w:val="lowerRoman"/>
      <w:lvlText w:val="%6."/>
      <w:lvlJc w:val="right"/>
      <w:pPr>
        <w:ind w:left="7580" w:hanging="180"/>
      </w:pPr>
    </w:lvl>
    <w:lvl w:ilvl="6" w:tplc="0419000F" w:tentative="1">
      <w:start w:val="1"/>
      <w:numFmt w:val="decimal"/>
      <w:lvlText w:val="%7."/>
      <w:lvlJc w:val="left"/>
      <w:pPr>
        <w:ind w:left="8300" w:hanging="360"/>
      </w:pPr>
    </w:lvl>
    <w:lvl w:ilvl="7" w:tplc="04190019" w:tentative="1">
      <w:start w:val="1"/>
      <w:numFmt w:val="lowerLetter"/>
      <w:lvlText w:val="%8."/>
      <w:lvlJc w:val="left"/>
      <w:pPr>
        <w:ind w:left="9020" w:hanging="360"/>
      </w:pPr>
    </w:lvl>
    <w:lvl w:ilvl="8" w:tplc="0419001B" w:tentative="1">
      <w:start w:val="1"/>
      <w:numFmt w:val="lowerRoman"/>
      <w:lvlText w:val="%9."/>
      <w:lvlJc w:val="right"/>
      <w:pPr>
        <w:ind w:left="9740" w:hanging="180"/>
      </w:pPr>
    </w:lvl>
  </w:abstractNum>
  <w:abstractNum w:abstractNumId="46" w15:restartNumberingAfterBreak="0">
    <w:nsid w:val="7AD9295A"/>
    <w:multiLevelType w:val="hybridMultilevel"/>
    <w:tmpl w:val="2C9236C0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58455212">
    <w:abstractNumId w:val="0"/>
  </w:num>
  <w:num w:numId="2" w16cid:durableId="2055929884">
    <w:abstractNumId w:val="12"/>
  </w:num>
  <w:num w:numId="3" w16cid:durableId="157311597">
    <w:abstractNumId w:val="38"/>
  </w:num>
  <w:num w:numId="4" w16cid:durableId="1081486205">
    <w:abstractNumId w:val="36"/>
  </w:num>
  <w:num w:numId="5" w16cid:durableId="2096895229">
    <w:abstractNumId w:val="30"/>
  </w:num>
  <w:num w:numId="6" w16cid:durableId="403455533">
    <w:abstractNumId w:val="40"/>
  </w:num>
  <w:num w:numId="7" w16cid:durableId="1907763704">
    <w:abstractNumId w:val="31"/>
  </w:num>
  <w:num w:numId="8" w16cid:durableId="241989942">
    <w:abstractNumId w:val="9"/>
  </w:num>
  <w:num w:numId="9" w16cid:durableId="450707426">
    <w:abstractNumId w:val="17"/>
  </w:num>
  <w:num w:numId="10" w16cid:durableId="1137912408">
    <w:abstractNumId w:val="15"/>
  </w:num>
  <w:num w:numId="11" w16cid:durableId="51118189">
    <w:abstractNumId w:val="27"/>
  </w:num>
  <w:num w:numId="12" w16cid:durableId="1412117073">
    <w:abstractNumId w:val="23"/>
  </w:num>
  <w:num w:numId="13" w16cid:durableId="1461221029">
    <w:abstractNumId w:val="41"/>
  </w:num>
  <w:num w:numId="14" w16cid:durableId="970091834">
    <w:abstractNumId w:val="42"/>
  </w:num>
  <w:num w:numId="15" w16cid:durableId="31535310">
    <w:abstractNumId w:val="22"/>
  </w:num>
  <w:num w:numId="16" w16cid:durableId="999237949">
    <w:abstractNumId w:val="44"/>
  </w:num>
  <w:num w:numId="17" w16cid:durableId="742945477">
    <w:abstractNumId w:val="37"/>
  </w:num>
  <w:num w:numId="18" w16cid:durableId="187840338">
    <w:abstractNumId w:val="46"/>
  </w:num>
  <w:num w:numId="19" w16cid:durableId="2101562493">
    <w:abstractNumId w:val="24"/>
  </w:num>
  <w:num w:numId="20" w16cid:durableId="1394767754">
    <w:abstractNumId w:val="19"/>
  </w:num>
  <w:num w:numId="21" w16cid:durableId="1075975065">
    <w:abstractNumId w:val="13"/>
  </w:num>
  <w:num w:numId="22" w16cid:durableId="1901866020">
    <w:abstractNumId w:val="20"/>
  </w:num>
  <w:num w:numId="23" w16cid:durableId="2079092847">
    <w:abstractNumId w:val="21"/>
  </w:num>
  <w:num w:numId="24" w16cid:durableId="1976451887">
    <w:abstractNumId w:val="34"/>
  </w:num>
  <w:num w:numId="25" w16cid:durableId="1509710919">
    <w:abstractNumId w:val="14"/>
  </w:num>
  <w:num w:numId="26" w16cid:durableId="1461803579">
    <w:abstractNumId w:val="11"/>
  </w:num>
  <w:num w:numId="27" w16cid:durableId="94181895">
    <w:abstractNumId w:val="43"/>
  </w:num>
  <w:num w:numId="28" w16cid:durableId="1700933059">
    <w:abstractNumId w:val="39"/>
  </w:num>
  <w:num w:numId="29" w16cid:durableId="1209998254">
    <w:abstractNumId w:val="33"/>
  </w:num>
  <w:num w:numId="30" w16cid:durableId="22603875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08574992">
    <w:abstractNumId w:val="26"/>
  </w:num>
  <w:num w:numId="32" w16cid:durableId="545260136">
    <w:abstractNumId w:val="16"/>
  </w:num>
  <w:num w:numId="33" w16cid:durableId="514150756">
    <w:abstractNumId w:val="18"/>
  </w:num>
  <w:num w:numId="34" w16cid:durableId="2068068667">
    <w:abstractNumId w:val="28"/>
  </w:num>
  <w:num w:numId="35" w16cid:durableId="1046106702">
    <w:abstractNumId w:val="35"/>
  </w:num>
  <w:num w:numId="36" w16cid:durableId="55857318">
    <w:abstractNumId w:val="29"/>
  </w:num>
  <w:num w:numId="37" w16cid:durableId="887958291">
    <w:abstractNumId w:val="32"/>
  </w:num>
  <w:num w:numId="38" w16cid:durableId="1232350775">
    <w:abstractNumId w:val="25"/>
  </w:num>
  <w:num w:numId="39" w16cid:durableId="78603316">
    <w:abstractNumId w:val="4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16"/>
    <w:rsid w:val="00001A24"/>
    <w:rsid w:val="00001B4B"/>
    <w:rsid w:val="00004E50"/>
    <w:rsid w:val="000059F4"/>
    <w:rsid w:val="000119B2"/>
    <w:rsid w:val="00013FE9"/>
    <w:rsid w:val="0001607C"/>
    <w:rsid w:val="0002059F"/>
    <w:rsid w:val="0002289B"/>
    <w:rsid w:val="00022D18"/>
    <w:rsid w:val="00022D88"/>
    <w:rsid w:val="00025A5C"/>
    <w:rsid w:val="00027157"/>
    <w:rsid w:val="00031246"/>
    <w:rsid w:val="00035254"/>
    <w:rsid w:val="000356E6"/>
    <w:rsid w:val="00036087"/>
    <w:rsid w:val="000361AC"/>
    <w:rsid w:val="0004107C"/>
    <w:rsid w:val="00041499"/>
    <w:rsid w:val="00042530"/>
    <w:rsid w:val="00042E63"/>
    <w:rsid w:val="000448FC"/>
    <w:rsid w:val="00047F37"/>
    <w:rsid w:val="00050D62"/>
    <w:rsid w:val="0005111C"/>
    <w:rsid w:val="0005351B"/>
    <w:rsid w:val="00053BE4"/>
    <w:rsid w:val="00057968"/>
    <w:rsid w:val="00061BDE"/>
    <w:rsid w:val="000624F1"/>
    <w:rsid w:val="000641A7"/>
    <w:rsid w:val="000651C3"/>
    <w:rsid w:val="000659C0"/>
    <w:rsid w:val="00070807"/>
    <w:rsid w:val="00072175"/>
    <w:rsid w:val="0007296B"/>
    <w:rsid w:val="00073E29"/>
    <w:rsid w:val="0007435E"/>
    <w:rsid w:val="00074E57"/>
    <w:rsid w:val="000774FF"/>
    <w:rsid w:val="00077F38"/>
    <w:rsid w:val="000812A2"/>
    <w:rsid w:val="00083E38"/>
    <w:rsid w:val="00085C5A"/>
    <w:rsid w:val="00086597"/>
    <w:rsid w:val="000875B2"/>
    <w:rsid w:val="000909BF"/>
    <w:rsid w:val="000927F4"/>
    <w:rsid w:val="00092F2E"/>
    <w:rsid w:val="0009324B"/>
    <w:rsid w:val="00096010"/>
    <w:rsid w:val="0009680F"/>
    <w:rsid w:val="00096885"/>
    <w:rsid w:val="0009778F"/>
    <w:rsid w:val="000A0287"/>
    <w:rsid w:val="000A2D04"/>
    <w:rsid w:val="000A392A"/>
    <w:rsid w:val="000A599C"/>
    <w:rsid w:val="000A761B"/>
    <w:rsid w:val="000B10B5"/>
    <w:rsid w:val="000B2EF6"/>
    <w:rsid w:val="000B4B46"/>
    <w:rsid w:val="000B634D"/>
    <w:rsid w:val="000B683E"/>
    <w:rsid w:val="000B7670"/>
    <w:rsid w:val="000B7A29"/>
    <w:rsid w:val="000B7B30"/>
    <w:rsid w:val="000C1CCD"/>
    <w:rsid w:val="000C566F"/>
    <w:rsid w:val="000C591A"/>
    <w:rsid w:val="000C69BE"/>
    <w:rsid w:val="000D465B"/>
    <w:rsid w:val="000D4C04"/>
    <w:rsid w:val="000D62A8"/>
    <w:rsid w:val="000D7D64"/>
    <w:rsid w:val="000E078D"/>
    <w:rsid w:val="000E19CC"/>
    <w:rsid w:val="000E2E42"/>
    <w:rsid w:val="000E40DB"/>
    <w:rsid w:val="000E4265"/>
    <w:rsid w:val="000E4F64"/>
    <w:rsid w:val="000E5A35"/>
    <w:rsid w:val="000E5E59"/>
    <w:rsid w:val="000E6AE2"/>
    <w:rsid w:val="000F0B41"/>
    <w:rsid w:val="000F2F20"/>
    <w:rsid w:val="000F372E"/>
    <w:rsid w:val="000F377E"/>
    <w:rsid w:val="000F3A20"/>
    <w:rsid w:val="000F4544"/>
    <w:rsid w:val="000F6232"/>
    <w:rsid w:val="000F719E"/>
    <w:rsid w:val="000F721E"/>
    <w:rsid w:val="000F759C"/>
    <w:rsid w:val="000F7F11"/>
    <w:rsid w:val="00103867"/>
    <w:rsid w:val="00103B20"/>
    <w:rsid w:val="00106946"/>
    <w:rsid w:val="00110451"/>
    <w:rsid w:val="001112D3"/>
    <w:rsid w:val="00111F78"/>
    <w:rsid w:val="001141B0"/>
    <w:rsid w:val="00116AD6"/>
    <w:rsid w:val="001171D0"/>
    <w:rsid w:val="001179F1"/>
    <w:rsid w:val="001216D2"/>
    <w:rsid w:val="001224C7"/>
    <w:rsid w:val="0012594D"/>
    <w:rsid w:val="0013423F"/>
    <w:rsid w:val="00135A25"/>
    <w:rsid w:val="001428F9"/>
    <w:rsid w:val="00143668"/>
    <w:rsid w:val="001472B6"/>
    <w:rsid w:val="001510F0"/>
    <w:rsid w:val="001515B0"/>
    <w:rsid w:val="0015254B"/>
    <w:rsid w:val="00153DD0"/>
    <w:rsid w:val="0015404B"/>
    <w:rsid w:val="00154691"/>
    <w:rsid w:val="00155647"/>
    <w:rsid w:val="00156B3B"/>
    <w:rsid w:val="001618DF"/>
    <w:rsid w:val="001638BA"/>
    <w:rsid w:val="00163D2F"/>
    <w:rsid w:val="00163F34"/>
    <w:rsid w:val="00164784"/>
    <w:rsid w:val="00164AA3"/>
    <w:rsid w:val="00164D33"/>
    <w:rsid w:val="001667D3"/>
    <w:rsid w:val="00167D0D"/>
    <w:rsid w:val="00171125"/>
    <w:rsid w:val="00173649"/>
    <w:rsid w:val="00176E08"/>
    <w:rsid w:val="0017746F"/>
    <w:rsid w:val="00180350"/>
    <w:rsid w:val="00181EE6"/>
    <w:rsid w:val="00182ADC"/>
    <w:rsid w:val="00190F5B"/>
    <w:rsid w:val="001952D0"/>
    <w:rsid w:val="001978B0"/>
    <w:rsid w:val="001A021F"/>
    <w:rsid w:val="001A0E04"/>
    <w:rsid w:val="001A2704"/>
    <w:rsid w:val="001A2816"/>
    <w:rsid w:val="001A44D3"/>
    <w:rsid w:val="001A4F99"/>
    <w:rsid w:val="001A7936"/>
    <w:rsid w:val="001A7BB2"/>
    <w:rsid w:val="001B0143"/>
    <w:rsid w:val="001B0DC9"/>
    <w:rsid w:val="001B2717"/>
    <w:rsid w:val="001B6D7E"/>
    <w:rsid w:val="001B7398"/>
    <w:rsid w:val="001C0737"/>
    <w:rsid w:val="001C57C4"/>
    <w:rsid w:val="001D07CF"/>
    <w:rsid w:val="001D2D2A"/>
    <w:rsid w:val="001D5153"/>
    <w:rsid w:val="001D59D7"/>
    <w:rsid w:val="001D681B"/>
    <w:rsid w:val="001D69D5"/>
    <w:rsid w:val="001E0394"/>
    <w:rsid w:val="001E0421"/>
    <w:rsid w:val="001E2E0C"/>
    <w:rsid w:val="001E3705"/>
    <w:rsid w:val="001E7898"/>
    <w:rsid w:val="001F09A7"/>
    <w:rsid w:val="001F1524"/>
    <w:rsid w:val="001F1742"/>
    <w:rsid w:val="001F45A3"/>
    <w:rsid w:val="001F580F"/>
    <w:rsid w:val="001F62CE"/>
    <w:rsid w:val="002000B3"/>
    <w:rsid w:val="00200FD3"/>
    <w:rsid w:val="002015D0"/>
    <w:rsid w:val="00205155"/>
    <w:rsid w:val="00205606"/>
    <w:rsid w:val="00205653"/>
    <w:rsid w:val="0020758D"/>
    <w:rsid w:val="002078AC"/>
    <w:rsid w:val="0021177A"/>
    <w:rsid w:val="002255D9"/>
    <w:rsid w:val="00225785"/>
    <w:rsid w:val="00227D3B"/>
    <w:rsid w:val="00227F0F"/>
    <w:rsid w:val="0023061E"/>
    <w:rsid w:val="00230CE1"/>
    <w:rsid w:val="002312C4"/>
    <w:rsid w:val="00236DA6"/>
    <w:rsid w:val="00242D21"/>
    <w:rsid w:val="00243685"/>
    <w:rsid w:val="00243988"/>
    <w:rsid w:val="00245320"/>
    <w:rsid w:val="00245518"/>
    <w:rsid w:val="00245FF3"/>
    <w:rsid w:val="0025244C"/>
    <w:rsid w:val="00257D4C"/>
    <w:rsid w:val="0026082A"/>
    <w:rsid w:val="002616CE"/>
    <w:rsid w:val="00262445"/>
    <w:rsid w:val="00262B6B"/>
    <w:rsid w:val="00263BC6"/>
    <w:rsid w:val="00267877"/>
    <w:rsid w:val="002702E7"/>
    <w:rsid w:val="002704C8"/>
    <w:rsid w:val="0027159F"/>
    <w:rsid w:val="00271D3B"/>
    <w:rsid w:val="00271FBB"/>
    <w:rsid w:val="0027202D"/>
    <w:rsid w:val="0027505D"/>
    <w:rsid w:val="00276BF0"/>
    <w:rsid w:val="0028204F"/>
    <w:rsid w:val="00283F6E"/>
    <w:rsid w:val="002869F1"/>
    <w:rsid w:val="0028780F"/>
    <w:rsid w:val="002920B5"/>
    <w:rsid w:val="00292C30"/>
    <w:rsid w:val="00297CC2"/>
    <w:rsid w:val="002A0165"/>
    <w:rsid w:val="002A13BF"/>
    <w:rsid w:val="002A51F6"/>
    <w:rsid w:val="002A6CFA"/>
    <w:rsid w:val="002A7B86"/>
    <w:rsid w:val="002B1717"/>
    <w:rsid w:val="002B1B01"/>
    <w:rsid w:val="002B21BD"/>
    <w:rsid w:val="002B37A1"/>
    <w:rsid w:val="002B3E9E"/>
    <w:rsid w:val="002B4C75"/>
    <w:rsid w:val="002B550D"/>
    <w:rsid w:val="002B67B9"/>
    <w:rsid w:val="002C2AAE"/>
    <w:rsid w:val="002C2DF7"/>
    <w:rsid w:val="002C381F"/>
    <w:rsid w:val="002C599B"/>
    <w:rsid w:val="002C6BB4"/>
    <w:rsid w:val="002C7A87"/>
    <w:rsid w:val="002D17B2"/>
    <w:rsid w:val="002D1816"/>
    <w:rsid w:val="002D653B"/>
    <w:rsid w:val="002E3C6D"/>
    <w:rsid w:val="002E55E7"/>
    <w:rsid w:val="002E654D"/>
    <w:rsid w:val="002E6C5C"/>
    <w:rsid w:val="002F1DE2"/>
    <w:rsid w:val="002F2076"/>
    <w:rsid w:val="002F3F83"/>
    <w:rsid w:val="002F67B5"/>
    <w:rsid w:val="002F7495"/>
    <w:rsid w:val="002F7EEB"/>
    <w:rsid w:val="00300EF8"/>
    <w:rsid w:val="00301670"/>
    <w:rsid w:val="00301D4B"/>
    <w:rsid w:val="00301F7F"/>
    <w:rsid w:val="0030526D"/>
    <w:rsid w:val="00306FB8"/>
    <w:rsid w:val="003074E3"/>
    <w:rsid w:val="003119A7"/>
    <w:rsid w:val="00312A3B"/>
    <w:rsid w:val="003139C1"/>
    <w:rsid w:val="00317B83"/>
    <w:rsid w:val="00321968"/>
    <w:rsid w:val="003219A1"/>
    <w:rsid w:val="0032319F"/>
    <w:rsid w:val="00323FDE"/>
    <w:rsid w:val="00326A8E"/>
    <w:rsid w:val="00326CC6"/>
    <w:rsid w:val="003277D3"/>
    <w:rsid w:val="00333F7F"/>
    <w:rsid w:val="00334ACB"/>
    <w:rsid w:val="00334FAD"/>
    <w:rsid w:val="00337085"/>
    <w:rsid w:val="003417DF"/>
    <w:rsid w:val="0034226D"/>
    <w:rsid w:val="00342BF2"/>
    <w:rsid w:val="00345BD7"/>
    <w:rsid w:val="0034692D"/>
    <w:rsid w:val="003500C8"/>
    <w:rsid w:val="00354CA3"/>
    <w:rsid w:val="00355097"/>
    <w:rsid w:val="003554D8"/>
    <w:rsid w:val="003558C0"/>
    <w:rsid w:val="003560DE"/>
    <w:rsid w:val="0036121A"/>
    <w:rsid w:val="00363325"/>
    <w:rsid w:val="003635D8"/>
    <w:rsid w:val="003654EB"/>
    <w:rsid w:val="00366535"/>
    <w:rsid w:val="003675D6"/>
    <w:rsid w:val="003706B7"/>
    <w:rsid w:val="003716D4"/>
    <w:rsid w:val="00373C0F"/>
    <w:rsid w:val="003745A4"/>
    <w:rsid w:val="00377B36"/>
    <w:rsid w:val="0038438E"/>
    <w:rsid w:val="0038518F"/>
    <w:rsid w:val="00386B23"/>
    <w:rsid w:val="003910C5"/>
    <w:rsid w:val="00392724"/>
    <w:rsid w:val="00392F1C"/>
    <w:rsid w:val="003938E8"/>
    <w:rsid w:val="0039392C"/>
    <w:rsid w:val="00397773"/>
    <w:rsid w:val="003A0C12"/>
    <w:rsid w:val="003A1A00"/>
    <w:rsid w:val="003A36E6"/>
    <w:rsid w:val="003A5701"/>
    <w:rsid w:val="003A77E6"/>
    <w:rsid w:val="003B171B"/>
    <w:rsid w:val="003B49E6"/>
    <w:rsid w:val="003B61E8"/>
    <w:rsid w:val="003B727C"/>
    <w:rsid w:val="003B770A"/>
    <w:rsid w:val="003C1B28"/>
    <w:rsid w:val="003C291C"/>
    <w:rsid w:val="003C309F"/>
    <w:rsid w:val="003C3281"/>
    <w:rsid w:val="003C422E"/>
    <w:rsid w:val="003C5B72"/>
    <w:rsid w:val="003C65F3"/>
    <w:rsid w:val="003C6B73"/>
    <w:rsid w:val="003C7E09"/>
    <w:rsid w:val="003D1849"/>
    <w:rsid w:val="003D2258"/>
    <w:rsid w:val="003D3178"/>
    <w:rsid w:val="003D3466"/>
    <w:rsid w:val="003D408E"/>
    <w:rsid w:val="003E1E79"/>
    <w:rsid w:val="003E222C"/>
    <w:rsid w:val="003E28BD"/>
    <w:rsid w:val="003E3DCE"/>
    <w:rsid w:val="003E4B0C"/>
    <w:rsid w:val="003E4FA4"/>
    <w:rsid w:val="003E516C"/>
    <w:rsid w:val="003E6E48"/>
    <w:rsid w:val="003E7E20"/>
    <w:rsid w:val="003F0170"/>
    <w:rsid w:val="003F2136"/>
    <w:rsid w:val="003F3C53"/>
    <w:rsid w:val="003F4D1F"/>
    <w:rsid w:val="003F59F1"/>
    <w:rsid w:val="003F63BD"/>
    <w:rsid w:val="00400C2A"/>
    <w:rsid w:val="00401364"/>
    <w:rsid w:val="00403FCF"/>
    <w:rsid w:val="00413682"/>
    <w:rsid w:val="004157C6"/>
    <w:rsid w:val="0041742B"/>
    <w:rsid w:val="0042142D"/>
    <w:rsid w:val="0042184E"/>
    <w:rsid w:val="00422B67"/>
    <w:rsid w:val="00422CDD"/>
    <w:rsid w:val="004245D8"/>
    <w:rsid w:val="00424ACF"/>
    <w:rsid w:val="00425346"/>
    <w:rsid w:val="00430644"/>
    <w:rsid w:val="00430648"/>
    <w:rsid w:val="0043373F"/>
    <w:rsid w:val="00434F29"/>
    <w:rsid w:val="00435B1B"/>
    <w:rsid w:val="00437DD9"/>
    <w:rsid w:val="00440B96"/>
    <w:rsid w:val="00442180"/>
    <w:rsid w:val="00444D9F"/>
    <w:rsid w:val="004469C9"/>
    <w:rsid w:val="00446E58"/>
    <w:rsid w:val="00456216"/>
    <w:rsid w:val="00456735"/>
    <w:rsid w:val="00461219"/>
    <w:rsid w:val="004628BE"/>
    <w:rsid w:val="00462915"/>
    <w:rsid w:val="00462FCD"/>
    <w:rsid w:val="004639DC"/>
    <w:rsid w:val="00465267"/>
    <w:rsid w:val="0046629E"/>
    <w:rsid w:val="00467408"/>
    <w:rsid w:val="00467F3B"/>
    <w:rsid w:val="00470CB0"/>
    <w:rsid w:val="0047175C"/>
    <w:rsid w:val="004728EC"/>
    <w:rsid w:val="00474086"/>
    <w:rsid w:val="00476633"/>
    <w:rsid w:val="004802CA"/>
    <w:rsid w:val="00482596"/>
    <w:rsid w:val="00483929"/>
    <w:rsid w:val="00483B29"/>
    <w:rsid w:val="00483D35"/>
    <w:rsid w:val="004841B7"/>
    <w:rsid w:val="00484996"/>
    <w:rsid w:val="0048554F"/>
    <w:rsid w:val="00486644"/>
    <w:rsid w:val="004912EE"/>
    <w:rsid w:val="00492270"/>
    <w:rsid w:val="00495036"/>
    <w:rsid w:val="0049597F"/>
    <w:rsid w:val="004959F2"/>
    <w:rsid w:val="004A3367"/>
    <w:rsid w:val="004A40DE"/>
    <w:rsid w:val="004A65BA"/>
    <w:rsid w:val="004A77A0"/>
    <w:rsid w:val="004A7E00"/>
    <w:rsid w:val="004B36D6"/>
    <w:rsid w:val="004B45B6"/>
    <w:rsid w:val="004B4D6B"/>
    <w:rsid w:val="004B543A"/>
    <w:rsid w:val="004B6E87"/>
    <w:rsid w:val="004C1363"/>
    <w:rsid w:val="004C1467"/>
    <w:rsid w:val="004C1C6D"/>
    <w:rsid w:val="004C2035"/>
    <w:rsid w:val="004C2FED"/>
    <w:rsid w:val="004C3FC7"/>
    <w:rsid w:val="004C5B12"/>
    <w:rsid w:val="004C5B95"/>
    <w:rsid w:val="004C5EAA"/>
    <w:rsid w:val="004C6C65"/>
    <w:rsid w:val="004D2E03"/>
    <w:rsid w:val="004D35BE"/>
    <w:rsid w:val="004D4990"/>
    <w:rsid w:val="004D4CB7"/>
    <w:rsid w:val="004D5DD9"/>
    <w:rsid w:val="004D663D"/>
    <w:rsid w:val="004D6CE0"/>
    <w:rsid w:val="004D7E6E"/>
    <w:rsid w:val="004E05C5"/>
    <w:rsid w:val="004E58DE"/>
    <w:rsid w:val="004E7F53"/>
    <w:rsid w:val="004F051E"/>
    <w:rsid w:val="004F21E9"/>
    <w:rsid w:val="004F44AB"/>
    <w:rsid w:val="004F55CA"/>
    <w:rsid w:val="004F6255"/>
    <w:rsid w:val="005020B1"/>
    <w:rsid w:val="00503C54"/>
    <w:rsid w:val="0050430F"/>
    <w:rsid w:val="00504D4F"/>
    <w:rsid w:val="0050563D"/>
    <w:rsid w:val="00507729"/>
    <w:rsid w:val="005104A7"/>
    <w:rsid w:val="00511399"/>
    <w:rsid w:val="0051217D"/>
    <w:rsid w:val="0051691F"/>
    <w:rsid w:val="0052071C"/>
    <w:rsid w:val="0052207D"/>
    <w:rsid w:val="005223CF"/>
    <w:rsid w:val="00523465"/>
    <w:rsid w:val="005236FA"/>
    <w:rsid w:val="00523B9E"/>
    <w:rsid w:val="00525AD6"/>
    <w:rsid w:val="00526933"/>
    <w:rsid w:val="00530760"/>
    <w:rsid w:val="00534386"/>
    <w:rsid w:val="00534F80"/>
    <w:rsid w:val="0053565A"/>
    <w:rsid w:val="00536019"/>
    <w:rsid w:val="005410B2"/>
    <w:rsid w:val="00543196"/>
    <w:rsid w:val="00543757"/>
    <w:rsid w:val="005454C4"/>
    <w:rsid w:val="00547234"/>
    <w:rsid w:val="00547A9A"/>
    <w:rsid w:val="00550C11"/>
    <w:rsid w:val="00550D5B"/>
    <w:rsid w:val="005510FC"/>
    <w:rsid w:val="00551C53"/>
    <w:rsid w:val="005528FB"/>
    <w:rsid w:val="00552DFF"/>
    <w:rsid w:val="0055352A"/>
    <w:rsid w:val="00554E2B"/>
    <w:rsid w:val="00555A6B"/>
    <w:rsid w:val="00555CE8"/>
    <w:rsid w:val="005567DF"/>
    <w:rsid w:val="005601B5"/>
    <w:rsid w:val="00561BA0"/>
    <w:rsid w:val="00564000"/>
    <w:rsid w:val="005640C5"/>
    <w:rsid w:val="00564CA3"/>
    <w:rsid w:val="00566010"/>
    <w:rsid w:val="005676FF"/>
    <w:rsid w:val="005701B2"/>
    <w:rsid w:val="00570B20"/>
    <w:rsid w:val="00572F50"/>
    <w:rsid w:val="0057580C"/>
    <w:rsid w:val="00586F6A"/>
    <w:rsid w:val="00587221"/>
    <w:rsid w:val="005874B7"/>
    <w:rsid w:val="00587700"/>
    <w:rsid w:val="005879CB"/>
    <w:rsid w:val="00590147"/>
    <w:rsid w:val="005905A3"/>
    <w:rsid w:val="00593437"/>
    <w:rsid w:val="0059481E"/>
    <w:rsid w:val="0059557A"/>
    <w:rsid w:val="005965F3"/>
    <w:rsid w:val="005A114C"/>
    <w:rsid w:val="005A2B83"/>
    <w:rsid w:val="005A3119"/>
    <w:rsid w:val="005A3E9D"/>
    <w:rsid w:val="005A56FE"/>
    <w:rsid w:val="005A7BF8"/>
    <w:rsid w:val="005B0D2E"/>
    <w:rsid w:val="005B0FF4"/>
    <w:rsid w:val="005B1EA8"/>
    <w:rsid w:val="005B2C92"/>
    <w:rsid w:val="005B58A6"/>
    <w:rsid w:val="005B5C6A"/>
    <w:rsid w:val="005B5F5B"/>
    <w:rsid w:val="005C4485"/>
    <w:rsid w:val="005D0695"/>
    <w:rsid w:val="005D586D"/>
    <w:rsid w:val="005D59E6"/>
    <w:rsid w:val="005D5C7C"/>
    <w:rsid w:val="005D7771"/>
    <w:rsid w:val="005E0411"/>
    <w:rsid w:val="005E1282"/>
    <w:rsid w:val="005E3F28"/>
    <w:rsid w:val="005E5FCF"/>
    <w:rsid w:val="005E6E73"/>
    <w:rsid w:val="005F1C18"/>
    <w:rsid w:val="005F397F"/>
    <w:rsid w:val="005F57CD"/>
    <w:rsid w:val="005F6DCA"/>
    <w:rsid w:val="006008D2"/>
    <w:rsid w:val="00600A2F"/>
    <w:rsid w:val="00600FB6"/>
    <w:rsid w:val="00601741"/>
    <w:rsid w:val="00601C83"/>
    <w:rsid w:val="00603B63"/>
    <w:rsid w:val="006071B4"/>
    <w:rsid w:val="006074F8"/>
    <w:rsid w:val="00607AB1"/>
    <w:rsid w:val="00607E4D"/>
    <w:rsid w:val="00611228"/>
    <w:rsid w:val="00613105"/>
    <w:rsid w:val="00613ABE"/>
    <w:rsid w:val="006149F2"/>
    <w:rsid w:val="00614DC0"/>
    <w:rsid w:val="00615B9F"/>
    <w:rsid w:val="00620E6E"/>
    <w:rsid w:val="00621422"/>
    <w:rsid w:val="006218A9"/>
    <w:rsid w:val="00622BAC"/>
    <w:rsid w:val="006243BA"/>
    <w:rsid w:val="0062456D"/>
    <w:rsid w:val="006256DC"/>
    <w:rsid w:val="0062584A"/>
    <w:rsid w:val="00625EF8"/>
    <w:rsid w:val="006267B0"/>
    <w:rsid w:val="006318EC"/>
    <w:rsid w:val="00632D01"/>
    <w:rsid w:val="006346FC"/>
    <w:rsid w:val="00635543"/>
    <w:rsid w:val="006377BC"/>
    <w:rsid w:val="00640E82"/>
    <w:rsid w:val="006434D3"/>
    <w:rsid w:val="006445EF"/>
    <w:rsid w:val="006545D1"/>
    <w:rsid w:val="00654AAE"/>
    <w:rsid w:val="006572CD"/>
    <w:rsid w:val="00660487"/>
    <w:rsid w:val="006611FF"/>
    <w:rsid w:val="00661847"/>
    <w:rsid w:val="006639BB"/>
    <w:rsid w:val="00663BD3"/>
    <w:rsid w:val="0066653C"/>
    <w:rsid w:val="006676BC"/>
    <w:rsid w:val="00670D2F"/>
    <w:rsid w:val="006715AD"/>
    <w:rsid w:val="006720ED"/>
    <w:rsid w:val="00677170"/>
    <w:rsid w:val="00683E10"/>
    <w:rsid w:val="006858C3"/>
    <w:rsid w:val="006867ED"/>
    <w:rsid w:val="0068743D"/>
    <w:rsid w:val="00687C8F"/>
    <w:rsid w:val="00690721"/>
    <w:rsid w:val="0069138F"/>
    <w:rsid w:val="006935F8"/>
    <w:rsid w:val="00695CEF"/>
    <w:rsid w:val="006A34E2"/>
    <w:rsid w:val="006A428C"/>
    <w:rsid w:val="006A652C"/>
    <w:rsid w:val="006B1D2F"/>
    <w:rsid w:val="006B3596"/>
    <w:rsid w:val="006B518C"/>
    <w:rsid w:val="006B51E9"/>
    <w:rsid w:val="006B6C21"/>
    <w:rsid w:val="006B7B27"/>
    <w:rsid w:val="006C4972"/>
    <w:rsid w:val="006C4F44"/>
    <w:rsid w:val="006C7D4A"/>
    <w:rsid w:val="006D0B27"/>
    <w:rsid w:val="006D1C90"/>
    <w:rsid w:val="006D3FA0"/>
    <w:rsid w:val="006D6745"/>
    <w:rsid w:val="006E0A6A"/>
    <w:rsid w:val="006E1EC7"/>
    <w:rsid w:val="006E2715"/>
    <w:rsid w:val="006E363A"/>
    <w:rsid w:val="006E4DEF"/>
    <w:rsid w:val="006E505E"/>
    <w:rsid w:val="006E607B"/>
    <w:rsid w:val="006E6253"/>
    <w:rsid w:val="006F092E"/>
    <w:rsid w:val="006F1B4D"/>
    <w:rsid w:val="006F1B76"/>
    <w:rsid w:val="006F3056"/>
    <w:rsid w:val="006F5179"/>
    <w:rsid w:val="006F682A"/>
    <w:rsid w:val="006F68EA"/>
    <w:rsid w:val="006F78A5"/>
    <w:rsid w:val="0070398C"/>
    <w:rsid w:val="00703ED0"/>
    <w:rsid w:val="00704911"/>
    <w:rsid w:val="00707393"/>
    <w:rsid w:val="00710A46"/>
    <w:rsid w:val="007127BC"/>
    <w:rsid w:val="00713432"/>
    <w:rsid w:val="00713609"/>
    <w:rsid w:val="00715A59"/>
    <w:rsid w:val="007160A0"/>
    <w:rsid w:val="00716F21"/>
    <w:rsid w:val="007202FB"/>
    <w:rsid w:val="00722A4C"/>
    <w:rsid w:val="00725C00"/>
    <w:rsid w:val="00727138"/>
    <w:rsid w:val="00730C7F"/>
    <w:rsid w:val="007319B3"/>
    <w:rsid w:val="00731AD1"/>
    <w:rsid w:val="00732804"/>
    <w:rsid w:val="00733BC5"/>
    <w:rsid w:val="0073539F"/>
    <w:rsid w:val="00736A7E"/>
    <w:rsid w:val="00743670"/>
    <w:rsid w:val="00744E44"/>
    <w:rsid w:val="0074518F"/>
    <w:rsid w:val="00746432"/>
    <w:rsid w:val="00751ED8"/>
    <w:rsid w:val="00753879"/>
    <w:rsid w:val="0075492D"/>
    <w:rsid w:val="007654FB"/>
    <w:rsid w:val="0076702E"/>
    <w:rsid w:val="00770B70"/>
    <w:rsid w:val="00771AAD"/>
    <w:rsid w:val="00771AC2"/>
    <w:rsid w:val="007732B5"/>
    <w:rsid w:val="00774553"/>
    <w:rsid w:val="0077554D"/>
    <w:rsid w:val="00776783"/>
    <w:rsid w:val="007800C8"/>
    <w:rsid w:val="007813F6"/>
    <w:rsid w:val="00782609"/>
    <w:rsid w:val="00783580"/>
    <w:rsid w:val="00785135"/>
    <w:rsid w:val="0078559F"/>
    <w:rsid w:val="00786DB8"/>
    <w:rsid w:val="00790C6D"/>
    <w:rsid w:val="00790F66"/>
    <w:rsid w:val="007920E2"/>
    <w:rsid w:val="007928EE"/>
    <w:rsid w:val="007936AD"/>
    <w:rsid w:val="0079393B"/>
    <w:rsid w:val="007940C7"/>
    <w:rsid w:val="00795006"/>
    <w:rsid w:val="007952A6"/>
    <w:rsid w:val="007959C6"/>
    <w:rsid w:val="00796415"/>
    <w:rsid w:val="007964AD"/>
    <w:rsid w:val="00797973"/>
    <w:rsid w:val="007A0953"/>
    <w:rsid w:val="007A327F"/>
    <w:rsid w:val="007A32DD"/>
    <w:rsid w:val="007A381D"/>
    <w:rsid w:val="007B0BC6"/>
    <w:rsid w:val="007B0EC4"/>
    <w:rsid w:val="007B37AB"/>
    <w:rsid w:val="007B4FAE"/>
    <w:rsid w:val="007B586B"/>
    <w:rsid w:val="007B7DB4"/>
    <w:rsid w:val="007C2EE2"/>
    <w:rsid w:val="007C4AD1"/>
    <w:rsid w:val="007C5595"/>
    <w:rsid w:val="007C66D7"/>
    <w:rsid w:val="007D541B"/>
    <w:rsid w:val="007D5AC2"/>
    <w:rsid w:val="007D73B5"/>
    <w:rsid w:val="007E0C51"/>
    <w:rsid w:val="007E2244"/>
    <w:rsid w:val="007E4659"/>
    <w:rsid w:val="007F0432"/>
    <w:rsid w:val="007F1A32"/>
    <w:rsid w:val="007F42BE"/>
    <w:rsid w:val="007F6055"/>
    <w:rsid w:val="007F6CB1"/>
    <w:rsid w:val="007F7019"/>
    <w:rsid w:val="008025DA"/>
    <w:rsid w:val="00803256"/>
    <w:rsid w:val="00804693"/>
    <w:rsid w:val="00807296"/>
    <w:rsid w:val="00807CCD"/>
    <w:rsid w:val="00807E81"/>
    <w:rsid w:val="00811C34"/>
    <w:rsid w:val="00811E82"/>
    <w:rsid w:val="00812230"/>
    <w:rsid w:val="008152F5"/>
    <w:rsid w:val="00820FF7"/>
    <w:rsid w:val="008258F9"/>
    <w:rsid w:val="0082774F"/>
    <w:rsid w:val="00830FFC"/>
    <w:rsid w:val="00831DFD"/>
    <w:rsid w:val="00832086"/>
    <w:rsid w:val="00832F9B"/>
    <w:rsid w:val="00834B94"/>
    <w:rsid w:val="008352C9"/>
    <w:rsid w:val="00836B73"/>
    <w:rsid w:val="00837843"/>
    <w:rsid w:val="00840E18"/>
    <w:rsid w:val="00843C78"/>
    <w:rsid w:val="008449EC"/>
    <w:rsid w:val="008451FB"/>
    <w:rsid w:val="00845CF2"/>
    <w:rsid w:val="00846484"/>
    <w:rsid w:val="00850B1F"/>
    <w:rsid w:val="00851308"/>
    <w:rsid w:val="0085197B"/>
    <w:rsid w:val="00851B52"/>
    <w:rsid w:val="00854048"/>
    <w:rsid w:val="00855935"/>
    <w:rsid w:val="008628D5"/>
    <w:rsid w:val="00863159"/>
    <w:rsid w:val="0086439A"/>
    <w:rsid w:val="008662FD"/>
    <w:rsid w:val="00867D28"/>
    <w:rsid w:val="0087192D"/>
    <w:rsid w:val="00874643"/>
    <w:rsid w:val="0088116F"/>
    <w:rsid w:val="00881E81"/>
    <w:rsid w:val="0088299C"/>
    <w:rsid w:val="008848DE"/>
    <w:rsid w:val="00885D91"/>
    <w:rsid w:val="00886690"/>
    <w:rsid w:val="0089032C"/>
    <w:rsid w:val="00894406"/>
    <w:rsid w:val="008A0F55"/>
    <w:rsid w:val="008B02D0"/>
    <w:rsid w:val="008B12AB"/>
    <w:rsid w:val="008B466A"/>
    <w:rsid w:val="008B48EE"/>
    <w:rsid w:val="008B7D0F"/>
    <w:rsid w:val="008B7E85"/>
    <w:rsid w:val="008B7F22"/>
    <w:rsid w:val="008C00DE"/>
    <w:rsid w:val="008C4416"/>
    <w:rsid w:val="008C720B"/>
    <w:rsid w:val="008C72A6"/>
    <w:rsid w:val="008D18EF"/>
    <w:rsid w:val="008D403F"/>
    <w:rsid w:val="008D4EAB"/>
    <w:rsid w:val="008D64B1"/>
    <w:rsid w:val="008E0838"/>
    <w:rsid w:val="008E3F63"/>
    <w:rsid w:val="008E7516"/>
    <w:rsid w:val="008F0301"/>
    <w:rsid w:val="008F2738"/>
    <w:rsid w:val="008F4E19"/>
    <w:rsid w:val="0090049A"/>
    <w:rsid w:val="0090294B"/>
    <w:rsid w:val="009062C6"/>
    <w:rsid w:val="0090642B"/>
    <w:rsid w:val="0091179F"/>
    <w:rsid w:val="00920877"/>
    <w:rsid w:val="009216FE"/>
    <w:rsid w:val="00924700"/>
    <w:rsid w:val="00926C2F"/>
    <w:rsid w:val="00926F1A"/>
    <w:rsid w:val="009303D0"/>
    <w:rsid w:val="0093251C"/>
    <w:rsid w:val="009326EB"/>
    <w:rsid w:val="0093543A"/>
    <w:rsid w:val="00935D35"/>
    <w:rsid w:val="0094024C"/>
    <w:rsid w:val="009404B6"/>
    <w:rsid w:val="00940AB1"/>
    <w:rsid w:val="00944842"/>
    <w:rsid w:val="00944F4F"/>
    <w:rsid w:val="00945E99"/>
    <w:rsid w:val="0094646E"/>
    <w:rsid w:val="00950733"/>
    <w:rsid w:val="009519B9"/>
    <w:rsid w:val="0095250F"/>
    <w:rsid w:val="00952AD9"/>
    <w:rsid w:val="00952C8B"/>
    <w:rsid w:val="00953975"/>
    <w:rsid w:val="009604BF"/>
    <w:rsid w:val="00960E41"/>
    <w:rsid w:val="00960E4A"/>
    <w:rsid w:val="00961074"/>
    <w:rsid w:val="00965C53"/>
    <w:rsid w:val="00972DEF"/>
    <w:rsid w:val="0097431C"/>
    <w:rsid w:val="00977293"/>
    <w:rsid w:val="00980332"/>
    <w:rsid w:val="009807F1"/>
    <w:rsid w:val="00980C01"/>
    <w:rsid w:val="0098329C"/>
    <w:rsid w:val="0098345E"/>
    <w:rsid w:val="00984086"/>
    <w:rsid w:val="0098606D"/>
    <w:rsid w:val="009906EB"/>
    <w:rsid w:val="00990C3A"/>
    <w:rsid w:val="0099325C"/>
    <w:rsid w:val="00997D64"/>
    <w:rsid w:val="009A2B1E"/>
    <w:rsid w:val="009A3CE2"/>
    <w:rsid w:val="009A4ECA"/>
    <w:rsid w:val="009A5DD1"/>
    <w:rsid w:val="009A7716"/>
    <w:rsid w:val="009A7EC5"/>
    <w:rsid w:val="009B07CE"/>
    <w:rsid w:val="009B404A"/>
    <w:rsid w:val="009B547A"/>
    <w:rsid w:val="009C07EB"/>
    <w:rsid w:val="009C0A87"/>
    <w:rsid w:val="009C2613"/>
    <w:rsid w:val="009C2BB0"/>
    <w:rsid w:val="009C37A6"/>
    <w:rsid w:val="009C5D37"/>
    <w:rsid w:val="009D0496"/>
    <w:rsid w:val="009D6A10"/>
    <w:rsid w:val="009D7DD7"/>
    <w:rsid w:val="009E2A79"/>
    <w:rsid w:val="009E4679"/>
    <w:rsid w:val="009F0330"/>
    <w:rsid w:val="009F157B"/>
    <w:rsid w:val="009F2F66"/>
    <w:rsid w:val="009F361A"/>
    <w:rsid w:val="009F42FB"/>
    <w:rsid w:val="009F5500"/>
    <w:rsid w:val="00A0139B"/>
    <w:rsid w:val="00A045D8"/>
    <w:rsid w:val="00A06E3E"/>
    <w:rsid w:val="00A07627"/>
    <w:rsid w:val="00A11B33"/>
    <w:rsid w:val="00A12019"/>
    <w:rsid w:val="00A13BF2"/>
    <w:rsid w:val="00A16D7E"/>
    <w:rsid w:val="00A17875"/>
    <w:rsid w:val="00A205FB"/>
    <w:rsid w:val="00A216EE"/>
    <w:rsid w:val="00A21B6F"/>
    <w:rsid w:val="00A21FF3"/>
    <w:rsid w:val="00A22E13"/>
    <w:rsid w:val="00A23661"/>
    <w:rsid w:val="00A2398A"/>
    <w:rsid w:val="00A2464F"/>
    <w:rsid w:val="00A253DC"/>
    <w:rsid w:val="00A25583"/>
    <w:rsid w:val="00A259DC"/>
    <w:rsid w:val="00A26AD3"/>
    <w:rsid w:val="00A27B55"/>
    <w:rsid w:val="00A30079"/>
    <w:rsid w:val="00A30166"/>
    <w:rsid w:val="00A30240"/>
    <w:rsid w:val="00A32739"/>
    <w:rsid w:val="00A328AD"/>
    <w:rsid w:val="00A34E1F"/>
    <w:rsid w:val="00A3563A"/>
    <w:rsid w:val="00A36308"/>
    <w:rsid w:val="00A3633F"/>
    <w:rsid w:val="00A36D74"/>
    <w:rsid w:val="00A40CDA"/>
    <w:rsid w:val="00A420AC"/>
    <w:rsid w:val="00A421DF"/>
    <w:rsid w:val="00A42B6F"/>
    <w:rsid w:val="00A43FF0"/>
    <w:rsid w:val="00A502B1"/>
    <w:rsid w:val="00A50649"/>
    <w:rsid w:val="00A51D87"/>
    <w:rsid w:val="00A54DD2"/>
    <w:rsid w:val="00A551DB"/>
    <w:rsid w:val="00A55413"/>
    <w:rsid w:val="00A55525"/>
    <w:rsid w:val="00A56209"/>
    <w:rsid w:val="00A60B48"/>
    <w:rsid w:val="00A61144"/>
    <w:rsid w:val="00A61B1A"/>
    <w:rsid w:val="00A64F80"/>
    <w:rsid w:val="00A669A5"/>
    <w:rsid w:val="00A730C4"/>
    <w:rsid w:val="00A75F91"/>
    <w:rsid w:val="00A766E6"/>
    <w:rsid w:val="00A817CA"/>
    <w:rsid w:val="00A92001"/>
    <w:rsid w:val="00A947C0"/>
    <w:rsid w:val="00A9577A"/>
    <w:rsid w:val="00A96133"/>
    <w:rsid w:val="00A9695B"/>
    <w:rsid w:val="00A97CE5"/>
    <w:rsid w:val="00AA2748"/>
    <w:rsid w:val="00AA3A9D"/>
    <w:rsid w:val="00AA4426"/>
    <w:rsid w:val="00AA56CD"/>
    <w:rsid w:val="00AB42C6"/>
    <w:rsid w:val="00AB68D7"/>
    <w:rsid w:val="00AB6E01"/>
    <w:rsid w:val="00AB7A90"/>
    <w:rsid w:val="00AC03B1"/>
    <w:rsid w:val="00AC2BE8"/>
    <w:rsid w:val="00AC3385"/>
    <w:rsid w:val="00AC3C58"/>
    <w:rsid w:val="00AC511B"/>
    <w:rsid w:val="00AC5432"/>
    <w:rsid w:val="00AC57FA"/>
    <w:rsid w:val="00AC65C8"/>
    <w:rsid w:val="00AD1507"/>
    <w:rsid w:val="00AD152D"/>
    <w:rsid w:val="00AD2D4D"/>
    <w:rsid w:val="00AE3676"/>
    <w:rsid w:val="00AE648E"/>
    <w:rsid w:val="00AE65CE"/>
    <w:rsid w:val="00AF0026"/>
    <w:rsid w:val="00AF1714"/>
    <w:rsid w:val="00AF1909"/>
    <w:rsid w:val="00AF42AF"/>
    <w:rsid w:val="00B00A0C"/>
    <w:rsid w:val="00B0253A"/>
    <w:rsid w:val="00B06445"/>
    <w:rsid w:val="00B07024"/>
    <w:rsid w:val="00B11327"/>
    <w:rsid w:val="00B11363"/>
    <w:rsid w:val="00B20597"/>
    <w:rsid w:val="00B21115"/>
    <w:rsid w:val="00B2137F"/>
    <w:rsid w:val="00B23CE7"/>
    <w:rsid w:val="00B26953"/>
    <w:rsid w:val="00B26F33"/>
    <w:rsid w:val="00B320DC"/>
    <w:rsid w:val="00B373F1"/>
    <w:rsid w:val="00B42842"/>
    <w:rsid w:val="00B531C6"/>
    <w:rsid w:val="00B538CB"/>
    <w:rsid w:val="00B53DF7"/>
    <w:rsid w:val="00B5419E"/>
    <w:rsid w:val="00B56640"/>
    <w:rsid w:val="00B60577"/>
    <w:rsid w:val="00B616F8"/>
    <w:rsid w:val="00B625B2"/>
    <w:rsid w:val="00B643D3"/>
    <w:rsid w:val="00B64DFC"/>
    <w:rsid w:val="00B664AD"/>
    <w:rsid w:val="00B70DB4"/>
    <w:rsid w:val="00B7133D"/>
    <w:rsid w:val="00B72456"/>
    <w:rsid w:val="00B739DE"/>
    <w:rsid w:val="00B8114B"/>
    <w:rsid w:val="00B81FBB"/>
    <w:rsid w:val="00B821C1"/>
    <w:rsid w:val="00B842B6"/>
    <w:rsid w:val="00B925C2"/>
    <w:rsid w:val="00B93450"/>
    <w:rsid w:val="00B94AE8"/>
    <w:rsid w:val="00B96250"/>
    <w:rsid w:val="00B97030"/>
    <w:rsid w:val="00B973E0"/>
    <w:rsid w:val="00BA0554"/>
    <w:rsid w:val="00BA379A"/>
    <w:rsid w:val="00BA4A42"/>
    <w:rsid w:val="00BA55A9"/>
    <w:rsid w:val="00BB2871"/>
    <w:rsid w:val="00BB2F7D"/>
    <w:rsid w:val="00BB3E17"/>
    <w:rsid w:val="00BC1D3C"/>
    <w:rsid w:val="00BC21A4"/>
    <w:rsid w:val="00BC4980"/>
    <w:rsid w:val="00BC5D16"/>
    <w:rsid w:val="00BC5D4E"/>
    <w:rsid w:val="00BC69E3"/>
    <w:rsid w:val="00BC6FE6"/>
    <w:rsid w:val="00BC74AF"/>
    <w:rsid w:val="00BD02DE"/>
    <w:rsid w:val="00BD118B"/>
    <w:rsid w:val="00BD1F1D"/>
    <w:rsid w:val="00BD29CC"/>
    <w:rsid w:val="00BD32BF"/>
    <w:rsid w:val="00BD754C"/>
    <w:rsid w:val="00BE4901"/>
    <w:rsid w:val="00BE5928"/>
    <w:rsid w:val="00BE6769"/>
    <w:rsid w:val="00BE7622"/>
    <w:rsid w:val="00BF24E5"/>
    <w:rsid w:val="00BF3630"/>
    <w:rsid w:val="00BF44EA"/>
    <w:rsid w:val="00BF5BF3"/>
    <w:rsid w:val="00BF6195"/>
    <w:rsid w:val="00BF75D3"/>
    <w:rsid w:val="00BF77FF"/>
    <w:rsid w:val="00C01453"/>
    <w:rsid w:val="00C016CE"/>
    <w:rsid w:val="00C037A1"/>
    <w:rsid w:val="00C0433C"/>
    <w:rsid w:val="00C048F5"/>
    <w:rsid w:val="00C0491B"/>
    <w:rsid w:val="00C054B3"/>
    <w:rsid w:val="00C057E0"/>
    <w:rsid w:val="00C05E8A"/>
    <w:rsid w:val="00C07955"/>
    <w:rsid w:val="00C11294"/>
    <w:rsid w:val="00C1146B"/>
    <w:rsid w:val="00C17C44"/>
    <w:rsid w:val="00C20482"/>
    <w:rsid w:val="00C21725"/>
    <w:rsid w:val="00C21C60"/>
    <w:rsid w:val="00C2253E"/>
    <w:rsid w:val="00C234ED"/>
    <w:rsid w:val="00C23EFD"/>
    <w:rsid w:val="00C27B78"/>
    <w:rsid w:val="00C3006F"/>
    <w:rsid w:val="00C32429"/>
    <w:rsid w:val="00C335B7"/>
    <w:rsid w:val="00C3409B"/>
    <w:rsid w:val="00C348CE"/>
    <w:rsid w:val="00C36538"/>
    <w:rsid w:val="00C41F38"/>
    <w:rsid w:val="00C4217C"/>
    <w:rsid w:val="00C424C4"/>
    <w:rsid w:val="00C43ACD"/>
    <w:rsid w:val="00C448B2"/>
    <w:rsid w:val="00C44B85"/>
    <w:rsid w:val="00C46D18"/>
    <w:rsid w:val="00C514CC"/>
    <w:rsid w:val="00C54B37"/>
    <w:rsid w:val="00C562CC"/>
    <w:rsid w:val="00C57A7E"/>
    <w:rsid w:val="00C60E0E"/>
    <w:rsid w:val="00C6399E"/>
    <w:rsid w:val="00C6449F"/>
    <w:rsid w:val="00C65810"/>
    <w:rsid w:val="00C703E8"/>
    <w:rsid w:val="00C70853"/>
    <w:rsid w:val="00C713A9"/>
    <w:rsid w:val="00C7451B"/>
    <w:rsid w:val="00C74F64"/>
    <w:rsid w:val="00C762EF"/>
    <w:rsid w:val="00C7766C"/>
    <w:rsid w:val="00C81F56"/>
    <w:rsid w:val="00C83D8F"/>
    <w:rsid w:val="00C86473"/>
    <w:rsid w:val="00C8670F"/>
    <w:rsid w:val="00C87F3B"/>
    <w:rsid w:val="00C92121"/>
    <w:rsid w:val="00C94999"/>
    <w:rsid w:val="00C94F4D"/>
    <w:rsid w:val="00C95871"/>
    <w:rsid w:val="00CA0F8A"/>
    <w:rsid w:val="00CA1999"/>
    <w:rsid w:val="00CA2F40"/>
    <w:rsid w:val="00CA5D9E"/>
    <w:rsid w:val="00CA6DAA"/>
    <w:rsid w:val="00CA71CA"/>
    <w:rsid w:val="00CA71FE"/>
    <w:rsid w:val="00CB039D"/>
    <w:rsid w:val="00CB06AB"/>
    <w:rsid w:val="00CB2CE2"/>
    <w:rsid w:val="00CB3898"/>
    <w:rsid w:val="00CB3DAF"/>
    <w:rsid w:val="00CB46EB"/>
    <w:rsid w:val="00CB74C7"/>
    <w:rsid w:val="00CB7ED9"/>
    <w:rsid w:val="00CC0C65"/>
    <w:rsid w:val="00CC1833"/>
    <w:rsid w:val="00CC1A81"/>
    <w:rsid w:val="00CC231B"/>
    <w:rsid w:val="00CC2461"/>
    <w:rsid w:val="00CC2F27"/>
    <w:rsid w:val="00CD3BEE"/>
    <w:rsid w:val="00CD40BC"/>
    <w:rsid w:val="00CD5905"/>
    <w:rsid w:val="00CD6103"/>
    <w:rsid w:val="00CD6A4C"/>
    <w:rsid w:val="00CE6A31"/>
    <w:rsid w:val="00CE7A56"/>
    <w:rsid w:val="00CF08A7"/>
    <w:rsid w:val="00CF2EFF"/>
    <w:rsid w:val="00CF49E0"/>
    <w:rsid w:val="00CF4B05"/>
    <w:rsid w:val="00CF6164"/>
    <w:rsid w:val="00CF6931"/>
    <w:rsid w:val="00D00B0F"/>
    <w:rsid w:val="00D02F55"/>
    <w:rsid w:val="00D05011"/>
    <w:rsid w:val="00D122BE"/>
    <w:rsid w:val="00D12F72"/>
    <w:rsid w:val="00D138A2"/>
    <w:rsid w:val="00D14BD0"/>
    <w:rsid w:val="00D15B87"/>
    <w:rsid w:val="00D21EDD"/>
    <w:rsid w:val="00D24110"/>
    <w:rsid w:val="00D30C2F"/>
    <w:rsid w:val="00D31528"/>
    <w:rsid w:val="00D335AE"/>
    <w:rsid w:val="00D337F2"/>
    <w:rsid w:val="00D35950"/>
    <w:rsid w:val="00D41476"/>
    <w:rsid w:val="00D42063"/>
    <w:rsid w:val="00D427F7"/>
    <w:rsid w:val="00D42C50"/>
    <w:rsid w:val="00D43BFA"/>
    <w:rsid w:val="00D46428"/>
    <w:rsid w:val="00D4679C"/>
    <w:rsid w:val="00D46CB6"/>
    <w:rsid w:val="00D46EF1"/>
    <w:rsid w:val="00D500B4"/>
    <w:rsid w:val="00D50444"/>
    <w:rsid w:val="00D52302"/>
    <w:rsid w:val="00D56EF4"/>
    <w:rsid w:val="00D60E5E"/>
    <w:rsid w:val="00D62FB9"/>
    <w:rsid w:val="00D650C4"/>
    <w:rsid w:val="00D65330"/>
    <w:rsid w:val="00D662A3"/>
    <w:rsid w:val="00D66744"/>
    <w:rsid w:val="00D67D24"/>
    <w:rsid w:val="00D7024E"/>
    <w:rsid w:val="00D705F0"/>
    <w:rsid w:val="00D708D9"/>
    <w:rsid w:val="00D7272A"/>
    <w:rsid w:val="00D8183F"/>
    <w:rsid w:val="00D8289C"/>
    <w:rsid w:val="00D84716"/>
    <w:rsid w:val="00D873B7"/>
    <w:rsid w:val="00D87FE5"/>
    <w:rsid w:val="00D91B4A"/>
    <w:rsid w:val="00D92C29"/>
    <w:rsid w:val="00D93A2C"/>
    <w:rsid w:val="00D95543"/>
    <w:rsid w:val="00D9765B"/>
    <w:rsid w:val="00D97E40"/>
    <w:rsid w:val="00DA0CC0"/>
    <w:rsid w:val="00DA1504"/>
    <w:rsid w:val="00DA37DA"/>
    <w:rsid w:val="00DA40C2"/>
    <w:rsid w:val="00DA43C8"/>
    <w:rsid w:val="00DA48C4"/>
    <w:rsid w:val="00DA4992"/>
    <w:rsid w:val="00DB0C27"/>
    <w:rsid w:val="00DB148F"/>
    <w:rsid w:val="00DB15E6"/>
    <w:rsid w:val="00DB438F"/>
    <w:rsid w:val="00DB564B"/>
    <w:rsid w:val="00DB5AEC"/>
    <w:rsid w:val="00DB5BD8"/>
    <w:rsid w:val="00DB6A1F"/>
    <w:rsid w:val="00DC0240"/>
    <w:rsid w:val="00DC0987"/>
    <w:rsid w:val="00DC1FD2"/>
    <w:rsid w:val="00DC686D"/>
    <w:rsid w:val="00DD2704"/>
    <w:rsid w:val="00DD2F3F"/>
    <w:rsid w:val="00DD3471"/>
    <w:rsid w:val="00DD36BD"/>
    <w:rsid w:val="00DD435D"/>
    <w:rsid w:val="00DD4782"/>
    <w:rsid w:val="00DD5BC5"/>
    <w:rsid w:val="00DD5CC1"/>
    <w:rsid w:val="00DD72F8"/>
    <w:rsid w:val="00DE0AD3"/>
    <w:rsid w:val="00DE12BC"/>
    <w:rsid w:val="00DE13DF"/>
    <w:rsid w:val="00DE1A4F"/>
    <w:rsid w:val="00DE265D"/>
    <w:rsid w:val="00DE289D"/>
    <w:rsid w:val="00DE2C70"/>
    <w:rsid w:val="00DE3431"/>
    <w:rsid w:val="00DE37A0"/>
    <w:rsid w:val="00DE3A3A"/>
    <w:rsid w:val="00DE63B3"/>
    <w:rsid w:val="00DF0AD9"/>
    <w:rsid w:val="00DF1458"/>
    <w:rsid w:val="00DF62D9"/>
    <w:rsid w:val="00DF6388"/>
    <w:rsid w:val="00E02CC6"/>
    <w:rsid w:val="00E049D9"/>
    <w:rsid w:val="00E10B7E"/>
    <w:rsid w:val="00E124C9"/>
    <w:rsid w:val="00E12DEA"/>
    <w:rsid w:val="00E14B8D"/>
    <w:rsid w:val="00E218CA"/>
    <w:rsid w:val="00E23354"/>
    <w:rsid w:val="00E23ECF"/>
    <w:rsid w:val="00E265A1"/>
    <w:rsid w:val="00E301A8"/>
    <w:rsid w:val="00E3234D"/>
    <w:rsid w:val="00E33693"/>
    <w:rsid w:val="00E33A44"/>
    <w:rsid w:val="00E36C31"/>
    <w:rsid w:val="00E411AC"/>
    <w:rsid w:val="00E41B0F"/>
    <w:rsid w:val="00E41FFA"/>
    <w:rsid w:val="00E425D1"/>
    <w:rsid w:val="00E42BA1"/>
    <w:rsid w:val="00E45A32"/>
    <w:rsid w:val="00E548D4"/>
    <w:rsid w:val="00E57504"/>
    <w:rsid w:val="00E62CEF"/>
    <w:rsid w:val="00E643F5"/>
    <w:rsid w:val="00E64436"/>
    <w:rsid w:val="00E71019"/>
    <w:rsid w:val="00E72EA6"/>
    <w:rsid w:val="00E74102"/>
    <w:rsid w:val="00E74D2E"/>
    <w:rsid w:val="00E74DDB"/>
    <w:rsid w:val="00E75577"/>
    <w:rsid w:val="00E77225"/>
    <w:rsid w:val="00E82DBC"/>
    <w:rsid w:val="00E83397"/>
    <w:rsid w:val="00E8421E"/>
    <w:rsid w:val="00E90624"/>
    <w:rsid w:val="00E90F54"/>
    <w:rsid w:val="00E9160D"/>
    <w:rsid w:val="00E91C37"/>
    <w:rsid w:val="00E95790"/>
    <w:rsid w:val="00E96C2E"/>
    <w:rsid w:val="00EA0D34"/>
    <w:rsid w:val="00EA32C8"/>
    <w:rsid w:val="00EA4729"/>
    <w:rsid w:val="00EA5E7E"/>
    <w:rsid w:val="00EB2E48"/>
    <w:rsid w:val="00EB2F23"/>
    <w:rsid w:val="00EB66D3"/>
    <w:rsid w:val="00EC26A0"/>
    <w:rsid w:val="00EC59E1"/>
    <w:rsid w:val="00ED101A"/>
    <w:rsid w:val="00ED11D4"/>
    <w:rsid w:val="00ED14FA"/>
    <w:rsid w:val="00ED378E"/>
    <w:rsid w:val="00ED3F1D"/>
    <w:rsid w:val="00ED54C7"/>
    <w:rsid w:val="00ED6178"/>
    <w:rsid w:val="00ED75DA"/>
    <w:rsid w:val="00EE15D1"/>
    <w:rsid w:val="00EE7A04"/>
    <w:rsid w:val="00EF1B6E"/>
    <w:rsid w:val="00EF23BD"/>
    <w:rsid w:val="00EF3BAA"/>
    <w:rsid w:val="00EF3F21"/>
    <w:rsid w:val="00EF417C"/>
    <w:rsid w:val="00EF4EDE"/>
    <w:rsid w:val="00EF7773"/>
    <w:rsid w:val="00EF7FC0"/>
    <w:rsid w:val="00F0308A"/>
    <w:rsid w:val="00F03F9D"/>
    <w:rsid w:val="00F04D67"/>
    <w:rsid w:val="00F0598E"/>
    <w:rsid w:val="00F0658F"/>
    <w:rsid w:val="00F0777C"/>
    <w:rsid w:val="00F10AB8"/>
    <w:rsid w:val="00F12B22"/>
    <w:rsid w:val="00F13636"/>
    <w:rsid w:val="00F13A07"/>
    <w:rsid w:val="00F1408F"/>
    <w:rsid w:val="00F15333"/>
    <w:rsid w:val="00F1548D"/>
    <w:rsid w:val="00F1593A"/>
    <w:rsid w:val="00F15CF4"/>
    <w:rsid w:val="00F1690A"/>
    <w:rsid w:val="00F239C1"/>
    <w:rsid w:val="00F25A0D"/>
    <w:rsid w:val="00F27E0E"/>
    <w:rsid w:val="00F332F3"/>
    <w:rsid w:val="00F3435A"/>
    <w:rsid w:val="00F40461"/>
    <w:rsid w:val="00F4068D"/>
    <w:rsid w:val="00F424E2"/>
    <w:rsid w:val="00F45BD3"/>
    <w:rsid w:val="00F47740"/>
    <w:rsid w:val="00F47A61"/>
    <w:rsid w:val="00F537C9"/>
    <w:rsid w:val="00F53A6F"/>
    <w:rsid w:val="00F53FD6"/>
    <w:rsid w:val="00F54DF0"/>
    <w:rsid w:val="00F56A6F"/>
    <w:rsid w:val="00F57482"/>
    <w:rsid w:val="00F61553"/>
    <w:rsid w:val="00F6213A"/>
    <w:rsid w:val="00F65044"/>
    <w:rsid w:val="00F653C2"/>
    <w:rsid w:val="00F67C9C"/>
    <w:rsid w:val="00F731D6"/>
    <w:rsid w:val="00F7540C"/>
    <w:rsid w:val="00F75447"/>
    <w:rsid w:val="00F77BA2"/>
    <w:rsid w:val="00F8020A"/>
    <w:rsid w:val="00F80CA8"/>
    <w:rsid w:val="00F81766"/>
    <w:rsid w:val="00F82308"/>
    <w:rsid w:val="00F86301"/>
    <w:rsid w:val="00F87A7E"/>
    <w:rsid w:val="00F9069B"/>
    <w:rsid w:val="00F93C62"/>
    <w:rsid w:val="00F94422"/>
    <w:rsid w:val="00F944BE"/>
    <w:rsid w:val="00F94A73"/>
    <w:rsid w:val="00F95451"/>
    <w:rsid w:val="00F956C1"/>
    <w:rsid w:val="00FA0A58"/>
    <w:rsid w:val="00FA2F01"/>
    <w:rsid w:val="00FA5095"/>
    <w:rsid w:val="00FA64E3"/>
    <w:rsid w:val="00FB09BC"/>
    <w:rsid w:val="00FB28FD"/>
    <w:rsid w:val="00FB3580"/>
    <w:rsid w:val="00FB39F5"/>
    <w:rsid w:val="00FB46C5"/>
    <w:rsid w:val="00FB523B"/>
    <w:rsid w:val="00FC339D"/>
    <w:rsid w:val="00FC5646"/>
    <w:rsid w:val="00FC58AE"/>
    <w:rsid w:val="00FC6D00"/>
    <w:rsid w:val="00FD4004"/>
    <w:rsid w:val="00FD57F6"/>
    <w:rsid w:val="00FD6ABF"/>
    <w:rsid w:val="00FE1B35"/>
    <w:rsid w:val="00FE3ED2"/>
    <w:rsid w:val="00FE7B3A"/>
    <w:rsid w:val="00FF1284"/>
    <w:rsid w:val="00FF1F37"/>
    <w:rsid w:val="00FF496E"/>
    <w:rsid w:val="00FF549D"/>
    <w:rsid w:val="00FF76C6"/>
    <w:rsid w:val="57BB5E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6CEA06"/>
  <w15:docId w15:val="{229314B1-8655-4A07-9289-361EC67D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23CE7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A16D7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qFormat/>
    <w:rsid w:val="00A16D7E"/>
    <w:pPr>
      <w:keepNext/>
      <w:jc w:val="center"/>
      <w:outlineLvl w:val="1"/>
    </w:pPr>
    <w:rPr>
      <w:b/>
      <w:bCs/>
    </w:rPr>
  </w:style>
  <w:style w:type="paragraph" w:styleId="3">
    <w:name w:val="heading 3"/>
    <w:basedOn w:val="a2"/>
    <w:next w:val="a2"/>
    <w:link w:val="30"/>
    <w:qFormat/>
    <w:rsid w:val="00A16D7E"/>
    <w:pPr>
      <w:keepNext/>
      <w:spacing w:line="360" w:lineRule="auto"/>
      <w:ind w:left="360"/>
      <w:outlineLvl w:val="2"/>
    </w:pPr>
    <w:rPr>
      <w:sz w:val="28"/>
    </w:rPr>
  </w:style>
  <w:style w:type="paragraph" w:styleId="4">
    <w:name w:val="heading 4"/>
    <w:basedOn w:val="a2"/>
    <w:next w:val="a2"/>
    <w:link w:val="40"/>
    <w:qFormat/>
    <w:rsid w:val="00AC2B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2"/>
    <w:next w:val="a2"/>
    <w:link w:val="50"/>
    <w:qFormat/>
    <w:rsid w:val="00A16D7E"/>
    <w:pPr>
      <w:keepNext/>
      <w:tabs>
        <w:tab w:val="num" w:pos="0"/>
      </w:tabs>
      <w:spacing w:line="360" w:lineRule="auto"/>
      <w:jc w:val="center"/>
      <w:outlineLvl w:val="4"/>
    </w:pPr>
    <w:rPr>
      <w:sz w:val="28"/>
    </w:rPr>
  </w:style>
  <w:style w:type="paragraph" w:styleId="6">
    <w:name w:val="heading 6"/>
    <w:basedOn w:val="a2"/>
    <w:next w:val="a2"/>
    <w:link w:val="60"/>
    <w:qFormat/>
    <w:rsid w:val="00A16D7E"/>
    <w:pPr>
      <w:keepNext/>
      <w:spacing w:line="360" w:lineRule="auto"/>
      <w:ind w:firstLine="540"/>
      <w:outlineLvl w:val="5"/>
    </w:pPr>
    <w:rPr>
      <w:sz w:val="28"/>
    </w:rPr>
  </w:style>
  <w:style w:type="paragraph" w:styleId="7">
    <w:name w:val="heading 7"/>
    <w:basedOn w:val="a2"/>
    <w:next w:val="a2"/>
    <w:link w:val="70"/>
    <w:qFormat/>
    <w:rsid w:val="00A16D7E"/>
    <w:pPr>
      <w:keepNext/>
      <w:spacing w:line="360" w:lineRule="auto"/>
      <w:ind w:firstLine="540"/>
      <w:jc w:val="both"/>
      <w:outlineLvl w:val="6"/>
    </w:pPr>
    <w:rPr>
      <w:sz w:val="28"/>
    </w:rPr>
  </w:style>
  <w:style w:type="paragraph" w:styleId="8">
    <w:name w:val="heading 8"/>
    <w:basedOn w:val="a2"/>
    <w:next w:val="a2"/>
    <w:link w:val="80"/>
    <w:qFormat/>
    <w:rsid w:val="00A16D7E"/>
    <w:pPr>
      <w:keepNext/>
      <w:spacing w:line="360" w:lineRule="auto"/>
      <w:outlineLvl w:val="7"/>
    </w:pPr>
    <w:rPr>
      <w:sz w:val="28"/>
    </w:rPr>
  </w:style>
  <w:style w:type="paragraph" w:styleId="9">
    <w:name w:val="heading 9"/>
    <w:basedOn w:val="a2"/>
    <w:next w:val="a2"/>
    <w:link w:val="90"/>
    <w:qFormat/>
    <w:rsid w:val="00AE367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11">
    <w:name w:val="toc 1"/>
    <w:basedOn w:val="a2"/>
    <w:next w:val="a2"/>
    <w:autoRedefine/>
    <w:uiPriority w:val="39"/>
    <w:qFormat/>
    <w:rsid w:val="0005111C"/>
    <w:pPr>
      <w:tabs>
        <w:tab w:val="left" w:pos="660"/>
        <w:tab w:val="right" w:leader="dot" w:pos="9356"/>
      </w:tabs>
      <w:spacing w:line="360" w:lineRule="auto"/>
      <w:ind w:firstLine="709"/>
    </w:pPr>
    <w:rPr>
      <w:szCs w:val="20"/>
      <w:lang w:val="en-US"/>
    </w:rPr>
  </w:style>
  <w:style w:type="paragraph" w:customStyle="1" w:styleId="21">
    <w:name w:val="Заголовок 21"/>
    <w:basedOn w:val="a2"/>
    <w:next w:val="a2"/>
    <w:rsid w:val="00A16D7E"/>
    <w:pPr>
      <w:autoSpaceDE w:val="0"/>
      <w:autoSpaceDN w:val="0"/>
      <w:adjustRightInd w:val="0"/>
      <w:spacing w:after="240"/>
    </w:pPr>
    <w:rPr>
      <w:rFonts w:ascii="Arial Narrow" w:hAnsi="Arial Narrow"/>
    </w:rPr>
  </w:style>
  <w:style w:type="paragraph" w:customStyle="1" w:styleId="Default">
    <w:name w:val="Default"/>
    <w:rsid w:val="00A16D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22">
    <w:name w:val="Body Text Indent 2"/>
    <w:basedOn w:val="a2"/>
    <w:link w:val="23"/>
    <w:rsid w:val="00A16D7E"/>
    <w:pPr>
      <w:spacing w:line="360" w:lineRule="auto"/>
      <w:ind w:firstLine="540"/>
      <w:jc w:val="both"/>
    </w:pPr>
    <w:rPr>
      <w:sz w:val="28"/>
    </w:rPr>
  </w:style>
  <w:style w:type="paragraph" w:styleId="a6">
    <w:name w:val="Body Text"/>
    <w:basedOn w:val="a2"/>
    <w:link w:val="a7"/>
    <w:rsid w:val="00A16D7E"/>
    <w:pPr>
      <w:spacing w:line="360" w:lineRule="auto"/>
      <w:jc w:val="both"/>
    </w:pPr>
    <w:rPr>
      <w:sz w:val="28"/>
      <w:szCs w:val="28"/>
    </w:rPr>
  </w:style>
  <w:style w:type="paragraph" w:styleId="24">
    <w:name w:val="Body Text 2"/>
    <w:basedOn w:val="a2"/>
    <w:link w:val="25"/>
    <w:rsid w:val="00A16D7E"/>
    <w:pPr>
      <w:jc w:val="center"/>
    </w:pPr>
  </w:style>
  <w:style w:type="paragraph" w:styleId="31">
    <w:name w:val="Body Text 3"/>
    <w:basedOn w:val="a2"/>
    <w:rsid w:val="00A16D7E"/>
    <w:pPr>
      <w:jc w:val="center"/>
    </w:pPr>
    <w:rPr>
      <w:sz w:val="22"/>
    </w:rPr>
  </w:style>
  <w:style w:type="paragraph" w:styleId="a8">
    <w:name w:val="Body Text Indent"/>
    <w:basedOn w:val="a2"/>
    <w:link w:val="a9"/>
    <w:rsid w:val="00A16D7E"/>
    <w:pPr>
      <w:spacing w:line="360" w:lineRule="auto"/>
      <w:ind w:firstLine="540"/>
    </w:pPr>
    <w:rPr>
      <w:sz w:val="28"/>
    </w:rPr>
  </w:style>
  <w:style w:type="paragraph" w:customStyle="1" w:styleId="aa">
    <w:name w:val="заг"/>
    <w:basedOn w:val="a2"/>
    <w:rsid w:val="00A16D7E"/>
    <w:pPr>
      <w:spacing w:after="240"/>
      <w:jc w:val="center"/>
    </w:pPr>
    <w:rPr>
      <w:b/>
      <w:bCs/>
      <w:sz w:val="32"/>
      <w:szCs w:val="32"/>
    </w:rPr>
  </w:style>
  <w:style w:type="paragraph" w:styleId="32">
    <w:name w:val="Body Text Indent 3"/>
    <w:basedOn w:val="a2"/>
    <w:link w:val="33"/>
    <w:rsid w:val="00A16D7E"/>
    <w:pPr>
      <w:spacing w:after="120"/>
      <w:ind w:left="283"/>
    </w:pPr>
    <w:rPr>
      <w:sz w:val="16"/>
      <w:szCs w:val="16"/>
    </w:rPr>
  </w:style>
  <w:style w:type="paragraph" w:styleId="ab">
    <w:name w:val="header"/>
    <w:basedOn w:val="a2"/>
    <w:link w:val="ac"/>
    <w:rsid w:val="00323FDE"/>
    <w:pPr>
      <w:tabs>
        <w:tab w:val="center" w:pos="4677"/>
        <w:tab w:val="right" w:pos="9355"/>
      </w:tabs>
    </w:pPr>
  </w:style>
  <w:style w:type="paragraph" w:styleId="ad">
    <w:name w:val="footer"/>
    <w:basedOn w:val="a2"/>
    <w:link w:val="ae"/>
    <w:uiPriority w:val="99"/>
    <w:rsid w:val="00323FDE"/>
    <w:pPr>
      <w:tabs>
        <w:tab w:val="center" w:pos="4677"/>
        <w:tab w:val="right" w:pos="9355"/>
      </w:tabs>
    </w:pPr>
  </w:style>
  <w:style w:type="paragraph" w:customStyle="1" w:styleId="af">
    <w:name w:val="Чертежный"/>
    <w:rsid w:val="00323FDE"/>
    <w:pPr>
      <w:jc w:val="both"/>
    </w:pPr>
    <w:rPr>
      <w:rFonts w:ascii="ISOCPEUR" w:hAnsi="ISOCPEUR"/>
      <w:i/>
      <w:sz w:val="28"/>
      <w:lang w:val="uk-UA"/>
    </w:rPr>
  </w:style>
  <w:style w:type="paragraph" w:customStyle="1" w:styleId="12">
    <w:name w:val="Название объекта1"/>
    <w:basedOn w:val="a2"/>
    <w:next w:val="a2"/>
    <w:rsid w:val="00FB46C5"/>
    <w:rPr>
      <w:b/>
      <w:bCs/>
      <w:sz w:val="20"/>
      <w:szCs w:val="20"/>
      <w:lang w:eastAsia="ar-SA"/>
    </w:rPr>
  </w:style>
  <w:style w:type="paragraph" w:customStyle="1" w:styleId="af0">
    <w:name w:val="Содержимое таблицы"/>
    <w:basedOn w:val="a2"/>
    <w:rsid w:val="00FB46C5"/>
    <w:pPr>
      <w:suppressLineNumbers/>
    </w:pPr>
    <w:rPr>
      <w:lang w:eastAsia="ar-SA"/>
    </w:rPr>
  </w:style>
  <w:style w:type="paragraph" w:styleId="af1">
    <w:name w:val="Normal (Web)"/>
    <w:basedOn w:val="a2"/>
    <w:link w:val="af2"/>
    <w:uiPriority w:val="99"/>
    <w:rsid w:val="002A0165"/>
    <w:pPr>
      <w:spacing w:before="100" w:beforeAutospacing="1" w:after="100" w:afterAutospacing="1"/>
    </w:pPr>
  </w:style>
  <w:style w:type="character" w:customStyle="1" w:styleId="WW8Num2z0">
    <w:name w:val="WW8Num2z0"/>
    <w:rsid w:val="00E301A8"/>
    <w:rPr>
      <w:rFonts w:ascii="Symbol" w:hAnsi="Symbol"/>
      <w:color w:val="auto"/>
    </w:rPr>
  </w:style>
  <w:style w:type="character" w:customStyle="1" w:styleId="WW8Num5z3">
    <w:name w:val="WW8Num5z3"/>
    <w:rsid w:val="00E71019"/>
    <w:rPr>
      <w:rFonts w:ascii="Symbol" w:hAnsi="Symbol"/>
    </w:rPr>
  </w:style>
  <w:style w:type="paragraph" w:customStyle="1" w:styleId="41">
    <w:name w:val="СтильУровень4"/>
    <w:basedOn w:val="a2"/>
    <w:rsid w:val="00AC2BE8"/>
    <w:pPr>
      <w:spacing w:line="360" w:lineRule="auto"/>
      <w:ind w:firstLine="709"/>
      <w:jc w:val="both"/>
    </w:pPr>
    <w:rPr>
      <w:sz w:val="28"/>
    </w:rPr>
  </w:style>
  <w:style w:type="character" w:styleId="af3">
    <w:name w:val="Hyperlink"/>
    <w:uiPriority w:val="99"/>
    <w:rsid w:val="00AC2BE8"/>
    <w:rPr>
      <w:color w:val="0000FF"/>
      <w:u w:val="single"/>
    </w:rPr>
  </w:style>
  <w:style w:type="paragraph" w:styleId="a">
    <w:name w:val="List Bullet"/>
    <w:basedOn w:val="a2"/>
    <w:rsid w:val="00A30166"/>
    <w:pPr>
      <w:numPr>
        <w:numId w:val="1"/>
      </w:numPr>
    </w:pPr>
  </w:style>
  <w:style w:type="character" w:styleId="af4">
    <w:name w:val="page number"/>
    <w:basedOn w:val="a3"/>
    <w:rsid w:val="00DE265D"/>
  </w:style>
  <w:style w:type="paragraph" w:customStyle="1" w:styleId="af5">
    <w:name w:val="Стиль подраздел"/>
    <w:basedOn w:val="3"/>
    <w:autoRedefine/>
    <w:rsid w:val="004C5EAA"/>
    <w:pPr>
      <w:keepNext w:val="0"/>
      <w:widowControl w:val="0"/>
      <w:spacing w:before="240"/>
      <w:ind w:left="0" w:firstLine="900"/>
    </w:pPr>
    <w:rPr>
      <w:b/>
      <w:snapToGrid w:val="0"/>
    </w:rPr>
  </w:style>
  <w:style w:type="paragraph" w:customStyle="1" w:styleId="26">
    <w:name w:val="Стиль подраздел2"/>
    <w:basedOn w:val="5"/>
    <w:next w:val="a2"/>
    <w:autoRedefine/>
    <w:rsid w:val="009A5DD1"/>
    <w:pPr>
      <w:keepNext w:val="0"/>
      <w:tabs>
        <w:tab w:val="clear" w:pos="0"/>
      </w:tabs>
      <w:spacing w:before="240" w:after="60"/>
      <w:ind w:right="232" w:firstLine="851"/>
      <w:jc w:val="both"/>
    </w:pPr>
    <w:rPr>
      <w:b/>
      <w:bCs/>
      <w:iCs/>
      <w:szCs w:val="28"/>
    </w:rPr>
  </w:style>
  <w:style w:type="paragraph" w:customStyle="1" w:styleId="-">
    <w:name w:val="Обычный.Обычный - мой"/>
    <w:rsid w:val="004C5EAA"/>
    <w:pPr>
      <w:spacing w:line="360" w:lineRule="auto"/>
      <w:ind w:firstLine="680"/>
      <w:jc w:val="both"/>
    </w:pPr>
    <w:rPr>
      <w:sz w:val="26"/>
      <w:szCs w:val="26"/>
    </w:rPr>
  </w:style>
  <w:style w:type="paragraph" w:customStyle="1" w:styleId="af6">
    <w:name w:val="Формула"/>
    <w:basedOn w:val="a6"/>
    <w:autoRedefine/>
    <w:rsid w:val="004C5EAA"/>
    <w:pPr>
      <w:widowControl w:val="0"/>
      <w:tabs>
        <w:tab w:val="left" w:pos="0"/>
        <w:tab w:val="left" w:pos="6379"/>
      </w:tabs>
      <w:jc w:val="center"/>
    </w:pPr>
    <w:rPr>
      <w:snapToGrid w:val="0"/>
    </w:rPr>
  </w:style>
  <w:style w:type="paragraph" w:customStyle="1" w:styleId="abz">
    <w:name w:val="abz"/>
    <w:basedOn w:val="a2"/>
    <w:rsid w:val="004C5EAA"/>
    <w:pPr>
      <w:ind w:firstLine="129"/>
      <w:jc w:val="both"/>
    </w:pPr>
    <w:rPr>
      <w:color w:val="000000"/>
    </w:rPr>
  </w:style>
  <w:style w:type="paragraph" w:customStyle="1" w:styleId="13">
    <w:name w:val="Стиль1"/>
    <w:basedOn w:val="a2"/>
    <w:rsid w:val="004C5EAA"/>
    <w:pPr>
      <w:jc w:val="both"/>
    </w:pPr>
    <w:rPr>
      <w:rFonts w:ascii="Arial" w:hAnsi="Arial"/>
      <w:sz w:val="22"/>
      <w:szCs w:val="20"/>
    </w:rPr>
  </w:style>
  <w:style w:type="paragraph" w:customStyle="1" w:styleId="Web">
    <w:name w:val="Обычный (Web)"/>
    <w:basedOn w:val="a2"/>
    <w:rsid w:val="004C5EAA"/>
    <w:pPr>
      <w:spacing w:before="100" w:beforeAutospacing="1" w:after="100" w:afterAutospacing="1"/>
      <w:jc w:val="both"/>
    </w:pPr>
    <w:rPr>
      <w:rFonts w:ascii="Arial" w:hAnsi="Arial" w:cs="Arial"/>
      <w:color w:val="800000"/>
      <w:sz w:val="18"/>
      <w:szCs w:val="18"/>
    </w:rPr>
  </w:style>
  <w:style w:type="paragraph" w:styleId="af7">
    <w:name w:val="Plain Text"/>
    <w:aliases w:val=" Знак"/>
    <w:basedOn w:val="a2"/>
    <w:link w:val="14"/>
    <w:rsid w:val="004C5EAA"/>
    <w:rPr>
      <w:rFonts w:ascii="Courier New" w:hAnsi="Courier New"/>
    </w:rPr>
  </w:style>
  <w:style w:type="character" w:customStyle="1" w:styleId="14">
    <w:name w:val="Текст Знак1"/>
    <w:aliases w:val=" Знак Знак"/>
    <w:link w:val="af7"/>
    <w:rsid w:val="004C5EAA"/>
    <w:rPr>
      <w:rFonts w:ascii="Courier New" w:hAnsi="Courier New"/>
      <w:sz w:val="24"/>
      <w:szCs w:val="24"/>
      <w:lang w:val="ru-RU" w:eastAsia="ru-RU" w:bidi="ar-SA"/>
    </w:rPr>
  </w:style>
  <w:style w:type="paragraph" w:styleId="af8">
    <w:name w:val="Title"/>
    <w:basedOn w:val="a2"/>
    <w:link w:val="af9"/>
    <w:qFormat/>
    <w:rsid w:val="004C5EAA"/>
    <w:pPr>
      <w:jc w:val="center"/>
    </w:pPr>
    <w:rPr>
      <w:sz w:val="28"/>
    </w:rPr>
  </w:style>
  <w:style w:type="paragraph" w:styleId="afa">
    <w:name w:val="Subtitle"/>
    <w:basedOn w:val="a2"/>
    <w:link w:val="afb"/>
    <w:uiPriority w:val="11"/>
    <w:qFormat/>
    <w:rsid w:val="004C5EAA"/>
    <w:rPr>
      <w:sz w:val="28"/>
    </w:rPr>
  </w:style>
  <w:style w:type="paragraph" w:customStyle="1" w:styleId="Normal2">
    <w:name w:val="Normal2"/>
    <w:rsid w:val="004C5EAA"/>
    <w:rPr>
      <w:sz w:val="24"/>
    </w:rPr>
  </w:style>
  <w:style w:type="paragraph" w:customStyle="1" w:styleId="Normal1">
    <w:name w:val="Normal1"/>
    <w:rsid w:val="004C5EAA"/>
    <w:rPr>
      <w:snapToGrid w:val="0"/>
    </w:rPr>
  </w:style>
  <w:style w:type="paragraph" w:customStyle="1" w:styleId="highlight">
    <w:name w:val="highlight"/>
    <w:basedOn w:val="a2"/>
    <w:rsid w:val="004C5EAA"/>
    <w:pPr>
      <w:spacing w:before="100" w:beforeAutospacing="1" w:after="100" w:afterAutospacing="1"/>
    </w:pPr>
    <w:rPr>
      <w:rFonts w:ascii="Arial Unicode MS" w:hAnsi="Arial Unicode MS"/>
      <w:color w:val="483D8B"/>
      <w:sz w:val="16"/>
      <w:szCs w:val="16"/>
    </w:rPr>
  </w:style>
  <w:style w:type="paragraph" w:styleId="HTML">
    <w:name w:val="HTML Preformatted"/>
    <w:basedOn w:val="a2"/>
    <w:link w:val="HTML0"/>
    <w:uiPriority w:val="99"/>
    <w:rsid w:val="004C5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Courier New" w:hAnsi="Arial Unicode MS" w:cs="Courier New"/>
      <w:color w:val="000000"/>
      <w:sz w:val="20"/>
      <w:szCs w:val="20"/>
    </w:rPr>
  </w:style>
  <w:style w:type="character" w:styleId="afc">
    <w:name w:val="FollowedHyperlink"/>
    <w:rsid w:val="004C5EAA"/>
    <w:rPr>
      <w:color w:val="800080"/>
      <w:u w:val="single"/>
    </w:rPr>
  </w:style>
  <w:style w:type="character" w:styleId="afd">
    <w:name w:val="Emphasis"/>
    <w:uiPriority w:val="20"/>
    <w:qFormat/>
    <w:rsid w:val="004C5EAA"/>
    <w:rPr>
      <w:i/>
      <w:iCs/>
    </w:rPr>
  </w:style>
  <w:style w:type="character" w:styleId="HTML1">
    <w:name w:val="HTML Definition"/>
    <w:rsid w:val="004C5EAA"/>
    <w:rPr>
      <w:i/>
      <w:iCs/>
    </w:rPr>
  </w:style>
  <w:style w:type="character" w:styleId="HTML2">
    <w:name w:val="HTML Typewriter"/>
    <w:rsid w:val="004C5EAA"/>
    <w:rPr>
      <w:rFonts w:ascii="Courier New" w:eastAsia="Times New Roman" w:hAnsi="Courier New" w:cs="Courier New"/>
      <w:sz w:val="20"/>
      <w:szCs w:val="20"/>
    </w:rPr>
  </w:style>
  <w:style w:type="paragraph" w:customStyle="1" w:styleId="27">
    <w:name w:val="Обычный2"/>
    <w:rsid w:val="004C5EAA"/>
    <w:pPr>
      <w:widowControl w:val="0"/>
    </w:pPr>
    <w:rPr>
      <w:snapToGrid w:val="0"/>
    </w:rPr>
  </w:style>
  <w:style w:type="paragraph" w:styleId="afe">
    <w:name w:val="caption"/>
    <w:basedOn w:val="a2"/>
    <w:next w:val="a2"/>
    <w:qFormat/>
    <w:rsid w:val="004C5EAA"/>
    <w:pPr>
      <w:spacing w:line="360" w:lineRule="auto"/>
      <w:ind w:firstLine="540"/>
      <w:jc w:val="center"/>
    </w:pPr>
    <w:rPr>
      <w:sz w:val="28"/>
      <w:szCs w:val="20"/>
    </w:rPr>
  </w:style>
  <w:style w:type="paragraph" w:customStyle="1" w:styleId="aff">
    <w:name w:val="стандартный список"/>
    <w:basedOn w:val="a2"/>
    <w:rsid w:val="004C5EAA"/>
    <w:pPr>
      <w:tabs>
        <w:tab w:val="num" w:pos="720"/>
      </w:tabs>
      <w:spacing w:line="360" w:lineRule="auto"/>
      <w:ind w:left="720" w:hanging="360"/>
      <w:jc w:val="both"/>
    </w:pPr>
    <w:rPr>
      <w:sz w:val="28"/>
    </w:rPr>
  </w:style>
  <w:style w:type="paragraph" w:customStyle="1" w:styleId="15">
    <w:name w:val="Обычный1"/>
    <w:rsid w:val="004C5EAA"/>
    <w:pPr>
      <w:tabs>
        <w:tab w:val="num" w:pos="735"/>
      </w:tabs>
      <w:ind w:hanging="375"/>
    </w:pPr>
    <w:rPr>
      <w:snapToGrid w:val="0"/>
    </w:rPr>
  </w:style>
  <w:style w:type="paragraph" w:customStyle="1" w:styleId="Preformatted">
    <w:name w:val="Preformatted"/>
    <w:basedOn w:val="15"/>
    <w:rsid w:val="004C5EAA"/>
    <w:pPr>
      <w:numPr>
        <w:numId w:val="2"/>
      </w:numPr>
      <w:tabs>
        <w:tab w:val="clear" w:pos="360"/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left="0" w:firstLine="0"/>
    </w:pPr>
    <w:rPr>
      <w:rFonts w:ascii="Courier New" w:hAnsi="Courier New"/>
    </w:rPr>
  </w:style>
  <w:style w:type="paragraph" w:customStyle="1" w:styleId="aff0">
    <w:name w:val="Стиль Раздел"/>
    <w:basedOn w:val="2"/>
    <w:autoRedefine/>
    <w:rsid w:val="00271FBB"/>
    <w:pPr>
      <w:tabs>
        <w:tab w:val="left" w:pos="900"/>
      </w:tabs>
      <w:spacing w:after="120" w:line="360" w:lineRule="auto"/>
      <w:ind w:right="4" w:firstLine="851"/>
      <w:jc w:val="both"/>
    </w:pPr>
    <w:rPr>
      <w:b w:val="0"/>
      <w:bCs w:val="0"/>
      <w:sz w:val="28"/>
      <w:szCs w:val="28"/>
    </w:rPr>
  </w:style>
  <w:style w:type="character" w:customStyle="1" w:styleId="23">
    <w:name w:val="Основной текст с отступом 2 Знак"/>
    <w:link w:val="22"/>
    <w:rsid w:val="008B7E85"/>
    <w:rPr>
      <w:sz w:val="28"/>
      <w:szCs w:val="24"/>
      <w:lang w:val="ru-RU" w:eastAsia="ru-RU" w:bidi="ar-SA"/>
    </w:rPr>
  </w:style>
  <w:style w:type="character" w:styleId="aff1">
    <w:name w:val="Strong"/>
    <w:uiPriority w:val="22"/>
    <w:qFormat/>
    <w:rsid w:val="003074E3"/>
    <w:rPr>
      <w:b w:val="0"/>
      <w:bCs w:val="0"/>
    </w:rPr>
  </w:style>
  <w:style w:type="paragraph" w:customStyle="1" w:styleId="p">
    <w:name w:val="p"/>
    <w:basedOn w:val="a2"/>
    <w:rsid w:val="003074E3"/>
    <w:pPr>
      <w:spacing w:before="100" w:beforeAutospacing="1" w:after="100" w:afterAutospacing="1" w:line="288" w:lineRule="auto"/>
    </w:pPr>
    <w:rPr>
      <w:rFonts w:ascii="Arial" w:hAnsi="Arial" w:cs="Arial"/>
      <w:color w:val="000000"/>
      <w:sz w:val="18"/>
      <w:szCs w:val="18"/>
    </w:rPr>
  </w:style>
  <w:style w:type="table" w:styleId="aff2">
    <w:name w:val="Table Grid"/>
    <w:basedOn w:val="a4"/>
    <w:rsid w:val="00C8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обычный  со списком"/>
    <w:basedOn w:val="a2"/>
    <w:rsid w:val="0028780F"/>
    <w:pPr>
      <w:numPr>
        <w:numId w:val="3"/>
      </w:numPr>
      <w:tabs>
        <w:tab w:val="clear" w:pos="1929"/>
        <w:tab w:val="num" w:pos="720"/>
        <w:tab w:val="num" w:pos="1080"/>
      </w:tabs>
      <w:spacing w:line="360" w:lineRule="auto"/>
      <w:ind w:left="0" w:firstLine="851"/>
      <w:jc w:val="both"/>
    </w:pPr>
    <w:rPr>
      <w:sz w:val="28"/>
      <w:szCs w:val="20"/>
    </w:rPr>
  </w:style>
  <w:style w:type="character" w:customStyle="1" w:styleId="aff3">
    <w:name w:val="Текст Знак"/>
    <w:rsid w:val="0009324B"/>
    <w:rPr>
      <w:rFonts w:ascii="Courier New" w:hAnsi="Courier New"/>
      <w:lang w:val="ru-RU" w:eastAsia="ru-RU" w:bidi="ar-SA"/>
    </w:rPr>
  </w:style>
  <w:style w:type="character" w:customStyle="1" w:styleId="WW8Num22z0">
    <w:name w:val="WW8Num22z0"/>
    <w:rsid w:val="00D708D9"/>
    <w:rPr>
      <w:rFonts w:ascii="Symbol" w:hAnsi="Symbol"/>
      <w:sz w:val="20"/>
    </w:rPr>
  </w:style>
  <w:style w:type="paragraph" w:customStyle="1" w:styleId="220">
    <w:name w:val="Основной текст с отступом 22"/>
    <w:basedOn w:val="a2"/>
    <w:rsid w:val="00D708D9"/>
    <w:pPr>
      <w:spacing w:line="360" w:lineRule="auto"/>
      <w:ind w:firstLine="540"/>
      <w:jc w:val="both"/>
    </w:pPr>
    <w:rPr>
      <w:sz w:val="28"/>
      <w:lang w:eastAsia="ar-SA"/>
    </w:rPr>
  </w:style>
  <w:style w:type="paragraph" w:customStyle="1" w:styleId="320">
    <w:name w:val="Основной текст с отступом 32"/>
    <w:basedOn w:val="a2"/>
    <w:rsid w:val="00D708D9"/>
    <w:pPr>
      <w:spacing w:after="120"/>
      <w:ind w:left="283"/>
    </w:pPr>
    <w:rPr>
      <w:sz w:val="16"/>
      <w:szCs w:val="16"/>
      <w:lang w:eastAsia="ar-SA"/>
    </w:rPr>
  </w:style>
  <w:style w:type="paragraph" w:customStyle="1" w:styleId="28">
    <w:name w:val="Название объекта2"/>
    <w:basedOn w:val="a2"/>
    <w:next w:val="a2"/>
    <w:rsid w:val="00D708D9"/>
    <w:pPr>
      <w:spacing w:line="360" w:lineRule="auto"/>
      <w:ind w:firstLine="540"/>
      <w:jc w:val="center"/>
    </w:pPr>
    <w:rPr>
      <w:sz w:val="28"/>
      <w:szCs w:val="20"/>
      <w:lang w:eastAsia="ar-SA"/>
    </w:rPr>
  </w:style>
  <w:style w:type="paragraph" w:customStyle="1" w:styleId="16">
    <w:name w:val="Название1"/>
    <w:basedOn w:val="a2"/>
    <w:rsid w:val="00D708D9"/>
    <w:pPr>
      <w:spacing w:before="280" w:after="280" w:line="288" w:lineRule="auto"/>
    </w:pPr>
    <w:rPr>
      <w:rFonts w:ascii="Arial" w:hAnsi="Arial" w:cs="Arial"/>
      <w:b/>
      <w:bCs/>
      <w:color w:val="0717AA"/>
      <w:spacing w:val="10"/>
      <w:sz w:val="20"/>
      <w:szCs w:val="20"/>
      <w:lang w:eastAsia="ar-SA"/>
    </w:rPr>
  </w:style>
  <w:style w:type="paragraph" w:customStyle="1" w:styleId="310">
    <w:name w:val="Основной текст с отступом 31"/>
    <w:basedOn w:val="a2"/>
    <w:rsid w:val="001C0737"/>
    <w:pPr>
      <w:spacing w:line="360" w:lineRule="auto"/>
      <w:ind w:firstLine="851"/>
      <w:jc w:val="center"/>
    </w:pPr>
    <w:rPr>
      <w:sz w:val="28"/>
      <w:szCs w:val="20"/>
      <w:lang w:eastAsia="ar-SA"/>
    </w:rPr>
  </w:style>
  <w:style w:type="paragraph" w:customStyle="1" w:styleId="210">
    <w:name w:val="Основной текст 21"/>
    <w:basedOn w:val="a2"/>
    <w:rsid w:val="001C0737"/>
    <w:pPr>
      <w:spacing w:after="120" w:line="480" w:lineRule="auto"/>
    </w:pPr>
    <w:rPr>
      <w:lang w:eastAsia="ar-SA"/>
    </w:rPr>
  </w:style>
  <w:style w:type="paragraph" w:customStyle="1" w:styleId="211">
    <w:name w:val="Основной текст с отступом 21"/>
    <w:basedOn w:val="a2"/>
    <w:rsid w:val="001C0737"/>
    <w:pPr>
      <w:spacing w:after="120" w:line="480" w:lineRule="auto"/>
      <w:ind w:left="283"/>
    </w:pPr>
    <w:rPr>
      <w:lang w:eastAsia="ar-SA"/>
    </w:rPr>
  </w:style>
  <w:style w:type="paragraph" w:customStyle="1" w:styleId="description">
    <w:name w:val="description"/>
    <w:basedOn w:val="a2"/>
    <w:rsid w:val="008D4EAB"/>
    <w:pPr>
      <w:spacing w:before="100" w:beforeAutospacing="1" w:after="100" w:afterAutospacing="1"/>
    </w:pPr>
  </w:style>
  <w:style w:type="paragraph" w:customStyle="1" w:styleId="17">
    <w:name w:val="1 Знак"/>
    <w:basedOn w:val="a2"/>
    <w:rsid w:val="004652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4">
    <w:name w:val="List Paragraph"/>
    <w:basedOn w:val="a2"/>
    <w:link w:val="aff5"/>
    <w:uiPriority w:val="34"/>
    <w:qFormat/>
    <w:rsid w:val="00A97CE5"/>
    <w:pPr>
      <w:ind w:left="708"/>
    </w:pPr>
  </w:style>
  <w:style w:type="paragraph" w:styleId="29">
    <w:name w:val="toc 2"/>
    <w:basedOn w:val="a2"/>
    <w:next w:val="a2"/>
    <w:autoRedefine/>
    <w:uiPriority w:val="39"/>
    <w:qFormat/>
    <w:rsid w:val="00D46EF1"/>
    <w:pPr>
      <w:tabs>
        <w:tab w:val="left" w:pos="880"/>
        <w:tab w:val="right" w:leader="dot" w:pos="9425"/>
      </w:tabs>
      <w:spacing w:line="360" w:lineRule="auto"/>
    </w:pPr>
  </w:style>
  <w:style w:type="paragraph" w:styleId="34">
    <w:name w:val="toc 3"/>
    <w:basedOn w:val="a2"/>
    <w:next w:val="a2"/>
    <w:autoRedefine/>
    <w:uiPriority w:val="39"/>
    <w:qFormat/>
    <w:rsid w:val="00D46EF1"/>
    <w:pPr>
      <w:tabs>
        <w:tab w:val="left" w:pos="1320"/>
        <w:tab w:val="right" w:leader="dot" w:pos="9425"/>
      </w:tabs>
      <w:spacing w:line="360" w:lineRule="auto"/>
    </w:pPr>
  </w:style>
  <w:style w:type="character" w:customStyle="1" w:styleId="keyword">
    <w:name w:val="keyword"/>
    <w:uiPriority w:val="99"/>
    <w:rsid w:val="00722A4C"/>
    <w:rPr>
      <w:rFonts w:cs="Times New Roman"/>
    </w:rPr>
  </w:style>
  <w:style w:type="character" w:customStyle="1" w:styleId="keyworddef">
    <w:name w:val="keyword_def"/>
    <w:uiPriority w:val="99"/>
    <w:rsid w:val="00722A4C"/>
    <w:rPr>
      <w:rFonts w:cs="Times New Roman"/>
    </w:rPr>
  </w:style>
  <w:style w:type="character" w:customStyle="1" w:styleId="af2">
    <w:name w:val="Обычный (Интернет) Знак"/>
    <w:link w:val="af1"/>
    <w:uiPriority w:val="99"/>
    <w:rsid w:val="00722A4C"/>
    <w:rPr>
      <w:sz w:val="24"/>
      <w:szCs w:val="24"/>
    </w:rPr>
  </w:style>
  <w:style w:type="paragraph" w:styleId="aff6">
    <w:name w:val="Balloon Text"/>
    <w:basedOn w:val="a2"/>
    <w:link w:val="aff7"/>
    <w:rsid w:val="007D541B"/>
    <w:rPr>
      <w:rFonts w:ascii="Tahoma" w:hAnsi="Tahoma" w:cs="Tahoma"/>
      <w:sz w:val="16"/>
      <w:szCs w:val="16"/>
    </w:rPr>
  </w:style>
  <w:style w:type="character" w:customStyle="1" w:styleId="aff7">
    <w:name w:val="Текст выноски Знак"/>
    <w:basedOn w:val="a3"/>
    <w:link w:val="aff6"/>
    <w:rsid w:val="007D541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3"/>
    <w:link w:val="1"/>
    <w:rsid w:val="00850B1F"/>
    <w:rPr>
      <w:rFonts w:ascii="Arial" w:hAnsi="Arial" w:cs="Arial"/>
      <w:b/>
      <w:bCs/>
      <w:kern w:val="32"/>
      <w:sz w:val="32"/>
      <w:szCs w:val="32"/>
    </w:rPr>
  </w:style>
  <w:style w:type="character" w:styleId="aff8">
    <w:name w:val="Unresolved Mention"/>
    <w:basedOn w:val="a3"/>
    <w:uiPriority w:val="99"/>
    <w:semiHidden/>
    <w:unhideWhenUsed/>
    <w:rsid w:val="00551C53"/>
    <w:rPr>
      <w:color w:val="605E5C"/>
      <w:shd w:val="clear" w:color="auto" w:fill="E1DFDD"/>
    </w:rPr>
  </w:style>
  <w:style w:type="numbering" w:customStyle="1" w:styleId="18">
    <w:name w:val="Нет списка1"/>
    <w:next w:val="a5"/>
    <w:uiPriority w:val="99"/>
    <w:semiHidden/>
    <w:unhideWhenUsed/>
    <w:rsid w:val="009B404A"/>
  </w:style>
  <w:style w:type="character" w:customStyle="1" w:styleId="20">
    <w:name w:val="Заголовок 2 Знак"/>
    <w:basedOn w:val="a3"/>
    <w:link w:val="2"/>
    <w:rsid w:val="009B404A"/>
    <w:rPr>
      <w:b/>
      <w:bCs/>
      <w:sz w:val="24"/>
      <w:szCs w:val="24"/>
    </w:rPr>
  </w:style>
  <w:style w:type="character" w:customStyle="1" w:styleId="30">
    <w:name w:val="Заголовок 3 Знак"/>
    <w:basedOn w:val="a3"/>
    <w:link w:val="3"/>
    <w:rsid w:val="009B404A"/>
    <w:rPr>
      <w:sz w:val="28"/>
      <w:szCs w:val="24"/>
    </w:rPr>
  </w:style>
  <w:style w:type="character" w:customStyle="1" w:styleId="40">
    <w:name w:val="Заголовок 4 Знак"/>
    <w:basedOn w:val="a3"/>
    <w:link w:val="4"/>
    <w:rsid w:val="009B404A"/>
    <w:rPr>
      <w:b/>
      <w:bCs/>
      <w:sz w:val="28"/>
      <w:szCs w:val="28"/>
    </w:rPr>
  </w:style>
  <w:style w:type="paragraph" w:customStyle="1" w:styleId="19">
    <w:name w:val="Без интервала1"/>
    <w:next w:val="aff9"/>
    <w:uiPriority w:val="1"/>
    <w:qFormat/>
    <w:rsid w:val="009B404A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Верхний колонтитул Знак"/>
    <w:basedOn w:val="a3"/>
    <w:link w:val="ab"/>
    <w:rsid w:val="009B404A"/>
    <w:rPr>
      <w:sz w:val="24"/>
      <w:szCs w:val="24"/>
    </w:rPr>
  </w:style>
  <w:style w:type="character" w:customStyle="1" w:styleId="ae">
    <w:name w:val="Нижний колонтитул Знак"/>
    <w:basedOn w:val="a3"/>
    <w:link w:val="ad"/>
    <w:uiPriority w:val="99"/>
    <w:rsid w:val="009B404A"/>
    <w:rPr>
      <w:sz w:val="24"/>
      <w:szCs w:val="24"/>
    </w:rPr>
  </w:style>
  <w:style w:type="character" w:styleId="affa">
    <w:name w:val="annotation reference"/>
    <w:basedOn w:val="a3"/>
    <w:unhideWhenUsed/>
    <w:rsid w:val="009B404A"/>
    <w:rPr>
      <w:sz w:val="16"/>
      <w:szCs w:val="16"/>
    </w:rPr>
  </w:style>
  <w:style w:type="paragraph" w:customStyle="1" w:styleId="1a">
    <w:name w:val="Текст примечания1"/>
    <w:basedOn w:val="a2"/>
    <w:next w:val="affb"/>
    <w:link w:val="affc"/>
    <w:uiPriority w:val="99"/>
    <w:semiHidden/>
    <w:unhideWhenUsed/>
    <w:rsid w:val="009B404A"/>
    <w:pPr>
      <w:spacing w:after="160"/>
    </w:pPr>
    <w:rPr>
      <w:sz w:val="20"/>
      <w:szCs w:val="20"/>
    </w:rPr>
  </w:style>
  <w:style w:type="character" w:customStyle="1" w:styleId="affc">
    <w:name w:val="Текст примечания Знак"/>
    <w:basedOn w:val="a3"/>
    <w:link w:val="1a"/>
    <w:rsid w:val="009B404A"/>
    <w:rPr>
      <w:sz w:val="20"/>
      <w:szCs w:val="20"/>
    </w:rPr>
  </w:style>
  <w:style w:type="paragraph" w:customStyle="1" w:styleId="1b">
    <w:name w:val="Тема примечания1"/>
    <w:basedOn w:val="affb"/>
    <w:next w:val="affb"/>
    <w:uiPriority w:val="99"/>
    <w:semiHidden/>
    <w:unhideWhenUsed/>
    <w:rsid w:val="009B404A"/>
    <w:pPr>
      <w:spacing w:after="160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ffc"/>
    <w:link w:val="affe"/>
    <w:rsid w:val="009B404A"/>
    <w:rPr>
      <w:sz w:val="20"/>
      <w:szCs w:val="20"/>
    </w:rPr>
  </w:style>
  <w:style w:type="character" w:customStyle="1" w:styleId="aff5">
    <w:name w:val="Абзац списка Знак"/>
    <w:basedOn w:val="a3"/>
    <w:link w:val="aff4"/>
    <w:uiPriority w:val="34"/>
    <w:locked/>
    <w:rsid w:val="009B404A"/>
    <w:rPr>
      <w:sz w:val="24"/>
      <w:szCs w:val="24"/>
    </w:rPr>
  </w:style>
  <w:style w:type="character" w:customStyle="1" w:styleId="af9">
    <w:name w:val="Заголовок Знак"/>
    <w:basedOn w:val="a3"/>
    <w:link w:val="af8"/>
    <w:rsid w:val="009B404A"/>
    <w:rPr>
      <w:sz w:val="28"/>
      <w:szCs w:val="24"/>
    </w:rPr>
  </w:style>
  <w:style w:type="paragraph" w:customStyle="1" w:styleId="111">
    <w:name w:val="звг 111"/>
    <w:basedOn w:val="1"/>
    <w:link w:val="1110"/>
    <w:qFormat/>
    <w:rsid w:val="009B404A"/>
    <w:pPr>
      <w:spacing w:after="0"/>
      <w:ind w:left="709"/>
    </w:pPr>
    <w:rPr>
      <w:b w:val="0"/>
      <w:color w:val="000000"/>
      <w:sz w:val="28"/>
      <w:szCs w:val="28"/>
    </w:rPr>
  </w:style>
  <w:style w:type="paragraph" w:customStyle="1" w:styleId="1c">
    <w:name w:val="Заголовок оглавления1"/>
    <w:basedOn w:val="1"/>
    <w:next w:val="a2"/>
    <w:uiPriority w:val="39"/>
    <w:unhideWhenUsed/>
    <w:qFormat/>
    <w:rsid w:val="009B404A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customStyle="1" w:styleId="1110">
    <w:name w:val="звг 111 Знак"/>
    <w:basedOn w:val="10"/>
    <w:link w:val="111"/>
    <w:rsid w:val="009B404A"/>
    <w:rPr>
      <w:rFonts w:ascii="Arial" w:hAnsi="Arial" w:cs="Arial"/>
      <w:b w:val="0"/>
      <w:bCs/>
      <w:color w:val="000000"/>
      <w:kern w:val="32"/>
      <w:sz w:val="28"/>
      <w:szCs w:val="28"/>
    </w:rPr>
  </w:style>
  <w:style w:type="character" w:customStyle="1" w:styleId="b">
    <w:name w:val="b"/>
    <w:basedOn w:val="a3"/>
    <w:rsid w:val="009B404A"/>
  </w:style>
  <w:style w:type="character" w:styleId="HTML3">
    <w:name w:val="HTML Code"/>
    <w:basedOn w:val="a3"/>
    <w:unhideWhenUsed/>
    <w:rsid w:val="009B404A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a3"/>
    <w:rsid w:val="009B40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p30">
    <w:name w:val="p30"/>
    <w:basedOn w:val="a2"/>
    <w:rsid w:val="009B404A"/>
    <w:pPr>
      <w:spacing w:before="100" w:beforeAutospacing="1" w:after="100" w:afterAutospacing="1"/>
    </w:pPr>
  </w:style>
  <w:style w:type="character" w:customStyle="1" w:styleId="ft14">
    <w:name w:val="ft14"/>
    <w:basedOn w:val="a3"/>
    <w:rsid w:val="009B404A"/>
  </w:style>
  <w:style w:type="paragraph" w:customStyle="1" w:styleId="p31">
    <w:name w:val="p31"/>
    <w:basedOn w:val="a2"/>
    <w:rsid w:val="009B404A"/>
    <w:pPr>
      <w:spacing w:before="100" w:beforeAutospacing="1" w:after="100" w:afterAutospacing="1"/>
    </w:pPr>
  </w:style>
  <w:style w:type="character" w:customStyle="1" w:styleId="ft22">
    <w:name w:val="ft22"/>
    <w:basedOn w:val="a3"/>
    <w:rsid w:val="009B404A"/>
  </w:style>
  <w:style w:type="paragraph" w:customStyle="1" w:styleId="p32">
    <w:name w:val="p32"/>
    <w:basedOn w:val="a2"/>
    <w:rsid w:val="009B404A"/>
    <w:pPr>
      <w:spacing w:before="100" w:beforeAutospacing="1" w:after="100" w:afterAutospacing="1"/>
    </w:pPr>
  </w:style>
  <w:style w:type="paragraph" w:styleId="afff">
    <w:name w:val="Document Map"/>
    <w:basedOn w:val="a2"/>
    <w:link w:val="afff0"/>
    <w:semiHidden/>
    <w:rsid w:val="009B404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f0">
    <w:name w:val="Схема документа Знак"/>
    <w:basedOn w:val="a3"/>
    <w:link w:val="afff"/>
    <w:semiHidden/>
    <w:rsid w:val="009B404A"/>
    <w:rPr>
      <w:rFonts w:ascii="Tahoma" w:hAnsi="Tahoma" w:cs="Tahoma"/>
      <w:shd w:val="clear" w:color="auto" w:fill="000080"/>
    </w:rPr>
  </w:style>
  <w:style w:type="character" w:customStyle="1" w:styleId="33">
    <w:name w:val="Основной текст с отступом 3 Знак"/>
    <w:basedOn w:val="a3"/>
    <w:link w:val="32"/>
    <w:rsid w:val="009B404A"/>
    <w:rPr>
      <w:sz w:val="16"/>
      <w:szCs w:val="16"/>
    </w:rPr>
  </w:style>
  <w:style w:type="character" w:customStyle="1" w:styleId="a7">
    <w:name w:val="Основной текст Знак"/>
    <w:basedOn w:val="a3"/>
    <w:link w:val="a6"/>
    <w:rsid w:val="009B404A"/>
    <w:rPr>
      <w:sz w:val="28"/>
      <w:szCs w:val="28"/>
    </w:rPr>
  </w:style>
  <w:style w:type="table" w:customStyle="1" w:styleId="1d">
    <w:name w:val="Сетка таблицы1"/>
    <w:basedOn w:val="a4"/>
    <w:next w:val="aff2"/>
    <w:rsid w:val="009B4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Стиль текста"/>
    <w:basedOn w:val="a2"/>
    <w:rsid w:val="009B404A"/>
    <w:pPr>
      <w:spacing w:line="360" w:lineRule="auto"/>
      <w:ind w:firstLine="851"/>
      <w:jc w:val="both"/>
    </w:pPr>
    <w:rPr>
      <w:sz w:val="28"/>
    </w:rPr>
  </w:style>
  <w:style w:type="character" w:styleId="afff2">
    <w:name w:val="Placeholder Text"/>
    <w:basedOn w:val="a3"/>
    <w:uiPriority w:val="99"/>
    <w:semiHidden/>
    <w:rsid w:val="009B404A"/>
    <w:rPr>
      <w:color w:val="808080"/>
    </w:rPr>
  </w:style>
  <w:style w:type="paragraph" w:customStyle="1" w:styleId="410">
    <w:name w:val="Оглавление 41"/>
    <w:basedOn w:val="a2"/>
    <w:next w:val="a2"/>
    <w:autoRedefine/>
    <w:uiPriority w:val="39"/>
    <w:unhideWhenUsed/>
    <w:rsid w:val="009B404A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customStyle="1" w:styleId="51">
    <w:name w:val="Оглавление 51"/>
    <w:basedOn w:val="a2"/>
    <w:next w:val="a2"/>
    <w:autoRedefine/>
    <w:uiPriority w:val="39"/>
    <w:unhideWhenUsed/>
    <w:rsid w:val="009B404A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customStyle="1" w:styleId="61">
    <w:name w:val="Оглавление 61"/>
    <w:basedOn w:val="a2"/>
    <w:next w:val="a2"/>
    <w:autoRedefine/>
    <w:uiPriority w:val="39"/>
    <w:unhideWhenUsed/>
    <w:rsid w:val="009B404A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customStyle="1" w:styleId="71">
    <w:name w:val="Оглавление 71"/>
    <w:basedOn w:val="a2"/>
    <w:next w:val="a2"/>
    <w:autoRedefine/>
    <w:uiPriority w:val="39"/>
    <w:unhideWhenUsed/>
    <w:rsid w:val="009B404A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customStyle="1" w:styleId="81">
    <w:name w:val="Оглавление 81"/>
    <w:basedOn w:val="a2"/>
    <w:next w:val="a2"/>
    <w:autoRedefine/>
    <w:uiPriority w:val="39"/>
    <w:unhideWhenUsed/>
    <w:rsid w:val="009B404A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customStyle="1" w:styleId="91">
    <w:name w:val="Оглавление 91"/>
    <w:basedOn w:val="a2"/>
    <w:next w:val="a2"/>
    <w:autoRedefine/>
    <w:uiPriority w:val="39"/>
    <w:unhideWhenUsed/>
    <w:rsid w:val="009B404A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1e">
    <w:name w:val="Заголовок 1 Серёдкина"/>
    <w:basedOn w:val="1"/>
    <w:qFormat/>
    <w:rsid w:val="009B404A"/>
    <w:pPr>
      <w:spacing w:before="0" w:after="0" w:line="360" w:lineRule="auto"/>
      <w:ind w:firstLine="709"/>
      <w:jc w:val="both"/>
    </w:pPr>
    <w:rPr>
      <w:rFonts w:ascii="Times New Roman" w:hAnsi="Times New Roman" w:cs="Times New Roman"/>
      <w:szCs w:val="36"/>
    </w:rPr>
  </w:style>
  <w:style w:type="paragraph" w:styleId="aff9">
    <w:name w:val="No Spacing"/>
    <w:uiPriority w:val="1"/>
    <w:qFormat/>
    <w:rsid w:val="009B404A"/>
    <w:rPr>
      <w:sz w:val="24"/>
      <w:szCs w:val="24"/>
    </w:rPr>
  </w:style>
  <w:style w:type="paragraph" w:styleId="affb">
    <w:name w:val="annotation text"/>
    <w:basedOn w:val="a2"/>
    <w:link w:val="1f"/>
    <w:unhideWhenUsed/>
    <w:rsid w:val="009B404A"/>
    <w:rPr>
      <w:sz w:val="20"/>
      <w:szCs w:val="20"/>
    </w:rPr>
  </w:style>
  <w:style w:type="character" w:customStyle="1" w:styleId="1f">
    <w:name w:val="Текст примечания Знак1"/>
    <w:basedOn w:val="a3"/>
    <w:link w:val="affb"/>
    <w:semiHidden/>
    <w:rsid w:val="009B404A"/>
  </w:style>
  <w:style w:type="paragraph" w:styleId="affe">
    <w:name w:val="annotation subject"/>
    <w:basedOn w:val="affb"/>
    <w:next w:val="affb"/>
    <w:link w:val="affd"/>
    <w:unhideWhenUsed/>
    <w:rsid w:val="009B404A"/>
  </w:style>
  <w:style w:type="character" w:customStyle="1" w:styleId="1f0">
    <w:name w:val="Тема примечания Знак1"/>
    <w:basedOn w:val="1f"/>
    <w:semiHidden/>
    <w:rsid w:val="009B404A"/>
    <w:rPr>
      <w:b/>
      <w:bCs/>
    </w:rPr>
  </w:style>
  <w:style w:type="numbering" w:customStyle="1" w:styleId="2a">
    <w:name w:val="Нет списка2"/>
    <w:next w:val="a5"/>
    <w:uiPriority w:val="99"/>
    <w:semiHidden/>
    <w:unhideWhenUsed/>
    <w:rsid w:val="003F59F1"/>
  </w:style>
  <w:style w:type="table" w:customStyle="1" w:styleId="2b">
    <w:name w:val="Сетка таблицы2"/>
    <w:basedOn w:val="a4"/>
    <w:next w:val="aff2"/>
    <w:rsid w:val="003F59F1"/>
    <w:rPr>
      <w:rFonts w:eastAsia="MS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КУРСОВОЙ"/>
    <w:basedOn w:val="1"/>
    <w:link w:val="afff3"/>
    <w:rsid w:val="003F59F1"/>
    <w:pPr>
      <w:numPr>
        <w:numId w:val="4"/>
      </w:numPr>
      <w:spacing w:before="0" w:after="0" w:line="360" w:lineRule="auto"/>
      <w:ind w:firstLine="851"/>
      <w:jc w:val="both"/>
    </w:pPr>
    <w:rPr>
      <w:rFonts w:ascii="Times New Roman" w:eastAsia="MS Mincho" w:hAnsi="Times New Roman"/>
      <w:sz w:val="28"/>
      <w:szCs w:val="28"/>
    </w:rPr>
  </w:style>
  <w:style w:type="character" w:customStyle="1" w:styleId="afff3">
    <w:name w:val="КУРСОВОЙ Знак"/>
    <w:link w:val="a0"/>
    <w:rsid w:val="003F59F1"/>
    <w:rPr>
      <w:rFonts w:eastAsia="MS Mincho" w:cs="Arial"/>
      <w:b/>
      <w:bCs/>
      <w:kern w:val="32"/>
      <w:sz w:val="28"/>
      <w:szCs w:val="28"/>
    </w:rPr>
  </w:style>
  <w:style w:type="paragraph" w:customStyle="1" w:styleId="Left">
    <w:name w:val="Left"/>
    <w:rsid w:val="003F59F1"/>
    <w:pPr>
      <w:autoSpaceDE w:val="0"/>
      <w:autoSpaceDN w:val="0"/>
      <w:adjustRightInd w:val="0"/>
    </w:pPr>
    <w:rPr>
      <w:rFonts w:eastAsia="MS Mincho"/>
      <w:sz w:val="24"/>
      <w:szCs w:val="24"/>
    </w:rPr>
  </w:style>
  <w:style w:type="paragraph" w:customStyle="1" w:styleId="1034">
    <w:name w:val="Стиль Заголовок 1 + Первая строка:  034 см"/>
    <w:basedOn w:val="1"/>
    <w:link w:val="10340"/>
    <w:rsid w:val="003F59F1"/>
    <w:pPr>
      <w:ind w:left="3054" w:firstLine="191"/>
    </w:pPr>
    <w:rPr>
      <w:rFonts w:eastAsia="MS Mincho"/>
      <w:sz w:val="28"/>
    </w:rPr>
  </w:style>
  <w:style w:type="character" w:customStyle="1" w:styleId="10340">
    <w:name w:val="Стиль Заголовок 1 + Первая строка:  034 см Знак"/>
    <w:basedOn w:val="10"/>
    <w:link w:val="1034"/>
    <w:rsid w:val="003F59F1"/>
    <w:rPr>
      <w:rFonts w:ascii="Arial" w:eastAsia="MS Mincho" w:hAnsi="Arial" w:cs="Arial"/>
      <w:b/>
      <w:bCs/>
      <w:kern w:val="32"/>
      <w:sz w:val="28"/>
      <w:szCs w:val="32"/>
    </w:rPr>
  </w:style>
  <w:style w:type="paragraph" w:customStyle="1" w:styleId="note">
    <w:name w:val="note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styleId="HTML4">
    <w:name w:val="HTML Keyboard"/>
    <w:rsid w:val="003F59F1"/>
    <w:rPr>
      <w:rFonts w:ascii="Courier New" w:eastAsia="Times New Roman" w:hAnsi="Courier New" w:cs="Courier New"/>
      <w:sz w:val="20"/>
      <w:szCs w:val="20"/>
    </w:rPr>
  </w:style>
  <w:style w:type="character" w:customStyle="1" w:styleId="ipa">
    <w:name w:val="ipa"/>
    <w:basedOn w:val="a3"/>
    <w:rsid w:val="003F59F1"/>
  </w:style>
  <w:style w:type="paragraph" w:customStyle="1" w:styleId="author">
    <w:name w:val="author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customStyle="1" w:styleId="error">
    <w:name w:val="error"/>
    <w:basedOn w:val="a3"/>
    <w:rsid w:val="003F59F1"/>
  </w:style>
  <w:style w:type="character" w:customStyle="1" w:styleId="start-tag">
    <w:name w:val="start-tag"/>
    <w:basedOn w:val="a3"/>
    <w:rsid w:val="003F59F1"/>
  </w:style>
  <w:style w:type="character" w:customStyle="1" w:styleId="attribute-name">
    <w:name w:val="attribute-name"/>
    <w:basedOn w:val="a3"/>
    <w:rsid w:val="003F59F1"/>
  </w:style>
  <w:style w:type="character" w:customStyle="1" w:styleId="end-tag">
    <w:name w:val="end-tag"/>
    <w:basedOn w:val="a3"/>
    <w:rsid w:val="003F59F1"/>
  </w:style>
  <w:style w:type="character" w:customStyle="1" w:styleId="entity">
    <w:name w:val="entity"/>
    <w:basedOn w:val="a3"/>
    <w:rsid w:val="003F59F1"/>
  </w:style>
  <w:style w:type="character" w:customStyle="1" w:styleId="apple-converted-space">
    <w:name w:val="apple-converted-space"/>
    <w:basedOn w:val="a3"/>
    <w:rsid w:val="003F59F1"/>
  </w:style>
  <w:style w:type="character" w:styleId="HTML5">
    <w:name w:val="HTML Acronym"/>
    <w:basedOn w:val="a3"/>
    <w:uiPriority w:val="99"/>
    <w:unhideWhenUsed/>
    <w:rsid w:val="003F59F1"/>
  </w:style>
  <w:style w:type="character" w:customStyle="1" w:styleId="textcopy">
    <w:name w:val="textcopy"/>
    <w:basedOn w:val="a3"/>
    <w:rsid w:val="003F59F1"/>
  </w:style>
  <w:style w:type="paragraph" w:customStyle="1" w:styleId="1f1">
    <w:name w:val="Абзац списка1"/>
    <w:basedOn w:val="a2"/>
    <w:rsid w:val="003F59F1"/>
    <w:pPr>
      <w:suppressAutoHyphens/>
      <w:spacing w:after="200" w:line="276" w:lineRule="auto"/>
      <w:ind w:left="720"/>
    </w:pPr>
    <w:rPr>
      <w:rFonts w:ascii="Calibri" w:eastAsia="WenQuanYi Micro Hei" w:hAnsi="Calibri" w:cs="font373"/>
      <w:kern w:val="1"/>
      <w:sz w:val="22"/>
      <w:szCs w:val="22"/>
      <w:lang w:eastAsia="zh-CN"/>
    </w:rPr>
  </w:style>
  <w:style w:type="character" w:customStyle="1" w:styleId="25">
    <w:name w:val="Основной текст 2 Знак"/>
    <w:link w:val="24"/>
    <w:locked/>
    <w:rsid w:val="003F59F1"/>
    <w:rPr>
      <w:sz w:val="24"/>
      <w:szCs w:val="24"/>
    </w:rPr>
  </w:style>
  <w:style w:type="character" w:customStyle="1" w:styleId="Heading1Char">
    <w:name w:val="Heading 1 Char"/>
    <w:locked/>
    <w:rsid w:val="003F59F1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a9">
    <w:name w:val="Основной текст с отступом Знак"/>
    <w:link w:val="a8"/>
    <w:locked/>
    <w:rsid w:val="003F59F1"/>
    <w:rPr>
      <w:sz w:val="28"/>
      <w:szCs w:val="24"/>
    </w:rPr>
  </w:style>
  <w:style w:type="character" w:customStyle="1" w:styleId="tocnumber">
    <w:name w:val="tocnumber"/>
    <w:rsid w:val="003F59F1"/>
    <w:rPr>
      <w:rFonts w:cs="Times New Roman"/>
    </w:rPr>
  </w:style>
  <w:style w:type="character" w:customStyle="1" w:styleId="toctext">
    <w:name w:val="toctext"/>
    <w:rsid w:val="003F59F1"/>
    <w:rPr>
      <w:rFonts w:cs="Times New Roman"/>
    </w:rPr>
  </w:style>
  <w:style w:type="paragraph" w:styleId="afff4">
    <w:name w:val="TOC Heading"/>
    <w:basedOn w:val="1"/>
    <w:next w:val="a2"/>
    <w:uiPriority w:val="39"/>
    <w:unhideWhenUsed/>
    <w:qFormat/>
    <w:rsid w:val="003F59F1"/>
    <w:pPr>
      <w:keepLines/>
      <w:spacing w:after="0" w:line="259" w:lineRule="auto"/>
      <w:ind w:hanging="360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customStyle="1" w:styleId="html-tag">
    <w:name w:val="html-tag"/>
    <w:rsid w:val="003F59F1"/>
  </w:style>
  <w:style w:type="paragraph" w:customStyle="1" w:styleId="afff5">
    <w:name w:val="тест"/>
    <w:basedOn w:val="a2"/>
    <w:link w:val="afff6"/>
    <w:qFormat/>
    <w:rsid w:val="003F59F1"/>
    <w:pPr>
      <w:spacing w:line="360" w:lineRule="auto"/>
      <w:ind w:firstLine="709"/>
      <w:jc w:val="both"/>
    </w:pPr>
    <w:rPr>
      <w:rFonts w:eastAsia="MS Mincho"/>
      <w:sz w:val="28"/>
      <w:lang w:val="x-none" w:eastAsia="x-none"/>
    </w:rPr>
  </w:style>
  <w:style w:type="character" w:customStyle="1" w:styleId="FontStyle76">
    <w:name w:val="Font Style76"/>
    <w:rsid w:val="003F59F1"/>
    <w:rPr>
      <w:rFonts w:ascii="Times New Roman" w:hAnsi="Times New Roman" w:cs="Times New Roman"/>
      <w:sz w:val="28"/>
      <w:szCs w:val="28"/>
    </w:rPr>
  </w:style>
  <w:style w:type="character" w:customStyle="1" w:styleId="afff6">
    <w:name w:val="тест Знак"/>
    <w:link w:val="afff5"/>
    <w:rsid w:val="003F59F1"/>
    <w:rPr>
      <w:rFonts w:eastAsia="MS Mincho"/>
      <w:sz w:val="28"/>
      <w:szCs w:val="24"/>
      <w:lang w:val="x-none" w:eastAsia="x-none"/>
    </w:rPr>
  </w:style>
  <w:style w:type="character" w:customStyle="1" w:styleId="FontStyle205">
    <w:name w:val="Font Style205"/>
    <w:rsid w:val="003F59F1"/>
    <w:rPr>
      <w:rFonts w:ascii="Times New Roman" w:hAnsi="Times New Roman" w:cs="Times New Roman"/>
      <w:sz w:val="18"/>
      <w:szCs w:val="18"/>
    </w:rPr>
  </w:style>
  <w:style w:type="character" w:customStyle="1" w:styleId="FontStyle181">
    <w:name w:val="Font Style181"/>
    <w:rsid w:val="003F59F1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218">
    <w:name w:val="Font Style218"/>
    <w:rsid w:val="003F59F1"/>
    <w:rPr>
      <w:rFonts w:ascii="Times New Roman" w:hAnsi="Times New Roman" w:cs="Times New Roman"/>
      <w:b/>
      <w:bCs/>
      <w:spacing w:val="-10"/>
      <w:sz w:val="16"/>
      <w:szCs w:val="16"/>
    </w:rPr>
  </w:style>
  <w:style w:type="paragraph" w:customStyle="1" w:styleId="afff7">
    <w:name w:val="курсовик"/>
    <w:basedOn w:val="a2"/>
    <w:rsid w:val="003F59F1"/>
    <w:pPr>
      <w:keepNext/>
      <w:widowControl w:val="0"/>
      <w:suppressAutoHyphens/>
      <w:ind w:firstLine="709"/>
    </w:pPr>
    <w:rPr>
      <w:rFonts w:eastAsia="MS Mincho"/>
      <w:kern w:val="1"/>
      <w:sz w:val="36"/>
    </w:rPr>
  </w:style>
  <w:style w:type="paragraph" w:customStyle="1" w:styleId="Style3">
    <w:name w:val="Style3"/>
    <w:basedOn w:val="a2"/>
    <w:rsid w:val="003F59F1"/>
    <w:pPr>
      <w:widowControl w:val="0"/>
      <w:suppressAutoHyphens/>
      <w:autoSpaceDE w:val="0"/>
      <w:spacing w:line="207" w:lineRule="exact"/>
      <w:ind w:firstLine="336"/>
      <w:jc w:val="both"/>
    </w:pPr>
    <w:rPr>
      <w:rFonts w:ascii="Cambria" w:eastAsia="Arial Unicode MS" w:hAnsi="Cambria"/>
      <w:kern w:val="1"/>
      <w:sz w:val="20"/>
    </w:rPr>
  </w:style>
  <w:style w:type="paragraph" w:customStyle="1" w:styleId="Style4">
    <w:name w:val="Style4"/>
    <w:basedOn w:val="a2"/>
    <w:rsid w:val="003F59F1"/>
    <w:pPr>
      <w:widowControl w:val="0"/>
      <w:suppressAutoHyphens/>
      <w:autoSpaceDE w:val="0"/>
      <w:spacing w:line="333" w:lineRule="exact"/>
      <w:ind w:firstLine="576"/>
      <w:jc w:val="both"/>
    </w:pPr>
    <w:rPr>
      <w:rFonts w:ascii="Arial" w:eastAsia="Arial Unicode MS" w:hAnsi="Arial"/>
      <w:kern w:val="1"/>
      <w:sz w:val="20"/>
    </w:rPr>
  </w:style>
  <w:style w:type="paragraph" w:customStyle="1" w:styleId="Style22">
    <w:name w:val="Style22"/>
    <w:basedOn w:val="a2"/>
    <w:rsid w:val="003F59F1"/>
    <w:pPr>
      <w:widowControl w:val="0"/>
      <w:suppressAutoHyphens/>
      <w:autoSpaceDE w:val="0"/>
      <w:spacing w:line="349" w:lineRule="exact"/>
      <w:ind w:firstLine="487"/>
    </w:pPr>
    <w:rPr>
      <w:rFonts w:ascii="Arial" w:eastAsia="Arial Unicode MS" w:hAnsi="Arial"/>
      <w:kern w:val="1"/>
      <w:sz w:val="20"/>
    </w:rPr>
  </w:style>
  <w:style w:type="paragraph" w:customStyle="1" w:styleId="1f2">
    <w:name w:val="Цитата1"/>
    <w:basedOn w:val="a2"/>
    <w:rsid w:val="003F59F1"/>
    <w:pPr>
      <w:widowControl w:val="0"/>
      <w:suppressAutoHyphens/>
      <w:spacing w:line="480" w:lineRule="auto"/>
      <w:ind w:left="357" w:right="355"/>
    </w:pPr>
    <w:rPr>
      <w:rFonts w:ascii="Arial" w:eastAsia="Arial Unicode MS" w:hAnsi="Arial"/>
      <w:kern w:val="1"/>
      <w:sz w:val="20"/>
    </w:rPr>
  </w:style>
  <w:style w:type="paragraph" w:customStyle="1" w:styleId="afff8">
    <w:name w:val="Аа"/>
    <w:basedOn w:val="a2"/>
    <w:qFormat/>
    <w:rsid w:val="003F59F1"/>
    <w:pPr>
      <w:suppressAutoHyphens/>
      <w:spacing w:line="360" w:lineRule="auto"/>
      <w:ind w:firstLine="709"/>
      <w:contextualSpacing/>
      <w:jc w:val="both"/>
    </w:pPr>
    <w:rPr>
      <w:rFonts w:eastAsia="MS Mincho"/>
      <w:sz w:val="28"/>
      <w:szCs w:val="20"/>
    </w:rPr>
  </w:style>
  <w:style w:type="paragraph" w:customStyle="1" w:styleId="afff9">
    <w:name w:val="Бб"/>
    <w:basedOn w:val="a2"/>
    <w:qFormat/>
    <w:rsid w:val="003F59F1"/>
    <w:pPr>
      <w:suppressAutoHyphens/>
      <w:spacing w:line="360" w:lineRule="auto"/>
      <w:contextualSpacing/>
    </w:pPr>
    <w:rPr>
      <w:rFonts w:eastAsia="MS Mincho"/>
      <w:sz w:val="20"/>
      <w:szCs w:val="20"/>
    </w:rPr>
  </w:style>
  <w:style w:type="character" w:customStyle="1" w:styleId="afb">
    <w:name w:val="Подзаголовок Знак"/>
    <w:link w:val="afa"/>
    <w:uiPriority w:val="11"/>
    <w:rsid w:val="003F59F1"/>
    <w:rPr>
      <w:sz w:val="28"/>
      <w:szCs w:val="24"/>
    </w:rPr>
  </w:style>
  <w:style w:type="paragraph" w:customStyle="1" w:styleId="afffa">
    <w:name w:val="Обычный текст"/>
    <w:basedOn w:val="a2"/>
    <w:rsid w:val="003F59F1"/>
    <w:pPr>
      <w:spacing w:line="360" w:lineRule="auto"/>
      <w:ind w:firstLine="720"/>
      <w:jc w:val="both"/>
    </w:pPr>
    <w:rPr>
      <w:rFonts w:eastAsia="MS Mincho"/>
      <w:sz w:val="28"/>
      <w:szCs w:val="20"/>
    </w:rPr>
  </w:style>
  <w:style w:type="character" w:customStyle="1" w:styleId="apple-style-span">
    <w:name w:val="apple-style-span"/>
    <w:rsid w:val="003F59F1"/>
  </w:style>
  <w:style w:type="paragraph" w:styleId="afffb">
    <w:name w:val="Normal Indent"/>
    <w:basedOn w:val="a2"/>
    <w:uiPriority w:val="99"/>
    <w:rsid w:val="003F59F1"/>
    <w:pPr>
      <w:widowControl w:val="0"/>
      <w:spacing w:line="360" w:lineRule="auto"/>
      <w:ind w:left="708" w:firstLine="709"/>
    </w:pPr>
    <w:rPr>
      <w:rFonts w:eastAsia="MS Mincho"/>
      <w:i/>
      <w:sz w:val="28"/>
      <w:szCs w:val="20"/>
    </w:rPr>
  </w:style>
  <w:style w:type="character" w:customStyle="1" w:styleId="mw-headline">
    <w:name w:val="mw-headline"/>
    <w:rsid w:val="003F59F1"/>
  </w:style>
  <w:style w:type="character" w:customStyle="1" w:styleId="mw-editsection">
    <w:name w:val="mw-editsection"/>
    <w:rsid w:val="003F59F1"/>
  </w:style>
  <w:style w:type="character" w:customStyle="1" w:styleId="mw-editsection-bracket">
    <w:name w:val="mw-editsection-bracket"/>
    <w:rsid w:val="003F59F1"/>
  </w:style>
  <w:style w:type="character" w:customStyle="1" w:styleId="mw-editsection-divider">
    <w:name w:val="mw-editsection-divider"/>
    <w:rsid w:val="003F59F1"/>
  </w:style>
  <w:style w:type="paragraph" w:customStyle="1" w:styleId="pe">
    <w:name w:val="pe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paragraph" w:customStyle="1" w:styleId="bl">
    <w:name w:val="bl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customStyle="1" w:styleId="50">
    <w:name w:val="Заголовок 5 Знак"/>
    <w:link w:val="5"/>
    <w:rsid w:val="003F59F1"/>
    <w:rPr>
      <w:sz w:val="28"/>
      <w:szCs w:val="24"/>
    </w:rPr>
  </w:style>
  <w:style w:type="character" w:customStyle="1" w:styleId="60">
    <w:name w:val="Заголовок 6 Знак"/>
    <w:link w:val="6"/>
    <w:rsid w:val="003F59F1"/>
    <w:rPr>
      <w:sz w:val="28"/>
      <w:szCs w:val="24"/>
    </w:rPr>
  </w:style>
  <w:style w:type="character" w:customStyle="1" w:styleId="70">
    <w:name w:val="Заголовок 7 Знак"/>
    <w:link w:val="7"/>
    <w:rsid w:val="003F59F1"/>
    <w:rPr>
      <w:sz w:val="28"/>
      <w:szCs w:val="24"/>
    </w:rPr>
  </w:style>
  <w:style w:type="character" w:customStyle="1" w:styleId="80">
    <w:name w:val="Заголовок 8 Знак"/>
    <w:link w:val="8"/>
    <w:rsid w:val="003F59F1"/>
    <w:rPr>
      <w:sz w:val="28"/>
      <w:szCs w:val="24"/>
    </w:rPr>
  </w:style>
  <w:style w:type="character" w:customStyle="1" w:styleId="90">
    <w:name w:val="Заголовок 9 Знак"/>
    <w:link w:val="9"/>
    <w:rsid w:val="003F59F1"/>
    <w:rPr>
      <w:rFonts w:ascii="Arial" w:hAnsi="Arial" w:cs="Arial"/>
      <w:sz w:val="22"/>
      <w:szCs w:val="22"/>
    </w:rPr>
  </w:style>
  <w:style w:type="character" w:customStyle="1" w:styleId="1f3">
    <w:name w:val="Неразрешенное упоминание1"/>
    <w:uiPriority w:val="99"/>
    <w:semiHidden/>
    <w:unhideWhenUsed/>
    <w:rsid w:val="003F59F1"/>
    <w:rPr>
      <w:color w:val="605E5C"/>
      <w:shd w:val="clear" w:color="auto" w:fill="E1DFDD"/>
    </w:rPr>
  </w:style>
  <w:style w:type="character" w:customStyle="1" w:styleId="HTML0">
    <w:name w:val="Стандартный HTML Знак"/>
    <w:basedOn w:val="a3"/>
    <w:link w:val="HTML"/>
    <w:uiPriority w:val="99"/>
    <w:rsid w:val="003F59F1"/>
    <w:rPr>
      <w:rFonts w:ascii="Arial Unicode MS" w:eastAsia="Courier New" w:hAnsi="Arial Unicode MS" w:cs="Courier New"/>
      <w:color w:val="000000"/>
    </w:rPr>
  </w:style>
  <w:style w:type="character" w:customStyle="1" w:styleId="com">
    <w:name w:val="com"/>
    <w:basedOn w:val="a3"/>
    <w:rsid w:val="003F59F1"/>
  </w:style>
  <w:style w:type="character" w:customStyle="1" w:styleId="pln">
    <w:name w:val="pln"/>
    <w:basedOn w:val="a3"/>
    <w:rsid w:val="003F59F1"/>
  </w:style>
  <w:style w:type="character" w:customStyle="1" w:styleId="typ">
    <w:name w:val="typ"/>
    <w:basedOn w:val="a3"/>
    <w:rsid w:val="003F59F1"/>
  </w:style>
  <w:style w:type="character" w:customStyle="1" w:styleId="pun">
    <w:name w:val="pun"/>
    <w:basedOn w:val="a3"/>
    <w:rsid w:val="003F59F1"/>
  </w:style>
  <w:style w:type="character" w:customStyle="1" w:styleId="lit">
    <w:name w:val="lit"/>
    <w:basedOn w:val="a3"/>
    <w:rsid w:val="003F59F1"/>
  </w:style>
  <w:style w:type="character" w:customStyle="1" w:styleId="kwd">
    <w:name w:val="kwd"/>
    <w:basedOn w:val="a3"/>
    <w:rsid w:val="003F59F1"/>
  </w:style>
  <w:style w:type="character" w:customStyle="1" w:styleId="str">
    <w:name w:val="str"/>
    <w:basedOn w:val="a3"/>
    <w:rsid w:val="003F59F1"/>
  </w:style>
  <w:style w:type="character" w:customStyle="1" w:styleId="Bodytext2">
    <w:name w:val="Body text (2)_"/>
    <w:basedOn w:val="a3"/>
    <w:link w:val="Bodytext20"/>
    <w:rsid w:val="003F59F1"/>
    <w:rPr>
      <w:sz w:val="52"/>
      <w:szCs w:val="52"/>
      <w:shd w:val="clear" w:color="auto" w:fill="FFFFFF"/>
    </w:rPr>
  </w:style>
  <w:style w:type="paragraph" w:customStyle="1" w:styleId="Bodytext20">
    <w:name w:val="Body text (2)"/>
    <w:basedOn w:val="a2"/>
    <w:link w:val="Bodytext2"/>
    <w:rsid w:val="003F59F1"/>
    <w:pPr>
      <w:widowControl w:val="0"/>
      <w:shd w:val="clear" w:color="auto" w:fill="FFFFFF"/>
      <w:spacing w:after="1200" w:line="890" w:lineRule="exact"/>
      <w:jc w:val="both"/>
    </w:pPr>
    <w:rPr>
      <w:sz w:val="52"/>
      <w:szCs w:val="52"/>
    </w:rPr>
  </w:style>
  <w:style w:type="character" w:customStyle="1" w:styleId="Bodytext3Exact">
    <w:name w:val="Body text (3) Exact"/>
    <w:basedOn w:val="a3"/>
    <w:link w:val="Bodytext3"/>
    <w:rsid w:val="003F59F1"/>
    <w:rPr>
      <w:sz w:val="28"/>
      <w:szCs w:val="28"/>
      <w:shd w:val="clear" w:color="auto" w:fill="FFFFFF"/>
    </w:rPr>
  </w:style>
  <w:style w:type="paragraph" w:customStyle="1" w:styleId="Bodytext3">
    <w:name w:val="Body text (3)"/>
    <w:basedOn w:val="a2"/>
    <w:link w:val="Bodytext3Exact"/>
    <w:rsid w:val="003F59F1"/>
    <w:pPr>
      <w:widowControl w:val="0"/>
      <w:shd w:val="clear" w:color="auto" w:fill="FFFFFF"/>
      <w:spacing w:after="660" w:line="0" w:lineRule="atLeast"/>
      <w:ind w:firstLine="720"/>
      <w:jc w:val="both"/>
    </w:pPr>
    <w:rPr>
      <w:sz w:val="28"/>
      <w:szCs w:val="28"/>
    </w:rPr>
  </w:style>
  <w:style w:type="character" w:customStyle="1" w:styleId="Bodytext217ptBold">
    <w:name w:val="Body text (2) + 17 pt;Bold"/>
    <w:basedOn w:val="Bodytext2"/>
    <w:rsid w:val="003F59F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34"/>
      <w:szCs w:val="34"/>
      <w:shd w:val="clear" w:color="auto" w:fill="FFFFFF"/>
      <w:lang w:val="ru-RU" w:eastAsia="ru-RU" w:bidi="ru-RU"/>
    </w:rPr>
  </w:style>
  <w:style w:type="paragraph" w:customStyle="1" w:styleId="42">
    <w:name w:val="Оглавление 42"/>
    <w:basedOn w:val="a2"/>
    <w:next w:val="a2"/>
    <w:autoRedefine/>
    <w:uiPriority w:val="39"/>
    <w:unhideWhenUsed/>
    <w:rsid w:val="003F59F1"/>
    <w:pPr>
      <w:spacing w:after="100" w:line="276" w:lineRule="auto"/>
      <w:ind w:left="660"/>
    </w:pPr>
    <w:rPr>
      <w:rFonts w:ascii="Calibri" w:eastAsia="MS Mincho" w:hAnsi="Calibri"/>
      <w:sz w:val="22"/>
      <w:szCs w:val="22"/>
      <w:lang w:eastAsia="ja-JP"/>
    </w:rPr>
  </w:style>
  <w:style w:type="paragraph" w:customStyle="1" w:styleId="52">
    <w:name w:val="Оглавление 52"/>
    <w:basedOn w:val="a2"/>
    <w:next w:val="a2"/>
    <w:autoRedefine/>
    <w:uiPriority w:val="39"/>
    <w:unhideWhenUsed/>
    <w:rsid w:val="003F59F1"/>
    <w:pPr>
      <w:spacing w:after="100" w:line="276" w:lineRule="auto"/>
      <w:ind w:left="880"/>
    </w:pPr>
    <w:rPr>
      <w:rFonts w:ascii="Calibri" w:eastAsia="MS Mincho" w:hAnsi="Calibri"/>
      <w:sz w:val="22"/>
      <w:szCs w:val="22"/>
      <w:lang w:eastAsia="ja-JP"/>
    </w:rPr>
  </w:style>
  <w:style w:type="paragraph" w:customStyle="1" w:styleId="62">
    <w:name w:val="Оглавление 62"/>
    <w:basedOn w:val="a2"/>
    <w:next w:val="a2"/>
    <w:autoRedefine/>
    <w:uiPriority w:val="39"/>
    <w:unhideWhenUsed/>
    <w:rsid w:val="003F59F1"/>
    <w:pPr>
      <w:spacing w:after="100" w:line="276" w:lineRule="auto"/>
      <w:ind w:left="1100"/>
    </w:pPr>
    <w:rPr>
      <w:rFonts w:ascii="Calibri" w:eastAsia="MS Mincho" w:hAnsi="Calibri"/>
      <w:sz w:val="22"/>
      <w:szCs w:val="22"/>
      <w:lang w:eastAsia="ja-JP"/>
    </w:rPr>
  </w:style>
  <w:style w:type="paragraph" w:customStyle="1" w:styleId="72">
    <w:name w:val="Оглавление 72"/>
    <w:basedOn w:val="a2"/>
    <w:next w:val="a2"/>
    <w:autoRedefine/>
    <w:uiPriority w:val="39"/>
    <w:unhideWhenUsed/>
    <w:rsid w:val="003F59F1"/>
    <w:pPr>
      <w:spacing w:after="100" w:line="276" w:lineRule="auto"/>
      <w:ind w:left="1320"/>
    </w:pPr>
    <w:rPr>
      <w:rFonts w:ascii="Calibri" w:eastAsia="MS Mincho" w:hAnsi="Calibri"/>
      <w:sz w:val="22"/>
      <w:szCs w:val="22"/>
      <w:lang w:eastAsia="ja-JP"/>
    </w:rPr>
  </w:style>
  <w:style w:type="paragraph" w:customStyle="1" w:styleId="82">
    <w:name w:val="Оглавление 82"/>
    <w:basedOn w:val="a2"/>
    <w:next w:val="a2"/>
    <w:autoRedefine/>
    <w:uiPriority w:val="39"/>
    <w:unhideWhenUsed/>
    <w:rsid w:val="003F59F1"/>
    <w:pPr>
      <w:spacing w:after="100" w:line="276" w:lineRule="auto"/>
      <w:ind w:left="1540"/>
    </w:pPr>
    <w:rPr>
      <w:rFonts w:ascii="Calibri" w:eastAsia="MS Mincho" w:hAnsi="Calibri"/>
      <w:sz w:val="22"/>
      <w:szCs w:val="22"/>
      <w:lang w:eastAsia="ja-JP"/>
    </w:rPr>
  </w:style>
  <w:style w:type="paragraph" w:customStyle="1" w:styleId="92">
    <w:name w:val="Оглавление 92"/>
    <w:basedOn w:val="a2"/>
    <w:next w:val="a2"/>
    <w:autoRedefine/>
    <w:uiPriority w:val="39"/>
    <w:unhideWhenUsed/>
    <w:rsid w:val="003F59F1"/>
    <w:pPr>
      <w:spacing w:after="100" w:line="276" w:lineRule="auto"/>
      <w:ind w:left="1760"/>
    </w:pPr>
    <w:rPr>
      <w:rFonts w:ascii="Calibri" w:eastAsia="MS Mincho" w:hAnsi="Calibri"/>
      <w:sz w:val="22"/>
      <w:szCs w:val="22"/>
      <w:lang w:eastAsia="ja-JP"/>
    </w:rPr>
  </w:style>
  <w:style w:type="paragraph" w:customStyle="1" w:styleId="TableParagraph">
    <w:name w:val="Table Paragraph"/>
    <w:basedOn w:val="a2"/>
    <w:uiPriority w:val="1"/>
    <w:qFormat/>
    <w:rsid w:val="003F59F1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styleId="43">
    <w:name w:val="toc 4"/>
    <w:basedOn w:val="a2"/>
    <w:next w:val="a2"/>
    <w:autoRedefine/>
    <w:uiPriority w:val="39"/>
    <w:unhideWhenUsed/>
    <w:rsid w:val="00D91B4A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53">
    <w:name w:val="toc 5"/>
    <w:basedOn w:val="a2"/>
    <w:next w:val="a2"/>
    <w:autoRedefine/>
    <w:uiPriority w:val="39"/>
    <w:unhideWhenUsed/>
    <w:rsid w:val="00D91B4A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63">
    <w:name w:val="toc 6"/>
    <w:basedOn w:val="a2"/>
    <w:next w:val="a2"/>
    <w:autoRedefine/>
    <w:uiPriority w:val="39"/>
    <w:unhideWhenUsed/>
    <w:rsid w:val="00D91B4A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73">
    <w:name w:val="toc 7"/>
    <w:basedOn w:val="a2"/>
    <w:next w:val="a2"/>
    <w:autoRedefine/>
    <w:uiPriority w:val="39"/>
    <w:unhideWhenUsed/>
    <w:rsid w:val="00D91B4A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83">
    <w:name w:val="toc 8"/>
    <w:basedOn w:val="a2"/>
    <w:next w:val="a2"/>
    <w:autoRedefine/>
    <w:uiPriority w:val="39"/>
    <w:unhideWhenUsed/>
    <w:rsid w:val="00D91B4A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93">
    <w:name w:val="toc 9"/>
    <w:basedOn w:val="a2"/>
    <w:next w:val="a2"/>
    <w:autoRedefine/>
    <w:uiPriority w:val="39"/>
    <w:unhideWhenUsed/>
    <w:rsid w:val="00D91B4A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afffc">
    <w:name w:val="Дипл"/>
    <w:basedOn w:val="a2"/>
    <w:qFormat/>
    <w:rsid w:val="00DC686D"/>
    <w:pPr>
      <w:ind w:firstLine="567"/>
      <w:jc w:val="both"/>
    </w:pPr>
    <w:rPr>
      <w:rFonts w:eastAsia="Calibri"/>
      <w:sz w:val="28"/>
      <w:szCs w:val="28"/>
      <w:lang w:eastAsia="en-US"/>
    </w:rPr>
  </w:style>
  <w:style w:type="character" w:customStyle="1" w:styleId="afffd">
    <w:name w:val="Диплом Знак"/>
    <w:link w:val="afffe"/>
    <w:locked/>
    <w:rsid w:val="00DC686D"/>
    <w:rPr>
      <w:rFonts w:eastAsia="Calibri"/>
      <w:sz w:val="28"/>
    </w:rPr>
  </w:style>
  <w:style w:type="paragraph" w:customStyle="1" w:styleId="afffe">
    <w:name w:val="Диплом"/>
    <w:link w:val="afffd"/>
    <w:qFormat/>
    <w:rsid w:val="00DC686D"/>
    <w:pPr>
      <w:spacing w:line="360" w:lineRule="auto"/>
      <w:ind w:firstLine="709"/>
      <w:contextualSpacing/>
      <w:jc w:val="both"/>
    </w:pPr>
    <w:rPr>
      <w:rFonts w:eastAsia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09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7978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7127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8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43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5650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34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5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1790D-DDDD-4291-B53C-D41CA1155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2554</TotalTime>
  <Pages>26</Pages>
  <Words>3157</Words>
  <Characters>23336</Characters>
  <Application>Microsoft Office Word</Application>
  <DocSecurity>0</DocSecurity>
  <Lines>194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системы автоматизации документооборота органа исполнительной власти Ростовской области</vt:lpstr>
    </vt:vector>
  </TitlesOfParts>
  <Company>Home Computer</Company>
  <LinksUpToDate>false</LinksUpToDate>
  <CharactersWithSpaces>26441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системы автоматизации документооборота органа исполнительной власти Ростовской области</dc:title>
  <dc:subject/>
  <dc:creator>WW</dc:creator>
  <cp:keywords/>
  <dc:description/>
  <cp:lastModifiedBy>Erhof Denis</cp:lastModifiedBy>
  <cp:revision>71</cp:revision>
  <cp:lastPrinted>2018-06-19T08:55:00Z</cp:lastPrinted>
  <dcterms:created xsi:type="dcterms:W3CDTF">2024-02-21T17:52:00Z</dcterms:created>
  <dcterms:modified xsi:type="dcterms:W3CDTF">2026-04-25T08:01:00Z</dcterms:modified>
</cp:coreProperties>
</file>