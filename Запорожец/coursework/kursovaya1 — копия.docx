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928A" w14:textId="1AE81DB4" w:rsidR="00722A4C" w:rsidRPr="00944842" w:rsidRDefault="00944842" w:rsidP="57BB5E6B">
      <w:pPr>
        <w:jc w:val="center"/>
        <w:rPr>
          <w:b/>
          <w:bCs/>
          <w:sz w:val="32"/>
          <w:szCs w:val="32"/>
        </w:rPr>
      </w:pPr>
      <w:bookmarkStart w:id="0" w:name="_Hlk26115241"/>
      <w:bookmarkEnd w:id="0"/>
      <w:r w:rsidRPr="00944842">
        <w:rPr>
          <w:b/>
          <w:bCs/>
          <w:sz w:val="32"/>
          <w:szCs w:val="32"/>
        </w:rPr>
        <w:t>Содержание</w:t>
      </w:r>
    </w:p>
    <w:p w14:paraId="672A6659" w14:textId="77777777" w:rsidR="00F944BE" w:rsidRPr="00FA18CD" w:rsidRDefault="00F944BE" w:rsidP="0009680F">
      <w:pPr>
        <w:spacing w:line="360" w:lineRule="auto"/>
        <w:rPr>
          <w:sz w:val="28"/>
          <w:szCs w:val="28"/>
        </w:rPr>
      </w:pPr>
    </w:p>
    <w:p w14:paraId="11779C65" w14:textId="0F564140" w:rsidR="0005111C" w:rsidRDefault="00C054B3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5111C">
        <w:rPr>
          <w:sz w:val="28"/>
          <w:szCs w:val="28"/>
        </w:rPr>
        <w:fldChar w:fldCharType="begin"/>
      </w:r>
      <w:r w:rsidR="00A23661" w:rsidRPr="0005111C">
        <w:rPr>
          <w:sz w:val="28"/>
          <w:szCs w:val="28"/>
        </w:rPr>
        <w:instrText xml:space="preserve"> TOC \o "1-3" \h \z \u </w:instrText>
      </w:r>
      <w:r w:rsidRPr="0005111C">
        <w:rPr>
          <w:sz w:val="28"/>
          <w:szCs w:val="28"/>
        </w:rPr>
        <w:fldChar w:fldCharType="separate"/>
      </w:r>
      <w:hyperlink w:anchor="_Toc178755802" w:history="1">
        <w:r w:rsidR="0005111C" w:rsidRPr="008D593F">
          <w:rPr>
            <w:rStyle w:val="af3"/>
            <w:noProof/>
          </w:rPr>
          <w:t>Введение</w:t>
        </w:r>
        <w:r w:rsidR="0005111C">
          <w:rPr>
            <w:noProof/>
            <w:webHidden/>
          </w:rPr>
          <w:tab/>
        </w:r>
        <w:r w:rsidR="0005111C">
          <w:rPr>
            <w:noProof/>
            <w:webHidden/>
          </w:rPr>
          <w:fldChar w:fldCharType="begin"/>
        </w:r>
        <w:r w:rsidR="0005111C">
          <w:rPr>
            <w:noProof/>
            <w:webHidden/>
          </w:rPr>
          <w:instrText xml:space="preserve"> PAGEREF _Toc178755802 \h </w:instrText>
        </w:r>
        <w:r w:rsidR="0005111C">
          <w:rPr>
            <w:noProof/>
            <w:webHidden/>
          </w:rPr>
        </w:r>
        <w:r w:rsidR="0005111C">
          <w:rPr>
            <w:noProof/>
            <w:webHidden/>
          </w:rPr>
          <w:fldChar w:fldCharType="separate"/>
        </w:r>
        <w:r w:rsidR="0005111C">
          <w:rPr>
            <w:noProof/>
            <w:webHidden/>
          </w:rPr>
          <w:t>5</w:t>
        </w:r>
        <w:r w:rsidR="0005111C">
          <w:rPr>
            <w:noProof/>
            <w:webHidden/>
          </w:rPr>
          <w:fldChar w:fldCharType="end"/>
        </w:r>
      </w:hyperlink>
    </w:p>
    <w:p w14:paraId="34B7797A" w14:textId="718443DF" w:rsidR="0005111C" w:rsidRDefault="0005111C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3" w:history="1">
        <w:r w:rsidRPr="008D593F">
          <w:rPr>
            <w:rStyle w:val="af3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RU" w:eastAsia="en-US"/>
          </w:rPr>
          <w:t xml:space="preserve"> </w:t>
        </w:r>
        <w:r w:rsidRPr="008D593F">
          <w:rPr>
            <w:rStyle w:val="af3"/>
            <w:noProof/>
          </w:rPr>
          <w:t>Исследовательский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BC0C4B" w14:textId="40E4C9C1" w:rsidR="0005111C" w:rsidRDefault="0005111C" w:rsidP="0005111C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4" w:history="1">
        <w:r w:rsidRPr="008D593F">
          <w:rPr>
            <w:rStyle w:val="af3"/>
            <w:noProof/>
          </w:rPr>
          <w:t>1.1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308452" w14:textId="7E2FF4FE" w:rsidR="0005111C" w:rsidRDefault="0005111C" w:rsidP="0005111C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5" w:history="1">
        <w:r w:rsidRPr="008D593F">
          <w:rPr>
            <w:rStyle w:val="af3"/>
            <w:noProof/>
          </w:rPr>
          <w:t>1.2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Выбор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5106FF" w14:textId="16F36836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6" w:history="1">
        <w:r w:rsidRPr="008D593F">
          <w:rPr>
            <w:rStyle w:val="af3"/>
            <w:noProof/>
          </w:rPr>
          <w:t>1.2.1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Draw.IO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8629DE" w14:textId="2086C965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7" w:history="1">
        <w:r w:rsidRPr="008D593F">
          <w:rPr>
            <w:rStyle w:val="af3"/>
            <w:noProof/>
          </w:rPr>
          <w:t>1.2.2</w:t>
        </w:r>
        <w:r>
          <w:rPr>
            <w:rStyle w:val="af3"/>
            <w:noProof/>
            <w:lang w:val="ru-RU"/>
          </w:rPr>
          <w:t xml:space="preserve"> </w:t>
        </w:r>
        <w:r w:rsidR="00041499">
          <w:rPr>
            <w:rStyle w:val="af3"/>
            <w:noProof/>
          </w:rPr>
          <w:t>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01238E" w14:textId="2034616E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8" w:history="1">
        <w:r w:rsidRPr="008D593F">
          <w:rPr>
            <w:rStyle w:val="af3"/>
            <w:noProof/>
          </w:rPr>
          <w:t>1.2.3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BDECBC" w14:textId="1A6B2470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09" w:history="1">
        <w:r w:rsidRPr="008D593F">
          <w:rPr>
            <w:rStyle w:val="af3"/>
            <w:noProof/>
          </w:rPr>
          <w:t>1.2.4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Lazarus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2F9C5F" w14:textId="099984C9" w:rsidR="0005111C" w:rsidRDefault="0005111C" w:rsidP="00F0598E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0" w:history="1">
        <w:r w:rsidRPr="008D593F">
          <w:rPr>
            <w:rStyle w:val="af3"/>
            <w:noProof/>
          </w:rPr>
          <w:t>1.3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Аналоги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8ECB92" w14:textId="321B9932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1" w:history="1">
        <w:r w:rsidRPr="008D593F">
          <w:rPr>
            <w:rStyle w:val="af3"/>
            <w:noProof/>
          </w:rPr>
          <w:t>1.3.1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EME.WMS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245876" w14:textId="5443BAFE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2" w:history="1">
        <w:r w:rsidRPr="008D593F">
          <w:rPr>
            <w:rStyle w:val="af3"/>
            <w:noProof/>
          </w:rPr>
          <w:t>1.3.2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ИП: Торговый Склад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627817" w14:textId="7C498501" w:rsidR="0005111C" w:rsidRDefault="0005111C" w:rsidP="0005111C">
      <w:pPr>
        <w:pStyle w:val="11"/>
        <w:ind w:firstLine="567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3" w:history="1">
        <w:r w:rsidRPr="008D593F">
          <w:rPr>
            <w:rStyle w:val="af3"/>
            <w:noProof/>
          </w:rPr>
          <w:t>1.3.3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Программа Склад-магазин 1.0.67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A5E04C" w14:textId="78BFFB48" w:rsidR="0005111C" w:rsidRDefault="0005111C" w:rsidP="0005111C">
      <w:pPr>
        <w:pStyle w:val="11"/>
        <w:ind w:firstLine="284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4" w:history="1">
        <w:r w:rsidRPr="008D593F">
          <w:rPr>
            <w:rStyle w:val="af3"/>
            <w:noProof/>
          </w:rPr>
          <w:t>1.4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9AAA8F" w14:textId="498CBE57" w:rsidR="0005111C" w:rsidRDefault="0005111C" w:rsidP="0005111C">
      <w:pPr>
        <w:pStyle w:val="11"/>
        <w:ind w:firstLine="14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5" w:history="1">
        <w:r w:rsidRPr="008D593F">
          <w:rPr>
            <w:rStyle w:val="af3"/>
            <w:noProof/>
          </w:rPr>
          <w:t>2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Специальный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8E1FF8" w14:textId="355A87F3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6" w:history="1">
        <w:r w:rsidRPr="008D593F">
          <w:rPr>
            <w:rStyle w:val="af3"/>
            <w:noProof/>
          </w:rPr>
          <w:t>2.1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Логическая схема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6D35DA" w14:textId="3C38E151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7" w:history="1">
        <w:r w:rsidRPr="008D593F">
          <w:rPr>
            <w:rStyle w:val="af3"/>
            <w:noProof/>
          </w:rPr>
          <w:t>2.2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Физическая схема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B7ADFD" w14:textId="4CBE288D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8" w:history="1">
        <w:r w:rsidRPr="008D593F">
          <w:rPr>
            <w:rStyle w:val="af3"/>
            <w:noProof/>
          </w:rPr>
          <w:t>2.3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Индексы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9A6274" w14:textId="7D0EDF09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19" w:history="1">
        <w:r w:rsidRPr="008D593F">
          <w:rPr>
            <w:rStyle w:val="af3"/>
            <w:noProof/>
          </w:rPr>
          <w:t>2.4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Представления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BFE80A" w14:textId="1B5A3109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0" w:history="1">
        <w:r w:rsidRPr="008D593F">
          <w:rPr>
            <w:rStyle w:val="af3"/>
            <w:noProof/>
          </w:rPr>
          <w:t>2.5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Интерфейс прототипа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35A7B0" w14:textId="274800AF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1" w:history="1">
        <w:r w:rsidRPr="008D593F">
          <w:rPr>
            <w:rStyle w:val="af3"/>
            <w:noProof/>
          </w:rPr>
          <w:t>2.6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6F05E6" w14:textId="44581ECD" w:rsidR="0005111C" w:rsidRDefault="0005111C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2" w:history="1">
        <w:r w:rsidRPr="008D593F">
          <w:rPr>
            <w:rStyle w:val="af3"/>
            <w:noProof/>
          </w:rPr>
          <w:t>3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Технологический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041FEE1" w14:textId="0AE8A6FF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3" w:history="1">
        <w:r w:rsidRPr="008D593F">
          <w:rPr>
            <w:rStyle w:val="af3"/>
            <w:noProof/>
          </w:rPr>
          <w:t>3.1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Программный код основных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DBCBA9" w14:textId="39AF74C2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4" w:history="1">
        <w:r w:rsidRPr="008D593F">
          <w:rPr>
            <w:rStyle w:val="af3"/>
            <w:noProof/>
          </w:rPr>
          <w:t>3.2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Защита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210F01" w14:textId="10B39142" w:rsidR="0005111C" w:rsidRDefault="0005111C" w:rsidP="0005111C">
      <w:pPr>
        <w:pStyle w:val="11"/>
        <w:ind w:firstLine="426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5" w:history="1">
        <w:r w:rsidRPr="008D593F">
          <w:rPr>
            <w:rStyle w:val="af3"/>
            <w:noProof/>
          </w:rPr>
          <w:t>3.3</w:t>
        </w:r>
        <w:r>
          <w:rPr>
            <w:rStyle w:val="af3"/>
            <w:noProof/>
            <w:lang w:val="ru-RU"/>
          </w:rPr>
          <w:t xml:space="preserve"> </w:t>
        </w:r>
        <w:r w:rsidRPr="008D593F">
          <w:rPr>
            <w:rStyle w:val="af3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494F89" w14:textId="38404138" w:rsidR="0005111C" w:rsidRPr="0005111C" w:rsidRDefault="0005111C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6" w:history="1">
        <w:r w:rsidRPr="0005111C">
          <w:rPr>
            <w:rStyle w:val="af3"/>
            <w:rFonts w:cs="Arial"/>
            <w:noProof/>
            <w:kern w:val="32"/>
          </w:rPr>
          <w:t>Заключение</w:t>
        </w:r>
        <w:r w:rsidRPr="0005111C">
          <w:rPr>
            <w:noProof/>
            <w:webHidden/>
          </w:rPr>
          <w:tab/>
        </w:r>
        <w:r w:rsidRPr="0005111C">
          <w:rPr>
            <w:noProof/>
            <w:webHidden/>
          </w:rPr>
          <w:fldChar w:fldCharType="begin"/>
        </w:r>
        <w:r w:rsidRPr="0005111C">
          <w:rPr>
            <w:noProof/>
            <w:webHidden/>
          </w:rPr>
          <w:instrText xml:space="preserve"> PAGEREF _Toc178755826 \h </w:instrText>
        </w:r>
        <w:r w:rsidRPr="0005111C">
          <w:rPr>
            <w:noProof/>
            <w:webHidden/>
          </w:rPr>
        </w:r>
        <w:r w:rsidRPr="0005111C">
          <w:rPr>
            <w:noProof/>
            <w:webHidden/>
          </w:rPr>
          <w:fldChar w:fldCharType="separate"/>
        </w:r>
        <w:r w:rsidRPr="0005111C">
          <w:rPr>
            <w:noProof/>
            <w:webHidden/>
          </w:rPr>
          <w:t>32</w:t>
        </w:r>
        <w:r w:rsidRPr="0005111C">
          <w:rPr>
            <w:noProof/>
            <w:webHidden/>
          </w:rPr>
          <w:fldChar w:fldCharType="end"/>
        </w:r>
      </w:hyperlink>
    </w:p>
    <w:p w14:paraId="537D211F" w14:textId="3FCE6527" w:rsidR="0005111C" w:rsidRPr="0005111C" w:rsidRDefault="0005111C" w:rsidP="0005111C">
      <w:pPr>
        <w:pStyle w:val="11"/>
        <w:ind w:firstLine="0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78755827" w:history="1">
        <w:r w:rsidRPr="0005111C">
          <w:rPr>
            <w:rStyle w:val="af3"/>
            <w:noProof/>
          </w:rPr>
          <w:t>Перечень используемых информационных ресурсов</w:t>
        </w:r>
        <w:r w:rsidRPr="0005111C">
          <w:rPr>
            <w:noProof/>
            <w:webHidden/>
          </w:rPr>
          <w:tab/>
        </w:r>
        <w:r w:rsidRPr="0005111C">
          <w:rPr>
            <w:noProof/>
            <w:webHidden/>
          </w:rPr>
          <w:fldChar w:fldCharType="begin"/>
        </w:r>
        <w:r w:rsidRPr="0005111C">
          <w:rPr>
            <w:noProof/>
            <w:webHidden/>
          </w:rPr>
          <w:instrText xml:space="preserve"> PAGEREF _Toc178755827 \h </w:instrText>
        </w:r>
        <w:r w:rsidRPr="0005111C">
          <w:rPr>
            <w:noProof/>
            <w:webHidden/>
          </w:rPr>
        </w:r>
        <w:r w:rsidRPr="0005111C">
          <w:rPr>
            <w:noProof/>
            <w:webHidden/>
          </w:rPr>
          <w:fldChar w:fldCharType="separate"/>
        </w:r>
        <w:r w:rsidRPr="0005111C">
          <w:rPr>
            <w:noProof/>
            <w:webHidden/>
          </w:rPr>
          <w:t>33</w:t>
        </w:r>
        <w:r w:rsidRPr="0005111C">
          <w:rPr>
            <w:noProof/>
            <w:webHidden/>
          </w:rPr>
          <w:fldChar w:fldCharType="end"/>
        </w:r>
      </w:hyperlink>
    </w:p>
    <w:p w14:paraId="69423C63" w14:textId="026C8C4A" w:rsidR="00BA379A" w:rsidRDefault="00C054B3" w:rsidP="00D46EF1">
      <w:pPr>
        <w:pStyle w:val="1"/>
        <w:spacing w:before="0"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111C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</w:p>
    <w:p w14:paraId="6472269A" w14:textId="77777777" w:rsidR="00BA379A" w:rsidRDefault="00BA379A">
      <w:pPr>
        <w:rPr>
          <w:b/>
          <w:bCs/>
          <w:kern w:val="32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A1BCE6E" w14:textId="2D139CC6" w:rsidR="00722A4C" w:rsidRPr="00F53A6F" w:rsidRDefault="00F53A6F" w:rsidP="007B7DB4">
      <w:pPr>
        <w:pStyle w:val="1"/>
        <w:spacing w:before="0" w:after="0" w:line="360" w:lineRule="auto"/>
        <w:jc w:val="center"/>
        <w:rPr>
          <w:rFonts w:ascii="Times New Roman" w:hAnsi="Times New Roman" w:cs="Times New Roman"/>
        </w:rPr>
      </w:pPr>
      <w:bookmarkStart w:id="1" w:name="_Toc178755802"/>
      <w:r w:rsidRPr="00F53A6F">
        <w:rPr>
          <w:rFonts w:ascii="Times New Roman" w:hAnsi="Times New Roman" w:cs="Times New Roman"/>
        </w:rPr>
        <w:lastRenderedPageBreak/>
        <w:t>Введение</w:t>
      </w:r>
      <w:bookmarkEnd w:id="1"/>
    </w:p>
    <w:p w14:paraId="02EB378F" w14:textId="77777777" w:rsidR="00BF5BF3" w:rsidRPr="002F3F83" w:rsidRDefault="00BF5BF3" w:rsidP="00CA71CA">
      <w:pPr>
        <w:spacing w:line="360" w:lineRule="auto"/>
        <w:ind w:firstLine="709"/>
        <w:rPr>
          <w:sz w:val="28"/>
        </w:rPr>
      </w:pPr>
    </w:p>
    <w:p w14:paraId="5C7B71DF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В последние годы в России наблюдается значительный рост интереса к активному отдыху и любительскому спорту. Однако высокая стоимость качественного спортивного оборудования и сезонный характер многих видов спорта делают приобретение собственного инвентаря нецелесообразным для многих граждан. В связи с этим услуги пунктов проката становятся все более востребованными.</w:t>
      </w:r>
    </w:p>
    <w:p w14:paraId="06CC5F31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С ростом числа клиентов и расширением ассортимента предлагаемого инвентаря (от велосипедов и самокатов до горнолыжного снаряжения), традиционные методы учета, основанные на бумажных носителях, перестают обеспечивать необходимую скорость и точность обработки данных. Отсутствие автоматизации ведет к ряду проблем: возникновению очередей в пиковые часы, ошибкам при расчете стоимости услуг, трудностям в отслеживании возврата имущества и износа инвентаря. Для повышения эффективности работы подобных предприятий необходима разработка специализированной информационной системы. Именно решению этих задач посвящена данная курсовая работа.</w:t>
      </w:r>
    </w:p>
    <w:p w14:paraId="696C92D8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Целью данной работы является проектирование и разработка базы данных для пункта проката спортивного инвентаря, а также создание программного интерфейса для автоматизации процессов выдачи, возврата и учета оборудования.</w:t>
      </w:r>
    </w:p>
    <w:p w14:paraId="01C3978B" w14:textId="77777777" w:rsidR="0001360C" w:rsidRPr="0001360C" w:rsidRDefault="0001360C" w:rsidP="0001360C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479960F3" w14:textId="77E119B9" w:rsidR="0001360C" w:rsidRPr="0001360C" w:rsidRDefault="0001360C" w:rsidP="0001360C">
      <w:pPr>
        <w:numPr>
          <w:ilvl w:val="0"/>
          <w:numId w:val="4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01360C">
        <w:rPr>
          <w:sz w:val="28"/>
          <w:szCs w:val="28"/>
        </w:rPr>
        <w:t>Рассмотреть и проанализировать предметную область пункта проката спортивного оборудования</w:t>
      </w:r>
      <w:r w:rsidRPr="0001360C">
        <w:rPr>
          <w:sz w:val="28"/>
          <w:szCs w:val="28"/>
        </w:rPr>
        <w:t>;</w:t>
      </w:r>
    </w:p>
    <w:p w14:paraId="62291F9F" w14:textId="77818711" w:rsidR="0001360C" w:rsidRPr="0001360C" w:rsidRDefault="0001360C" w:rsidP="0001360C">
      <w:pPr>
        <w:numPr>
          <w:ilvl w:val="0"/>
          <w:numId w:val="4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01360C">
        <w:rPr>
          <w:sz w:val="28"/>
          <w:szCs w:val="28"/>
        </w:rPr>
        <w:t>роизвести обзор существующих программных решений и аналогов</w:t>
      </w:r>
      <w:r w:rsidRPr="0001360C">
        <w:rPr>
          <w:sz w:val="28"/>
          <w:szCs w:val="28"/>
        </w:rPr>
        <w:t>;</w:t>
      </w:r>
    </w:p>
    <w:p w14:paraId="5EAF0355" w14:textId="69637E89" w:rsidR="0001360C" w:rsidRPr="0001360C" w:rsidRDefault="0001360C" w:rsidP="0001360C">
      <w:pPr>
        <w:numPr>
          <w:ilvl w:val="0"/>
          <w:numId w:val="4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Pr="0001360C">
        <w:rPr>
          <w:sz w:val="28"/>
          <w:szCs w:val="28"/>
        </w:rPr>
        <w:t xml:space="preserve">босновать выбор технологий и инструментальных средств (C#, </w:t>
      </w:r>
      <w:proofErr w:type="spellStart"/>
      <w:r w:rsidRPr="0001360C">
        <w:rPr>
          <w:sz w:val="28"/>
          <w:szCs w:val="28"/>
        </w:rPr>
        <w:t>PostgreSQL</w:t>
      </w:r>
      <w:proofErr w:type="spellEnd"/>
      <w:r w:rsidRPr="0001360C">
        <w:rPr>
          <w:sz w:val="28"/>
          <w:szCs w:val="28"/>
        </w:rPr>
        <w:t>) для реализации программного продукта</w:t>
      </w:r>
      <w:r w:rsidRPr="0001360C">
        <w:rPr>
          <w:sz w:val="28"/>
          <w:szCs w:val="28"/>
        </w:rPr>
        <w:t>;</w:t>
      </w:r>
    </w:p>
    <w:p w14:paraId="7B1FB548" w14:textId="2568BCD0" w:rsidR="0001360C" w:rsidRPr="0001360C" w:rsidRDefault="0001360C" w:rsidP="0001360C">
      <w:pPr>
        <w:numPr>
          <w:ilvl w:val="0"/>
          <w:numId w:val="4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01360C">
        <w:rPr>
          <w:sz w:val="28"/>
          <w:szCs w:val="28"/>
        </w:rPr>
        <w:t>азработать структуру базы данных, обеспечивающую хранение информации об инвентаре, клиентах и операциях проката</w:t>
      </w:r>
      <w:r w:rsidRPr="0001360C">
        <w:rPr>
          <w:sz w:val="28"/>
          <w:szCs w:val="28"/>
        </w:rPr>
        <w:t>;</w:t>
      </w:r>
    </w:p>
    <w:p w14:paraId="0A7A9075" w14:textId="755636D3" w:rsidR="0001360C" w:rsidRPr="0001360C" w:rsidRDefault="0001360C" w:rsidP="0001360C">
      <w:pPr>
        <w:numPr>
          <w:ilvl w:val="0"/>
          <w:numId w:val="4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01360C">
        <w:rPr>
          <w:sz w:val="28"/>
          <w:szCs w:val="28"/>
        </w:rPr>
        <w:t>проектировать и реализовать пользовательский интерфейс для эффективного взаимодействия с данными</w:t>
      </w:r>
      <w:r w:rsidRPr="0001360C">
        <w:rPr>
          <w:sz w:val="28"/>
          <w:szCs w:val="28"/>
        </w:rPr>
        <w:t>;</w:t>
      </w:r>
    </w:p>
    <w:p w14:paraId="1B049161" w14:textId="2B54946B" w:rsidR="0001360C" w:rsidRPr="0001360C" w:rsidRDefault="0001360C" w:rsidP="0001360C">
      <w:pPr>
        <w:numPr>
          <w:ilvl w:val="0"/>
          <w:numId w:val="4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01360C">
        <w:rPr>
          <w:sz w:val="28"/>
          <w:szCs w:val="28"/>
        </w:rPr>
        <w:t>азработать алгоритмы автоматического расчета стоимости проката с учетом времени использования</w:t>
      </w:r>
      <w:r w:rsidRPr="0001360C">
        <w:rPr>
          <w:sz w:val="28"/>
          <w:szCs w:val="28"/>
        </w:rPr>
        <w:t>.</w:t>
      </w:r>
    </w:p>
    <w:p w14:paraId="505C960A" w14:textId="77777777" w:rsidR="0001360C" w:rsidRPr="0001360C" w:rsidRDefault="0001360C" w:rsidP="0001360C">
      <w:pPr>
        <w:suppressAutoHyphens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1360C">
        <w:rPr>
          <w:rFonts w:eastAsia="Calibri"/>
          <w:sz w:val="28"/>
          <w:szCs w:val="28"/>
          <w:lang w:eastAsia="en-US"/>
        </w:rPr>
        <w:t>Структура работы:</w:t>
      </w:r>
    </w:p>
    <w:p w14:paraId="0AF4E75C" w14:textId="3B3FA8E3" w:rsidR="0001360C" w:rsidRPr="0001360C" w:rsidRDefault="0001360C" w:rsidP="0001360C">
      <w:pPr>
        <w:pStyle w:val="aff4"/>
        <w:numPr>
          <w:ilvl w:val="0"/>
          <w:numId w:val="42"/>
        </w:numPr>
        <w:suppressAutoHyphens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01360C">
        <w:rPr>
          <w:rFonts w:eastAsia="Calibri"/>
          <w:sz w:val="28"/>
          <w:szCs w:val="28"/>
          <w:lang w:eastAsia="en-US"/>
        </w:rPr>
        <w:t>В первом разделе проведен анализ бизнес-процессов пункта проката, описаны требования к системе и выполнен обзор аналогичного программного обеспечения</w:t>
      </w:r>
      <w:r w:rsidRPr="0001360C">
        <w:rPr>
          <w:rFonts w:eastAsia="Calibri"/>
          <w:sz w:val="28"/>
          <w:szCs w:val="28"/>
          <w:lang w:eastAsia="en-US"/>
        </w:rPr>
        <w:t>;</w:t>
      </w:r>
    </w:p>
    <w:p w14:paraId="705C7336" w14:textId="11DB373D" w:rsidR="0001360C" w:rsidRPr="0001360C" w:rsidRDefault="0001360C" w:rsidP="0001360C">
      <w:pPr>
        <w:pStyle w:val="aff4"/>
        <w:numPr>
          <w:ilvl w:val="0"/>
          <w:numId w:val="42"/>
        </w:numPr>
        <w:suppressAutoHyphens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01360C">
        <w:rPr>
          <w:rFonts w:eastAsia="Calibri"/>
          <w:sz w:val="28"/>
          <w:szCs w:val="28"/>
          <w:lang w:eastAsia="en-US"/>
        </w:rPr>
        <w:t>о втором разделе рассмотрена архитектура базы данных, проведено проектирование таблиц и связей между ними, а также описан процесс разработки графического интерфейса</w:t>
      </w:r>
      <w:r w:rsidRPr="0001360C">
        <w:rPr>
          <w:rFonts w:eastAsia="Calibri"/>
          <w:sz w:val="28"/>
          <w:szCs w:val="28"/>
          <w:lang w:eastAsia="en-US"/>
        </w:rPr>
        <w:t>;</w:t>
      </w:r>
    </w:p>
    <w:p w14:paraId="74A877AA" w14:textId="4CD0D745" w:rsidR="00E83397" w:rsidRPr="0001360C" w:rsidRDefault="0001360C" w:rsidP="0001360C">
      <w:pPr>
        <w:pStyle w:val="aff4"/>
        <w:numPr>
          <w:ilvl w:val="0"/>
          <w:numId w:val="42"/>
        </w:numPr>
        <w:suppressAutoHyphens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</w:t>
      </w:r>
      <w:r w:rsidRPr="0001360C">
        <w:rPr>
          <w:rFonts w:eastAsia="Calibri"/>
          <w:sz w:val="28"/>
          <w:szCs w:val="28"/>
          <w:lang w:eastAsia="en-US"/>
        </w:rPr>
        <w:t xml:space="preserve"> третьем разделе приведено описание программного кода ключевых функций (оформление проката, расчет выручки, управление базой клиентов) и представлены результаты тестирования системы.</w:t>
      </w:r>
    </w:p>
    <w:p w14:paraId="424975AA" w14:textId="24671388" w:rsidR="008848DE" w:rsidRPr="00732804" w:rsidRDefault="00722A4C" w:rsidP="00E049D9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D84">
        <w:rPr>
          <w:rFonts w:ascii="Times New Roman" w:hAnsi="Times New Roman" w:cs="Times New Roman"/>
          <w:b w:val="0"/>
          <w:sz w:val="28"/>
          <w:szCs w:val="28"/>
        </w:rPr>
        <w:br w:type="page"/>
      </w:r>
      <w:bookmarkStart w:id="2" w:name="_Toc178755803"/>
      <w:r w:rsidR="00732804" w:rsidRPr="00732804">
        <w:rPr>
          <w:rFonts w:ascii="Times New Roman" w:hAnsi="Times New Roman" w:cs="Times New Roman"/>
          <w:sz w:val="28"/>
          <w:szCs w:val="28"/>
        </w:rPr>
        <w:lastRenderedPageBreak/>
        <w:t>Исследовательский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732804" w:rsidRPr="00732804">
        <w:rPr>
          <w:rFonts w:ascii="Times New Roman" w:hAnsi="Times New Roman" w:cs="Times New Roman"/>
          <w:sz w:val="28"/>
          <w:szCs w:val="28"/>
        </w:rPr>
        <w:t>раздел</w:t>
      </w:r>
      <w:bookmarkEnd w:id="2"/>
    </w:p>
    <w:p w14:paraId="189895F1" w14:textId="4707F3F2" w:rsidR="000A0287" w:rsidRPr="000A0287" w:rsidRDefault="000A0287" w:rsidP="00CA71CA">
      <w:pPr>
        <w:spacing w:line="360" w:lineRule="auto"/>
        <w:rPr>
          <w:sz w:val="28"/>
        </w:rPr>
      </w:pPr>
    </w:p>
    <w:p w14:paraId="70F77D21" w14:textId="0C64FD90" w:rsidR="00722A4C" w:rsidRDefault="00722A4C" w:rsidP="00E049D9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78755804"/>
      <w:r w:rsidRPr="00732804">
        <w:rPr>
          <w:rFonts w:ascii="Times New Roman" w:hAnsi="Times New Roman" w:cs="Times New Roman"/>
          <w:sz w:val="28"/>
          <w:szCs w:val="28"/>
        </w:rPr>
        <w:t>Анализ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предметной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области</w:t>
      </w:r>
      <w:bookmarkEnd w:id="3"/>
    </w:p>
    <w:p w14:paraId="25E45BDC" w14:textId="58E3B1EE" w:rsidR="00EE7A04" w:rsidRDefault="00EE7A04" w:rsidP="002B1717">
      <w:pPr>
        <w:spacing w:line="360" w:lineRule="auto"/>
        <w:ind w:firstLine="709"/>
        <w:jc w:val="both"/>
        <w:rPr>
          <w:sz w:val="28"/>
        </w:rPr>
      </w:pPr>
    </w:p>
    <w:p w14:paraId="64506A7F" w14:textId="554DD11F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 xml:space="preserve">Объектом исследования является пункт проката спортивного инвентаря </w:t>
      </w:r>
      <w:r>
        <w:rPr>
          <w:sz w:val="28"/>
        </w:rPr>
        <w:t>-</w:t>
      </w:r>
      <w:r w:rsidRPr="0001360C">
        <w:rPr>
          <w:sz w:val="28"/>
        </w:rPr>
        <w:t xml:space="preserve"> динамично развивающаяся сфера услуг, ориентированная на популяризацию активного образа жизни и спорта. В современных условиях прокат выступает не только как сервис по предоставлению оборудования во временное пользование, но и как технологичное предприятие, требующее точного контроля материальных ценностей и времени.</w:t>
      </w:r>
    </w:p>
    <w:p w14:paraId="7C127EA6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>В условиях современной экономики и высокой стоимости профессионального снаряжения (горных велосипедов, сноубордов, лыжной экипировки) потребители всё чаще отдают предпочтение аренде, а не покупке. Это позволяет пользователям пробовать различные виды спорта без значительных финансовых вложений, а предприятиям — извлекать прибыль за счет высокой оборачиваемости инвентаря. Однако специфика работы пункта проката сопряжена с необходимостью строгого учета каждой единицы имущества, мониторинга его технического состояния и контроля соблюдения сроков возврата.</w:t>
      </w:r>
    </w:p>
    <w:p w14:paraId="6C919173" w14:textId="77777777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>Исторически прокат спортивного инвентаря развивался параллельно с ростом массового спорта. Если в середине XX века учет велся исключительно в бумажных журналах, то с появлением персональных компьютеров в 1980–90-х годах начались первые попытки автоматизации через простые табличные редакторы. На сегодняшний день развитие технологий позволяет внедрять системы, способные в реальном времени отслеживать статус каждой единицы оборудования и автоматически рассчитывать стоимость услуг.</w:t>
      </w:r>
    </w:p>
    <w:p w14:paraId="2785DF64" w14:textId="34AAC07E" w:rsidR="0001360C" w:rsidRPr="0001360C" w:rsidRDefault="0001360C" w:rsidP="0001360C">
      <w:pPr>
        <w:spacing w:line="360" w:lineRule="auto"/>
        <w:ind w:firstLine="709"/>
        <w:jc w:val="both"/>
        <w:rPr>
          <w:sz w:val="28"/>
        </w:rPr>
      </w:pPr>
      <w:r w:rsidRPr="0001360C">
        <w:rPr>
          <w:sz w:val="28"/>
        </w:rPr>
        <w:t xml:space="preserve">Тема данной курсовой работы </w:t>
      </w:r>
      <w:r w:rsidR="00767AFA">
        <w:rPr>
          <w:sz w:val="28"/>
        </w:rPr>
        <w:t>-</w:t>
      </w:r>
      <w:r w:rsidRPr="0001360C">
        <w:rPr>
          <w:sz w:val="28"/>
        </w:rPr>
        <w:t xml:space="preserve"> проектирование и разработка базы данных для пункта проката спортивного инвентаря, а также создание прототипа информационной системы.</w:t>
      </w:r>
    </w:p>
    <w:p w14:paraId="68760D17" w14:textId="55D0A11C" w:rsidR="0001360C" w:rsidRPr="0001360C" w:rsidRDefault="0001360C" w:rsidP="0001360C">
      <w:pPr>
        <w:pStyle w:val="aff4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</w:rPr>
      </w:pPr>
      <w:r w:rsidRPr="0001360C">
        <w:rPr>
          <w:sz w:val="28"/>
        </w:rPr>
        <w:lastRenderedPageBreak/>
        <w:t>С учётом бизнес-процессов предприятия, в проектируемой информационной системе должны быть предусмотрены следующие аспекты:</w:t>
      </w:r>
      <w:r w:rsidRPr="0001360C">
        <w:rPr>
          <w:sz w:val="28"/>
        </w:rPr>
        <w:br/>
      </w:r>
      <w:r w:rsidRPr="0001360C">
        <w:rPr>
          <w:sz w:val="28"/>
        </w:rPr>
        <w:t>Учет инвентаря: ведение реестра доступного оборудования с фиксацией его характеристик, стоимости часа аренды и текущего статуса (в наличии, в прокате, в ремонте)</w:t>
      </w:r>
      <w:r w:rsidR="00767AFA" w:rsidRPr="00767AFA">
        <w:rPr>
          <w:sz w:val="28"/>
        </w:rPr>
        <w:t>;</w:t>
      </w:r>
    </w:p>
    <w:p w14:paraId="13E11887" w14:textId="36460595" w:rsidR="0001360C" w:rsidRPr="0001360C" w:rsidRDefault="00767AFA" w:rsidP="0001360C">
      <w:pPr>
        <w:pStyle w:val="aff4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="0001360C" w:rsidRPr="0001360C">
        <w:rPr>
          <w:sz w:val="28"/>
        </w:rPr>
        <w:t>абота с клиентами: формирование базы данных клиентов с возможностью идентификации их статуса (включая проверку на наличие в «черном списке» за прошлые нарушения)</w:t>
      </w:r>
      <w:r w:rsidRPr="00767AFA">
        <w:rPr>
          <w:sz w:val="28"/>
        </w:rPr>
        <w:t>;</w:t>
      </w:r>
    </w:p>
    <w:p w14:paraId="3D76BF78" w14:textId="392FC351" w:rsidR="0001360C" w:rsidRDefault="00767AFA" w:rsidP="0001360C">
      <w:pPr>
        <w:pStyle w:val="aff4"/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</w:t>
      </w:r>
      <w:r w:rsidR="0001360C" w:rsidRPr="0001360C">
        <w:rPr>
          <w:sz w:val="28"/>
        </w:rPr>
        <w:t>правление прокатами: автоматизация процесса оформления выдачи и приема инвентаря с фиксацией времени и расчетной стоимости.</w:t>
      </w:r>
    </w:p>
    <w:p w14:paraId="59F8A663" w14:textId="5C0BE054" w:rsidR="0001360C" w:rsidRDefault="0001360C" w:rsidP="0001360C">
      <w:pPr>
        <w:pStyle w:val="aff4"/>
        <w:spacing w:line="360" w:lineRule="auto"/>
        <w:ind w:left="0" w:firstLine="709"/>
        <w:jc w:val="both"/>
        <w:rPr>
          <w:sz w:val="28"/>
        </w:rPr>
      </w:pPr>
      <w:r w:rsidRPr="0001360C">
        <w:rPr>
          <w:sz w:val="28"/>
        </w:rPr>
        <w:t>Цель создания информационной системы: автоматизация процессов учета выдачи спортивного инвентаря, минимизация ошибок при расчетах, повышение прозрачности деятельности предприятия и обеспечение оперативного доступа к статистическим данным о выручке и популярности оборудования.</w:t>
      </w:r>
    </w:p>
    <w:p w14:paraId="7D6AE062" w14:textId="77777777" w:rsidR="0001360C" w:rsidRPr="0001360C" w:rsidRDefault="0001360C" w:rsidP="0001360C">
      <w:pPr>
        <w:pStyle w:val="aff4"/>
        <w:spacing w:line="360" w:lineRule="auto"/>
        <w:ind w:left="0" w:firstLine="709"/>
        <w:jc w:val="both"/>
        <w:rPr>
          <w:sz w:val="28"/>
        </w:rPr>
      </w:pPr>
      <w:r w:rsidRPr="0001360C">
        <w:rPr>
          <w:sz w:val="28"/>
        </w:rPr>
        <w:t>Задачи информационной системы:</w:t>
      </w:r>
    </w:p>
    <w:p w14:paraId="082F06F7" w14:textId="50C83403" w:rsidR="0001360C" w:rsidRPr="0001360C" w:rsidRDefault="0001360C" w:rsidP="0001360C">
      <w:pPr>
        <w:pStyle w:val="aff4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</w:rPr>
      </w:pPr>
      <w:r w:rsidRPr="0001360C">
        <w:rPr>
          <w:sz w:val="28"/>
        </w:rPr>
        <w:t>Регистрация новых единиц инвентаря и клиентов в едином хранилище данных</w:t>
      </w:r>
      <w:r w:rsidR="00767AFA" w:rsidRPr="00767AFA">
        <w:rPr>
          <w:sz w:val="28"/>
        </w:rPr>
        <w:t>;</w:t>
      </w:r>
    </w:p>
    <w:p w14:paraId="0F2AF2D9" w14:textId="118784C0" w:rsidR="0001360C" w:rsidRPr="0001360C" w:rsidRDefault="00767AFA" w:rsidP="0001360C">
      <w:pPr>
        <w:pStyle w:val="aff4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="0001360C" w:rsidRPr="0001360C">
        <w:rPr>
          <w:sz w:val="28"/>
        </w:rPr>
        <w:t>перативное изменение статусов объектов (например, перевод в статус «в ремонте» или «арендован»)</w:t>
      </w:r>
      <w:r w:rsidRPr="00767AFA">
        <w:rPr>
          <w:sz w:val="28"/>
        </w:rPr>
        <w:t>;</w:t>
      </w:r>
    </w:p>
    <w:p w14:paraId="7DB31C63" w14:textId="72FA1122" w:rsidR="0001360C" w:rsidRPr="0001360C" w:rsidRDefault="00767AFA" w:rsidP="0001360C">
      <w:pPr>
        <w:pStyle w:val="aff4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</w:t>
      </w:r>
      <w:r w:rsidR="0001360C" w:rsidRPr="0001360C">
        <w:rPr>
          <w:sz w:val="28"/>
        </w:rPr>
        <w:t>втоматический расчет итоговой стоимости услуг на основе установленных тарифов и длительности использования</w:t>
      </w:r>
      <w:r w:rsidRPr="00767AFA">
        <w:rPr>
          <w:sz w:val="28"/>
        </w:rPr>
        <w:t>;</w:t>
      </w:r>
    </w:p>
    <w:p w14:paraId="5B54EC96" w14:textId="33BECF32" w:rsidR="0001360C" w:rsidRPr="0001360C" w:rsidRDefault="00767AFA" w:rsidP="0001360C">
      <w:pPr>
        <w:pStyle w:val="aff4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ф</w:t>
      </w:r>
      <w:r w:rsidR="0001360C" w:rsidRPr="0001360C">
        <w:rPr>
          <w:sz w:val="28"/>
        </w:rPr>
        <w:t>ормирование отчетности по выручке за произвольный период времени для анализа финансовой эффективности предприятия</w:t>
      </w:r>
      <w:r w:rsidRPr="00767AFA">
        <w:rPr>
          <w:sz w:val="28"/>
        </w:rPr>
        <w:t>;</w:t>
      </w:r>
    </w:p>
    <w:p w14:paraId="6405229D" w14:textId="1E5A7C2B" w:rsidR="0001360C" w:rsidRPr="0001360C" w:rsidRDefault="00767AFA" w:rsidP="0001360C">
      <w:pPr>
        <w:pStyle w:val="aff4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="0001360C" w:rsidRPr="0001360C">
        <w:rPr>
          <w:sz w:val="28"/>
        </w:rPr>
        <w:t>дентификация клиентов, нарушивших правила проката, для ограничения их дальнейшего обслуживания.</w:t>
      </w:r>
    </w:p>
    <w:p w14:paraId="71A84F32" w14:textId="77777777" w:rsidR="0001360C" w:rsidRPr="0001360C" w:rsidRDefault="0001360C" w:rsidP="0001360C">
      <w:pPr>
        <w:pStyle w:val="aff4"/>
        <w:ind w:left="720"/>
        <w:rPr>
          <w:sz w:val="28"/>
        </w:rPr>
      </w:pPr>
    </w:p>
    <w:p w14:paraId="55D7C77C" w14:textId="0F9C42ED" w:rsidR="0001360C" w:rsidRPr="0001360C" w:rsidRDefault="0001360C" w:rsidP="0001360C">
      <w:pPr>
        <w:rPr>
          <w:sz w:val="28"/>
        </w:rPr>
      </w:pPr>
    </w:p>
    <w:p w14:paraId="0583624A" w14:textId="77777777" w:rsidR="005965F3" w:rsidRDefault="005965F3">
      <w:pPr>
        <w:rPr>
          <w:sz w:val="28"/>
          <w:szCs w:val="28"/>
        </w:rPr>
      </w:pPr>
    </w:p>
    <w:p w14:paraId="0C3B27F6" w14:textId="77777777" w:rsidR="00A205FB" w:rsidRDefault="00A205FB">
      <w:pPr>
        <w:rPr>
          <w:sz w:val="28"/>
          <w:szCs w:val="28"/>
        </w:rPr>
      </w:pPr>
    </w:p>
    <w:p w14:paraId="1BBCDE47" w14:textId="19D9DF7B" w:rsidR="00182ADC" w:rsidRPr="00F80CA8" w:rsidRDefault="00DA40C2" w:rsidP="00F80CA8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78755805"/>
      <w:r>
        <w:rPr>
          <w:rFonts w:ascii="Times New Roman" w:hAnsi="Times New Roman" w:cs="Times New Roman"/>
          <w:sz w:val="28"/>
          <w:szCs w:val="28"/>
        </w:rPr>
        <w:lastRenderedPageBreak/>
        <w:t>Выбор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программных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722A4C" w:rsidRPr="00732804">
        <w:rPr>
          <w:rFonts w:ascii="Times New Roman" w:hAnsi="Times New Roman" w:cs="Times New Roman"/>
          <w:sz w:val="28"/>
          <w:szCs w:val="28"/>
        </w:rPr>
        <w:t>средств</w:t>
      </w:r>
      <w:bookmarkEnd w:id="4"/>
    </w:p>
    <w:p w14:paraId="1AC9CE6C" w14:textId="77777777" w:rsidR="00DF1458" w:rsidRDefault="00DF1458" w:rsidP="00950733">
      <w:pPr>
        <w:spacing w:line="360" w:lineRule="auto"/>
        <w:jc w:val="center"/>
        <w:rPr>
          <w:sz w:val="28"/>
          <w:szCs w:val="28"/>
        </w:rPr>
      </w:pPr>
    </w:p>
    <w:p w14:paraId="4A51F90F" w14:textId="1E4117D4" w:rsidR="00DF1458" w:rsidRPr="00041499" w:rsidRDefault="00DF1458" w:rsidP="00DF1458">
      <w:pPr>
        <w:pStyle w:val="aff4"/>
        <w:numPr>
          <w:ilvl w:val="0"/>
          <w:numId w:val="39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041499">
        <w:rPr>
          <w:b/>
          <w:bCs/>
          <w:sz w:val="28"/>
          <w:szCs w:val="28"/>
          <w:lang w:val="en-US"/>
        </w:rPr>
        <w:t>Visual Studio</w:t>
      </w:r>
    </w:p>
    <w:p w14:paraId="5680EBCF" w14:textId="77777777" w:rsidR="00041499" w:rsidRPr="00DF1458" w:rsidRDefault="00041499" w:rsidP="00041499">
      <w:pPr>
        <w:pStyle w:val="aff4"/>
        <w:spacing w:line="360" w:lineRule="auto"/>
        <w:ind w:left="709"/>
        <w:rPr>
          <w:sz w:val="28"/>
          <w:szCs w:val="28"/>
        </w:rPr>
      </w:pPr>
    </w:p>
    <w:p w14:paraId="358C55ED" w14:textId="078F3654" w:rsidR="001A0E04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В качестве основной среды разработки для реализации программного продукта была выбрана Microsoft Visual Studio. Данная IDE является мощным инструментом профессиональной разработки, поддерживающим полный жизненный цикл создания ПО: от проектирования интерфейса до отладки и модульного тестирования.</w:t>
      </w:r>
    </w:p>
    <w:p w14:paraId="47FB5F48" w14:textId="77777777" w:rsidR="00767AFA" w:rsidRP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Visual Studio предоставляет разработчику комплекс высокоэффективных инструментов:</w:t>
      </w:r>
    </w:p>
    <w:p w14:paraId="11832593" w14:textId="77777777" w:rsidR="00767AFA" w:rsidRPr="00A13E3A" w:rsidRDefault="00767AFA" w:rsidP="00A13E3A">
      <w:pPr>
        <w:pStyle w:val="aff4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Интеллектуальный редактор кода: поддержка технологии </w:t>
      </w:r>
      <w:proofErr w:type="spellStart"/>
      <w:r w:rsidRPr="00A13E3A">
        <w:rPr>
          <w:sz w:val="28"/>
          <w:szCs w:val="28"/>
        </w:rPr>
        <w:t>IntelliSense</w:t>
      </w:r>
      <w:proofErr w:type="spellEnd"/>
      <w:r w:rsidRPr="00A13E3A">
        <w:rPr>
          <w:sz w:val="28"/>
          <w:szCs w:val="28"/>
        </w:rPr>
        <w:t xml:space="preserve"> обеспечивает контекстную подсказку имен методов, параметров и типов данных, что значительно ускоряет написание кода и снижает количество синтаксических ошибок.</w:t>
      </w:r>
    </w:p>
    <w:p w14:paraId="6F4538C3" w14:textId="77777777" w:rsidR="00767AFA" w:rsidRPr="00A13E3A" w:rsidRDefault="00767AFA" w:rsidP="00A13E3A">
      <w:pPr>
        <w:pStyle w:val="aff4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Визуальный конструктор (Windows </w:t>
      </w:r>
      <w:proofErr w:type="spellStart"/>
      <w:r w:rsidRPr="00A13E3A">
        <w:rPr>
          <w:sz w:val="28"/>
          <w:szCs w:val="28"/>
        </w:rPr>
        <w:t>Forms</w:t>
      </w:r>
      <w:proofErr w:type="spellEnd"/>
      <w:r w:rsidRPr="00A13E3A">
        <w:rPr>
          <w:sz w:val="28"/>
          <w:szCs w:val="28"/>
        </w:rPr>
        <w:t xml:space="preserve"> </w:t>
      </w:r>
      <w:proofErr w:type="spellStart"/>
      <w:r w:rsidRPr="00A13E3A">
        <w:rPr>
          <w:sz w:val="28"/>
          <w:szCs w:val="28"/>
        </w:rPr>
        <w:t>Designer</w:t>
      </w:r>
      <w:proofErr w:type="spellEnd"/>
      <w:r w:rsidRPr="00A13E3A">
        <w:rPr>
          <w:sz w:val="28"/>
          <w:szCs w:val="28"/>
        </w:rPr>
        <w:t>): позволяет проектировать пользовательский интерфейс в режиме WYSIWYG, что упрощает компоновку элементов управления для системы учета проката.</w:t>
      </w:r>
    </w:p>
    <w:p w14:paraId="4D9F922A" w14:textId="77777777" w:rsidR="00767AFA" w:rsidRPr="00A13E3A" w:rsidRDefault="00767AFA" w:rsidP="00A13E3A">
      <w:pPr>
        <w:pStyle w:val="aff4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Механизмы отладки: встроенный </w:t>
      </w:r>
      <w:proofErr w:type="spellStart"/>
      <w:r w:rsidRPr="00A13E3A">
        <w:rPr>
          <w:sz w:val="28"/>
          <w:szCs w:val="28"/>
        </w:rPr>
        <w:t>дебаггер</w:t>
      </w:r>
      <w:proofErr w:type="spellEnd"/>
      <w:r w:rsidRPr="00A13E3A">
        <w:rPr>
          <w:sz w:val="28"/>
          <w:szCs w:val="28"/>
        </w:rPr>
        <w:t xml:space="preserve"> позволяет анализировать состояние переменных в режиме реального времени и отслеживать стек вызовов, что критически важно при реализации сложной логики расчета стоимости аренды.</w:t>
      </w:r>
    </w:p>
    <w:p w14:paraId="7DB742E0" w14:textId="77777777" w:rsidR="00767AFA" w:rsidRPr="00A13E3A" w:rsidRDefault="00767AFA" w:rsidP="00A13E3A">
      <w:pPr>
        <w:pStyle w:val="aff4"/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Интеграция с СУБД: встроенные обозреватели данных позволяют управлять схемой базы данных </w:t>
      </w:r>
      <w:proofErr w:type="spellStart"/>
      <w:r w:rsidRPr="00A13E3A">
        <w:rPr>
          <w:sz w:val="28"/>
          <w:szCs w:val="28"/>
        </w:rPr>
        <w:t>PostgreSQL</w:t>
      </w:r>
      <w:proofErr w:type="spellEnd"/>
      <w:r w:rsidRPr="00A13E3A">
        <w:rPr>
          <w:sz w:val="28"/>
          <w:szCs w:val="28"/>
        </w:rPr>
        <w:t xml:space="preserve"> непосредственно из среды разработки.</w:t>
      </w:r>
    </w:p>
    <w:p w14:paraId="7A8D819C" w14:textId="77777777" w:rsidR="00767AFA" w:rsidRP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 xml:space="preserve">Основным языком разработки в рамках данной работы является C#. Это современный объектно-ориентированный язык с сильной типизацией, работающий на платформе .NET. Он сочетает в себе мощность C++ и простоту </w:t>
      </w:r>
      <w:r w:rsidRPr="00767AFA">
        <w:rPr>
          <w:sz w:val="28"/>
          <w:szCs w:val="28"/>
        </w:rPr>
        <w:lastRenderedPageBreak/>
        <w:t>Java, предоставляя обширные библиотеки для работы с графикой, сетями и базами данных.</w:t>
      </w:r>
    </w:p>
    <w:p w14:paraId="21B22FCA" w14:textId="77777777" w:rsid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Пример объектно-ориентированного подхода на языке C#, используемого при разработке системы, представлен в листинге 1.</w:t>
      </w:r>
    </w:p>
    <w:p w14:paraId="29F0BBF3" w14:textId="77777777" w:rsid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13672BED" w14:textId="15911E7D" w:rsid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– </w:t>
      </w:r>
      <w:r w:rsidRPr="00767AFA">
        <w:rPr>
          <w:sz w:val="28"/>
          <w:szCs w:val="28"/>
        </w:rPr>
        <w:t>Описание модели объекта инвентаря</w:t>
      </w:r>
    </w:p>
    <w:p w14:paraId="16421ADE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767AFA">
        <w:rPr>
          <w:rFonts w:ascii="Courier New" w:hAnsi="Courier New" w:cs="Courier New"/>
          <w:lang w:val="en-US"/>
        </w:rPr>
        <w:t>SportInventory</w:t>
      </w:r>
      <w:proofErr w:type="spellEnd"/>
    </w:p>
    <w:p w14:paraId="010D74FE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>{</w:t>
      </w:r>
    </w:p>
    <w:p w14:paraId="7C4DEC8B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int Id { get; set; }</w:t>
      </w:r>
    </w:p>
    <w:p w14:paraId="54787A25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string Name { get; set; }</w:t>
      </w:r>
    </w:p>
    <w:p w14:paraId="2CF2C72B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decimal </w:t>
      </w:r>
      <w:proofErr w:type="spellStart"/>
      <w:r w:rsidRPr="00767AFA">
        <w:rPr>
          <w:rFonts w:ascii="Courier New" w:hAnsi="Courier New" w:cs="Courier New"/>
          <w:lang w:val="en-US"/>
        </w:rPr>
        <w:t>HourlyRate</w:t>
      </w:r>
      <w:proofErr w:type="spellEnd"/>
      <w:r w:rsidRPr="00767AFA">
        <w:rPr>
          <w:rFonts w:ascii="Courier New" w:hAnsi="Courier New" w:cs="Courier New"/>
          <w:lang w:val="en-US"/>
        </w:rPr>
        <w:t xml:space="preserve"> { get; set; }</w:t>
      </w:r>
    </w:p>
    <w:p w14:paraId="78CF7B68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string Status { get; set; }</w:t>
      </w:r>
    </w:p>
    <w:p w14:paraId="4ABE4D3A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A57B12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// </w:t>
      </w:r>
      <w:r w:rsidRPr="00767AFA">
        <w:rPr>
          <w:rFonts w:ascii="Courier New" w:hAnsi="Courier New" w:cs="Courier New"/>
        </w:rPr>
        <w:t>Метод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для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расчета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предварительной</w:t>
      </w:r>
      <w:r w:rsidRPr="00767AFA">
        <w:rPr>
          <w:rFonts w:ascii="Courier New" w:hAnsi="Courier New" w:cs="Courier New"/>
          <w:lang w:val="en-US"/>
        </w:rPr>
        <w:t xml:space="preserve"> </w:t>
      </w:r>
      <w:r w:rsidRPr="00767AFA">
        <w:rPr>
          <w:rFonts w:ascii="Courier New" w:hAnsi="Courier New" w:cs="Courier New"/>
        </w:rPr>
        <w:t>стоимости</w:t>
      </w:r>
    </w:p>
    <w:p w14:paraId="446F2294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public decimal </w:t>
      </w:r>
      <w:proofErr w:type="spellStart"/>
      <w:r w:rsidRPr="00767AFA">
        <w:rPr>
          <w:rFonts w:ascii="Courier New" w:hAnsi="Courier New" w:cs="Courier New"/>
          <w:lang w:val="en-US"/>
        </w:rPr>
        <w:t>CalculatePrice</w:t>
      </w:r>
      <w:proofErr w:type="spellEnd"/>
      <w:r w:rsidRPr="00767AFA">
        <w:rPr>
          <w:rFonts w:ascii="Courier New" w:hAnsi="Courier New" w:cs="Courier New"/>
          <w:lang w:val="en-US"/>
        </w:rPr>
        <w:t>(int hours)</w:t>
      </w:r>
    </w:p>
    <w:p w14:paraId="768E54B7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  <w:lang w:val="en-US"/>
        </w:rPr>
        <w:t xml:space="preserve">    </w:t>
      </w:r>
      <w:r w:rsidRPr="00767AFA">
        <w:rPr>
          <w:rFonts w:ascii="Courier New" w:hAnsi="Courier New" w:cs="Courier New"/>
        </w:rPr>
        <w:t>{</w:t>
      </w:r>
    </w:p>
    <w:p w14:paraId="4D54EAB0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</w:rPr>
        <w:t xml:space="preserve">        </w:t>
      </w:r>
      <w:proofErr w:type="spellStart"/>
      <w:r w:rsidRPr="00767AFA">
        <w:rPr>
          <w:rFonts w:ascii="Courier New" w:hAnsi="Courier New" w:cs="Courier New"/>
        </w:rPr>
        <w:t>return</w:t>
      </w:r>
      <w:proofErr w:type="spellEnd"/>
      <w:r w:rsidRPr="00767AFA">
        <w:rPr>
          <w:rFonts w:ascii="Courier New" w:hAnsi="Courier New" w:cs="Courier New"/>
        </w:rPr>
        <w:t xml:space="preserve"> </w:t>
      </w:r>
      <w:proofErr w:type="spellStart"/>
      <w:r w:rsidRPr="00767AFA">
        <w:rPr>
          <w:rFonts w:ascii="Courier New" w:hAnsi="Courier New" w:cs="Courier New"/>
        </w:rPr>
        <w:t>HourlyRate</w:t>
      </w:r>
      <w:proofErr w:type="spellEnd"/>
      <w:r w:rsidRPr="00767AFA">
        <w:rPr>
          <w:rFonts w:ascii="Courier New" w:hAnsi="Courier New" w:cs="Courier New"/>
        </w:rPr>
        <w:t xml:space="preserve"> * </w:t>
      </w:r>
      <w:proofErr w:type="spellStart"/>
      <w:r w:rsidRPr="00767AFA">
        <w:rPr>
          <w:rFonts w:ascii="Courier New" w:hAnsi="Courier New" w:cs="Courier New"/>
        </w:rPr>
        <w:t>hours</w:t>
      </w:r>
      <w:proofErr w:type="spellEnd"/>
      <w:r w:rsidRPr="00767AFA">
        <w:rPr>
          <w:rFonts w:ascii="Courier New" w:hAnsi="Courier New" w:cs="Courier New"/>
        </w:rPr>
        <w:t>;</w:t>
      </w:r>
    </w:p>
    <w:p w14:paraId="4DBC45AB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</w:rPr>
        <w:t xml:space="preserve">    }</w:t>
      </w:r>
    </w:p>
    <w:p w14:paraId="03F9FF2A" w14:textId="76F2D32B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</w:rPr>
        <w:t>}</w:t>
      </w:r>
    </w:p>
    <w:p w14:paraId="5C3BC531" w14:textId="77777777" w:rsidR="00767AFA" w:rsidRDefault="00767AFA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6B90C70D" w14:textId="539EEEFB" w:rsid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>Язык C# позволяет эффективно обрабатывать коллекции данных и выполнять сложные вычисления. Пример реализации логики фильтрации данных (например, поиск доступного инвентаря) представлен в листинге 2.</w:t>
      </w:r>
    </w:p>
    <w:p w14:paraId="527A2202" w14:textId="77777777" w:rsidR="00767AFA" w:rsidRDefault="00767AFA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1585ED63" w14:textId="03A098FD" w:rsidR="001A0E04" w:rsidRPr="00F80CA8" w:rsidRDefault="001A0E04" w:rsidP="00041499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2. – </w:t>
      </w:r>
      <w:r w:rsidR="00A13E3A" w:rsidRPr="00A13E3A">
        <w:rPr>
          <w:sz w:val="28"/>
          <w:szCs w:val="28"/>
        </w:rPr>
        <w:t>Пример обработки данных с использованием LINQ</w:t>
      </w:r>
    </w:p>
    <w:p w14:paraId="3912551C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var </w:t>
      </w:r>
      <w:proofErr w:type="spellStart"/>
      <w:r w:rsidRPr="00767AFA">
        <w:rPr>
          <w:rFonts w:ascii="Courier New" w:hAnsi="Courier New" w:cs="Courier New"/>
          <w:lang w:val="en-US"/>
        </w:rPr>
        <w:t>availableItems</w:t>
      </w:r>
      <w:proofErr w:type="spellEnd"/>
      <w:r w:rsidRPr="00767AFA">
        <w:rPr>
          <w:rFonts w:ascii="Courier New" w:hAnsi="Courier New" w:cs="Courier New"/>
          <w:lang w:val="en-US"/>
        </w:rPr>
        <w:t xml:space="preserve"> = </w:t>
      </w:r>
      <w:proofErr w:type="spellStart"/>
      <w:r w:rsidRPr="00767AFA">
        <w:rPr>
          <w:rFonts w:ascii="Courier New" w:hAnsi="Courier New" w:cs="Courier New"/>
          <w:lang w:val="en-US"/>
        </w:rPr>
        <w:t>allInventory</w:t>
      </w:r>
      <w:proofErr w:type="spellEnd"/>
    </w:p>
    <w:p w14:paraId="0F57D9C2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.Where(item =&gt; </w:t>
      </w:r>
      <w:proofErr w:type="spellStart"/>
      <w:r w:rsidRPr="00767AFA">
        <w:rPr>
          <w:rFonts w:ascii="Courier New" w:hAnsi="Courier New" w:cs="Courier New"/>
          <w:lang w:val="en-US"/>
        </w:rPr>
        <w:t>item.Status</w:t>
      </w:r>
      <w:proofErr w:type="spellEnd"/>
      <w:r w:rsidRPr="00767AFA">
        <w:rPr>
          <w:rFonts w:ascii="Courier New" w:hAnsi="Courier New" w:cs="Courier New"/>
          <w:lang w:val="en-US"/>
        </w:rPr>
        <w:t xml:space="preserve"> == "В </w:t>
      </w:r>
      <w:proofErr w:type="spellStart"/>
      <w:r w:rsidRPr="00767AFA">
        <w:rPr>
          <w:rFonts w:ascii="Courier New" w:hAnsi="Courier New" w:cs="Courier New"/>
          <w:lang w:val="en-US"/>
        </w:rPr>
        <w:t>наличии</w:t>
      </w:r>
      <w:proofErr w:type="spellEnd"/>
      <w:r w:rsidRPr="00767AFA">
        <w:rPr>
          <w:rFonts w:ascii="Courier New" w:hAnsi="Courier New" w:cs="Courier New"/>
          <w:lang w:val="en-US"/>
        </w:rPr>
        <w:t>")</w:t>
      </w:r>
    </w:p>
    <w:p w14:paraId="38499F00" w14:textId="77777777" w:rsidR="00767AFA" w:rsidRPr="00767AFA" w:rsidRDefault="00767AFA" w:rsidP="00767AFA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.</w:t>
      </w:r>
      <w:proofErr w:type="spellStart"/>
      <w:r w:rsidRPr="00767AFA">
        <w:rPr>
          <w:rFonts w:ascii="Courier New" w:hAnsi="Courier New" w:cs="Courier New"/>
          <w:lang w:val="en-US"/>
        </w:rPr>
        <w:t>OrderBy</w:t>
      </w:r>
      <w:proofErr w:type="spellEnd"/>
      <w:r w:rsidRPr="00767AFA">
        <w:rPr>
          <w:rFonts w:ascii="Courier New" w:hAnsi="Courier New" w:cs="Courier New"/>
          <w:lang w:val="en-US"/>
        </w:rPr>
        <w:t xml:space="preserve">(item =&gt; </w:t>
      </w:r>
      <w:proofErr w:type="spellStart"/>
      <w:r w:rsidRPr="00767AFA">
        <w:rPr>
          <w:rFonts w:ascii="Courier New" w:hAnsi="Courier New" w:cs="Courier New"/>
          <w:lang w:val="en-US"/>
        </w:rPr>
        <w:t>item.Name</w:t>
      </w:r>
      <w:proofErr w:type="spellEnd"/>
      <w:r w:rsidRPr="00767AFA">
        <w:rPr>
          <w:rFonts w:ascii="Courier New" w:hAnsi="Courier New" w:cs="Courier New"/>
          <w:lang w:val="en-US"/>
        </w:rPr>
        <w:t>)</w:t>
      </w:r>
    </w:p>
    <w:p w14:paraId="4FD8D6F7" w14:textId="7B658D53" w:rsidR="001A0E04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  <w:r w:rsidRPr="00767AFA">
        <w:rPr>
          <w:rFonts w:ascii="Courier New" w:hAnsi="Courier New" w:cs="Courier New"/>
          <w:lang w:val="en-US"/>
        </w:rPr>
        <w:t xml:space="preserve">    .</w:t>
      </w:r>
      <w:proofErr w:type="spellStart"/>
      <w:r w:rsidRPr="00767AFA">
        <w:rPr>
          <w:rFonts w:ascii="Courier New" w:hAnsi="Courier New" w:cs="Courier New"/>
          <w:lang w:val="en-US"/>
        </w:rPr>
        <w:t>ToList</w:t>
      </w:r>
      <w:proofErr w:type="spellEnd"/>
      <w:r w:rsidRPr="00767AFA">
        <w:rPr>
          <w:rFonts w:ascii="Courier New" w:hAnsi="Courier New" w:cs="Courier New"/>
          <w:lang w:val="en-US"/>
        </w:rPr>
        <w:t>();</w:t>
      </w:r>
    </w:p>
    <w:p w14:paraId="4D8867BB" w14:textId="77777777" w:rsid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</w:p>
    <w:p w14:paraId="761C2CCA" w14:textId="7D2695DB" w:rsidR="00767AFA" w:rsidRPr="00767AFA" w:rsidRDefault="00767AF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767AFA">
        <w:rPr>
          <w:sz w:val="28"/>
          <w:szCs w:val="28"/>
        </w:rPr>
        <w:t xml:space="preserve">Для взаимодействия с базой данных </w:t>
      </w:r>
      <w:proofErr w:type="spellStart"/>
      <w:r w:rsidRPr="00767AFA">
        <w:rPr>
          <w:sz w:val="28"/>
          <w:szCs w:val="28"/>
        </w:rPr>
        <w:t>PostgreSQL</w:t>
      </w:r>
      <w:proofErr w:type="spellEnd"/>
      <w:r w:rsidRPr="00767AFA">
        <w:rPr>
          <w:sz w:val="28"/>
          <w:szCs w:val="28"/>
        </w:rPr>
        <w:t xml:space="preserve"> в Visual Studio используется библиотека </w:t>
      </w:r>
      <w:proofErr w:type="spellStart"/>
      <w:r w:rsidRPr="00767AFA">
        <w:rPr>
          <w:sz w:val="28"/>
          <w:szCs w:val="28"/>
        </w:rPr>
        <w:t>Npgsql</w:t>
      </w:r>
      <w:proofErr w:type="spellEnd"/>
      <w:r w:rsidRPr="00767AFA">
        <w:rPr>
          <w:sz w:val="28"/>
          <w:szCs w:val="28"/>
        </w:rPr>
        <w:t xml:space="preserve">, которая позволяет выполнять SQL-запросы </w:t>
      </w:r>
      <w:r w:rsidRPr="00767AFA">
        <w:rPr>
          <w:sz w:val="28"/>
          <w:szCs w:val="28"/>
        </w:rPr>
        <w:lastRenderedPageBreak/>
        <w:t>непосредственно из кода приложения. Пример выполнения команды представлен в листинге 3.</w:t>
      </w:r>
    </w:p>
    <w:p w14:paraId="101AD4C8" w14:textId="77777777" w:rsid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377E48EA" w14:textId="3B2707A1" w:rsidR="00767AFA" w:rsidRPr="00F80CA8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2. – </w:t>
      </w:r>
      <w:r w:rsidR="00A13E3A" w:rsidRPr="00A13E3A">
        <w:rPr>
          <w:sz w:val="28"/>
          <w:szCs w:val="28"/>
        </w:rPr>
        <w:t>Взаимодействие с базой данных через ADO.NET</w:t>
      </w:r>
    </w:p>
    <w:p w14:paraId="674686C1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using (var </w:t>
      </w:r>
      <w:proofErr w:type="spellStart"/>
      <w:r w:rsidRPr="00767AFA">
        <w:rPr>
          <w:rFonts w:ascii="Courier New" w:hAnsi="Courier New" w:cs="Courier New"/>
          <w:lang w:val="en-US"/>
        </w:rPr>
        <w:t>cmd</w:t>
      </w:r>
      <w:proofErr w:type="spellEnd"/>
      <w:r w:rsidRPr="00767AFA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67AFA">
        <w:rPr>
          <w:rFonts w:ascii="Courier New" w:hAnsi="Courier New" w:cs="Courier New"/>
          <w:lang w:val="en-US"/>
        </w:rPr>
        <w:t>NpgsqlCommand</w:t>
      </w:r>
      <w:proofErr w:type="spellEnd"/>
      <w:r w:rsidRPr="00767AFA">
        <w:rPr>
          <w:rFonts w:ascii="Courier New" w:hAnsi="Courier New" w:cs="Courier New"/>
          <w:lang w:val="en-US"/>
        </w:rPr>
        <w:t>("SELECT SUM(</w:t>
      </w:r>
      <w:proofErr w:type="spellStart"/>
      <w:r w:rsidRPr="00767AFA">
        <w:rPr>
          <w:rFonts w:ascii="Courier New" w:hAnsi="Courier New" w:cs="Courier New"/>
          <w:lang w:val="en-US"/>
        </w:rPr>
        <w:t>total_price</w:t>
      </w:r>
      <w:proofErr w:type="spellEnd"/>
      <w:r w:rsidRPr="00767AFA">
        <w:rPr>
          <w:rFonts w:ascii="Courier New" w:hAnsi="Courier New" w:cs="Courier New"/>
          <w:lang w:val="en-US"/>
        </w:rPr>
        <w:t>) FROM rentals", connection))</w:t>
      </w:r>
    </w:p>
    <w:p w14:paraId="17AC972C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>{</w:t>
      </w:r>
    </w:p>
    <w:p w14:paraId="53302C87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var result = </w:t>
      </w:r>
      <w:proofErr w:type="spellStart"/>
      <w:r w:rsidRPr="00767AFA">
        <w:rPr>
          <w:rFonts w:ascii="Courier New" w:hAnsi="Courier New" w:cs="Courier New"/>
          <w:lang w:val="en-US"/>
        </w:rPr>
        <w:t>cmd.ExecuteScalar</w:t>
      </w:r>
      <w:proofErr w:type="spellEnd"/>
      <w:r w:rsidRPr="00767AFA">
        <w:rPr>
          <w:rFonts w:ascii="Courier New" w:hAnsi="Courier New" w:cs="Courier New"/>
          <w:lang w:val="en-US"/>
        </w:rPr>
        <w:t>();</w:t>
      </w:r>
    </w:p>
    <w:p w14:paraId="7A29240F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  <w:lang w:val="en-US"/>
        </w:rPr>
      </w:pPr>
      <w:r w:rsidRPr="00767AFA">
        <w:rPr>
          <w:rFonts w:ascii="Courier New" w:hAnsi="Courier New" w:cs="Courier New"/>
          <w:lang w:val="en-US"/>
        </w:rPr>
        <w:t xml:space="preserve">    </w:t>
      </w:r>
      <w:proofErr w:type="spellStart"/>
      <w:r w:rsidRPr="00767AFA">
        <w:rPr>
          <w:rFonts w:ascii="Courier New" w:hAnsi="Courier New" w:cs="Courier New"/>
          <w:lang w:val="en-US"/>
        </w:rPr>
        <w:t>Console.WriteLine</w:t>
      </w:r>
      <w:proofErr w:type="spellEnd"/>
      <w:r w:rsidRPr="00767AFA">
        <w:rPr>
          <w:rFonts w:ascii="Courier New" w:hAnsi="Courier New" w:cs="Courier New"/>
          <w:lang w:val="en-US"/>
        </w:rPr>
        <w:t>($"</w:t>
      </w:r>
      <w:proofErr w:type="spellStart"/>
      <w:r w:rsidRPr="00767AFA">
        <w:rPr>
          <w:rFonts w:ascii="Courier New" w:hAnsi="Courier New" w:cs="Courier New"/>
          <w:lang w:val="en-US"/>
        </w:rPr>
        <w:t>Общая</w:t>
      </w:r>
      <w:proofErr w:type="spellEnd"/>
      <w:r w:rsidRPr="00767AFA">
        <w:rPr>
          <w:rFonts w:ascii="Courier New" w:hAnsi="Courier New" w:cs="Courier New"/>
          <w:lang w:val="en-US"/>
        </w:rPr>
        <w:t xml:space="preserve"> </w:t>
      </w:r>
      <w:proofErr w:type="spellStart"/>
      <w:r w:rsidRPr="00767AFA">
        <w:rPr>
          <w:rFonts w:ascii="Courier New" w:hAnsi="Courier New" w:cs="Courier New"/>
          <w:lang w:val="en-US"/>
        </w:rPr>
        <w:t>выручка</w:t>
      </w:r>
      <w:proofErr w:type="spellEnd"/>
      <w:r w:rsidRPr="00767AFA">
        <w:rPr>
          <w:rFonts w:ascii="Courier New" w:hAnsi="Courier New" w:cs="Courier New"/>
          <w:lang w:val="en-US"/>
        </w:rPr>
        <w:t>: {result}");</w:t>
      </w:r>
    </w:p>
    <w:p w14:paraId="5EC7F13B" w14:textId="17595EAB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67AFA">
        <w:rPr>
          <w:rFonts w:ascii="Courier New" w:hAnsi="Courier New" w:cs="Courier New"/>
          <w:lang w:val="en-US"/>
        </w:rPr>
        <w:t>}</w:t>
      </w:r>
    </w:p>
    <w:p w14:paraId="074B31AD" w14:textId="77777777" w:rsidR="00767AFA" w:rsidRPr="00767AFA" w:rsidRDefault="00767AFA" w:rsidP="00767AFA">
      <w:pPr>
        <w:pStyle w:val="aff4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14:paraId="3B102894" w14:textId="3A26B74C" w:rsidR="001A0E04" w:rsidRDefault="001A0E04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Или же как в пример использование как легких так и сложных цикловых операций, пример кода с использованием цикла будет предоставлен на листинге 3.</w:t>
      </w:r>
    </w:p>
    <w:p w14:paraId="523BA84B" w14:textId="77777777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</w:p>
    <w:p w14:paraId="7C1EC962" w14:textId="25B888BA" w:rsidR="001A0E04" w:rsidRDefault="001A0E04" w:rsidP="001A0E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3. – Использование простейшего цикла</w:t>
      </w:r>
    </w:p>
    <w:p w14:paraId="1E8F870A" w14:textId="6F5F70AC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</w:rPr>
      </w:pPr>
      <w:r w:rsidRPr="001A0E04">
        <w:rPr>
          <w:rFonts w:ascii="Courier New" w:hAnsi="Courier New" w:cs="Courier New"/>
          <w:lang w:val="en-US"/>
        </w:rPr>
        <w:t>using</w:t>
      </w:r>
      <w:r w:rsidRPr="00F80CA8">
        <w:rPr>
          <w:rFonts w:ascii="Courier New" w:hAnsi="Courier New" w:cs="Courier New"/>
        </w:rPr>
        <w:t xml:space="preserve"> </w:t>
      </w:r>
      <w:r w:rsidRPr="001A0E04">
        <w:rPr>
          <w:rFonts w:ascii="Courier New" w:hAnsi="Courier New" w:cs="Courier New"/>
          <w:lang w:val="en-US"/>
        </w:rPr>
        <w:t>System</w:t>
      </w:r>
      <w:r w:rsidRPr="00F80CA8">
        <w:rPr>
          <w:rFonts w:ascii="Courier New" w:hAnsi="Courier New" w:cs="Courier New"/>
        </w:rPr>
        <w:t>;</w:t>
      </w:r>
    </w:p>
    <w:p w14:paraId="033C50D8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class Program</w:t>
      </w:r>
    </w:p>
    <w:p w14:paraId="3BF62983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>{</w:t>
      </w:r>
    </w:p>
    <w:p w14:paraId="6DA36586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static void Main()</w:t>
      </w:r>
    </w:p>
    <w:p w14:paraId="307ABBD8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{</w:t>
      </w:r>
    </w:p>
    <w:p w14:paraId="6F85122D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 xml:space="preserve"> = 1;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 xml:space="preserve"> &lt;= 5; 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>++)</w:t>
      </w:r>
    </w:p>
    <w:p w14:paraId="5F1737D7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{</w:t>
      </w:r>
    </w:p>
    <w:p w14:paraId="18C617BD" w14:textId="77777777" w:rsidR="001A0E04" w:rsidRPr="001A0E04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A0E04">
        <w:rPr>
          <w:rFonts w:ascii="Courier New" w:hAnsi="Courier New" w:cs="Courier New"/>
          <w:lang w:val="en-US"/>
        </w:rPr>
        <w:t>Console.WriteLine</w:t>
      </w:r>
      <w:proofErr w:type="spellEnd"/>
      <w:r w:rsidRPr="001A0E04">
        <w:rPr>
          <w:rFonts w:ascii="Courier New" w:hAnsi="Courier New" w:cs="Courier New"/>
          <w:lang w:val="en-US"/>
        </w:rPr>
        <w:t>(</w:t>
      </w:r>
      <w:proofErr w:type="spellStart"/>
      <w:r w:rsidRPr="001A0E04">
        <w:rPr>
          <w:rFonts w:ascii="Courier New" w:hAnsi="Courier New" w:cs="Courier New"/>
          <w:lang w:val="en-US"/>
        </w:rPr>
        <w:t>i</w:t>
      </w:r>
      <w:proofErr w:type="spellEnd"/>
      <w:r w:rsidRPr="001A0E04">
        <w:rPr>
          <w:rFonts w:ascii="Courier New" w:hAnsi="Courier New" w:cs="Courier New"/>
          <w:lang w:val="en-US"/>
        </w:rPr>
        <w:t>);</w:t>
      </w:r>
    </w:p>
    <w:p w14:paraId="02895EF8" w14:textId="77777777" w:rsidR="001A0E04" w:rsidRPr="00B863F7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A0E04">
        <w:rPr>
          <w:rFonts w:ascii="Courier New" w:hAnsi="Courier New" w:cs="Courier New"/>
          <w:lang w:val="en-US"/>
        </w:rPr>
        <w:t xml:space="preserve">        </w:t>
      </w:r>
      <w:r w:rsidRPr="00B863F7">
        <w:rPr>
          <w:rFonts w:ascii="Courier New" w:hAnsi="Courier New" w:cs="Courier New"/>
          <w:lang w:val="en-US"/>
        </w:rPr>
        <w:t>}</w:t>
      </w:r>
    </w:p>
    <w:p w14:paraId="6B0CF123" w14:textId="77777777" w:rsidR="001A0E04" w:rsidRPr="00B863F7" w:rsidRDefault="001A0E04" w:rsidP="001A0E04">
      <w:pPr>
        <w:pStyle w:val="aff4"/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863F7">
        <w:rPr>
          <w:rFonts w:ascii="Courier New" w:hAnsi="Courier New" w:cs="Courier New"/>
          <w:lang w:val="en-US"/>
        </w:rPr>
        <w:t xml:space="preserve">    }</w:t>
      </w:r>
    </w:p>
    <w:p w14:paraId="51C06355" w14:textId="6A8BA986" w:rsidR="001A0E04" w:rsidRDefault="001A0E04" w:rsidP="001A0E04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  <w:r w:rsidRPr="00B863F7">
        <w:rPr>
          <w:rFonts w:ascii="Courier New" w:hAnsi="Courier New" w:cs="Courier New"/>
          <w:lang w:val="en-US"/>
        </w:rPr>
        <w:t>}</w:t>
      </w:r>
    </w:p>
    <w:p w14:paraId="2581D5D5" w14:textId="77777777" w:rsidR="00A13E3A" w:rsidRPr="00A13E3A" w:rsidRDefault="00A13E3A" w:rsidP="001A0E04">
      <w:pPr>
        <w:pStyle w:val="aff4"/>
        <w:spacing w:line="360" w:lineRule="auto"/>
        <w:ind w:left="0" w:firstLine="709"/>
        <w:jc w:val="both"/>
        <w:rPr>
          <w:rFonts w:ascii="Courier New" w:hAnsi="Courier New" w:cs="Courier New"/>
        </w:rPr>
      </w:pPr>
    </w:p>
    <w:p w14:paraId="1D7F5ABE" w14:textId="1CC620DA" w:rsidR="00041499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>Благодаря своей гибкости и поддержке современных стандартов разработки, Microsoft Visual Studio является оптимальным выбором для создания надежной и масштабируемой системы учета. Логотип среды разработки представлен на рисунке 2.</w:t>
      </w:r>
    </w:p>
    <w:p w14:paraId="1CA0E2B8" w14:textId="4562E8CD" w:rsidR="00041499" w:rsidRPr="00767AFA" w:rsidRDefault="00767AFA" w:rsidP="00041499">
      <w:pPr>
        <w:pStyle w:val="aff4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D3DEBF" wp14:editId="663FEEB8">
            <wp:extent cx="4848225" cy="2272782"/>
            <wp:effectExtent l="0" t="0" r="0" b="0"/>
            <wp:docPr id="1385814352" name="Рисунок 64" descr="Visual Studio 2026 is now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 Studio 2026 is now availab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67" cy="227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45D7" w14:textId="2534C6EC" w:rsidR="00041499" w:rsidRPr="00013FE9" w:rsidRDefault="00041499" w:rsidP="00041499">
      <w:pPr>
        <w:pStyle w:val="aff4"/>
        <w:spacing w:line="360" w:lineRule="auto"/>
        <w:ind w:left="0" w:firstLine="709"/>
        <w:jc w:val="center"/>
        <w:rPr>
          <w:sz w:val="28"/>
          <w:szCs w:val="28"/>
        </w:rPr>
      </w:pPr>
      <w:r w:rsidRPr="00041499">
        <w:rPr>
          <w:sz w:val="28"/>
          <w:szCs w:val="28"/>
        </w:rPr>
        <w:t>Рисунок</w:t>
      </w:r>
      <w:r w:rsidR="00A2398A">
        <w:rPr>
          <w:sz w:val="28"/>
          <w:szCs w:val="28"/>
        </w:rPr>
        <w:t xml:space="preserve"> 2 – Логотип </w:t>
      </w:r>
      <w:r w:rsidR="00A2398A">
        <w:rPr>
          <w:sz w:val="28"/>
          <w:szCs w:val="28"/>
          <w:lang w:val="en-US"/>
        </w:rPr>
        <w:t>Visual</w:t>
      </w:r>
      <w:r w:rsidR="00A2398A" w:rsidRPr="00013FE9">
        <w:rPr>
          <w:sz w:val="28"/>
          <w:szCs w:val="28"/>
        </w:rPr>
        <w:t xml:space="preserve"> </w:t>
      </w:r>
      <w:r w:rsidR="00A2398A">
        <w:rPr>
          <w:sz w:val="28"/>
          <w:szCs w:val="28"/>
          <w:lang w:val="en-US"/>
        </w:rPr>
        <w:t>Studio</w:t>
      </w:r>
    </w:p>
    <w:p w14:paraId="229D1CEE" w14:textId="77777777" w:rsidR="00041499" w:rsidRPr="0053565A" w:rsidRDefault="00041499" w:rsidP="00041499">
      <w:pPr>
        <w:pStyle w:val="aff4"/>
        <w:spacing w:line="360" w:lineRule="auto"/>
        <w:ind w:left="0" w:firstLine="709"/>
        <w:jc w:val="center"/>
        <w:rPr>
          <w:sz w:val="36"/>
          <w:szCs w:val="36"/>
        </w:rPr>
      </w:pPr>
    </w:p>
    <w:p w14:paraId="5EDFF7FA" w14:textId="480F0ADD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5" w:name="_Toc178755814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5"/>
    </w:p>
    <w:p w14:paraId="04208F30" w14:textId="6F7A81E9" w:rsidR="00920877" w:rsidRDefault="00920877" w:rsidP="00363325">
      <w:pPr>
        <w:spacing w:line="360" w:lineRule="auto"/>
        <w:ind w:firstLine="709"/>
        <w:jc w:val="both"/>
        <w:rPr>
          <w:sz w:val="28"/>
          <w:szCs w:val="28"/>
        </w:rPr>
      </w:pPr>
    </w:p>
    <w:p w14:paraId="08EDC6DE" w14:textId="2E64FEF0" w:rsidR="00A13E3A" w:rsidRPr="00A13E3A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В ходе выполнения исследовательского раздела был проведен комплексный анализ предметной области </w:t>
      </w:r>
      <w:r w:rsidRPr="00A13E3A">
        <w:rPr>
          <w:sz w:val="28"/>
          <w:szCs w:val="28"/>
        </w:rPr>
        <w:t>-</w:t>
      </w:r>
      <w:r w:rsidRPr="00A13E3A">
        <w:rPr>
          <w:sz w:val="28"/>
          <w:szCs w:val="28"/>
        </w:rPr>
        <w:t xml:space="preserve"> деятельности пункта проката спортивного инвентаря. Были выявлены ключевые бизнес-процессы, такие как учет оборудования, регистрация клиентов и автоматизация финансовых расчетов, требующие внедрения специализированного программного обеспечения.</w:t>
      </w:r>
    </w:p>
    <w:p w14:paraId="24F2EA66" w14:textId="77777777" w:rsidR="00A13E3A" w:rsidRPr="00A13E3A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>Сравнительный анализ существующих аналогов показал, что готовые решения часто обладают избыточным функционалом или требуют значительных затрат на лицензирование и адаптацию под конкретные нужды малого предприятия. В связи с этим была обоснована целесообразность разработки собственного программного продукта, максимально ориентированного на поставленные задачи.</w:t>
      </w:r>
    </w:p>
    <w:p w14:paraId="161703EE" w14:textId="3714B693" w:rsidR="00A13E3A" w:rsidRPr="00A13E3A" w:rsidRDefault="00A13E3A" w:rsidP="00A13E3A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A13E3A">
        <w:rPr>
          <w:sz w:val="28"/>
          <w:szCs w:val="28"/>
        </w:rPr>
        <w:t xml:space="preserve">На основе проведенного исследования был сформирован стек технологий: в качестве среды разработки выбрана Microsoft Visual Studio, языком реализации определен объектно-ориентированный C#, а для хранения данных </w:t>
      </w:r>
      <w:r w:rsidRPr="00A13E3A">
        <w:rPr>
          <w:sz w:val="28"/>
          <w:szCs w:val="28"/>
        </w:rPr>
        <w:t>-</w:t>
      </w:r>
      <w:r w:rsidRPr="00A13E3A">
        <w:rPr>
          <w:sz w:val="28"/>
          <w:szCs w:val="28"/>
        </w:rPr>
        <w:t xml:space="preserve"> реляционная СУБД </w:t>
      </w:r>
      <w:proofErr w:type="spellStart"/>
      <w:r w:rsidRPr="00A13E3A">
        <w:rPr>
          <w:sz w:val="28"/>
          <w:szCs w:val="28"/>
        </w:rPr>
        <w:t>PostgreSQL</w:t>
      </w:r>
      <w:proofErr w:type="spellEnd"/>
      <w:r w:rsidRPr="00A13E3A">
        <w:rPr>
          <w:sz w:val="28"/>
          <w:szCs w:val="28"/>
        </w:rPr>
        <w:t xml:space="preserve">. Данный выбор позволит создать </w:t>
      </w:r>
      <w:r w:rsidRPr="00A13E3A">
        <w:rPr>
          <w:sz w:val="28"/>
          <w:szCs w:val="28"/>
        </w:rPr>
        <w:lastRenderedPageBreak/>
        <w:t>надежное, масштабируемое приложение с интуитивно понятным интерфейсом и высокой скоростью обработки транзакций.</w:t>
      </w:r>
    </w:p>
    <w:p w14:paraId="1FC39945" w14:textId="66593FB4" w:rsidR="00FC5646" w:rsidRDefault="00722A4C" w:rsidP="00EE7A04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447D84">
        <w:rPr>
          <w:sz w:val="28"/>
          <w:szCs w:val="28"/>
        </w:rPr>
        <w:br w:type="page"/>
      </w:r>
    </w:p>
    <w:p w14:paraId="56C82D9B" w14:textId="43B8B313" w:rsidR="00722A4C" w:rsidRPr="00586F6A" w:rsidRDefault="00732804" w:rsidP="003C422E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178755815"/>
      <w:r w:rsidRPr="00586F6A">
        <w:rPr>
          <w:rFonts w:ascii="Times New Roman" w:hAnsi="Times New Roman" w:cs="Times New Roman"/>
          <w:sz w:val="28"/>
          <w:szCs w:val="28"/>
        </w:rPr>
        <w:lastRenderedPageBreak/>
        <w:t>Специальный</w:t>
      </w:r>
      <w:r w:rsidR="00DC686D" w:rsidRPr="00586F6A">
        <w:rPr>
          <w:rFonts w:ascii="Times New Roman" w:hAnsi="Times New Roman" w:cs="Times New Roman"/>
          <w:sz w:val="28"/>
          <w:szCs w:val="28"/>
        </w:rPr>
        <w:t xml:space="preserve"> </w:t>
      </w:r>
      <w:r w:rsidRPr="00586F6A">
        <w:rPr>
          <w:rFonts w:ascii="Times New Roman" w:hAnsi="Times New Roman" w:cs="Times New Roman"/>
          <w:sz w:val="28"/>
          <w:szCs w:val="28"/>
        </w:rPr>
        <w:t>раздел</w:t>
      </w:r>
      <w:bookmarkEnd w:id="6"/>
    </w:p>
    <w:p w14:paraId="1B6B6EA5" w14:textId="77777777" w:rsidR="00CF6164" w:rsidRPr="00CB74C7" w:rsidRDefault="00CF6164" w:rsidP="00894406">
      <w:pPr>
        <w:rPr>
          <w:sz w:val="28"/>
          <w:szCs w:val="28"/>
        </w:rPr>
      </w:pPr>
    </w:p>
    <w:p w14:paraId="0390491F" w14:textId="0E58B278" w:rsidR="00894406" w:rsidRDefault="00267CD4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CD4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267CD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67CD4">
        <w:rPr>
          <w:rFonts w:ascii="Times New Roman" w:hAnsi="Times New Roman" w:cs="Times New Roman"/>
          <w:sz w:val="28"/>
          <w:szCs w:val="28"/>
        </w:rPr>
        <w:t xml:space="preserve"> для хранения информации</w:t>
      </w:r>
    </w:p>
    <w:p w14:paraId="79404F62" w14:textId="19516E3C" w:rsidR="00894406" w:rsidRPr="00FD6ABF" w:rsidRDefault="00894406" w:rsidP="00DC686D">
      <w:pPr>
        <w:ind w:firstLine="709"/>
        <w:jc w:val="both"/>
        <w:rPr>
          <w:sz w:val="28"/>
          <w:szCs w:val="28"/>
        </w:rPr>
      </w:pPr>
    </w:p>
    <w:p w14:paraId="3C16EB07" w14:textId="6641AA5E" w:rsidR="00267CD4" w:rsidRDefault="00267CD4" w:rsidP="00267CD4">
      <w:pPr>
        <w:pStyle w:val="22"/>
        <w:tabs>
          <w:tab w:val="left" w:pos="9356"/>
        </w:tabs>
        <w:ind w:firstLine="709"/>
        <w:rPr>
          <w:rFonts w:eastAsia="Calibri"/>
          <w:szCs w:val="28"/>
          <w:lang w:val="en-US"/>
        </w:rPr>
      </w:pPr>
      <w:r w:rsidRPr="00267CD4">
        <w:rPr>
          <w:rFonts w:eastAsia="Calibri"/>
          <w:szCs w:val="28"/>
        </w:rPr>
        <w:t xml:space="preserve">В рамках данной курсовой работы в качестве системы управления базами данных (СУБД) была выбрана </w:t>
      </w:r>
      <w:proofErr w:type="spellStart"/>
      <w:r w:rsidRPr="00267CD4">
        <w:rPr>
          <w:rFonts w:eastAsia="Calibri"/>
          <w:szCs w:val="28"/>
        </w:rPr>
        <w:t>PostgreSQL</w:t>
      </w:r>
      <w:proofErr w:type="spellEnd"/>
      <w:r w:rsidRPr="00267CD4">
        <w:rPr>
          <w:rFonts w:eastAsia="Calibri"/>
          <w:szCs w:val="28"/>
        </w:rPr>
        <w:t>. Это мощная объектно-реляционная система с открытым исходным кодом, которая отличается высокой надежностью, поддержкой сложных запросов и соответствием стандартам SQL.</w:t>
      </w:r>
    </w:p>
    <w:p w14:paraId="48CF8668" w14:textId="66105DC1" w:rsidR="00267CD4" w:rsidRDefault="00267CD4" w:rsidP="00267CD4">
      <w:pPr>
        <w:pStyle w:val="22"/>
        <w:tabs>
          <w:tab w:val="left" w:pos="9356"/>
        </w:tabs>
        <w:ind w:firstLine="709"/>
        <w:rPr>
          <w:rFonts w:eastAsia="Calibri"/>
          <w:szCs w:val="28"/>
          <w:lang w:val="en-US"/>
        </w:rPr>
      </w:pPr>
      <w:r w:rsidRPr="00267CD4">
        <w:rPr>
          <w:rFonts w:eastAsia="Calibri"/>
          <w:szCs w:val="28"/>
        </w:rPr>
        <w:t xml:space="preserve">Данные в системе организованы в виде таблиц, где каждая строка представляет собой отдельную запись, а столбцы </w:t>
      </w:r>
      <w:r w:rsidRPr="00267CD4">
        <w:rPr>
          <w:rFonts w:eastAsia="Calibri"/>
          <w:szCs w:val="28"/>
        </w:rPr>
        <w:t>-</w:t>
      </w:r>
      <w:r w:rsidRPr="00267CD4">
        <w:rPr>
          <w:rFonts w:eastAsia="Calibri"/>
          <w:szCs w:val="28"/>
        </w:rPr>
        <w:t xml:space="preserve"> атрибуты объекта. Пример структуры хранения данных о совершенных прокатах представлен в листинге 4.</w:t>
      </w:r>
    </w:p>
    <w:p w14:paraId="36BD5678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eastAsia="Calibri"/>
          <w:szCs w:val="28"/>
          <w:lang w:val="en-US"/>
        </w:rPr>
      </w:pPr>
    </w:p>
    <w:p w14:paraId="130B2216" w14:textId="05E266CF" w:rsidR="00D337F2" w:rsidRPr="00267CD4" w:rsidRDefault="00D337F2" w:rsidP="00FD6ABF">
      <w:pPr>
        <w:pStyle w:val="22"/>
        <w:tabs>
          <w:tab w:val="left" w:pos="9356"/>
        </w:tabs>
        <w:ind w:firstLine="709"/>
        <w:rPr>
          <w:szCs w:val="28"/>
          <w:lang w:val="en-US"/>
        </w:rPr>
      </w:pPr>
      <w:r>
        <w:rPr>
          <w:szCs w:val="28"/>
        </w:rPr>
        <w:t xml:space="preserve">Листинг </w:t>
      </w:r>
      <w:r w:rsidR="00267CD4" w:rsidRPr="00267CD4">
        <w:rPr>
          <w:szCs w:val="28"/>
        </w:rPr>
        <w:t>4</w:t>
      </w:r>
      <w:r>
        <w:rPr>
          <w:szCs w:val="28"/>
        </w:rPr>
        <w:t xml:space="preserve"> </w:t>
      </w:r>
      <w:r w:rsidR="00C21C60">
        <w:rPr>
          <w:szCs w:val="28"/>
        </w:rPr>
        <w:t>–</w:t>
      </w:r>
      <w:r>
        <w:rPr>
          <w:szCs w:val="28"/>
        </w:rPr>
        <w:t xml:space="preserve"> </w:t>
      </w:r>
      <w:r w:rsidR="00267CD4" w:rsidRPr="00267CD4">
        <w:rPr>
          <w:szCs w:val="28"/>
        </w:rPr>
        <w:t>Пример структуры таблицы</w:t>
      </w:r>
    </w:p>
    <w:p w14:paraId="77864648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>CREATE TABLE rentals (</w:t>
      </w:r>
    </w:p>
    <w:p w14:paraId="75433908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rental_id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SERIAL PRIMARY KEY,</w:t>
      </w:r>
    </w:p>
    <w:p w14:paraId="2EEFD1EE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INTEGER REFERENCES clients(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>),</w:t>
      </w:r>
    </w:p>
    <w:p w14:paraId="41557233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inventory_id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INTEGER REFERENCES inventory(id),</w:t>
      </w:r>
    </w:p>
    <w:p w14:paraId="060AE719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start_time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TIMESTAMP NOT NULL,</w:t>
      </w:r>
    </w:p>
    <w:p w14:paraId="6B505204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end_time_planned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TIMESTAMP,</w:t>
      </w:r>
    </w:p>
    <w:p w14:paraId="03675C8B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267CD4">
        <w:rPr>
          <w:rFonts w:ascii="Courier New" w:hAnsi="Courier New" w:cs="Courier New"/>
          <w:sz w:val="24"/>
          <w:lang w:val="en-US"/>
        </w:rPr>
        <w:t>total_price</w:t>
      </w:r>
      <w:proofErr w:type="spellEnd"/>
      <w:r w:rsidRPr="00267CD4">
        <w:rPr>
          <w:rFonts w:ascii="Courier New" w:hAnsi="Courier New" w:cs="Courier New"/>
          <w:sz w:val="24"/>
          <w:lang w:val="en-US"/>
        </w:rPr>
        <w:t xml:space="preserve"> DECIMAL(10, 2)</w:t>
      </w:r>
    </w:p>
    <w:p w14:paraId="0E038AC0" w14:textId="2F55E1FE" w:rsidR="00C21C60" w:rsidRDefault="00267CD4" w:rsidP="00267CD4">
      <w:pPr>
        <w:pStyle w:val="22"/>
        <w:tabs>
          <w:tab w:val="left" w:pos="9356"/>
        </w:tabs>
        <w:ind w:firstLine="709"/>
        <w:rPr>
          <w:rFonts w:ascii="Courier New" w:hAnsi="Courier New" w:cs="Courier New"/>
          <w:sz w:val="24"/>
          <w:lang w:val="en-US"/>
        </w:rPr>
      </w:pPr>
      <w:r w:rsidRPr="00267CD4">
        <w:rPr>
          <w:rFonts w:ascii="Courier New" w:hAnsi="Courier New" w:cs="Courier New"/>
          <w:sz w:val="24"/>
        </w:rPr>
        <w:t>);</w:t>
      </w:r>
    </w:p>
    <w:p w14:paraId="0C9491A0" w14:textId="77777777" w:rsidR="00267CD4" w:rsidRPr="00267CD4" w:rsidRDefault="00267CD4" w:rsidP="00267CD4">
      <w:pPr>
        <w:pStyle w:val="22"/>
        <w:tabs>
          <w:tab w:val="left" w:pos="9356"/>
        </w:tabs>
        <w:ind w:firstLine="709"/>
        <w:rPr>
          <w:szCs w:val="28"/>
          <w:lang w:val="en-US"/>
        </w:rPr>
      </w:pPr>
    </w:p>
    <w:p w14:paraId="4DDA9D20" w14:textId="560E85D7" w:rsidR="00267CD4" w:rsidRPr="00267CD4" w:rsidRDefault="00267CD4" w:rsidP="00FD6ABF">
      <w:pPr>
        <w:pStyle w:val="22"/>
        <w:tabs>
          <w:tab w:val="left" w:pos="9356"/>
        </w:tabs>
        <w:ind w:firstLine="709"/>
        <w:rPr>
          <w:szCs w:val="28"/>
        </w:rPr>
      </w:pPr>
      <w:r w:rsidRPr="00267CD4">
        <w:rPr>
          <w:szCs w:val="28"/>
        </w:rPr>
        <w:t>Работа с данными в информационной системе «Прокат спортивного инвентаря» осуществляется через клиентское приложение. Все операции по добавлению, редактированию или удалению записей выполняются авторизованным сотрудником. Пример визуального представления данных из базы в интерфейсе программы представлен на рисунке 3.</w:t>
      </w:r>
    </w:p>
    <w:p w14:paraId="096D6C3F" w14:textId="00879BDB" w:rsidR="00A2398A" w:rsidRPr="00267CD4" w:rsidRDefault="00A2398A" w:rsidP="00267CD4">
      <w:pPr>
        <w:pStyle w:val="22"/>
        <w:tabs>
          <w:tab w:val="left" w:pos="9356"/>
        </w:tabs>
        <w:ind w:firstLine="709"/>
        <w:rPr>
          <w:szCs w:val="28"/>
          <w:lang w:val="en-US"/>
        </w:rPr>
      </w:pPr>
      <w:r>
        <w:rPr>
          <w:szCs w:val="28"/>
        </w:rPr>
        <w:t xml:space="preserve">Вот как хранится информация в формате данной работы на основе таблицы, показано на рисунке </w:t>
      </w:r>
      <w:r w:rsidR="00267CD4" w:rsidRPr="00267CD4">
        <w:rPr>
          <w:szCs w:val="28"/>
        </w:rPr>
        <w:t>1</w:t>
      </w:r>
      <w:r>
        <w:rPr>
          <w:szCs w:val="28"/>
        </w:rPr>
        <w:t>.</w:t>
      </w:r>
    </w:p>
    <w:p w14:paraId="6AC81B55" w14:textId="5E8C466B" w:rsidR="00A2398A" w:rsidRDefault="00267CD4" w:rsidP="00A2398A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 w:rsidRPr="00267CD4">
        <w:rPr>
          <w:szCs w:val="28"/>
        </w:rPr>
        <w:lastRenderedPageBreak/>
        <w:drawing>
          <wp:inline distT="0" distB="0" distL="0" distR="0" wp14:anchorId="46766431" wp14:editId="53609955">
            <wp:extent cx="5343525" cy="794025"/>
            <wp:effectExtent l="0" t="0" r="0" b="6350"/>
            <wp:docPr id="188461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4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024" cy="7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A75F" w14:textId="20DE8C26" w:rsidR="00FD6ABF" w:rsidRPr="00A2398A" w:rsidRDefault="00A2398A" w:rsidP="00A2398A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67CD4" w:rsidRPr="00267CD4">
        <w:rPr>
          <w:szCs w:val="28"/>
        </w:rPr>
        <w:t>1</w:t>
      </w:r>
      <w:r w:rsidRPr="00A2398A">
        <w:rPr>
          <w:szCs w:val="28"/>
        </w:rPr>
        <w:t xml:space="preserve"> – </w:t>
      </w:r>
      <w:r w:rsidR="00267CD4" w:rsidRPr="00267CD4">
        <w:rPr>
          <w:szCs w:val="28"/>
        </w:rPr>
        <w:t>Пример отображения данных таблицы проката в</w:t>
      </w:r>
      <w:r w:rsidR="00267CD4" w:rsidRPr="00267CD4">
        <w:rPr>
          <w:szCs w:val="28"/>
        </w:rPr>
        <w:t xml:space="preserve"> </w:t>
      </w:r>
      <w:r w:rsidR="00267CD4" w:rsidRPr="00267CD4">
        <w:rPr>
          <w:szCs w:val="28"/>
        </w:rPr>
        <w:t>интерфейсе</w:t>
      </w:r>
    </w:p>
    <w:p w14:paraId="32977482" w14:textId="77777777" w:rsidR="00A2398A" w:rsidRDefault="00A2398A" w:rsidP="00FD6ABF">
      <w:pPr>
        <w:pStyle w:val="22"/>
        <w:tabs>
          <w:tab w:val="left" w:pos="9356"/>
        </w:tabs>
        <w:ind w:firstLine="709"/>
        <w:rPr>
          <w:szCs w:val="28"/>
        </w:rPr>
      </w:pPr>
    </w:p>
    <w:p w14:paraId="77DDD371" w14:textId="6DCC17EB" w:rsidR="00301670" w:rsidRDefault="00267CD4" w:rsidP="00267CD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67CD4">
        <w:rPr>
          <w:sz w:val="28"/>
          <w:szCs w:val="28"/>
        </w:rPr>
        <w:t>Данные упорядочены по столбцам, что позволяет сотруднику быстро проводить поиск по ID клиента, названию инвентаря или дате выдачи. Использование параметров в SQL-запросах на стороне C# обеспечивает защиту от инъекций и стабильность работы приложения.</w:t>
      </w:r>
    </w:p>
    <w:p w14:paraId="7C186643" w14:textId="77777777" w:rsidR="00267CD4" w:rsidRPr="00267CD4" w:rsidRDefault="00267CD4" w:rsidP="00FD4004">
      <w:pPr>
        <w:spacing w:line="360" w:lineRule="auto"/>
        <w:jc w:val="both"/>
        <w:rPr>
          <w:sz w:val="28"/>
          <w:szCs w:val="28"/>
          <w:lang w:val="en-US"/>
        </w:rPr>
      </w:pPr>
    </w:p>
    <w:p w14:paraId="7C476AF5" w14:textId="19B4066F" w:rsidR="007E4659" w:rsidRDefault="007E4659" w:rsidP="007E4659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78755820"/>
      <w:r>
        <w:rPr>
          <w:rFonts w:ascii="Times New Roman" w:hAnsi="Times New Roman" w:cs="Times New Roman"/>
          <w:sz w:val="28"/>
          <w:szCs w:val="28"/>
        </w:rPr>
        <w:t>Интерфейс прототипа программного продукта</w:t>
      </w:r>
      <w:bookmarkEnd w:id="7"/>
    </w:p>
    <w:p w14:paraId="2A67A119" w14:textId="77777777" w:rsidR="007E4659" w:rsidRPr="007E4659" w:rsidRDefault="007E4659" w:rsidP="007E4659"/>
    <w:p w14:paraId="60AD7205" w14:textId="77777777" w:rsidR="0035782B" w:rsidRP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  <w:r w:rsidRPr="0035782B">
        <w:rPr>
          <w:sz w:val="28"/>
          <w:szCs w:val="28"/>
        </w:rPr>
        <w:t>Проектирование интерфейса информационной системы основывалось на принципах обеспечения оперативной работы сотрудника пункта проката. Основное внимание было уделено логичному расположению элементов управления, позволяющему быстро переключаться между учетом инвентаря, списком клиентов и аналитическими данными.</w:t>
      </w:r>
    </w:p>
    <w:p w14:paraId="78FC0D51" w14:textId="6D8AEF4A" w:rsid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  <w:r w:rsidRPr="0035782B">
        <w:rPr>
          <w:sz w:val="28"/>
          <w:szCs w:val="28"/>
        </w:rPr>
        <w:t xml:space="preserve">Работа с системой начинается с окна авторизации. Доступ к функциям базы данных предоставляется только после ввода корректного логина и пароля, что необходимо для защиты коммерческой информации и персональных данных клиентов. Форма авторизации представлена на рисунке </w:t>
      </w:r>
      <w:r>
        <w:rPr>
          <w:sz w:val="28"/>
          <w:szCs w:val="28"/>
        </w:rPr>
        <w:t>2</w:t>
      </w:r>
      <w:r w:rsidRPr="0035782B">
        <w:rPr>
          <w:sz w:val="28"/>
          <w:szCs w:val="28"/>
        </w:rPr>
        <w:t>.</w:t>
      </w:r>
    </w:p>
    <w:p w14:paraId="775CA816" w14:textId="77777777" w:rsid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</w:p>
    <w:p w14:paraId="7C59EF19" w14:textId="66B623C8" w:rsidR="0035782B" w:rsidRDefault="0035782B" w:rsidP="0035782B">
      <w:pPr>
        <w:spacing w:line="360" w:lineRule="auto"/>
        <w:ind w:firstLine="709"/>
        <w:jc w:val="center"/>
        <w:rPr>
          <w:sz w:val="28"/>
          <w:szCs w:val="28"/>
        </w:rPr>
      </w:pPr>
      <w:r w:rsidRPr="0035782B">
        <w:rPr>
          <w:sz w:val="28"/>
          <w:szCs w:val="28"/>
        </w:rPr>
        <w:lastRenderedPageBreak/>
        <w:drawing>
          <wp:inline distT="0" distB="0" distL="0" distR="0" wp14:anchorId="74879C8F" wp14:editId="118DFFEE">
            <wp:extent cx="4610743" cy="4525006"/>
            <wp:effectExtent l="0" t="0" r="0" b="9525"/>
            <wp:docPr id="1678391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1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0A13" w14:textId="685F9EBB" w:rsidR="0035782B" w:rsidRPr="00A2398A" w:rsidRDefault="0035782B" w:rsidP="0035782B">
      <w:pPr>
        <w:pStyle w:val="22"/>
        <w:tabs>
          <w:tab w:val="left" w:pos="9356"/>
        </w:tabs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2</w:t>
      </w:r>
      <w:r w:rsidRPr="00A2398A">
        <w:rPr>
          <w:szCs w:val="28"/>
        </w:rPr>
        <w:t xml:space="preserve"> – </w:t>
      </w:r>
      <w:r w:rsidRPr="0035782B">
        <w:rPr>
          <w:szCs w:val="28"/>
        </w:rPr>
        <w:t>Форма входа в систему</w:t>
      </w:r>
    </w:p>
    <w:p w14:paraId="4F2A60B6" w14:textId="77777777" w:rsidR="0035782B" w:rsidRPr="0035782B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</w:p>
    <w:p w14:paraId="40041CA1" w14:textId="1A7D4B38" w:rsidR="00FD4004" w:rsidRDefault="0035782B" w:rsidP="0035782B">
      <w:pPr>
        <w:spacing w:line="360" w:lineRule="auto"/>
        <w:ind w:firstLine="709"/>
        <w:jc w:val="both"/>
        <w:rPr>
          <w:sz w:val="28"/>
          <w:szCs w:val="28"/>
        </w:rPr>
      </w:pPr>
      <w:r w:rsidRPr="0035782B">
        <w:rPr>
          <w:sz w:val="28"/>
          <w:szCs w:val="28"/>
        </w:rPr>
        <w:t xml:space="preserve">После прохождения авторизации открывается Главная форма программы, которая является основным рабочим пространством сотрудника. Интерфейс спроектирован по модульному принципу, где за каждый бизнес-процесс отвечает отдельный функциональный блок. Вид главной формы представлен на рисунке </w:t>
      </w:r>
      <w:r>
        <w:rPr>
          <w:sz w:val="28"/>
          <w:szCs w:val="28"/>
        </w:rPr>
        <w:t>3</w:t>
      </w:r>
      <w:r w:rsidRPr="0035782B">
        <w:rPr>
          <w:sz w:val="28"/>
          <w:szCs w:val="28"/>
        </w:rPr>
        <w:t>.</w:t>
      </w:r>
    </w:p>
    <w:p w14:paraId="23CF5E98" w14:textId="2550ABD6" w:rsidR="00FD4004" w:rsidRDefault="005A5AF8" w:rsidP="00FD4004">
      <w:pPr>
        <w:spacing w:line="360" w:lineRule="auto"/>
        <w:ind w:firstLine="709"/>
        <w:jc w:val="center"/>
        <w:rPr>
          <w:sz w:val="28"/>
          <w:szCs w:val="28"/>
        </w:rPr>
      </w:pPr>
      <w:r w:rsidRPr="005A5AF8">
        <w:rPr>
          <w:sz w:val="28"/>
          <w:szCs w:val="28"/>
        </w:rPr>
        <w:lastRenderedPageBreak/>
        <w:drawing>
          <wp:inline distT="0" distB="0" distL="0" distR="0" wp14:anchorId="22DD00D8" wp14:editId="1376189E">
            <wp:extent cx="2838846" cy="5849166"/>
            <wp:effectExtent l="0" t="0" r="0" b="0"/>
            <wp:docPr id="37968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1DEF" w14:textId="2D115624" w:rsidR="00FD4004" w:rsidRPr="005A5AF8" w:rsidRDefault="00FD4004" w:rsidP="00FD400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5782B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35782B" w:rsidRPr="0035782B">
        <w:rPr>
          <w:sz w:val="28"/>
          <w:szCs w:val="28"/>
        </w:rPr>
        <w:t>Главная форма управления системой проката</w:t>
      </w:r>
    </w:p>
    <w:p w14:paraId="7EA9C366" w14:textId="77777777" w:rsidR="00FD4004" w:rsidRPr="007E4659" w:rsidRDefault="00FD4004" w:rsidP="007E4659">
      <w:pPr>
        <w:spacing w:line="360" w:lineRule="auto"/>
        <w:ind w:firstLine="709"/>
        <w:jc w:val="center"/>
        <w:rPr>
          <w:sz w:val="28"/>
          <w:szCs w:val="28"/>
        </w:rPr>
      </w:pPr>
    </w:p>
    <w:p w14:paraId="445CEEF5" w14:textId="60CC4C8C" w:rsidR="005A5AF8" w:rsidRPr="005A5AF8" w:rsidRDefault="005A5AF8" w:rsidP="005A5AF8">
      <w:pPr>
        <w:spacing w:line="360" w:lineRule="auto"/>
        <w:ind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>На главной форме расположены навигационные элементы (кнопки), обеспечивающие доступ к следующим разделам системы:</w:t>
      </w:r>
    </w:p>
    <w:p w14:paraId="3C4817B4" w14:textId="77777777" w:rsidR="005A5AF8" w:rsidRPr="005A5AF8" w:rsidRDefault="005A5AF8" w:rsidP="005A5AF8">
      <w:pPr>
        <w:pStyle w:val="aff4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>Учет инвентаря: вызов формы для просмотра всего списка спортивного оборудования, изменения его текущего статуса (например, «в наличии» или «в ремонте») и добавления новых единиц.</w:t>
      </w:r>
    </w:p>
    <w:p w14:paraId="34C2210B" w14:textId="77777777" w:rsidR="005A5AF8" w:rsidRPr="005A5AF8" w:rsidRDefault="005A5AF8" w:rsidP="005A5AF8">
      <w:pPr>
        <w:pStyle w:val="aff4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>База клиентов: работа с персональными данными посетителей, включая возможность проверки клиента на наличие в «черном списке».</w:t>
      </w:r>
    </w:p>
    <w:p w14:paraId="167A75DF" w14:textId="77777777" w:rsidR="005A5AF8" w:rsidRPr="005A5AF8" w:rsidRDefault="005A5AF8" w:rsidP="005A5AF8">
      <w:pPr>
        <w:pStyle w:val="aff4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lastRenderedPageBreak/>
        <w:t>Управление прокатами: регистрация выдачи инвентаря и оформление возврата с фиксацией времени.</w:t>
      </w:r>
    </w:p>
    <w:p w14:paraId="73089B70" w14:textId="77777777" w:rsidR="005A5AF8" w:rsidRPr="005A5AF8" w:rsidRDefault="005A5AF8" w:rsidP="005A5AF8">
      <w:pPr>
        <w:pStyle w:val="aff4"/>
        <w:numPr>
          <w:ilvl w:val="0"/>
          <w:numId w:val="5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>Статистика и выручка: модуль для расчета финансовых показателей за выбранный период времени, реализованный с помощью агрегатных функций SQL.</w:t>
      </w:r>
    </w:p>
    <w:p w14:paraId="6FE960B0" w14:textId="189A4627" w:rsidR="005A5AF8" w:rsidRPr="005A5AF8" w:rsidRDefault="005A5AF8" w:rsidP="005A5AF8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 xml:space="preserve">Для работы с данными используется элемент управления </w:t>
      </w:r>
      <w:proofErr w:type="spellStart"/>
      <w:r w:rsidRPr="005A5AF8">
        <w:rPr>
          <w:sz w:val="28"/>
          <w:szCs w:val="28"/>
        </w:rPr>
        <w:t>DataGridView</w:t>
      </w:r>
      <w:proofErr w:type="spellEnd"/>
      <w:r w:rsidRPr="005A5AF8">
        <w:rPr>
          <w:sz w:val="28"/>
          <w:szCs w:val="28"/>
        </w:rPr>
        <w:t xml:space="preserve">, который позволяет отображать содержимое таблиц базы данных </w:t>
      </w:r>
      <w:proofErr w:type="spellStart"/>
      <w:r w:rsidRPr="005A5AF8">
        <w:rPr>
          <w:sz w:val="28"/>
          <w:szCs w:val="28"/>
        </w:rPr>
        <w:t>PostgreSQL</w:t>
      </w:r>
      <w:proofErr w:type="spellEnd"/>
      <w:r w:rsidRPr="005A5AF8">
        <w:rPr>
          <w:sz w:val="28"/>
          <w:szCs w:val="28"/>
        </w:rPr>
        <w:t xml:space="preserve"> в удобном табличном виде. Сотрудник имеет возможность не только просматривать записи, но и выполнять операции добавления, редактирования и удаления информации непосредственно через интерфейс приложения.</w:t>
      </w:r>
    </w:p>
    <w:p w14:paraId="01E4EA9F" w14:textId="0583FB9D" w:rsidR="005A5AF8" w:rsidRPr="005A5AF8" w:rsidRDefault="005A5AF8" w:rsidP="005A5AF8">
      <w:pPr>
        <w:pStyle w:val="aff4"/>
        <w:spacing w:line="360" w:lineRule="auto"/>
        <w:ind w:left="0" w:firstLine="709"/>
        <w:jc w:val="both"/>
        <w:rPr>
          <w:sz w:val="28"/>
          <w:szCs w:val="28"/>
        </w:rPr>
      </w:pPr>
      <w:r w:rsidRPr="005A5AF8">
        <w:rPr>
          <w:sz w:val="28"/>
          <w:szCs w:val="28"/>
        </w:rPr>
        <w:t xml:space="preserve">Пример окна для работы с конкретной таблицей </w:t>
      </w:r>
      <w:r>
        <w:rPr>
          <w:sz w:val="28"/>
          <w:szCs w:val="28"/>
        </w:rPr>
        <w:t>списком инвентаря</w:t>
      </w:r>
      <w:r w:rsidRPr="005A5AF8">
        <w:rPr>
          <w:sz w:val="28"/>
          <w:szCs w:val="28"/>
        </w:rPr>
        <w:t xml:space="preserve"> представлен на рисунке </w:t>
      </w:r>
      <w:r w:rsidRPr="005A5AF8">
        <w:rPr>
          <w:sz w:val="28"/>
          <w:szCs w:val="28"/>
        </w:rPr>
        <w:t>4</w:t>
      </w:r>
      <w:r w:rsidRPr="005A5AF8">
        <w:rPr>
          <w:sz w:val="28"/>
          <w:szCs w:val="28"/>
        </w:rPr>
        <w:t>.</w:t>
      </w:r>
    </w:p>
    <w:p w14:paraId="02AD729D" w14:textId="2C401711" w:rsidR="007E4659" w:rsidRPr="007E4659" w:rsidRDefault="007E4659" w:rsidP="007E4659">
      <w:pPr>
        <w:spacing w:line="360" w:lineRule="auto"/>
        <w:ind w:firstLine="709"/>
        <w:rPr>
          <w:sz w:val="28"/>
          <w:szCs w:val="28"/>
        </w:rPr>
      </w:pPr>
    </w:p>
    <w:p w14:paraId="531294ED" w14:textId="77C92245" w:rsidR="007E4659" w:rsidRDefault="007E4659" w:rsidP="007E4659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4EE99F32" w14:textId="6D197C9B" w:rsidR="00FD4004" w:rsidRPr="00FD4004" w:rsidRDefault="005A5AF8" w:rsidP="007E4659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5A5AF8">
        <w:rPr>
          <w:noProof/>
          <w:sz w:val="28"/>
          <w:szCs w:val="28"/>
        </w:rPr>
        <w:drawing>
          <wp:inline distT="0" distB="0" distL="0" distR="0" wp14:anchorId="05CE27A5" wp14:editId="5517D64D">
            <wp:extent cx="5625563" cy="2667000"/>
            <wp:effectExtent l="0" t="0" r="0" b="0"/>
            <wp:docPr id="43587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4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083" cy="26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222B" w14:textId="26FB7CE1" w:rsidR="007E4659" w:rsidRPr="00FD4004" w:rsidRDefault="007E4659" w:rsidP="007E4659">
      <w:pPr>
        <w:spacing w:line="360" w:lineRule="auto"/>
        <w:ind w:firstLine="709"/>
        <w:jc w:val="center"/>
        <w:rPr>
          <w:sz w:val="28"/>
          <w:szCs w:val="28"/>
        </w:rPr>
      </w:pPr>
      <w:r w:rsidRPr="007E4659">
        <w:rPr>
          <w:sz w:val="28"/>
          <w:szCs w:val="28"/>
        </w:rPr>
        <w:t xml:space="preserve">Рисунок </w:t>
      </w:r>
      <w:r w:rsidR="005A5AF8" w:rsidRPr="005A5AF8">
        <w:rPr>
          <w:sz w:val="28"/>
          <w:szCs w:val="28"/>
        </w:rPr>
        <w:t>4</w:t>
      </w:r>
      <w:r w:rsidRPr="007E4659">
        <w:rPr>
          <w:sz w:val="28"/>
          <w:szCs w:val="28"/>
        </w:rPr>
        <w:t xml:space="preserve"> – </w:t>
      </w:r>
      <w:r w:rsidR="005A5AF8" w:rsidRPr="005A5AF8">
        <w:rPr>
          <w:sz w:val="28"/>
          <w:szCs w:val="28"/>
        </w:rPr>
        <w:t>Окно управления записями базы данных</w:t>
      </w:r>
    </w:p>
    <w:p w14:paraId="7345904B" w14:textId="77777777" w:rsidR="007E4659" w:rsidRPr="005A5AF8" w:rsidRDefault="007E4659" w:rsidP="005A5AF8">
      <w:pPr>
        <w:spacing w:line="360" w:lineRule="auto"/>
        <w:rPr>
          <w:sz w:val="28"/>
          <w:szCs w:val="28"/>
        </w:rPr>
      </w:pPr>
    </w:p>
    <w:p w14:paraId="3ACF24C8" w14:textId="1ECB425D" w:rsidR="006F78A5" w:rsidRDefault="00722A4C" w:rsidP="00167D0D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178755821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8"/>
    </w:p>
    <w:p w14:paraId="666EB7AC" w14:textId="77777777" w:rsidR="00167D0D" w:rsidRPr="00167D0D" w:rsidRDefault="00167D0D" w:rsidP="00167D0D"/>
    <w:p w14:paraId="6EAABE73" w14:textId="77777777" w:rsidR="005A5AF8" w:rsidRPr="005A5AF8" w:rsidRDefault="005A5AF8" w:rsidP="005A5AF8">
      <w:pPr>
        <w:spacing w:line="360" w:lineRule="auto"/>
        <w:ind w:firstLine="709"/>
        <w:rPr>
          <w:sz w:val="28"/>
          <w:szCs w:val="28"/>
          <w:lang w:val="en-US"/>
        </w:rPr>
      </w:pPr>
      <w:r w:rsidRPr="005A5AF8">
        <w:rPr>
          <w:sz w:val="28"/>
          <w:szCs w:val="28"/>
        </w:rPr>
        <w:t xml:space="preserve">Во втором разделе курсовой работы была спроектирована архитектура информационной системы, определена структура базы данных в среде </w:t>
      </w:r>
      <w:proofErr w:type="spellStart"/>
      <w:r w:rsidRPr="005A5AF8">
        <w:rPr>
          <w:sz w:val="28"/>
          <w:szCs w:val="28"/>
        </w:rPr>
        <w:t>PostgreSQL</w:t>
      </w:r>
      <w:proofErr w:type="spellEnd"/>
      <w:r w:rsidRPr="005A5AF8">
        <w:rPr>
          <w:sz w:val="28"/>
          <w:szCs w:val="28"/>
        </w:rPr>
        <w:t xml:space="preserve"> и разработан графический интерфейс пользователя на языке C#.</w:t>
      </w:r>
    </w:p>
    <w:p w14:paraId="3C361D2B" w14:textId="77777777" w:rsidR="005A5AF8" w:rsidRPr="005A5AF8" w:rsidRDefault="005A5AF8" w:rsidP="005A5AF8">
      <w:pPr>
        <w:spacing w:line="360" w:lineRule="auto"/>
        <w:ind w:firstLine="709"/>
        <w:rPr>
          <w:sz w:val="28"/>
          <w:szCs w:val="28"/>
        </w:rPr>
      </w:pPr>
      <w:r w:rsidRPr="005A5AF8">
        <w:rPr>
          <w:sz w:val="28"/>
          <w:szCs w:val="28"/>
        </w:rPr>
        <w:lastRenderedPageBreak/>
        <w:t>В ходе проектирования были решены следующие задачи:</w:t>
      </w:r>
    </w:p>
    <w:p w14:paraId="0309C687" w14:textId="77777777" w:rsidR="005A5AF8" w:rsidRPr="005A5AF8" w:rsidRDefault="005A5AF8" w:rsidP="005A5AF8">
      <w:pPr>
        <w:pStyle w:val="aff4"/>
        <w:numPr>
          <w:ilvl w:val="0"/>
          <w:numId w:val="59"/>
        </w:numPr>
        <w:spacing w:line="360" w:lineRule="auto"/>
        <w:ind w:left="0" w:firstLine="709"/>
        <w:rPr>
          <w:sz w:val="28"/>
          <w:szCs w:val="28"/>
        </w:rPr>
      </w:pPr>
      <w:r w:rsidRPr="005A5AF8">
        <w:rPr>
          <w:sz w:val="28"/>
          <w:szCs w:val="28"/>
        </w:rPr>
        <w:t>Определен состав таблиц базы данных и установлены логические связи между ними, обеспечивающие целостность данных о прокате.</w:t>
      </w:r>
    </w:p>
    <w:p w14:paraId="2911DC98" w14:textId="77777777" w:rsidR="005A5AF8" w:rsidRPr="005A5AF8" w:rsidRDefault="005A5AF8" w:rsidP="005A5AF8">
      <w:pPr>
        <w:pStyle w:val="aff4"/>
        <w:numPr>
          <w:ilvl w:val="0"/>
          <w:numId w:val="59"/>
        </w:numPr>
        <w:spacing w:line="360" w:lineRule="auto"/>
        <w:ind w:left="0" w:firstLine="709"/>
        <w:rPr>
          <w:sz w:val="28"/>
          <w:szCs w:val="28"/>
        </w:rPr>
      </w:pPr>
      <w:r w:rsidRPr="005A5AF8">
        <w:rPr>
          <w:sz w:val="28"/>
          <w:szCs w:val="28"/>
        </w:rPr>
        <w:t>Реализован программный механизм взаимодействия приложения с СУБД, позволяющий выполнять оперативный поиск, добавление и редактирование записей.</w:t>
      </w:r>
    </w:p>
    <w:p w14:paraId="2D488BDD" w14:textId="77777777" w:rsidR="005A5AF8" w:rsidRPr="005A5AF8" w:rsidRDefault="005A5AF8" w:rsidP="005A5AF8">
      <w:pPr>
        <w:pStyle w:val="aff4"/>
        <w:numPr>
          <w:ilvl w:val="0"/>
          <w:numId w:val="59"/>
        </w:numPr>
        <w:spacing w:line="360" w:lineRule="auto"/>
        <w:ind w:left="0" w:firstLine="709"/>
        <w:rPr>
          <w:sz w:val="28"/>
          <w:szCs w:val="28"/>
        </w:rPr>
      </w:pPr>
      <w:r w:rsidRPr="005A5AF8">
        <w:rPr>
          <w:sz w:val="28"/>
          <w:szCs w:val="28"/>
        </w:rPr>
        <w:t>Разработан интуитивно понятный пользовательский интерфейс для сотрудника предприятия, включающий формы авторизации, управления инвентарем и работы с клиентской базой.</w:t>
      </w:r>
    </w:p>
    <w:p w14:paraId="532A6331" w14:textId="77777777" w:rsidR="005A5AF8" w:rsidRPr="005A5AF8" w:rsidRDefault="005A5AF8" w:rsidP="005A5AF8">
      <w:pPr>
        <w:pStyle w:val="aff4"/>
        <w:numPr>
          <w:ilvl w:val="0"/>
          <w:numId w:val="59"/>
        </w:numPr>
        <w:spacing w:line="360" w:lineRule="auto"/>
        <w:ind w:left="0" w:firstLine="709"/>
        <w:rPr>
          <w:sz w:val="28"/>
          <w:szCs w:val="28"/>
        </w:rPr>
      </w:pPr>
      <w:r w:rsidRPr="005A5AF8">
        <w:rPr>
          <w:sz w:val="28"/>
          <w:szCs w:val="28"/>
        </w:rPr>
        <w:t>Реализованы алгоритмы автоматизации бизнес-процессов, таких как расчет итоговой выручки за отчетный период и контроль статусов оборудования.</w:t>
      </w:r>
    </w:p>
    <w:p w14:paraId="1C2C3AB3" w14:textId="77777777" w:rsidR="005A5AF8" w:rsidRPr="005A5AF8" w:rsidRDefault="005A5AF8" w:rsidP="005A5AF8">
      <w:pPr>
        <w:spacing w:line="360" w:lineRule="auto"/>
        <w:ind w:firstLine="709"/>
        <w:rPr>
          <w:sz w:val="28"/>
          <w:szCs w:val="28"/>
        </w:rPr>
      </w:pPr>
      <w:r w:rsidRPr="005A5AF8">
        <w:rPr>
          <w:sz w:val="28"/>
          <w:szCs w:val="28"/>
        </w:rPr>
        <w:t>Проведенная работа позволила создать функциональный прототип системы, полностью готовый к эксплуатации в условиях реального пункта проката спортивного инвентаря.</w:t>
      </w:r>
    </w:p>
    <w:p w14:paraId="6E1831B3" w14:textId="23C243AB" w:rsidR="00DF62D9" w:rsidRDefault="00DF62D9" w:rsidP="00CA71CA">
      <w:pPr>
        <w:spacing w:line="360" w:lineRule="auto"/>
      </w:pPr>
      <w:r>
        <w:br w:type="page"/>
      </w:r>
    </w:p>
    <w:p w14:paraId="6B948B65" w14:textId="63F95CCF" w:rsidR="00722A4C" w:rsidRPr="005A5AF8" w:rsidRDefault="00732804" w:rsidP="003C422E">
      <w:pPr>
        <w:pStyle w:val="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78755822"/>
      <w:r w:rsidRPr="005A5AF8">
        <w:rPr>
          <w:rFonts w:ascii="Times New Roman" w:hAnsi="Times New Roman" w:cs="Times New Roman"/>
          <w:sz w:val="28"/>
          <w:szCs w:val="28"/>
        </w:rPr>
        <w:lastRenderedPageBreak/>
        <w:t>Технологический</w:t>
      </w:r>
      <w:r w:rsidR="00DC686D" w:rsidRPr="005A5AF8">
        <w:rPr>
          <w:rFonts w:ascii="Times New Roman" w:hAnsi="Times New Roman" w:cs="Times New Roman"/>
          <w:sz w:val="28"/>
          <w:szCs w:val="28"/>
        </w:rPr>
        <w:t xml:space="preserve"> </w:t>
      </w:r>
      <w:r w:rsidRPr="005A5AF8">
        <w:rPr>
          <w:rFonts w:ascii="Times New Roman" w:hAnsi="Times New Roman" w:cs="Times New Roman"/>
          <w:sz w:val="28"/>
          <w:szCs w:val="28"/>
        </w:rPr>
        <w:t>раздел</w:t>
      </w:r>
      <w:bookmarkEnd w:id="9"/>
    </w:p>
    <w:p w14:paraId="54E11D2A" w14:textId="77777777" w:rsidR="00722A4C" w:rsidRPr="00447D84" w:rsidRDefault="00722A4C" w:rsidP="00803256">
      <w:pPr>
        <w:spacing w:line="360" w:lineRule="auto"/>
        <w:jc w:val="both"/>
        <w:rPr>
          <w:sz w:val="28"/>
          <w:szCs w:val="28"/>
        </w:rPr>
      </w:pPr>
    </w:p>
    <w:p w14:paraId="40570373" w14:textId="2F8E578C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178755823"/>
      <w:r w:rsidRPr="00732804">
        <w:rPr>
          <w:rFonts w:ascii="Times New Roman" w:hAnsi="Times New Roman" w:cs="Times New Roman"/>
          <w:sz w:val="28"/>
          <w:szCs w:val="28"/>
        </w:rPr>
        <w:t>Программный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Pr="00732804">
        <w:rPr>
          <w:rFonts w:ascii="Times New Roman" w:hAnsi="Times New Roman" w:cs="Times New Roman"/>
          <w:sz w:val="28"/>
          <w:szCs w:val="28"/>
        </w:rPr>
        <w:t>код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E33693">
        <w:rPr>
          <w:rFonts w:ascii="Times New Roman" w:hAnsi="Times New Roman" w:cs="Times New Roman"/>
          <w:sz w:val="28"/>
          <w:szCs w:val="28"/>
        </w:rPr>
        <w:t>основных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 w:rsidR="00E33693">
        <w:rPr>
          <w:rFonts w:ascii="Times New Roman" w:hAnsi="Times New Roman" w:cs="Times New Roman"/>
          <w:sz w:val="28"/>
          <w:szCs w:val="28"/>
        </w:rPr>
        <w:t>функций</w:t>
      </w:r>
      <w:bookmarkEnd w:id="10"/>
    </w:p>
    <w:p w14:paraId="0A5ECE2A" w14:textId="138E3F7A" w:rsidR="00354CA3" w:rsidRDefault="00354CA3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5ED409F6" w14:textId="41019C1C" w:rsidR="003F684F" w:rsidRPr="003F684F" w:rsidRDefault="003F684F" w:rsidP="00A205FB">
      <w:pPr>
        <w:spacing w:line="360" w:lineRule="auto"/>
        <w:jc w:val="both"/>
        <w:rPr>
          <w:sz w:val="28"/>
          <w:szCs w:val="28"/>
        </w:rPr>
      </w:pPr>
      <w:r w:rsidRPr="003F684F">
        <w:rPr>
          <w:sz w:val="28"/>
          <w:szCs w:val="28"/>
        </w:rPr>
        <w:t xml:space="preserve">Для обеспечения безопасности данных доступ к управлению базой данных осуществляется через форму авторизации. Код проверки полномочий сотрудника представлен в листинге </w:t>
      </w:r>
      <w:r>
        <w:rPr>
          <w:sz w:val="28"/>
          <w:szCs w:val="28"/>
        </w:rPr>
        <w:t>3.1</w:t>
      </w:r>
      <w:r w:rsidRPr="003F684F">
        <w:rPr>
          <w:sz w:val="28"/>
          <w:szCs w:val="28"/>
        </w:rPr>
        <w:t>.</w:t>
      </w:r>
    </w:p>
    <w:p w14:paraId="130E75BC" w14:textId="77777777" w:rsidR="003F684F" w:rsidRPr="003F684F" w:rsidRDefault="003F684F" w:rsidP="00A205FB">
      <w:pPr>
        <w:spacing w:line="360" w:lineRule="auto"/>
        <w:jc w:val="both"/>
        <w:rPr>
          <w:sz w:val="28"/>
          <w:szCs w:val="28"/>
        </w:rPr>
      </w:pPr>
    </w:p>
    <w:p w14:paraId="1272FFB0" w14:textId="198005A0" w:rsidR="006A428C" w:rsidRPr="00B863F7" w:rsidRDefault="006A428C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Листинг</w:t>
      </w:r>
      <w:r w:rsidR="00DC686D" w:rsidRPr="003F684F">
        <w:rPr>
          <w:sz w:val="28"/>
          <w:szCs w:val="28"/>
        </w:rPr>
        <w:t xml:space="preserve"> </w:t>
      </w:r>
      <w:r w:rsidR="003F684F">
        <w:rPr>
          <w:sz w:val="28"/>
          <w:szCs w:val="28"/>
        </w:rPr>
        <w:t>3.1</w:t>
      </w:r>
      <w:r w:rsidR="00DC686D" w:rsidRPr="00B863F7">
        <w:rPr>
          <w:sz w:val="28"/>
          <w:szCs w:val="28"/>
        </w:rPr>
        <w:t xml:space="preserve"> </w:t>
      </w:r>
      <w:r w:rsidRPr="00B863F7">
        <w:rPr>
          <w:sz w:val="28"/>
          <w:szCs w:val="28"/>
        </w:rPr>
        <w:t>–</w:t>
      </w:r>
      <w:r w:rsidR="00DC686D" w:rsidRPr="00B863F7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>Проверка полномочий при входе</w:t>
      </w:r>
    </w:p>
    <w:p w14:paraId="1A89730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>private</w:t>
      </w:r>
      <w:r w:rsidRPr="003F684F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void</w:t>
      </w:r>
      <w:r w:rsidRPr="003F684F">
        <w:rPr>
          <w:rFonts w:ascii="Courier New" w:hAnsi="Courier New" w:cs="Courier New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btnLogin</w:t>
      </w:r>
      <w:proofErr w:type="spellEnd"/>
      <w:r w:rsidRPr="003F684F">
        <w:rPr>
          <w:rFonts w:ascii="Courier New" w:hAnsi="Courier New" w:cs="Courier New"/>
        </w:rPr>
        <w:t>_</w:t>
      </w:r>
      <w:r w:rsidRPr="003F684F">
        <w:rPr>
          <w:rFonts w:ascii="Courier New" w:hAnsi="Courier New" w:cs="Courier New"/>
          <w:lang w:val="en-US"/>
        </w:rPr>
        <w:t>Click</w:t>
      </w:r>
      <w:r w:rsidRPr="003F684F">
        <w:rPr>
          <w:rFonts w:ascii="Courier New" w:hAnsi="Courier New" w:cs="Courier New"/>
        </w:rPr>
        <w:t>(</w:t>
      </w:r>
      <w:r w:rsidRPr="003F684F">
        <w:rPr>
          <w:rFonts w:ascii="Courier New" w:hAnsi="Courier New" w:cs="Courier New"/>
          <w:lang w:val="en-US"/>
        </w:rPr>
        <w:t>object</w:t>
      </w:r>
      <w:r w:rsidRPr="003F684F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sender</w:t>
      </w:r>
      <w:r w:rsidRPr="003F684F">
        <w:rPr>
          <w:rFonts w:ascii="Courier New" w:hAnsi="Courier New" w:cs="Courier New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EventArgs</w:t>
      </w:r>
      <w:proofErr w:type="spellEnd"/>
      <w:r w:rsidRPr="003F684F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e</w:t>
      </w:r>
      <w:r w:rsidRPr="003F684F">
        <w:rPr>
          <w:rFonts w:ascii="Courier New" w:hAnsi="Courier New" w:cs="Courier New"/>
        </w:rPr>
        <w:t>)</w:t>
      </w:r>
    </w:p>
    <w:p w14:paraId="260DDC7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7CD042D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login = </w:t>
      </w:r>
      <w:proofErr w:type="spellStart"/>
      <w:r w:rsidRPr="003F684F">
        <w:rPr>
          <w:rFonts w:ascii="Courier New" w:hAnsi="Courier New" w:cs="Courier New"/>
          <w:lang w:val="en-US"/>
        </w:rPr>
        <w:t>txtLogin.Text.Trim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5CA0D1A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password = </w:t>
      </w:r>
      <w:proofErr w:type="spellStart"/>
      <w:r w:rsidRPr="003F684F">
        <w:rPr>
          <w:rFonts w:ascii="Courier New" w:hAnsi="Courier New" w:cs="Courier New"/>
          <w:lang w:val="en-US"/>
        </w:rPr>
        <w:t>txtPassword.Text.Trim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2097B947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7ABA8D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3F684F">
        <w:rPr>
          <w:rFonts w:ascii="Courier New" w:hAnsi="Courier New" w:cs="Courier New"/>
          <w:lang w:val="en-US"/>
        </w:rPr>
        <w:t>string.IsNullOrEmpty</w:t>
      </w:r>
      <w:proofErr w:type="spellEnd"/>
      <w:r w:rsidRPr="003F684F">
        <w:rPr>
          <w:rFonts w:ascii="Courier New" w:hAnsi="Courier New" w:cs="Courier New"/>
          <w:lang w:val="en-US"/>
        </w:rPr>
        <w:t xml:space="preserve">(login) || </w:t>
      </w:r>
      <w:proofErr w:type="spellStart"/>
      <w:r w:rsidRPr="003F684F">
        <w:rPr>
          <w:rFonts w:ascii="Courier New" w:hAnsi="Courier New" w:cs="Courier New"/>
          <w:lang w:val="en-US"/>
        </w:rPr>
        <w:t>string.IsNullOrEmpty</w:t>
      </w:r>
      <w:proofErr w:type="spellEnd"/>
      <w:r w:rsidRPr="003F684F">
        <w:rPr>
          <w:rFonts w:ascii="Courier New" w:hAnsi="Courier New" w:cs="Courier New"/>
          <w:lang w:val="en-US"/>
        </w:rPr>
        <w:t>(password))</w:t>
      </w:r>
    </w:p>
    <w:p w14:paraId="0F78337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</w:t>
      </w:r>
      <w:r w:rsidRPr="003F684F">
        <w:rPr>
          <w:rFonts w:ascii="Courier New" w:hAnsi="Courier New" w:cs="Courier New"/>
        </w:rPr>
        <w:t>{</w:t>
      </w:r>
    </w:p>
    <w:p w14:paraId="115B387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</w:t>
      </w:r>
      <w:proofErr w:type="spellStart"/>
      <w:r w:rsidRPr="003F684F">
        <w:rPr>
          <w:rFonts w:ascii="Courier New" w:hAnsi="Courier New" w:cs="Courier New"/>
          <w:lang w:val="en-US"/>
        </w:rPr>
        <w:t>MessageBox</w:t>
      </w:r>
      <w:proofErr w:type="spellEnd"/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Show</w:t>
      </w:r>
      <w:r w:rsidRPr="003F684F">
        <w:rPr>
          <w:rFonts w:ascii="Courier New" w:hAnsi="Courier New" w:cs="Courier New"/>
        </w:rPr>
        <w:t>("Пожалуйста, введите логин и пароль", "Внимание");</w:t>
      </w:r>
    </w:p>
    <w:p w14:paraId="73921E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return;</w:t>
      </w:r>
    </w:p>
    <w:p w14:paraId="4798878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4193608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EA7D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37CD029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</w:t>
      </w:r>
      <w:r w:rsidRPr="003F684F">
        <w:rPr>
          <w:rFonts w:ascii="Courier New" w:hAnsi="Courier New" w:cs="Courier New"/>
        </w:rPr>
        <w:t>{</w:t>
      </w:r>
    </w:p>
    <w:p w14:paraId="4EE8452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try</w:t>
      </w:r>
    </w:p>
    <w:p w14:paraId="3FB19FC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{</w:t>
      </w:r>
    </w:p>
    <w:p w14:paraId="1C4BF22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</w:t>
      </w:r>
      <w:r w:rsidRPr="003F684F">
        <w:rPr>
          <w:rFonts w:ascii="Courier New" w:hAnsi="Courier New" w:cs="Courier New"/>
          <w:lang w:val="en-US"/>
        </w:rPr>
        <w:t>conn</w:t>
      </w:r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Open</w:t>
      </w:r>
      <w:r w:rsidRPr="003F684F">
        <w:rPr>
          <w:rFonts w:ascii="Courier New" w:hAnsi="Courier New" w:cs="Courier New"/>
        </w:rPr>
        <w:t>();</w:t>
      </w:r>
    </w:p>
    <w:p w14:paraId="2896BAD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// Используется параметризованный запрос для защиты от </w:t>
      </w:r>
      <w:r w:rsidRPr="003F684F">
        <w:rPr>
          <w:rFonts w:ascii="Courier New" w:hAnsi="Courier New" w:cs="Courier New"/>
          <w:lang w:val="en-US"/>
        </w:rPr>
        <w:t>SQL</w:t>
      </w:r>
      <w:r w:rsidRPr="003F684F">
        <w:rPr>
          <w:rFonts w:ascii="Courier New" w:hAnsi="Courier New" w:cs="Courier New"/>
        </w:rPr>
        <w:t>-инъекций</w:t>
      </w:r>
    </w:p>
    <w:p w14:paraId="398A5B57" w14:textId="45DBD56A" w:rsidR="003F684F" w:rsidRPr="003F684F" w:rsidRDefault="00AB20E3" w:rsidP="00AB20E3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AB20E3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AB20E3">
        <w:rPr>
          <w:rFonts w:ascii="Courier New" w:hAnsi="Courier New" w:cs="Courier New"/>
          <w:lang w:val="en-US"/>
        </w:rPr>
        <w:t>sql</w:t>
      </w:r>
      <w:proofErr w:type="spellEnd"/>
      <w:r w:rsidRPr="00AB20E3">
        <w:rPr>
          <w:rFonts w:ascii="Courier New" w:hAnsi="Courier New" w:cs="Courier New"/>
          <w:lang w:val="en-US"/>
        </w:rPr>
        <w:t xml:space="preserve"> = "SELECT </w:t>
      </w:r>
      <w:proofErr w:type="spellStart"/>
      <w:r w:rsidRPr="00AB20E3">
        <w:rPr>
          <w:rFonts w:ascii="Courier New" w:hAnsi="Courier New" w:cs="Courier New"/>
          <w:lang w:val="en-US"/>
        </w:rPr>
        <w:t>full_name</w:t>
      </w:r>
      <w:proofErr w:type="spellEnd"/>
      <w:r w:rsidRPr="00AB20E3">
        <w:rPr>
          <w:rFonts w:ascii="Courier New" w:hAnsi="Courier New" w:cs="Courier New"/>
          <w:lang w:val="en-US"/>
        </w:rPr>
        <w:t xml:space="preserve">, role FROM employees WHERE login = @login AND </w:t>
      </w:r>
      <w:proofErr w:type="spellStart"/>
      <w:r w:rsidRPr="00AB20E3">
        <w:rPr>
          <w:rFonts w:ascii="Courier New" w:hAnsi="Courier New" w:cs="Courier New"/>
          <w:lang w:val="en-US"/>
        </w:rPr>
        <w:t>password_hash</w:t>
      </w:r>
      <w:proofErr w:type="spellEnd"/>
      <w:r w:rsidRPr="00AB20E3">
        <w:rPr>
          <w:rFonts w:ascii="Courier New" w:hAnsi="Courier New" w:cs="Courier New"/>
          <w:lang w:val="en-US"/>
        </w:rPr>
        <w:t xml:space="preserve"> = crypt(@pass, </w:t>
      </w:r>
      <w:proofErr w:type="spellStart"/>
      <w:r w:rsidRPr="00AB20E3">
        <w:rPr>
          <w:rFonts w:ascii="Courier New" w:hAnsi="Courier New" w:cs="Courier New"/>
          <w:lang w:val="en-US"/>
        </w:rPr>
        <w:t>password_hash</w:t>
      </w:r>
      <w:proofErr w:type="spellEnd"/>
      <w:r w:rsidRPr="00AB20E3">
        <w:rPr>
          <w:rFonts w:ascii="Courier New" w:hAnsi="Courier New" w:cs="Courier New"/>
          <w:lang w:val="en-US"/>
        </w:rPr>
        <w:t>)";</w:t>
      </w:r>
    </w:p>
    <w:p w14:paraId="0BDEE9E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C01FD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using (var </w:t>
      </w:r>
      <w:proofErr w:type="spellStart"/>
      <w:r w:rsidRPr="003F684F">
        <w:rPr>
          <w:rFonts w:ascii="Courier New" w:hAnsi="Courier New" w:cs="Courier New"/>
          <w:lang w:val="en-US"/>
        </w:rPr>
        <w:t>cmd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sql</w:t>
      </w:r>
      <w:proofErr w:type="spellEnd"/>
      <w:r w:rsidRPr="003F684F">
        <w:rPr>
          <w:rFonts w:ascii="Courier New" w:hAnsi="Courier New" w:cs="Courier New"/>
          <w:lang w:val="en-US"/>
        </w:rPr>
        <w:t>, conn))</w:t>
      </w:r>
    </w:p>
    <w:p w14:paraId="4291EAD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lastRenderedPageBreak/>
        <w:t xml:space="preserve">            {</w:t>
      </w:r>
    </w:p>
    <w:p w14:paraId="72EB50B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("login", login);</w:t>
      </w:r>
    </w:p>
    <w:p w14:paraId="48844AB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("pass", password);</w:t>
      </w:r>
    </w:p>
    <w:p w14:paraId="1632CD8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602C03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using (var reader = </w:t>
      </w:r>
      <w:proofErr w:type="spellStart"/>
      <w:r w:rsidRPr="003F684F">
        <w:rPr>
          <w:rFonts w:ascii="Courier New" w:hAnsi="Courier New" w:cs="Courier New"/>
          <w:lang w:val="en-US"/>
        </w:rPr>
        <w:t>cmd.ExecuteReader</w:t>
      </w:r>
      <w:proofErr w:type="spellEnd"/>
      <w:r w:rsidRPr="003F684F">
        <w:rPr>
          <w:rFonts w:ascii="Courier New" w:hAnsi="Courier New" w:cs="Courier New"/>
          <w:lang w:val="en-US"/>
        </w:rPr>
        <w:t>())</w:t>
      </w:r>
    </w:p>
    <w:p w14:paraId="22946BC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r w:rsidRPr="003F684F">
        <w:rPr>
          <w:rFonts w:ascii="Courier New" w:hAnsi="Courier New" w:cs="Courier New"/>
        </w:rPr>
        <w:t>{</w:t>
      </w:r>
    </w:p>
    <w:p w14:paraId="32F75F7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        </w:t>
      </w:r>
      <w:r w:rsidRPr="003F684F">
        <w:rPr>
          <w:rFonts w:ascii="Courier New" w:hAnsi="Courier New" w:cs="Courier New"/>
          <w:lang w:val="en-US"/>
        </w:rPr>
        <w:t>if</w:t>
      </w:r>
      <w:r w:rsidRPr="003F684F">
        <w:rPr>
          <w:rFonts w:ascii="Courier New" w:hAnsi="Courier New" w:cs="Courier New"/>
        </w:rPr>
        <w:t xml:space="preserve"> (</w:t>
      </w:r>
      <w:r w:rsidRPr="003F684F">
        <w:rPr>
          <w:rFonts w:ascii="Courier New" w:hAnsi="Courier New" w:cs="Courier New"/>
          <w:lang w:val="en-US"/>
        </w:rPr>
        <w:t>reader</w:t>
      </w:r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Read</w:t>
      </w:r>
      <w:r w:rsidRPr="003F684F">
        <w:rPr>
          <w:rFonts w:ascii="Courier New" w:hAnsi="Courier New" w:cs="Courier New"/>
        </w:rPr>
        <w:t>())</w:t>
      </w:r>
    </w:p>
    <w:p w14:paraId="5715946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        {</w:t>
      </w:r>
    </w:p>
    <w:p w14:paraId="7BF0DD0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</w:rPr>
        <w:t xml:space="preserve">                        </w:t>
      </w:r>
      <w:r w:rsidRPr="003F684F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3F684F">
        <w:rPr>
          <w:rFonts w:ascii="Courier New" w:hAnsi="Courier New" w:cs="Courier New"/>
          <w:lang w:val="en-US"/>
        </w:rPr>
        <w:t>fullName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</w:t>
      </w:r>
      <w:proofErr w:type="spellStart"/>
      <w:r w:rsidRPr="003F684F">
        <w:rPr>
          <w:rFonts w:ascii="Courier New" w:hAnsi="Courier New" w:cs="Courier New"/>
          <w:lang w:val="en-US"/>
        </w:rPr>
        <w:t>reader.GetString</w:t>
      </w:r>
      <w:proofErr w:type="spellEnd"/>
      <w:r w:rsidRPr="003F684F">
        <w:rPr>
          <w:rFonts w:ascii="Courier New" w:hAnsi="Courier New" w:cs="Courier New"/>
          <w:lang w:val="en-US"/>
        </w:rPr>
        <w:t>(0);</w:t>
      </w:r>
    </w:p>
    <w:p w14:paraId="625D1B6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this.Hide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28F13CF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MainForm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mainApp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MainForm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49BCEE47" w14:textId="64B34E1D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mainApp.FormClosed</w:t>
      </w:r>
      <w:proofErr w:type="spellEnd"/>
      <w:r w:rsidRPr="003F684F">
        <w:rPr>
          <w:rFonts w:ascii="Courier New" w:hAnsi="Courier New" w:cs="Courier New"/>
          <w:lang w:val="en-US"/>
        </w:rPr>
        <w:t xml:space="preserve"> += (s, </w:t>
      </w:r>
      <w:proofErr w:type="spellStart"/>
      <w:r w:rsidRPr="003F684F">
        <w:rPr>
          <w:rFonts w:ascii="Courier New" w:hAnsi="Courier New" w:cs="Courier New"/>
          <w:lang w:val="en-US"/>
        </w:rPr>
        <w:t>args</w:t>
      </w:r>
      <w:proofErr w:type="spellEnd"/>
      <w:r w:rsidRPr="003F684F">
        <w:rPr>
          <w:rFonts w:ascii="Courier New" w:hAnsi="Courier New" w:cs="Courier New"/>
          <w:lang w:val="en-US"/>
        </w:rPr>
        <w:t xml:space="preserve">) =&gt; </w:t>
      </w:r>
      <w:proofErr w:type="spellStart"/>
      <w:r w:rsidRPr="003F684F">
        <w:rPr>
          <w:rFonts w:ascii="Courier New" w:hAnsi="Courier New" w:cs="Courier New"/>
          <w:lang w:val="en-US"/>
        </w:rPr>
        <w:t>this.Close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700E011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mainApp.Show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644DC83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}</w:t>
      </w:r>
    </w:p>
    <w:p w14:paraId="1707E58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else</w:t>
      </w:r>
    </w:p>
    <w:p w14:paraId="24FDB20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{</w:t>
      </w:r>
    </w:p>
    <w:p w14:paraId="33A2A62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Неверный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логин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или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пароль</w:t>
      </w:r>
      <w:proofErr w:type="spellEnd"/>
      <w:r w:rsidRPr="003F684F">
        <w:rPr>
          <w:rFonts w:ascii="Courier New" w:hAnsi="Courier New" w:cs="Courier New"/>
          <w:lang w:val="en-US"/>
        </w:rPr>
        <w:t>", "</w:t>
      </w:r>
      <w:proofErr w:type="spellStart"/>
      <w:r w:rsidRPr="003F684F">
        <w:rPr>
          <w:rFonts w:ascii="Courier New" w:hAnsi="Courier New" w:cs="Courier New"/>
          <w:lang w:val="en-US"/>
        </w:rPr>
        <w:t>Ошибка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авторизации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01CD258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}</w:t>
      </w:r>
    </w:p>
    <w:p w14:paraId="36263D9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}</w:t>
      </w:r>
    </w:p>
    <w:p w14:paraId="741643A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}</w:t>
      </w:r>
    </w:p>
    <w:p w14:paraId="152ED83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}</w:t>
      </w:r>
    </w:p>
    <w:p w14:paraId="412A127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catch (Exception ex)</w:t>
      </w:r>
    </w:p>
    <w:p w14:paraId="06145B6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5603E4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Ошибка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работы</w:t>
      </w:r>
      <w:proofErr w:type="spellEnd"/>
      <w:r w:rsidRPr="003F684F">
        <w:rPr>
          <w:rFonts w:ascii="Courier New" w:hAnsi="Courier New" w:cs="Courier New"/>
          <w:lang w:val="en-US"/>
        </w:rPr>
        <w:t xml:space="preserve"> с </w:t>
      </w:r>
      <w:proofErr w:type="spellStart"/>
      <w:r w:rsidRPr="003F684F">
        <w:rPr>
          <w:rFonts w:ascii="Courier New" w:hAnsi="Courier New" w:cs="Courier New"/>
          <w:lang w:val="en-US"/>
        </w:rPr>
        <w:t>базой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данных</w:t>
      </w:r>
      <w:proofErr w:type="spellEnd"/>
      <w:r w:rsidRPr="003F684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F684F">
        <w:rPr>
          <w:rFonts w:ascii="Courier New" w:hAnsi="Courier New" w:cs="Courier New"/>
          <w:lang w:val="en-US"/>
        </w:rPr>
        <w:t>ex.Message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6E517C5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 xml:space="preserve">        </w:t>
      </w:r>
      <w:r w:rsidRPr="003F684F">
        <w:rPr>
          <w:rFonts w:ascii="Courier New" w:hAnsi="Courier New" w:cs="Courier New"/>
        </w:rPr>
        <w:t>}</w:t>
      </w:r>
    </w:p>
    <w:p w14:paraId="471B6AA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}</w:t>
      </w:r>
    </w:p>
    <w:p w14:paraId="59CB3B6B" w14:textId="77777777" w:rsid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</w:rPr>
        <w:t>}</w:t>
      </w:r>
    </w:p>
    <w:p w14:paraId="2B0D085F" w14:textId="77777777" w:rsidR="007E4659" w:rsidRDefault="007E4659" w:rsidP="0080325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1893806" w14:textId="2E731F60" w:rsidR="003F684F" w:rsidRPr="003F684F" w:rsidRDefault="003F684F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lastRenderedPageBreak/>
        <w:t xml:space="preserve">Основная логика приложения сосредоточена в классе </w:t>
      </w:r>
      <w:proofErr w:type="spellStart"/>
      <w:r w:rsidRPr="003F684F">
        <w:rPr>
          <w:sz w:val="28"/>
          <w:szCs w:val="28"/>
        </w:rPr>
        <w:t>MainForm</w:t>
      </w:r>
      <w:proofErr w:type="spellEnd"/>
      <w:r w:rsidRPr="003F684F">
        <w:rPr>
          <w:sz w:val="28"/>
          <w:szCs w:val="28"/>
        </w:rPr>
        <w:t xml:space="preserve">. Программа использует </w:t>
      </w:r>
      <w:proofErr w:type="spellStart"/>
      <w:r w:rsidRPr="003F684F">
        <w:rPr>
          <w:sz w:val="28"/>
          <w:szCs w:val="28"/>
        </w:rPr>
        <w:t>NpgsqlDataAdapter</w:t>
      </w:r>
      <w:proofErr w:type="spellEnd"/>
      <w:r w:rsidRPr="003F684F">
        <w:rPr>
          <w:sz w:val="28"/>
          <w:szCs w:val="28"/>
        </w:rPr>
        <w:t xml:space="preserve"> и </w:t>
      </w:r>
      <w:proofErr w:type="spellStart"/>
      <w:r w:rsidRPr="003F684F">
        <w:rPr>
          <w:sz w:val="28"/>
          <w:szCs w:val="28"/>
        </w:rPr>
        <w:t>DataTable</w:t>
      </w:r>
      <w:proofErr w:type="spellEnd"/>
      <w:r w:rsidRPr="003F684F">
        <w:rPr>
          <w:sz w:val="28"/>
          <w:szCs w:val="28"/>
        </w:rPr>
        <w:t xml:space="preserve"> для отображения данных в элементе </w:t>
      </w:r>
      <w:proofErr w:type="spellStart"/>
      <w:r w:rsidRPr="003F684F">
        <w:rPr>
          <w:sz w:val="28"/>
          <w:szCs w:val="28"/>
        </w:rPr>
        <w:t>DataGridView</w:t>
      </w:r>
      <w:proofErr w:type="spellEnd"/>
      <w:r w:rsidRPr="003F684F">
        <w:rPr>
          <w:sz w:val="28"/>
          <w:szCs w:val="28"/>
        </w:rPr>
        <w:t xml:space="preserve"> с поддержкой автоматического обновления.</w:t>
      </w:r>
      <w:r w:rsidRPr="003F684F">
        <w:rPr>
          <w:sz w:val="28"/>
          <w:szCs w:val="28"/>
        </w:rPr>
        <w:t xml:space="preserve"> </w:t>
      </w:r>
      <w:r>
        <w:rPr>
          <w:sz w:val="28"/>
          <w:szCs w:val="28"/>
        </w:rPr>
        <w:t>Код приведен в листинге 3.2.</w:t>
      </w:r>
    </w:p>
    <w:p w14:paraId="000B43AF" w14:textId="77777777" w:rsidR="003F684F" w:rsidRPr="003F684F" w:rsidRDefault="003F684F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672A792C" w14:textId="4CD6DC23" w:rsidR="006A428C" w:rsidRPr="00A205FB" w:rsidRDefault="006A428C" w:rsidP="006A428C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Листинг</w:t>
      </w:r>
      <w:r w:rsidR="00DC686D" w:rsidRPr="003F684F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 xml:space="preserve">3.2 </w:t>
      </w:r>
      <w:r w:rsidRPr="003F684F">
        <w:rPr>
          <w:sz w:val="28"/>
          <w:szCs w:val="28"/>
        </w:rPr>
        <w:t>–</w:t>
      </w:r>
      <w:r w:rsidR="00DC686D" w:rsidRPr="00A205FB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>Метод сохранения изменений в базу данных</w:t>
      </w:r>
    </w:p>
    <w:p w14:paraId="50D1CF1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3F684F">
        <w:rPr>
          <w:rFonts w:ascii="Courier New" w:hAnsi="Courier New" w:cs="Courier New"/>
          <w:lang w:val="en-US"/>
        </w:rPr>
        <w:t>SaveChanges</w:t>
      </w:r>
      <w:proofErr w:type="spellEnd"/>
      <w:r w:rsidRPr="003F684F">
        <w:rPr>
          <w:rFonts w:ascii="Courier New" w:hAnsi="Courier New" w:cs="Courier New"/>
          <w:lang w:val="en-US"/>
        </w:rPr>
        <w:t>()</w:t>
      </w:r>
    </w:p>
    <w:p w14:paraId="1C02C2B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30F45E5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if (dt == null) return;</w:t>
      </w:r>
    </w:p>
    <w:p w14:paraId="29D3049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try</w:t>
      </w:r>
    </w:p>
    <w:p w14:paraId="1F650E4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02E143F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16F9E90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0C6C5F4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conn.Open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3490BD3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if (adapter != null)</w:t>
      </w:r>
    </w:p>
    <w:p w14:paraId="2FB8330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{</w:t>
      </w:r>
    </w:p>
    <w:p w14:paraId="4889C4D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NpgsqlCommandBuilder</w:t>
      </w:r>
      <w:proofErr w:type="spellEnd"/>
      <w:r w:rsidRPr="003F684F">
        <w:rPr>
          <w:rFonts w:ascii="Courier New" w:hAnsi="Courier New" w:cs="Courier New"/>
          <w:lang w:val="en-US"/>
        </w:rPr>
        <w:t xml:space="preserve"> builder = new </w:t>
      </w:r>
      <w:proofErr w:type="spellStart"/>
      <w:r w:rsidRPr="003F684F">
        <w:rPr>
          <w:rFonts w:ascii="Courier New" w:hAnsi="Courier New" w:cs="Courier New"/>
          <w:lang w:val="en-US"/>
        </w:rPr>
        <w:t>NpgsqlCommandBuilder</w:t>
      </w:r>
      <w:proofErr w:type="spellEnd"/>
      <w:r w:rsidRPr="003F684F">
        <w:rPr>
          <w:rFonts w:ascii="Courier New" w:hAnsi="Courier New" w:cs="Courier New"/>
          <w:lang w:val="en-US"/>
        </w:rPr>
        <w:t>(adapter);</w:t>
      </w:r>
    </w:p>
    <w:p w14:paraId="68525D2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adapter.Update</w:t>
      </w:r>
      <w:proofErr w:type="spellEnd"/>
      <w:r w:rsidRPr="003F684F">
        <w:rPr>
          <w:rFonts w:ascii="Courier New" w:hAnsi="Courier New" w:cs="Courier New"/>
          <w:lang w:val="en-US"/>
        </w:rPr>
        <w:t xml:space="preserve">(dt); // </w:t>
      </w:r>
      <w:proofErr w:type="spellStart"/>
      <w:r w:rsidRPr="003F684F">
        <w:rPr>
          <w:rFonts w:ascii="Courier New" w:hAnsi="Courier New" w:cs="Courier New"/>
          <w:lang w:val="en-US"/>
        </w:rPr>
        <w:t>Синхронизация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DataTable</w:t>
      </w:r>
      <w:proofErr w:type="spellEnd"/>
      <w:r w:rsidRPr="003F684F">
        <w:rPr>
          <w:rFonts w:ascii="Courier New" w:hAnsi="Courier New" w:cs="Courier New"/>
          <w:lang w:val="en-US"/>
        </w:rPr>
        <w:t xml:space="preserve"> с БД</w:t>
      </w:r>
    </w:p>
    <w:p w14:paraId="3ACB84B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RefreshCurrentTab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2CAF567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Данные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успешно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сохранены</w:t>
      </w:r>
      <w:proofErr w:type="spellEnd"/>
      <w:r w:rsidRPr="003F684F">
        <w:rPr>
          <w:rFonts w:ascii="Courier New" w:hAnsi="Courier New" w:cs="Courier New"/>
          <w:lang w:val="en-US"/>
        </w:rPr>
        <w:t>!", "</w:t>
      </w:r>
      <w:proofErr w:type="spellStart"/>
      <w:r w:rsidRPr="003F684F">
        <w:rPr>
          <w:rFonts w:ascii="Courier New" w:hAnsi="Courier New" w:cs="Courier New"/>
          <w:lang w:val="en-US"/>
        </w:rPr>
        <w:t>Успех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5D95FCD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}</w:t>
      </w:r>
    </w:p>
    <w:p w14:paraId="5E11682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}</w:t>
      </w:r>
    </w:p>
    <w:p w14:paraId="5CD53B7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7B563C6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catch (Exception ex)</w:t>
      </w:r>
    </w:p>
    <w:p w14:paraId="36576FB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5366947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Ошибка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сохранения</w:t>
      </w:r>
      <w:proofErr w:type="spellEnd"/>
      <w:r w:rsidRPr="003F684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F684F">
        <w:rPr>
          <w:rFonts w:ascii="Courier New" w:hAnsi="Courier New" w:cs="Courier New"/>
          <w:lang w:val="en-US"/>
        </w:rPr>
        <w:t>ex.Message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215AFEF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630C3CF1" w14:textId="3AF3F9C3" w:rsidR="00A205F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>}</w:t>
      </w:r>
    </w:p>
    <w:p w14:paraId="3B045A82" w14:textId="77777777" w:rsid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71E7AFC6" w14:textId="45D6953A" w:rsid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lastRenderedPageBreak/>
        <w:t>Наиболее сложным узлом является форма оформления нового проката (</w:t>
      </w:r>
      <w:proofErr w:type="spellStart"/>
      <w:r w:rsidRPr="003F684F">
        <w:rPr>
          <w:sz w:val="28"/>
          <w:szCs w:val="28"/>
        </w:rPr>
        <w:t>RentForm</w:t>
      </w:r>
      <w:proofErr w:type="spellEnd"/>
      <w:r w:rsidRPr="003F684F">
        <w:rPr>
          <w:sz w:val="28"/>
          <w:szCs w:val="28"/>
        </w:rPr>
        <w:t xml:space="preserve">). При сохранении заказа используется механизм транзакций для обеспечения целостности: одновременно создается запись в таблице </w:t>
      </w:r>
      <w:proofErr w:type="spellStart"/>
      <w:r w:rsidRPr="003F684F">
        <w:rPr>
          <w:sz w:val="28"/>
          <w:szCs w:val="28"/>
        </w:rPr>
        <w:t>rentals</w:t>
      </w:r>
      <w:proofErr w:type="spellEnd"/>
      <w:r w:rsidRPr="003F684F">
        <w:rPr>
          <w:sz w:val="28"/>
          <w:szCs w:val="28"/>
        </w:rPr>
        <w:t xml:space="preserve"> и изменяется статус оборудования в таблице </w:t>
      </w:r>
      <w:proofErr w:type="spellStart"/>
      <w:r w:rsidRPr="003F684F">
        <w:rPr>
          <w:sz w:val="28"/>
          <w:szCs w:val="28"/>
        </w:rPr>
        <w:t>inventory</w:t>
      </w:r>
      <w:proofErr w:type="spellEnd"/>
      <w:r w:rsidRPr="003F684F">
        <w:rPr>
          <w:sz w:val="28"/>
          <w:szCs w:val="28"/>
        </w:rPr>
        <w:t>.</w:t>
      </w:r>
      <w:r>
        <w:rPr>
          <w:sz w:val="28"/>
          <w:szCs w:val="28"/>
        </w:rPr>
        <w:t xml:space="preserve"> Код приведен в листинге 3.3</w:t>
      </w:r>
    </w:p>
    <w:p w14:paraId="6F501275" w14:textId="77777777" w:rsidR="003F684F" w:rsidRP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</w:p>
    <w:p w14:paraId="7A24EEE0" w14:textId="56653142" w:rsidR="006A428C" w:rsidRPr="00F80CA8" w:rsidRDefault="006A428C" w:rsidP="006A428C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Листинг</w:t>
      </w:r>
      <w:r w:rsidR="00DC686D" w:rsidRPr="003F684F">
        <w:rPr>
          <w:sz w:val="28"/>
          <w:szCs w:val="28"/>
        </w:rPr>
        <w:t xml:space="preserve"> </w:t>
      </w:r>
      <w:r w:rsidR="003F684F">
        <w:rPr>
          <w:sz w:val="28"/>
          <w:szCs w:val="28"/>
        </w:rPr>
        <w:t>3.3</w:t>
      </w:r>
      <w:r w:rsidR="00DC686D" w:rsidRPr="00F80CA8">
        <w:rPr>
          <w:sz w:val="28"/>
          <w:szCs w:val="28"/>
        </w:rPr>
        <w:t xml:space="preserve"> </w:t>
      </w:r>
      <w:r w:rsidRPr="00F80CA8">
        <w:rPr>
          <w:sz w:val="28"/>
          <w:szCs w:val="28"/>
        </w:rPr>
        <w:t>–</w:t>
      </w:r>
      <w:r w:rsidR="00DC686D" w:rsidRPr="00F80CA8">
        <w:rPr>
          <w:sz w:val="28"/>
          <w:szCs w:val="28"/>
        </w:rPr>
        <w:t xml:space="preserve"> </w:t>
      </w:r>
      <w:r w:rsidR="003F684F" w:rsidRPr="003F684F">
        <w:rPr>
          <w:sz w:val="28"/>
          <w:szCs w:val="28"/>
        </w:rPr>
        <w:t>Оформление проката с использованием транзакции</w:t>
      </w:r>
    </w:p>
    <w:p w14:paraId="0F1C658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3F684F">
        <w:rPr>
          <w:rFonts w:ascii="Courier New" w:hAnsi="Courier New" w:cs="Courier New"/>
          <w:lang w:val="en-US"/>
        </w:rPr>
        <w:t>BtnSave_Click</w:t>
      </w:r>
      <w:proofErr w:type="spellEnd"/>
      <w:r w:rsidRPr="003F684F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3F684F">
        <w:rPr>
          <w:rFonts w:ascii="Courier New" w:hAnsi="Courier New" w:cs="Courier New"/>
          <w:lang w:val="en-US"/>
        </w:rPr>
        <w:t>EventArgs</w:t>
      </w:r>
      <w:proofErr w:type="spellEnd"/>
      <w:r w:rsidRPr="003F684F">
        <w:rPr>
          <w:rFonts w:ascii="Courier New" w:hAnsi="Courier New" w:cs="Courier New"/>
          <w:lang w:val="en-US"/>
        </w:rPr>
        <w:t xml:space="preserve"> e)</w:t>
      </w:r>
    </w:p>
    <w:p w14:paraId="4F6FEB6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13A75FF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(_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171A008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5B939E9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F684F">
        <w:rPr>
          <w:rFonts w:ascii="Courier New" w:hAnsi="Courier New" w:cs="Courier New"/>
          <w:lang w:val="en-US"/>
        </w:rPr>
        <w:t>conn.Open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493846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var trans = </w:t>
      </w:r>
      <w:proofErr w:type="spellStart"/>
      <w:r w:rsidRPr="003F684F">
        <w:rPr>
          <w:rFonts w:ascii="Courier New" w:hAnsi="Courier New" w:cs="Courier New"/>
          <w:lang w:val="en-US"/>
        </w:rPr>
        <w:t>conn.BeginTransaction</w:t>
      </w:r>
      <w:proofErr w:type="spellEnd"/>
      <w:r w:rsidRPr="003F684F">
        <w:rPr>
          <w:rFonts w:ascii="Courier New" w:hAnsi="Courier New" w:cs="Courier New"/>
          <w:lang w:val="en-US"/>
        </w:rPr>
        <w:t xml:space="preserve">(); // </w:t>
      </w:r>
      <w:proofErr w:type="spellStart"/>
      <w:r w:rsidRPr="003F684F">
        <w:rPr>
          <w:rFonts w:ascii="Courier New" w:hAnsi="Courier New" w:cs="Courier New"/>
          <w:lang w:val="en-US"/>
        </w:rPr>
        <w:t>Начало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транзакции</w:t>
      </w:r>
      <w:proofErr w:type="spellEnd"/>
    </w:p>
    <w:p w14:paraId="0EE50F5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try</w:t>
      </w:r>
    </w:p>
    <w:p w14:paraId="048B08B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64D9916B" w14:textId="77A1087E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// </w:t>
      </w:r>
      <w:proofErr w:type="spellStart"/>
      <w:r w:rsidRPr="003F684F">
        <w:rPr>
          <w:rFonts w:ascii="Courier New" w:hAnsi="Courier New" w:cs="Courier New"/>
          <w:lang w:val="en-US"/>
        </w:rPr>
        <w:t>Создание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записи</w:t>
      </w:r>
      <w:proofErr w:type="spellEnd"/>
      <w:r w:rsidRPr="003F684F">
        <w:rPr>
          <w:rFonts w:ascii="Courier New" w:hAnsi="Courier New" w:cs="Courier New"/>
          <w:lang w:val="en-US"/>
        </w:rPr>
        <w:t xml:space="preserve"> о </w:t>
      </w:r>
      <w:proofErr w:type="spellStart"/>
      <w:r w:rsidRPr="003F684F">
        <w:rPr>
          <w:rFonts w:ascii="Courier New" w:hAnsi="Courier New" w:cs="Courier New"/>
          <w:lang w:val="en-US"/>
        </w:rPr>
        <w:t>прокате</w:t>
      </w:r>
      <w:proofErr w:type="spellEnd"/>
    </w:p>
    <w:p w14:paraId="09ACA04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F684F">
        <w:rPr>
          <w:rFonts w:ascii="Courier New" w:hAnsi="Courier New" w:cs="Courier New"/>
          <w:lang w:val="en-US"/>
        </w:rPr>
        <w:t>cmd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>(@"INSERT INTO rentals (</w:t>
      </w:r>
      <w:proofErr w:type="spellStart"/>
      <w:r w:rsidRPr="003F684F">
        <w:rPr>
          <w:rFonts w:ascii="Courier New" w:hAnsi="Courier New" w:cs="Courier New"/>
          <w:lang w:val="en-US"/>
        </w:rPr>
        <w:t>client_id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item_id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start_time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end_time_planned</w:t>
      </w:r>
      <w:proofErr w:type="spellEnd"/>
      <w:r w:rsidRPr="003F684F">
        <w:rPr>
          <w:rFonts w:ascii="Courier New" w:hAnsi="Courier New" w:cs="Courier New"/>
          <w:lang w:val="en-US"/>
        </w:rPr>
        <w:t xml:space="preserve">, </w:t>
      </w:r>
      <w:proofErr w:type="spellStart"/>
      <w:r w:rsidRPr="003F684F">
        <w:rPr>
          <w:rFonts w:ascii="Courier New" w:hAnsi="Courier New" w:cs="Courier New"/>
          <w:lang w:val="en-US"/>
        </w:rPr>
        <w:t>total_price</w:t>
      </w:r>
      <w:proofErr w:type="spellEnd"/>
      <w:r w:rsidRPr="003F684F">
        <w:rPr>
          <w:rFonts w:ascii="Courier New" w:hAnsi="Courier New" w:cs="Courier New"/>
          <w:lang w:val="en-US"/>
        </w:rPr>
        <w:t xml:space="preserve">) </w:t>
      </w:r>
    </w:p>
    <w:p w14:paraId="3E8D4E3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                VALUES (@c, @i, NOW(), NOW() + interval '1 hour' * @h, @p)", conn);</w:t>
      </w:r>
    </w:p>
    <w:p w14:paraId="4DFE2A9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 xml:space="preserve">("c", </w:t>
      </w:r>
      <w:proofErr w:type="spellStart"/>
      <w:r w:rsidRPr="003F684F">
        <w:rPr>
          <w:rFonts w:ascii="Courier New" w:hAnsi="Courier New" w:cs="Courier New"/>
          <w:lang w:val="en-US"/>
        </w:rPr>
        <w:t>client.Id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2AB576F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i</w:t>
      </w:r>
      <w:proofErr w:type="spellEnd"/>
      <w:r w:rsidRPr="003F684F">
        <w:rPr>
          <w:rFonts w:ascii="Courier New" w:hAnsi="Courier New" w:cs="Courier New"/>
          <w:lang w:val="en-US"/>
        </w:rPr>
        <w:t xml:space="preserve">", </w:t>
      </w:r>
      <w:proofErr w:type="spellStart"/>
      <w:r w:rsidRPr="003F684F">
        <w:rPr>
          <w:rFonts w:ascii="Courier New" w:hAnsi="Courier New" w:cs="Courier New"/>
          <w:lang w:val="en-US"/>
        </w:rPr>
        <w:t>item.Id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0EA1C8D6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("h", (int)</w:t>
      </w:r>
      <w:proofErr w:type="spellStart"/>
      <w:r w:rsidRPr="003F684F">
        <w:rPr>
          <w:rFonts w:ascii="Courier New" w:hAnsi="Courier New" w:cs="Courier New"/>
          <w:lang w:val="en-US"/>
        </w:rPr>
        <w:t>numHours.Value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6FA26AD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("p", total);</w:t>
      </w:r>
    </w:p>
    <w:p w14:paraId="44E8D327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cmd.ExecuteNonQuery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32F9697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550D6F3" w14:textId="7F39F5DB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// </w:t>
      </w:r>
      <w:proofErr w:type="spellStart"/>
      <w:r w:rsidRPr="003F684F">
        <w:rPr>
          <w:rFonts w:ascii="Courier New" w:hAnsi="Courier New" w:cs="Courier New"/>
          <w:lang w:val="en-US"/>
        </w:rPr>
        <w:t>Обновление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статуса</w:t>
      </w:r>
      <w:proofErr w:type="spellEnd"/>
      <w:r w:rsidRPr="003F684F">
        <w:rPr>
          <w:rFonts w:ascii="Courier New" w:hAnsi="Courier New" w:cs="Courier New"/>
          <w:lang w:val="en-US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товара</w:t>
      </w:r>
      <w:proofErr w:type="spellEnd"/>
    </w:p>
    <w:p w14:paraId="2952E96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F684F">
        <w:rPr>
          <w:rFonts w:ascii="Courier New" w:hAnsi="Courier New" w:cs="Courier New"/>
          <w:lang w:val="en-US"/>
        </w:rPr>
        <w:t>cmdUpdate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 xml:space="preserve">("UPDATE inventory SET status = 'rented' WHERE </w:t>
      </w:r>
      <w:proofErr w:type="spellStart"/>
      <w:r w:rsidRPr="003F684F">
        <w:rPr>
          <w:rFonts w:ascii="Courier New" w:hAnsi="Courier New" w:cs="Courier New"/>
          <w:lang w:val="en-US"/>
        </w:rPr>
        <w:t>item_id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@i", conn);</w:t>
      </w:r>
    </w:p>
    <w:p w14:paraId="6CD0753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cmdUpdate.Parameters.AddWithValue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i</w:t>
      </w:r>
      <w:proofErr w:type="spellEnd"/>
      <w:r w:rsidRPr="003F684F">
        <w:rPr>
          <w:rFonts w:ascii="Courier New" w:hAnsi="Courier New" w:cs="Courier New"/>
          <w:lang w:val="en-US"/>
        </w:rPr>
        <w:t xml:space="preserve">", </w:t>
      </w:r>
      <w:proofErr w:type="spellStart"/>
      <w:r w:rsidRPr="003F684F">
        <w:rPr>
          <w:rFonts w:ascii="Courier New" w:hAnsi="Courier New" w:cs="Courier New"/>
          <w:lang w:val="en-US"/>
        </w:rPr>
        <w:t>item.Id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142EDC8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cmdUpdate.ExecuteNonQuery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64CE535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605B4A" w14:textId="6D99C413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trans.Commit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3D9B1D8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</w:t>
      </w:r>
      <w:proofErr w:type="spellEnd"/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Show</w:t>
      </w:r>
      <w:r w:rsidRPr="003F684F">
        <w:rPr>
          <w:rFonts w:ascii="Courier New" w:hAnsi="Courier New" w:cs="Courier New"/>
        </w:rPr>
        <w:t>("Прокат успешно оформлен!");</w:t>
      </w:r>
    </w:p>
    <w:p w14:paraId="02C93A6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}</w:t>
      </w:r>
    </w:p>
    <w:p w14:paraId="7CD28A9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catch</w:t>
      </w:r>
      <w:r w:rsidRPr="003F684F">
        <w:rPr>
          <w:rFonts w:ascii="Courier New" w:hAnsi="Courier New" w:cs="Courier New"/>
        </w:rPr>
        <w:t xml:space="preserve"> (</w:t>
      </w:r>
      <w:r w:rsidRPr="003F684F">
        <w:rPr>
          <w:rFonts w:ascii="Courier New" w:hAnsi="Courier New" w:cs="Courier New"/>
          <w:lang w:val="en-US"/>
        </w:rPr>
        <w:t>Exception</w:t>
      </w:r>
      <w:r w:rsidRPr="003F684F">
        <w:rPr>
          <w:rFonts w:ascii="Courier New" w:hAnsi="Courier New" w:cs="Courier New"/>
        </w:rPr>
        <w:t xml:space="preserve"> </w:t>
      </w:r>
      <w:r w:rsidRPr="003F684F">
        <w:rPr>
          <w:rFonts w:ascii="Courier New" w:hAnsi="Courier New" w:cs="Courier New"/>
          <w:lang w:val="en-US"/>
        </w:rPr>
        <w:t>ex</w:t>
      </w:r>
      <w:r w:rsidRPr="003F684F">
        <w:rPr>
          <w:rFonts w:ascii="Courier New" w:hAnsi="Courier New" w:cs="Courier New"/>
        </w:rPr>
        <w:t>)</w:t>
      </w:r>
    </w:p>
    <w:p w14:paraId="341C72E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{</w:t>
      </w:r>
    </w:p>
    <w:p w14:paraId="42716FAC" w14:textId="3F03EDEF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</w:rPr>
        <w:t xml:space="preserve">            </w:t>
      </w:r>
      <w:r w:rsidRPr="003F684F">
        <w:rPr>
          <w:rFonts w:ascii="Courier New" w:hAnsi="Courier New" w:cs="Courier New"/>
          <w:lang w:val="en-US"/>
        </w:rPr>
        <w:t>trans</w:t>
      </w:r>
      <w:r w:rsidRPr="003F684F">
        <w:rPr>
          <w:rFonts w:ascii="Courier New" w:hAnsi="Courier New" w:cs="Courier New"/>
        </w:rPr>
        <w:t>.</w:t>
      </w:r>
      <w:r w:rsidRPr="003F684F">
        <w:rPr>
          <w:rFonts w:ascii="Courier New" w:hAnsi="Courier New" w:cs="Courier New"/>
          <w:lang w:val="en-US"/>
        </w:rPr>
        <w:t>Rollback</w:t>
      </w:r>
      <w:r w:rsidRPr="003F684F">
        <w:rPr>
          <w:rFonts w:ascii="Courier New" w:hAnsi="Courier New" w:cs="Courier New"/>
        </w:rPr>
        <w:t>();</w:t>
      </w:r>
    </w:p>
    <w:p w14:paraId="14D5EC35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MessageBox.Show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Ошибка</w:t>
      </w:r>
      <w:proofErr w:type="spellEnd"/>
      <w:r w:rsidRPr="003F684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3F684F">
        <w:rPr>
          <w:rFonts w:ascii="Courier New" w:hAnsi="Courier New" w:cs="Courier New"/>
          <w:lang w:val="en-US"/>
        </w:rPr>
        <w:t>ex.Message</w:t>
      </w:r>
      <w:proofErr w:type="spellEnd"/>
      <w:r w:rsidRPr="003F684F">
        <w:rPr>
          <w:rFonts w:ascii="Courier New" w:hAnsi="Courier New" w:cs="Courier New"/>
          <w:lang w:val="en-US"/>
        </w:rPr>
        <w:t>);</w:t>
      </w:r>
    </w:p>
    <w:p w14:paraId="6DD3751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}</w:t>
      </w:r>
    </w:p>
    <w:p w14:paraId="6440946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34B82B6E" w14:textId="1C8B111C" w:rsidR="00F12B22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>}</w:t>
      </w:r>
    </w:p>
    <w:p w14:paraId="1EEE7A68" w14:textId="77777777" w:rsid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</w:p>
    <w:p w14:paraId="696B936D" w14:textId="6F5134B5" w:rsid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>Система позволяет проводить оперативный анализ деятельности пункта проката, включая расчет выручки за произвольный период и экспорт текущих таблиц в формат CSV для последующей обработки.</w:t>
      </w:r>
      <w:r>
        <w:rPr>
          <w:sz w:val="28"/>
          <w:szCs w:val="28"/>
        </w:rPr>
        <w:t xml:space="preserve"> Код показан в листинге 3.4</w:t>
      </w:r>
    </w:p>
    <w:p w14:paraId="6D707602" w14:textId="77777777" w:rsidR="003F684F" w:rsidRPr="003F684F" w:rsidRDefault="003F684F" w:rsidP="003F684F">
      <w:pPr>
        <w:spacing w:line="360" w:lineRule="auto"/>
        <w:ind w:firstLine="709"/>
        <w:jc w:val="both"/>
        <w:rPr>
          <w:sz w:val="28"/>
          <w:szCs w:val="28"/>
        </w:rPr>
      </w:pPr>
    </w:p>
    <w:p w14:paraId="75C56AB3" w14:textId="3D4C10E2" w:rsidR="00A205FB" w:rsidRDefault="00A205FB" w:rsidP="00803256">
      <w:pPr>
        <w:spacing w:line="360" w:lineRule="auto"/>
        <w:ind w:firstLine="709"/>
        <w:jc w:val="both"/>
        <w:rPr>
          <w:sz w:val="28"/>
          <w:szCs w:val="28"/>
        </w:rPr>
      </w:pPr>
      <w:r w:rsidRPr="003F684F">
        <w:rPr>
          <w:sz w:val="28"/>
          <w:szCs w:val="28"/>
        </w:rPr>
        <w:t xml:space="preserve">Листинг </w:t>
      </w:r>
      <w:r w:rsidR="003F684F">
        <w:rPr>
          <w:sz w:val="28"/>
          <w:szCs w:val="28"/>
        </w:rPr>
        <w:t>3.4</w:t>
      </w:r>
      <w:r>
        <w:rPr>
          <w:sz w:val="28"/>
          <w:szCs w:val="28"/>
        </w:rPr>
        <w:t xml:space="preserve"> – </w:t>
      </w:r>
      <w:r w:rsidR="003F684F" w:rsidRPr="003F684F">
        <w:rPr>
          <w:sz w:val="28"/>
          <w:szCs w:val="28"/>
        </w:rPr>
        <w:t>Расчет выручки за период средствами SQL</w:t>
      </w:r>
    </w:p>
    <w:p w14:paraId="48CEE58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3F684F">
        <w:rPr>
          <w:rFonts w:ascii="Courier New" w:hAnsi="Courier New" w:cs="Courier New"/>
          <w:lang w:val="en-US"/>
        </w:rPr>
        <w:t>btnStatsRevenue_Click</w:t>
      </w:r>
      <w:proofErr w:type="spellEnd"/>
      <w:r w:rsidRPr="003F684F">
        <w:rPr>
          <w:rFonts w:ascii="Courier New" w:hAnsi="Courier New" w:cs="Courier New"/>
          <w:lang w:val="en-US"/>
        </w:rPr>
        <w:t xml:space="preserve">(object sender, </w:t>
      </w:r>
      <w:proofErr w:type="spellStart"/>
      <w:r w:rsidRPr="003F684F">
        <w:rPr>
          <w:rFonts w:ascii="Courier New" w:hAnsi="Courier New" w:cs="Courier New"/>
          <w:lang w:val="en-US"/>
        </w:rPr>
        <w:t>EventArgs</w:t>
      </w:r>
      <w:proofErr w:type="spellEnd"/>
      <w:r w:rsidRPr="003F684F">
        <w:rPr>
          <w:rFonts w:ascii="Courier New" w:hAnsi="Courier New" w:cs="Courier New"/>
          <w:lang w:val="en-US"/>
        </w:rPr>
        <w:t xml:space="preserve"> e)</w:t>
      </w:r>
    </w:p>
    <w:p w14:paraId="44492DD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>{</w:t>
      </w:r>
    </w:p>
    <w:p w14:paraId="4671306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start = </w:t>
      </w:r>
      <w:proofErr w:type="spellStart"/>
      <w:r w:rsidRPr="003F684F">
        <w:rPr>
          <w:rFonts w:ascii="Courier New" w:hAnsi="Courier New" w:cs="Courier New"/>
          <w:lang w:val="en-US"/>
        </w:rPr>
        <w:t>Prompt.ShowDialog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Начало</w:t>
      </w:r>
      <w:proofErr w:type="spellEnd"/>
      <w:r w:rsidRPr="003F684F">
        <w:rPr>
          <w:rFonts w:ascii="Courier New" w:hAnsi="Courier New" w:cs="Courier New"/>
          <w:lang w:val="en-US"/>
        </w:rPr>
        <w:t xml:space="preserve"> (ГГГГ-ММ-ДД):", "</w:t>
      </w:r>
      <w:proofErr w:type="spellStart"/>
      <w:r w:rsidRPr="003F684F">
        <w:rPr>
          <w:rFonts w:ascii="Courier New" w:hAnsi="Courier New" w:cs="Courier New"/>
          <w:lang w:val="en-US"/>
        </w:rPr>
        <w:t>Выручка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7F59E2CF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string end = </w:t>
      </w:r>
      <w:proofErr w:type="spellStart"/>
      <w:r w:rsidRPr="003F684F">
        <w:rPr>
          <w:rFonts w:ascii="Courier New" w:hAnsi="Courier New" w:cs="Courier New"/>
          <w:lang w:val="en-US"/>
        </w:rPr>
        <w:t>Prompt.ShowDialog</w:t>
      </w:r>
      <w:proofErr w:type="spellEnd"/>
      <w:r w:rsidRPr="003F684F">
        <w:rPr>
          <w:rFonts w:ascii="Courier New" w:hAnsi="Courier New" w:cs="Courier New"/>
          <w:lang w:val="en-US"/>
        </w:rPr>
        <w:t>("</w:t>
      </w:r>
      <w:proofErr w:type="spellStart"/>
      <w:r w:rsidRPr="003F684F">
        <w:rPr>
          <w:rFonts w:ascii="Courier New" w:hAnsi="Courier New" w:cs="Courier New"/>
          <w:lang w:val="en-US"/>
        </w:rPr>
        <w:t>Конец</w:t>
      </w:r>
      <w:proofErr w:type="spellEnd"/>
      <w:r w:rsidRPr="003F684F">
        <w:rPr>
          <w:rFonts w:ascii="Courier New" w:hAnsi="Courier New" w:cs="Courier New"/>
          <w:lang w:val="en-US"/>
        </w:rPr>
        <w:t xml:space="preserve"> (ГГГГ-ММ-ДД):", "</w:t>
      </w:r>
      <w:proofErr w:type="spellStart"/>
      <w:r w:rsidRPr="003F684F">
        <w:rPr>
          <w:rFonts w:ascii="Courier New" w:hAnsi="Courier New" w:cs="Courier New"/>
          <w:lang w:val="en-US"/>
        </w:rPr>
        <w:t>Выручка</w:t>
      </w:r>
      <w:proofErr w:type="spellEnd"/>
      <w:r w:rsidRPr="003F684F">
        <w:rPr>
          <w:rFonts w:ascii="Courier New" w:hAnsi="Courier New" w:cs="Courier New"/>
          <w:lang w:val="en-US"/>
        </w:rPr>
        <w:t>");</w:t>
      </w:r>
    </w:p>
    <w:p w14:paraId="365F1CC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9DFE89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if (!</w:t>
      </w:r>
      <w:proofErr w:type="spellStart"/>
      <w:r w:rsidRPr="003F684F">
        <w:rPr>
          <w:rFonts w:ascii="Courier New" w:hAnsi="Courier New" w:cs="Courier New"/>
          <w:lang w:val="en-US"/>
        </w:rPr>
        <w:t>string.IsNullOrWhiteSpace</w:t>
      </w:r>
      <w:proofErr w:type="spellEnd"/>
      <w:r w:rsidRPr="003F684F">
        <w:rPr>
          <w:rFonts w:ascii="Courier New" w:hAnsi="Courier New" w:cs="Courier New"/>
          <w:lang w:val="en-US"/>
        </w:rPr>
        <w:t>(start) &amp;&amp; !</w:t>
      </w:r>
      <w:proofErr w:type="spellStart"/>
      <w:r w:rsidRPr="003F684F">
        <w:rPr>
          <w:rFonts w:ascii="Courier New" w:hAnsi="Courier New" w:cs="Courier New"/>
          <w:lang w:val="en-US"/>
        </w:rPr>
        <w:t>string.IsNullOrWhiteSpace</w:t>
      </w:r>
      <w:proofErr w:type="spellEnd"/>
      <w:r w:rsidRPr="003F684F">
        <w:rPr>
          <w:rFonts w:ascii="Courier New" w:hAnsi="Courier New" w:cs="Courier New"/>
          <w:lang w:val="en-US"/>
        </w:rPr>
        <w:t>(end))</w:t>
      </w:r>
    </w:p>
    <w:p w14:paraId="1DEBC593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{</w:t>
      </w:r>
    </w:p>
    <w:p w14:paraId="790759A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using (var conn = new </w:t>
      </w:r>
      <w:proofErr w:type="spellStart"/>
      <w:r w:rsidRPr="003F684F">
        <w:rPr>
          <w:rFonts w:ascii="Courier New" w:hAnsi="Courier New" w:cs="Courier New"/>
          <w:lang w:val="en-US"/>
        </w:rPr>
        <w:t>NpgsqlConnection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connString</w:t>
      </w:r>
      <w:proofErr w:type="spellEnd"/>
      <w:r w:rsidRPr="003F684F">
        <w:rPr>
          <w:rFonts w:ascii="Courier New" w:hAnsi="Courier New" w:cs="Courier New"/>
          <w:lang w:val="en-US"/>
        </w:rPr>
        <w:t>))</w:t>
      </w:r>
    </w:p>
    <w:p w14:paraId="2A07B09E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{</w:t>
      </w:r>
    </w:p>
    <w:p w14:paraId="040F599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conn.Open</w:t>
      </w:r>
      <w:proofErr w:type="spellEnd"/>
      <w:r w:rsidRPr="003F684F">
        <w:rPr>
          <w:rFonts w:ascii="Courier New" w:hAnsi="Courier New" w:cs="Courier New"/>
          <w:lang w:val="en-US"/>
        </w:rPr>
        <w:t>();</w:t>
      </w:r>
    </w:p>
    <w:p w14:paraId="5BEBE40B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3F684F">
        <w:rPr>
          <w:rFonts w:ascii="Courier New" w:hAnsi="Courier New" w:cs="Courier New"/>
          <w:lang w:val="en-US"/>
        </w:rPr>
        <w:t>sql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@"SELECT SUM(</w:t>
      </w:r>
      <w:proofErr w:type="spellStart"/>
      <w:r w:rsidRPr="003F684F">
        <w:rPr>
          <w:rFonts w:ascii="Courier New" w:hAnsi="Courier New" w:cs="Courier New"/>
          <w:lang w:val="en-US"/>
        </w:rPr>
        <w:t>total_price</w:t>
      </w:r>
      <w:proofErr w:type="spellEnd"/>
      <w:r w:rsidRPr="003F684F">
        <w:rPr>
          <w:rFonts w:ascii="Courier New" w:hAnsi="Courier New" w:cs="Courier New"/>
          <w:lang w:val="en-US"/>
        </w:rPr>
        <w:t xml:space="preserve">) FROM rentals </w:t>
      </w:r>
    </w:p>
    <w:p w14:paraId="03986812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               WHERE </w:t>
      </w:r>
      <w:proofErr w:type="spellStart"/>
      <w:r w:rsidRPr="003F684F">
        <w:rPr>
          <w:rFonts w:ascii="Courier New" w:hAnsi="Courier New" w:cs="Courier New"/>
          <w:lang w:val="en-US"/>
        </w:rPr>
        <w:t>start_time</w:t>
      </w:r>
      <w:proofErr w:type="spellEnd"/>
      <w:r w:rsidRPr="003F684F">
        <w:rPr>
          <w:rFonts w:ascii="Courier New" w:hAnsi="Courier New" w:cs="Courier New"/>
          <w:lang w:val="en-US"/>
        </w:rPr>
        <w:t xml:space="preserve">::date &gt;= @start::date </w:t>
      </w:r>
    </w:p>
    <w:p w14:paraId="08DD2780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lastRenderedPageBreak/>
        <w:t xml:space="preserve">                             AND </w:t>
      </w:r>
      <w:proofErr w:type="spellStart"/>
      <w:r w:rsidRPr="003F684F">
        <w:rPr>
          <w:rFonts w:ascii="Courier New" w:hAnsi="Courier New" w:cs="Courier New"/>
          <w:lang w:val="en-US"/>
        </w:rPr>
        <w:t>start_time</w:t>
      </w:r>
      <w:proofErr w:type="spellEnd"/>
      <w:r w:rsidRPr="003F684F">
        <w:rPr>
          <w:rFonts w:ascii="Courier New" w:hAnsi="Courier New" w:cs="Courier New"/>
          <w:lang w:val="en-US"/>
        </w:rPr>
        <w:t>::date &lt;= @end::date";</w:t>
      </w:r>
    </w:p>
    <w:p w14:paraId="27410C61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var </w:t>
      </w:r>
      <w:proofErr w:type="spellStart"/>
      <w:r w:rsidRPr="003F684F">
        <w:rPr>
          <w:rFonts w:ascii="Courier New" w:hAnsi="Courier New" w:cs="Courier New"/>
          <w:lang w:val="en-US"/>
        </w:rPr>
        <w:t>cmd</w:t>
      </w:r>
      <w:proofErr w:type="spellEnd"/>
      <w:r w:rsidRPr="003F684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3F684F">
        <w:rPr>
          <w:rFonts w:ascii="Courier New" w:hAnsi="Courier New" w:cs="Courier New"/>
          <w:lang w:val="en-US"/>
        </w:rPr>
        <w:t>NpgsqlCommand</w:t>
      </w:r>
      <w:proofErr w:type="spellEnd"/>
      <w:r w:rsidRPr="003F684F">
        <w:rPr>
          <w:rFonts w:ascii="Courier New" w:hAnsi="Courier New" w:cs="Courier New"/>
          <w:lang w:val="en-US"/>
        </w:rPr>
        <w:t>(</w:t>
      </w:r>
      <w:proofErr w:type="spellStart"/>
      <w:r w:rsidRPr="003F684F">
        <w:rPr>
          <w:rFonts w:ascii="Courier New" w:hAnsi="Courier New" w:cs="Courier New"/>
          <w:lang w:val="en-US"/>
        </w:rPr>
        <w:t>sql</w:t>
      </w:r>
      <w:proofErr w:type="spellEnd"/>
      <w:r w:rsidRPr="003F684F">
        <w:rPr>
          <w:rFonts w:ascii="Courier New" w:hAnsi="Courier New" w:cs="Courier New"/>
          <w:lang w:val="en-US"/>
        </w:rPr>
        <w:t>, conn);</w:t>
      </w:r>
    </w:p>
    <w:p w14:paraId="0584A58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("start", start);</w:t>
      </w:r>
    </w:p>
    <w:p w14:paraId="4CCF000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F684F">
        <w:rPr>
          <w:rFonts w:ascii="Courier New" w:hAnsi="Courier New" w:cs="Courier New"/>
          <w:lang w:val="en-US"/>
        </w:rPr>
        <w:t>cmd.Parameters.AddWithValue</w:t>
      </w:r>
      <w:proofErr w:type="spellEnd"/>
      <w:r w:rsidRPr="003F684F">
        <w:rPr>
          <w:rFonts w:ascii="Courier New" w:hAnsi="Courier New" w:cs="Courier New"/>
          <w:lang w:val="en-US"/>
        </w:rPr>
        <w:t>("end", end);</w:t>
      </w:r>
    </w:p>
    <w:p w14:paraId="3C414ADD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E1C1D9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pt-BR"/>
        </w:rPr>
      </w:pPr>
      <w:r w:rsidRPr="003F684F">
        <w:rPr>
          <w:rFonts w:ascii="Courier New" w:hAnsi="Courier New" w:cs="Courier New"/>
          <w:lang w:val="en-US"/>
        </w:rPr>
        <w:t xml:space="preserve">            </w:t>
      </w:r>
      <w:r w:rsidRPr="003F684F">
        <w:rPr>
          <w:rFonts w:ascii="Courier New" w:hAnsi="Courier New" w:cs="Courier New"/>
          <w:lang w:val="pt-BR"/>
        </w:rPr>
        <w:t>var res = cmd.ExecuteScalar();</w:t>
      </w:r>
    </w:p>
    <w:p w14:paraId="02D67934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pt-BR"/>
        </w:rPr>
      </w:pPr>
      <w:r w:rsidRPr="003F684F">
        <w:rPr>
          <w:rFonts w:ascii="Courier New" w:hAnsi="Courier New" w:cs="Courier New"/>
          <w:lang w:val="pt-BR"/>
        </w:rPr>
        <w:t xml:space="preserve">            decimal totalRevenue = (res == DBNull.Value) ? 0 : Convert.ToDecimal(res);</w:t>
      </w:r>
    </w:p>
    <w:p w14:paraId="78F46B6C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pt-BR"/>
        </w:rPr>
      </w:pPr>
      <w:r w:rsidRPr="003F684F">
        <w:rPr>
          <w:rFonts w:ascii="Courier New" w:hAnsi="Courier New" w:cs="Courier New"/>
          <w:lang w:val="pt-BR"/>
        </w:rPr>
        <w:t xml:space="preserve">            MessageBox.Show($"</w:t>
      </w:r>
      <w:proofErr w:type="spellStart"/>
      <w:r w:rsidRPr="003F684F">
        <w:rPr>
          <w:rFonts w:ascii="Courier New" w:hAnsi="Courier New" w:cs="Courier New"/>
          <w:lang w:val="en-US"/>
        </w:rPr>
        <w:t>Выручка</w:t>
      </w:r>
      <w:proofErr w:type="spellEnd"/>
      <w:r w:rsidRPr="003F684F">
        <w:rPr>
          <w:rFonts w:ascii="Courier New" w:hAnsi="Courier New" w:cs="Courier New"/>
          <w:lang w:val="pt-BR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за</w:t>
      </w:r>
      <w:proofErr w:type="spellEnd"/>
      <w:r w:rsidRPr="003F684F">
        <w:rPr>
          <w:rFonts w:ascii="Courier New" w:hAnsi="Courier New" w:cs="Courier New"/>
          <w:lang w:val="pt-BR"/>
        </w:rPr>
        <w:t xml:space="preserve"> </w:t>
      </w:r>
      <w:proofErr w:type="spellStart"/>
      <w:r w:rsidRPr="003F684F">
        <w:rPr>
          <w:rFonts w:ascii="Courier New" w:hAnsi="Courier New" w:cs="Courier New"/>
          <w:lang w:val="en-US"/>
        </w:rPr>
        <w:t>период</w:t>
      </w:r>
      <w:proofErr w:type="spellEnd"/>
      <w:r w:rsidRPr="003F684F">
        <w:rPr>
          <w:rFonts w:ascii="Courier New" w:hAnsi="Courier New" w:cs="Courier New"/>
          <w:lang w:val="pt-BR"/>
        </w:rPr>
        <w:t xml:space="preserve">: {totalRevenue} </w:t>
      </w:r>
      <w:proofErr w:type="spellStart"/>
      <w:r w:rsidRPr="003F684F">
        <w:rPr>
          <w:rFonts w:ascii="Courier New" w:hAnsi="Courier New" w:cs="Courier New"/>
          <w:lang w:val="en-US"/>
        </w:rPr>
        <w:t>руб</w:t>
      </w:r>
      <w:proofErr w:type="spellEnd"/>
      <w:r w:rsidRPr="003F684F">
        <w:rPr>
          <w:rFonts w:ascii="Courier New" w:hAnsi="Courier New" w:cs="Courier New"/>
          <w:lang w:val="pt-BR"/>
        </w:rPr>
        <w:t>.");</w:t>
      </w:r>
    </w:p>
    <w:p w14:paraId="53C9FC88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pt-BR"/>
        </w:rPr>
        <w:t xml:space="preserve">        </w:t>
      </w:r>
      <w:r w:rsidRPr="003F684F">
        <w:rPr>
          <w:rFonts w:ascii="Courier New" w:hAnsi="Courier New" w:cs="Courier New"/>
          <w:lang w:val="en-US"/>
        </w:rPr>
        <w:t>}</w:t>
      </w:r>
    </w:p>
    <w:p w14:paraId="06E9C65A" w14:textId="77777777" w:rsidR="003F684F" w:rsidRPr="003F684F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3F684F">
        <w:rPr>
          <w:rFonts w:ascii="Courier New" w:hAnsi="Courier New" w:cs="Courier New"/>
          <w:lang w:val="en-US"/>
        </w:rPr>
        <w:t xml:space="preserve">    }</w:t>
      </w:r>
    </w:p>
    <w:p w14:paraId="2E589A6F" w14:textId="516B0F1C" w:rsidR="00A205FB" w:rsidRDefault="003F684F" w:rsidP="003F684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3F684F">
        <w:rPr>
          <w:rFonts w:ascii="Courier New" w:hAnsi="Courier New" w:cs="Courier New"/>
          <w:lang w:val="en-US"/>
        </w:rPr>
        <w:t>}</w:t>
      </w:r>
    </w:p>
    <w:p w14:paraId="61EE6D6D" w14:textId="77777777" w:rsidR="001A0E04" w:rsidRPr="00BE4901" w:rsidRDefault="001A0E04" w:rsidP="001A0E04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A796DD6" w14:textId="16CD8997" w:rsidR="00F12B22" w:rsidRDefault="00F12B22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178755824"/>
      <w:r>
        <w:rPr>
          <w:rFonts w:ascii="Times New Roman" w:hAnsi="Times New Roman" w:cs="Times New Roman"/>
          <w:sz w:val="28"/>
          <w:szCs w:val="28"/>
        </w:rPr>
        <w:t>Защита</w:t>
      </w:r>
      <w:r w:rsidR="00DC68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bookmarkEnd w:id="11"/>
    </w:p>
    <w:p w14:paraId="5350B696" w14:textId="257E9E04" w:rsidR="00F12B22" w:rsidRDefault="00F12B22" w:rsidP="00803256">
      <w:pPr>
        <w:spacing w:line="360" w:lineRule="auto"/>
        <w:ind w:firstLine="709"/>
        <w:jc w:val="both"/>
        <w:rPr>
          <w:sz w:val="28"/>
          <w:szCs w:val="28"/>
        </w:rPr>
      </w:pPr>
    </w:p>
    <w:p w14:paraId="463F657D" w14:textId="77777777" w:rsidR="008B1A74" w:rsidRPr="008B1A74" w:rsidRDefault="008B1A74" w:rsidP="008B1A7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В соответствии с требованиями к защите персональных данных сотрудников, в системе реализовано хэширование паролей с использованием расширения </w:t>
      </w:r>
      <w:proofErr w:type="spellStart"/>
      <w:r w:rsidRPr="008B1A74">
        <w:rPr>
          <w:sz w:val="28"/>
          <w:szCs w:val="28"/>
        </w:rPr>
        <w:t>pgcrypto</w:t>
      </w:r>
      <w:proofErr w:type="spellEnd"/>
      <w:r w:rsidRPr="008B1A74">
        <w:rPr>
          <w:sz w:val="28"/>
          <w:szCs w:val="28"/>
        </w:rPr>
        <w:t xml:space="preserve"> для СУБД </w:t>
      </w:r>
      <w:proofErr w:type="spellStart"/>
      <w:r w:rsidRPr="008B1A74">
        <w:rPr>
          <w:sz w:val="28"/>
          <w:szCs w:val="28"/>
        </w:rPr>
        <w:t>PostgreSQL</w:t>
      </w:r>
      <w:proofErr w:type="spellEnd"/>
      <w:r w:rsidRPr="008B1A74">
        <w:rPr>
          <w:sz w:val="28"/>
          <w:szCs w:val="28"/>
        </w:rPr>
        <w:t>. Данный подход исключает хранение паролей в открытом виде, что предотвращает их компрометацию даже в случае получения злоумышленником доступа к файлам базы данных.</w:t>
      </w:r>
    </w:p>
    <w:p w14:paraId="092543DB" w14:textId="77777777" w:rsidR="008B1A74" w:rsidRPr="008B1A74" w:rsidRDefault="008B1A74" w:rsidP="008B1A7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Для проверки подлинности пользователя используется функция </w:t>
      </w:r>
      <w:proofErr w:type="spellStart"/>
      <w:r w:rsidRPr="008B1A74">
        <w:rPr>
          <w:sz w:val="28"/>
          <w:szCs w:val="28"/>
        </w:rPr>
        <w:t>crypt</w:t>
      </w:r>
      <w:proofErr w:type="spellEnd"/>
      <w:r w:rsidRPr="008B1A74">
        <w:rPr>
          <w:sz w:val="28"/>
          <w:szCs w:val="28"/>
        </w:rPr>
        <w:t>(). В программном коде на стороне C# это реализовано через передачу введенного пользователем пароля в SQL-запрос, где база данных сравнивает его с сохраненным хэшем.</w:t>
      </w:r>
    </w:p>
    <w:p w14:paraId="0580CCB5" w14:textId="79477AD0" w:rsidR="00EB2F23" w:rsidRDefault="00EB2F23" w:rsidP="008032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Без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использования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дополнительных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утилит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доступны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следующие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технологии</w:t>
      </w:r>
      <w:r w:rsidR="00DC686D">
        <w:rPr>
          <w:sz w:val="28"/>
          <w:szCs w:val="28"/>
        </w:rPr>
        <w:t xml:space="preserve"> </w:t>
      </w:r>
      <w:r w:rsidR="006445EF">
        <w:rPr>
          <w:sz w:val="28"/>
          <w:szCs w:val="28"/>
        </w:rPr>
        <w:t>хэширования</w:t>
      </w:r>
      <w:r>
        <w:rPr>
          <w:sz w:val="28"/>
          <w:szCs w:val="28"/>
        </w:rPr>
        <w:t>:</w:t>
      </w:r>
    </w:p>
    <w:p w14:paraId="6D4AC122" w14:textId="7103E637" w:rsidR="006445EF" w:rsidRPr="008B1A74" w:rsidRDefault="00312A3B" w:rsidP="008B1A74">
      <w:pPr>
        <w:pStyle w:val="aff4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>md5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(MD5)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128-битный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алгоритм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хеширования.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Предназначен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создания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«отпечатков»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или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дайджестов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сообщения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произвольной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длины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последующей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проверки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их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подлинности.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Широко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применялся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проверки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целостности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информации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хранения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х</w:t>
      </w:r>
      <w:r w:rsidR="008352C9" w:rsidRPr="008B1A74">
        <w:rPr>
          <w:sz w:val="28"/>
          <w:szCs w:val="28"/>
        </w:rPr>
        <w:t>э</w:t>
      </w:r>
      <w:r w:rsidR="006445EF" w:rsidRPr="008B1A74">
        <w:rPr>
          <w:sz w:val="28"/>
          <w:szCs w:val="28"/>
        </w:rPr>
        <w:t>шей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паролей.</w:t>
      </w:r>
    </w:p>
    <w:p w14:paraId="67E0146F" w14:textId="5B6D0F77" w:rsidR="006445EF" w:rsidRPr="008B1A74" w:rsidRDefault="00312A3B" w:rsidP="008B1A74">
      <w:pPr>
        <w:pStyle w:val="aff4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B1A74">
        <w:rPr>
          <w:sz w:val="28"/>
          <w:szCs w:val="28"/>
        </w:rPr>
        <w:lastRenderedPageBreak/>
        <w:t>des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(DES)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алгоритм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для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симметричного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шифрования,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разработанный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фирмой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IBM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утверждённый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правительством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США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в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1977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году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как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официальный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стандарт.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Алгоритм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использует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комбинацию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нелинейных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(S-блоки)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линейных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(перестановки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E,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IP,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IP-1)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преобразований.</w:t>
      </w:r>
    </w:p>
    <w:p w14:paraId="21113E8E" w14:textId="27E79028" w:rsidR="00312A3B" w:rsidRPr="008B1A74" w:rsidRDefault="00312A3B" w:rsidP="008B1A74">
      <w:pPr>
        <w:pStyle w:val="aff4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B1A74">
        <w:rPr>
          <w:sz w:val="28"/>
          <w:szCs w:val="28"/>
        </w:rPr>
        <w:t>xdes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</w:t>
      </w:r>
      <w:proofErr w:type="spellStart"/>
      <w:r w:rsidRPr="008B1A74">
        <w:rPr>
          <w:sz w:val="28"/>
          <w:szCs w:val="28"/>
        </w:rPr>
        <w:t>Extended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DES)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улучшенная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осовремененная</w:t>
      </w:r>
      <w:r w:rsidR="00DC686D" w:rsidRPr="008B1A74">
        <w:rPr>
          <w:sz w:val="28"/>
          <w:szCs w:val="28"/>
        </w:rPr>
        <w:t xml:space="preserve"> </w:t>
      </w:r>
      <w:r w:rsidR="006445EF" w:rsidRPr="008B1A74">
        <w:rPr>
          <w:sz w:val="28"/>
          <w:szCs w:val="28"/>
        </w:rPr>
        <w:t>версия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алгоритма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  <w:lang w:val="en-US"/>
        </w:rPr>
        <w:t>des</w:t>
      </w:r>
      <w:r w:rsidRPr="008B1A74">
        <w:rPr>
          <w:sz w:val="28"/>
          <w:szCs w:val="28"/>
        </w:rPr>
        <w:t>.</w:t>
      </w:r>
    </w:p>
    <w:p w14:paraId="7AF6F326" w14:textId="4B3777AA" w:rsidR="00EB2F23" w:rsidRPr="008B1A74" w:rsidRDefault="00312A3B" w:rsidP="008B1A74">
      <w:pPr>
        <w:pStyle w:val="aff4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B1A74">
        <w:rPr>
          <w:sz w:val="28"/>
          <w:szCs w:val="28"/>
        </w:rPr>
        <w:t>bf</w:t>
      </w:r>
      <w:proofErr w:type="spellEnd"/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(</w:t>
      </w:r>
      <w:proofErr w:type="spellStart"/>
      <w:r w:rsidRPr="008B1A74">
        <w:rPr>
          <w:sz w:val="28"/>
          <w:szCs w:val="28"/>
        </w:rPr>
        <w:t>Blowfish</w:t>
      </w:r>
      <w:proofErr w:type="spellEnd"/>
      <w:r w:rsidRPr="008B1A74">
        <w:rPr>
          <w:sz w:val="28"/>
          <w:szCs w:val="28"/>
        </w:rPr>
        <w:t>)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–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криптографический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алгоритм,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реализующий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блочное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симметричное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шифрование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переменной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длиной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ключа.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Выполнен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на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простых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быстрых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операциях: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XOR,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подстановка,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сложение.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Является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незапатентованным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и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свободно</w:t>
      </w:r>
      <w:r w:rsidR="00DC686D" w:rsidRPr="008B1A74">
        <w:rPr>
          <w:sz w:val="28"/>
          <w:szCs w:val="28"/>
        </w:rPr>
        <w:t xml:space="preserve"> </w:t>
      </w:r>
      <w:r w:rsidRPr="008B1A74">
        <w:rPr>
          <w:sz w:val="28"/>
          <w:szCs w:val="28"/>
        </w:rPr>
        <w:t>распространяемым.</w:t>
      </w:r>
    </w:p>
    <w:p w14:paraId="6F645E39" w14:textId="6A7A185C" w:rsidR="00E9160D" w:rsidRPr="006A428C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  <w:r w:rsidRPr="006A428C">
        <w:rPr>
          <w:sz w:val="28"/>
          <w:szCs w:val="28"/>
        </w:rPr>
        <w:t>Пример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хэширования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представлен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листинге</w:t>
      </w:r>
      <w:r w:rsidR="00DC686D">
        <w:rPr>
          <w:sz w:val="28"/>
          <w:szCs w:val="28"/>
        </w:rPr>
        <w:t xml:space="preserve"> </w:t>
      </w:r>
      <w:r w:rsidRPr="006A428C">
        <w:rPr>
          <w:sz w:val="28"/>
          <w:szCs w:val="28"/>
        </w:rPr>
        <w:t>3.</w:t>
      </w:r>
      <w:r w:rsidR="008B1A74">
        <w:rPr>
          <w:sz w:val="28"/>
          <w:szCs w:val="28"/>
          <w:lang w:val="en-US"/>
        </w:rPr>
        <w:t>5</w:t>
      </w:r>
      <w:r w:rsidRPr="006A428C">
        <w:rPr>
          <w:sz w:val="28"/>
          <w:szCs w:val="28"/>
        </w:rPr>
        <w:t>.</w:t>
      </w:r>
      <w:r w:rsidR="00DC686D">
        <w:rPr>
          <w:sz w:val="28"/>
          <w:szCs w:val="28"/>
        </w:rPr>
        <w:t xml:space="preserve"> </w:t>
      </w:r>
    </w:p>
    <w:p w14:paraId="541D5EB3" w14:textId="77777777" w:rsidR="00E9160D" w:rsidRDefault="00E9160D" w:rsidP="006243BA">
      <w:pPr>
        <w:spacing w:line="360" w:lineRule="auto"/>
        <w:ind w:firstLine="709"/>
        <w:jc w:val="both"/>
        <w:rPr>
          <w:sz w:val="28"/>
          <w:szCs w:val="28"/>
        </w:rPr>
      </w:pPr>
    </w:p>
    <w:p w14:paraId="323AEE2F" w14:textId="0511F107" w:rsidR="008B1A74" w:rsidRPr="008B1A74" w:rsidRDefault="00E9160D" w:rsidP="008B1A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3.</w:t>
      </w:r>
      <w:r w:rsidR="008B1A74" w:rsidRPr="008B1A74">
        <w:rPr>
          <w:sz w:val="28"/>
          <w:szCs w:val="28"/>
        </w:rPr>
        <w:t>5</w:t>
      </w:r>
      <w:r w:rsidR="00DC686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8B1A74">
        <w:rPr>
          <w:sz w:val="28"/>
          <w:szCs w:val="28"/>
        </w:rPr>
        <w:t xml:space="preserve">Шифрование паролей в </w:t>
      </w:r>
      <w:r w:rsidR="008B1A74">
        <w:rPr>
          <w:sz w:val="28"/>
          <w:szCs w:val="28"/>
          <w:lang w:val="en-US"/>
        </w:rPr>
        <w:t>PostgreSQL</w:t>
      </w:r>
    </w:p>
    <w:p w14:paraId="56A20FE6" w14:textId="7D1B5675" w:rsidR="008B1A74" w:rsidRDefault="008B1A74" w:rsidP="008B1A7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8B1A74">
        <w:rPr>
          <w:rFonts w:ascii="Courier New" w:hAnsi="Courier New" w:cs="Courier New"/>
          <w:lang w:val="en-US"/>
        </w:rPr>
        <w:t xml:space="preserve">UPDATE employees SET 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 xml:space="preserve"> = crypt(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 xml:space="preserve">, </w:t>
      </w:r>
      <w:proofErr w:type="spellStart"/>
      <w:r w:rsidRPr="008B1A74">
        <w:rPr>
          <w:rFonts w:ascii="Courier New" w:hAnsi="Courier New" w:cs="Courier New"/>
          <w:lang w:val="en-US"/>
        </w:rPr>
        <w:t>gen_salt</w:t>
      </w:r>
      <w:proofErr w:type="spellEnd"/>
      <w:r w:rsidRPr="008B1A74">
        <w:rPr>
          <w:rFonts w:ascii="Courier New" w:hAnsi="Courier New" w:cs="Courier New"/>
          <w:lang w:val="en-US"/>
        </w:rPr>
        <w:t>('bf'));</w:t>
      </w:r>
    </w:p>
    <w:p w14:paraId="10592C9B" w14:textId="77777777" w:rsidR="008B1A74" w:rsidRPr="008B1A74" w:rsidRDefault="008B1A74" w:rsidP="006243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943D00" w14:textId="48E87D29" w:rsidR="00312A3B" w:rsidRPr="008B1A74" w:rsidRDefault="008B1A74" w:rsidP="008B1A7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Для проверки подлинности пользователя используется функция </w:t>
      </w:r>
      <w:proofErr w:type="spellStart"/>
      <w:r w:rsidRPr="008B1A74">
        <w:rPr>
          <w:sz w:val="28"/>
          <w:szCs w:val="28"/>
        </w:rPr>
        <w:t>crypt</w:t>
      </w:r>
      <w:proofErr w:type="spellEnd"/>
      <w:r w:rsidRPr="008B1A74">
        <w:rPr>
          <w:sz w:val="28"/>
          <w:szCs w:val="28"/>
        </w:rPr>
        <w:t>(). В программном коде на стороне C# это реализовано через передачу введенного пользователем пароля в SQL-запрос, где база данных сравнивает его с сохраненным хэшем.</w:t>
      </w:r>
      <w:r w:rsidRPr="008B1A74">
        <w:rPr>
          <w:sz w:val="28"/>
          <w:szCs w:val="28"/>
        </w:rPr>
        <w:t xml:space="preserve"> </w:t>
      </w:r>
      <w:r>
        <w:rPr>
          <w:sz w:val="28"/>
          <w:szCs w:val="28"/>
        </w:rPr>
        <w:t>Код предоставлен в листинге 3.6.</w:t>
      </w:r>
    </w:p>
    <w:p w14:paraId="4375AE19" w14:textId="77777777" w:rsidR="008B1A74" w:rsidRPr="008B1A74" w:rsidRDefault="008B1A74" w:rsidP="00354CA3">
      <w:pPr>
        <w:rPr>
          <w:sz w:val="28"/>
          <w:szCs w:val="28"/>
        </w:rPr>
      </w:pPr>
    </w:p>
    <w:p w14:paraId="694C0E61" w14:textId="680F4F0B" w:rsidR="00E9160D" w:rsidRPr="00E9160D" w:rsidRDefault="00E9160D" w:rsidP="00E916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="00DC686D">
        <w:rPr>
          <w:sz w:val="28"/>
          <w:szCs w:val="28"/>
        </w:rPr>
        <w:t xml:space="preserve"> </w:t>
      </w:r>
      <w:r w:rsidRPr="00E9160D">
        <w:rPr>
          <w:sz w:val="28"/>
          <w:szCs w:val="28"/>
        </w:rPr>
        <w:t>3.</w:t>
      </w:r>
      <w:r w:rsidR="008B1A74">
        <w:rPr>
          <w:sz w:val="28"/>
          <w:szCs w:val="28"/>
        </w:rPr>
        <w:t>6</w:t>
      </w:r>
      <w:r w:rsidR="00DC686D">
        <w:rPr>
          <w:sz w:val="28"/>
          <w:szCs w:val="28"/>
        </w:rPr>
        <w:t xml:space="preserve"> </w:t>
      </w:r>
      <w:r w:rsidRPr="00E9160D">
        <w:rPr>
          <w:sz w:val="28"/>
          <w:szCs w:val="28"/>
        </w:rPr>
        <w:t>–</w:t>
      </w:r>
      <w:r w:rsidR="00DC686D">
        <w:rPr>
          <w:sz w:val="28"/>
          <w:szCs w:val="28"/>
        </w:rPr>
        <w:t xml:space="preserve"> </w:t>
      </w:r>
      <w:r w:rsidR="008B1A74" w:rsidRPr="008B1A74">
        <w:rPr>
          <w:sz w:val="28"/>
          <w:szCs w:val="28"/>
        </w:rPr>
        <w:t>Метод авторизации с применением хэширования на стороне БД</w:t>
      </w:r>
    </w:p>
    <w:p w14:paraId="52030208" w14:textId="3497B7ED" w:rsidR="00E9160D" w:rsidRPr="008B1A74" w:rsidRDefault="008B1A74" w:rsidP="00354CA3">
      <w:pPr>
        <w:rPr>
          <w:sz w:val="28"/>
          <w:szCs w:val="28"/>
          <w:lang w:val="en-US"/>
        </w:rPr>
      </w:pPr>
      <w:r w:rsidRPr="008B1A74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8B1A74">
        <w:rPr>
          <w:rFonts w:ascii="Courier New" w:hAnsi="Courier New" w:cs="Courier New"/>
          <w:lang w:val="en-US"/>
        </w:rPr>
        <w:t>sql</w:t>
      </w:r>
      <w:proofErr w:type="spellEnd"/>
      <w:r w:rsidRPr="008B1A74">
        <w:rPr>
          <w:rFonts w:ascii="Courier New" w:hAnsi="Courier New" w:cs="Courier New"/>
          <w:lang w:val="en-US"/>
        </w:rPr>
        <w:t xml:space="preserve"> = "SELECT </w:t>
      </w:r>
      <w:proofErr w:type="spellStart"/>
      <w:r w:rsidRPr="008B1A74">
        <w:rPr>
          <w:rFonts w:ascii="Courier New" w:hAnsi="Courier New" w:cs="Courier New"/>
          <w:lang w:val="en-US"/>
        </w:rPr>
        <w:t>full_name</w:t>
      </w:r>
      <w:proofErr w:type="spellEnd"/>
      <w:r w:rsidRPr="008B1A74">
        <w:rPr>
          <w:rFonts w:ascii="Courier New" w:hAnsi="Courier New" w:cs="Courier New"/>
          <w:lang w:val="en-US"/>
        </w:rPr>
        <w:t xml:space="preserve">, role FROM employees " + "WHERE login = @login AND 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 xml:space="preserve"> = crypt(@pass, </w:t>
      </w:r>
      <w:proofErr w:type="spellStart"/>
      <w:r w:rsidRPr="008B1A74">
        <w:rPr>
          <w:rFonts w:ascii="Courier New" w:hAnsi="Courier New" w:cs="Courier New"/>
          <w:lang w:val="en-US"/>
        </w:rPr>
        <w:t>password_hash</w:t>
      </w:r>
      <w:proofErr w:type="spellEnd"/>
      <w:r w:rsidRPr="008B1A74">
        <w:rPr>
          <w:rFonts w:ascii="Courier New" w:hAnsi="Courier New" w:cs="Courier New"/>
          <w:lang w:val="en-US"/>
        </w:rPr>
        <w:t>)";</w:t>
      </w:r>
    </w:p>
    <w:p w14:paraId="1D83E094" w14:textId="77777777" w:rsidR="00DC686D" w:rsidRPr="008B1A74" w:rsidRDefault="00DC686D" w:rsidP="000F3A20">
      <w:pPr>
        <w:ind w:firstLine="709"/>
        <w:rPr>
          <w:sz w:val="28"/>
          <w:szCs w:val="28"/>
          <w:lang w:val="en-US"/>
        </w:rPr>
      </w:pPr>
    </w:p>
    <w:p w14:paraId="1235C42B" w14:textId="51DD1C76" w:rsidR="00722A4C" w:rsidRDefault="00722A4C" w:rsidP="003C422E">
      <w:pPr>
        <w:pStyle w:val="1"/>
        <w:numPr>
          <w:ilvl w:val="1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178755825"/>
      <w:r w:rsidRPr="00732804">
        <w:rPr>
          <w:rFonts w:ascii="Times New Roman" w:hAnsi="Times New Roman" w:cs="Times New Roman"/>
          <w:sz w:val="28"/>
          <w:szCs w:val="28"/>
        </w:rPr>
        <w:t>Вывод</w:t>
      </w:r>
      <w:bookmarkEnd w:id="12"/>
    </w:p>
    <w:p w14:paraId="2A99AD84" w14:textId="24919C5D" w:rsidR="00587221" w:rsidRDefault="00587221" w:rsidP="00960E41">
      <w:pPr>
        <w:spacing w:line="360" w:lineRule="auto"/>
        <w:ind w:firstLine="709"/>
        <w:rPr>
          <w:sz w:val="28"/>
          <w:szCs w:val="28"/>
        </w:rPr>
      </w:pPr>
    </w:p>
    <w:p w14:paraId="7D34F5C7" w14:textId="1F5541F7" w:rsidR="009B07CE" w:rsidRDefault="008B1A74" w:rsidP="003714F4">
      <w:pPr>
        <w:spacing w:line="360" w:lineRule="auto"/>
        <w:ind w:firstLine="709"/>
        <w:jc w:val="both"/>
        <w:rPr>
          <w:sz w:val="28"/>
          <w:szCs w:val="28"/>
        </w:rPr>
      </w:pPr>
      <w:r w:rsidRPr="008B1A74">
        <w:rPr>
          <w:sz w:val="28"/>
          <w:szCs w:val="28"/>
        </w:rPr>
        <w:t xml:space="preserve">Применение алгоритма хэширования (например, </w:t>
      </w:r>
      <w:proofErr w:type="spellStart"/>
      <w:r w:rsidRPr="008B1A74">
        <w:rPr>
          <w:sz w:val="28"/>
          <w:szCs w:val="28"/>
        </w:rPr>
        <w:t>Blowfish</w:t>
      </w:r>
      <w:proofErr w:type="spellEnd"/>
      <w:r w:rsidRPr="008B1A74">
        <w:rPr>
          <w:sz w:val="28"/>
          <w:szCs w:val="28"/>
        </w:rPr>
        <w:t xml:space="preserve"> или MD5 с использованием «соли») через библиотеку </w:t>
      </w:r>
      <w:proofErr w:type="spellStart"/>
      <w:r w:rsidRPr="008B1A74">
        <w:rPr>
          <w:sz w:val="28"/>
          <w:szCs w:val="28"/>
        </w:rPr>
        <w:t>pgcrypto</w:t>
      </w:r>
      <w:proofErr w:type="spellEnd"/>
      <w:r w:rsidRPr="008B1A74">
        <w:rPr>
          <w:sz w:val="28"/>
          <w:szCs w:val="28"/>
        </w:rPr>
        <w:t xml:space="preserve"> позволяет организовать надежную систему аутентификации. Соль генерируется автоматически </w:t>
      </w:r>
      <w:r w:rsidRPr="008B1A74">
        <w:rPr>
          <w:sz w:val="28"/>
          <w:szCs w:val="28"/>
        </w:rPr>
        <w:lastRenderedPageBreak/>
        <w:t xml:space="preserve">функцией </w:t>
      </w:r>
      <w:proofErr w:type="spellStart"/>
      <w:r w:rsidRPr="008B1A74">
        <w:rPr>
          <w:sz w:val="28"/>
          <w:szCs w:val="28"/>
        </w:rPr>
        <w:t>gen_salt</w:t>
      </w:r>
      <w:proofErr w:type="spellEnd"/>
      <w:r w:rsidRPr="008B1A74">
        <w:rPr>
          <w:sz w:val="28"/>
          <w:szCs w:val="28"/>
        </w:rPr>
        <w:t>(), что делает хэш уникальным даже для одинаковых паролей, значительно усложняя задачу подбора пароля по словарям.</w:t>
      </w:r>
      <w:r w:rsidRPr="008B1A74">
        <w:rPr>
          <w:sz w:val="28"/>
          <w:szCs w:val="28"/>
        </w:rPr>
        <w:t xml:space="preserve"> </w:t>
      </w:r>
      <w:r w:rsidR="009B07CE">
        <w:rPr>
          <w:sz w:val="28"/>
          <w:szCs w:val="28"/>
        </w:rPr>
        <w:br w:type="page"/>
      </w:r>
    </w:p>
    <w:p w14:paraId="36242BC2" w14:textId="77777777" w:rsidR="009B404A" w:rsidRPr="009B404A" w:rsidRDefault="009B404A" w:rsidP="00B26953">
      <w:pPr>
        <w:keepNext/>
        <w:pageBreakBefore/>
        <w:spacing w:line="360" w:lineRule="auto"/>
        <w:jc w:val="center"/>
        <w:outlineLvl w:val="0"/>
        <w:rPr>
          <w:rFonts w:cs="Arial"/>
          <w:b/>
          <w:bCs/>
          <w:kern w:val="32"/>
          <w:sz w:val="32"/>
          <w:szCs w:val="32"/>
        </w:rPr>
      </w:pPr>
      <w:bookmarkStart w:id="13" w:name="_Toc121902390"/>
      <w:bookmarkStart w:id="14" w:name="_Toc178755826"/>
      <w:r w:rsidRPr="009B404A">
        <w:rPr>
          <w:rFonts w:cs="Arial"/>
          <w:b/>
          <w:bCs/>
          <w:kern w:val="32"/>
          <w:sz w:val="32"/>
          <w:szCs w:val="32"/>
        </w:rPr>
        <w:lastRenderedPageBreak/>
        <w:t>Заключение</w:t>
      </w:r>
      <w:bookmarkEnd w:id="13"/>
      <w:bookmarkEnd w:id="14"/>
    </w:p>
    <w:p w14:paraId="78A41680" w14:textId="77777777" w:rsidR="00B26953" w:rsidRDefault="00B26953" w:rsidP="009B404A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CAE73DD" w14:textId="53162EDC" w:rsidR="003714F4" w:rsidRPr="003714F4" w:rsidRDefault="003714F4" w:rsidP="003714F4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4F4">
        <w:rPr>
          <w:rFonts w:eastAsia="Calibri"/>
          <w:sz w:val="28"/>
          <w:szCs w:val="28"/>
          <w:lang w:eastAsia="en-US"/>
        </w:rPr>
        <w:t>Курсовая работа является необходимым элементом учебного процесса, так как её основная цель — создание законченного программного продукта и составление полного комплекта документации, что позволяет студенту закрепить навыки квалифицированного специалиста.</w:t>
      </w:r>
    </w:p>
    <w:p w14:paraId="1B9F9A7D" w14:textId="77777777" w:rsidR="003714F4" w:rsidRPr="003714F4" w:rsidRDefault="003714F4" w:rsidP="003714F4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4F4">
        <w:rPr>
          <w:rFonts w:eastAsia="Calibri"/>
          <w:sz w:val="28"/>
          <w:szCs w:val="28"/>
          <w:lang w:eastAsia="en-US"/>
        </w:rPr>
        <w:t xml:space="preserve">Во время написания работы была спроектирована и разработана база данных для автоматизации учета пункта проката спортивного инвентаря, полностью удовлетворяющая поставленным требованиям. В ходе выполнения проекта была изучена предметная область, проведен анализ программных средств (C#, </w:t>
      </w:r>
      <w:proofErr w:type="spellStart"/>
      <w:r w:rsidRPr="003714F4">
        <w:rPr>
          <w:rFonts w:eastAsia="Calibri"/>
          <w:sz w:val="28"/>
          <w:szCs w:val="28"/>
          <w:lang w:eastAsia="en-US"/>
        </w:rPr>
        <w:t>PostgreSQL</w:t>
      </w:r>
      <w:proofErr w:type="spellEnd"/>
      <w:r w:rsidRPr="003714F4">
        <w:rPr>
          <w:rFonts w:eastAsia="Calibri"/>
          <w:sz w:val="28"/>
          <w:szCs w:val="28"/>
          <w:lang w:eastAsia="en-US"/>
        </w:rPr>
        <w:t xml:space="preserve">), разработана инфологическая и </w:t>
      </w:r>
      <w:proofErr w:type="spellStart"/>
      <w:r w:rsidRPr="003714F4">
        <w:rPr>
          <w:rFonts w:eastAsia="Calibri"/>
          <w:sz w:val="28"/>
          <w:szCs w:val="28"/>
          <w:lang w:eastAsia="en-US"/>
        </w:rPr>
        <w:t>даталогическая</w:t>
      </w:r>
      <w:proofErr w:type="spellEnd"/>
      <w:r w:rsidRPr="003714F4">
        <w:rPr>
          <w:rFonts w:eastAsia="Calibri"/>
          <w:sz w:val="28"/>
          <w:szCs w:val="28"/>
          <w:lang w:eastAsia="en-US"/>
        </w:rPr>
        <w:t xml:space="preserve"> модели данных.</w:t>
      </w:r>
    </w:p>
    <w:p w14:paraId="54F65F89" w14:textId="77777777" w:rsidR="003714F4" w:rsidRPr="003714F4" w:rsidRDefault="003714F4" w:rsidP="003714F4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4F4">
        <w:rPr>
          <w:rFonts w:eastAsia="Calibri"/>
          <w:sz w:val="28"/>
          <w:szCs w:val="28"/>
          <w:lang w:eastAsia="en-US"/>
        </w:rPr>
        <w:t xml:space="preserve">Особое внимание было уделено защите персональных данных сотрудников: реализован механизм хэширования паролей с использованием расширения </w:t>
      </w:r>
      <w:proofErr w:type="spellStart"/>
      <w:r w:rsidRPr="003714F4">
        <w:rPr>
          <w:rFonts w:eastAsia="Calibri"/>
          <w:sz w:val="28"/>
          <w:szCs w:val="28"/>
          <w:lang w:eastAsia="en-US"/>
        </w:rPr>
        <w:t>pgcrypto</w:t>
      </w:r>
      <w:proofErr w:type="spellEnd"/>
      <w:r w:rsidRPr="003714F4">
        <w:rPr>
          <w:rFonts w:eastAsia="Calibri"/>
          <w:sz w:val="28"/>
          <w:szCs w:val="28"/>
          <w:lang w:eastAsia="en-US"/>
        </w:rPr>
        <w:t>, что гарантирует безопасность системы. Разработанный прототип приложения позволяет эффективно управлять клиентской базой, инвентарем и транзакциями проката. Таким образом, цель курсовой работы достигнута, все задачи выполнены в полном объеме.</w:t>
      </w:r>
    </w:p>
    <w:p w14:paraId="3BF783AA" w14:textId="0ABBF878" w:rsidR="009B404A" w:rsidRPr="009B404A" w:rsidRDefault="009B404A" w:rsidP="003714F4">
      <w:pPr>
        <w:widowControl w:val="0"/>
        <w:spacing w:line="360" w:lineRule="auto"/>
        <w:ind w:firstLine="709"/>
        <w:jc w:val="both"/>
        <w:rPr>
          <w:rFonts w:eastAsia="Calibri"/>
          <w:b/>
          <w:sz w:val="28"/>
          <w:szCs w:val="28"/>
          <w:lang w:eastAsia="en-US"/>
        </w:rPr>
      </w:pPr>
      <w:r w:rsidRPr="009B404A">
        <w:rPr>
          <w:rFonts w:eastAsia="Calibri"/>
          <w:b/>
          <w:sz w:val="28"/>
          <w:szCs w:val="28"/>
          <w:lang w:eastAsia="en-US"/>
        </w:rPr>
        <w:br w:type="page"/>
      </w:r>
    </w:p>
    <w:p w14:paraId="0058508F" w14:textId="0A9C9FFE" w:rsidR="00722A4C" w:rsidRPr="0027202D" w:rsidRDefault="00FB09BC" w:rsidP="00CA71CA">
      <w:pPr>
        <w:pStyle w:val="1"/>
        <w:spacing w:before="0" w:after="0"/>
        <w:jc w:val="center"/>
        <w:rPr>
          <w:rFonts w:ascii="Times New Roman" w:hAnsi="Times New Roman" w:cs="Times New Roman"/>
          <w:noProof/>
        </w:rPr>
      </w:pPr>
      <w:bookmarkStart w:id="15" w:name="_Toc178755827"/>
      <w:r w:rsidRPr="0027202D">
        <w:rPr>
          <w:rFonts w:ascii="Times New Roman" w:hAnsi="Times New Roman" w:cs="Times New Roman"/>
          <w:noProof/>
        </w:rPr>
        <w:lastRenderedPageBreak/>
        <w:t>Перечень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используемых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информационных</w:t>
      </w:r>
      <w:r w:rsidR="00DC686D">
        <w:rPr>
          <w:rFonts w:ascii="Times New Roman" w:hAnsi="Times New Roman" w:cs="Times New Roman"/>
          <w:noProof/>
        </w:rPr>
        <w:t xml:space="preserve"> </w:t>
      </w:r>
      <w:r w:rsidRPr="0027202D">
        <w:rPr>
          <w:rFonts w:ascii="Times New Roman" w:hAnsi="Times New Roman" w:cs="Times New Roman"/>
          <w:noProof/>
        </w:rPr>
        <w:t>ресурсов</w:t>
      </w:r>
      <w:bookmarkEnd w:id="15"/>
    </w:p>
    <w:p w14:paraId="3254BC2F" w14:textId="77777777" w:rsidR="00722A4C" w:rsidRDefault="00722A4C" w:rsidP="00CA71CA">
      <w:pPr>
        <w:spacing w:line="360" w:lineRule="auto"/>
        <w:rPr>
          <w:noProof/>
          <w:sz w:val="28"/>
          <w:szCs w:val="28"/>
        </w:rPr>
      </w:pPr>
    </w:p>
    <w:p w14:paraId="2E8E6F77" w14:textId="43CAB17C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Васильев, А. Н. Программирование на C# для начинающих. Основные сведения / А. Н. Васильев. — Москва: Эксмо, 2022. — 528 c.</w:t>
      </w:r>
    </w:p>
    <w:p w14:paraId="2956F5B5" w14:textId="528DFDAA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Вагнер, Б. Эффективное программирование на C#. 50 способов улучшения кода / Б. Вагнер. — Москва: Вильямс, 2021. — 224 c.</w:t>
      </w:r>
    </w:p>
    <w:p w14:paraId="081CF38E" w14:textId="2C4952C7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Гринченко, Н. Н. Проектирование баз данных. Учебное пособие / Н. Н. Гринченко. — Москва: Горячая линия-Телеком, 2021. — 240 c.</w:t>
      </w:r>
    </w:p>
    <w:p w14:paraId="59B8370C" w14:textId="13F964FA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 xml:space="preserve">Джеффри, Р. </w:t>
      </w:r>
      <w:proofErr w:type="spellStart"/>
      <w:r w:rsidRPr="003714F4">
        <w:rPr>
          <w:rFonts w:eastAsia="Calibri"/>
          <w:sz w:val="28"/>
          <w:szCs w:val="28"/>
        </w:rPr>
        <w:t>PostgreSQL</w:t>
      </w:r>
      <w:proofErr w:type="spellEnd"/>
      <w:r w:rsidRPr="003714F4">
        <w:rPr>
          <w:rFonts w:eastAsia="Calibri"/>
          <w:sz w:val="28"/>
          <w:szCs w:val="28"/>
        </w:rPr>
        <w:t xml:space="preserve"> 15. Изнутри / Р. Джеффри. — Москва: ДМК Пресс, 2023. — 650 с.</w:t>
      </w:r>
    </w:p>
    <w:p w14:paraId="0B24A480" w14:textId="61A385A3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Исаев, Г. Н. Проектирование информационных систем: учебное пособие / Г. Н. Исаев. — Москва: Омега-Л, 2020. — 424 с.</w:t>
      </w:r>
    </w:p>
    <w:p w14:paraId="17C76D83" w14:textId="594AAE9B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 xml:space="preserve">Коннолли, Т. Базы данных. Проектирование, реализация и сопровождение. Теория и практика / Т. Коннолли, К. </w:t>
      </w:r>
      <w:proofErr w:type="spellStart"/>
      <w:r w:rsidRPr="003714F4">
        <w:rPr>
          <w:rFonts w:eastAsia="Calibri"/>
          <w:sz w:val="28"/>
          <w:szCs w:val="28"/>
        </w:rPr>
        <w:t>Бегг</w:t>
      </w:r>
      <w:proofErr w:type="spellEnd"/>
      <w:r w:rsidRPr="003714F4">
        <w:rPr>
          <w:rFonts w:eastAsia="Calibri"/>
          <w:sz w:val="28"/>
          <w:szCs w:val="28"/>
        </w:rPr>
        <w:t>. — Москва: Вильямс, 2020. — 1440 c.</w:t>
      </w:r>
    </w:p>
    <w:p w14:paraId="58C0F81B" w14:textId="21195BD5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proofErr w:type="spellStart"/>
      <w:r w:rsidRPr="003714F4">
        <w:rPr>
          <w:rFonts w:eastAsia="Calibri"/>
          <w:sz w:val="28"/>
          <w:szCs w:val="28"/>
        </w:rPr>
        <w:t>Культин</w:t>
      </w:r>
      <w:proofErr w:type="spellEnd"/>
      <w:r w:rsidRPr="003714F4">
        <w:rPr>
          <w:rFonts w:eastAsia="Calibri"/>
          <w:sz w:val="28"/>
          <w:szCs w:val="28"/>
        </w:rPr>
        <w:t xml:space="preserve">, Н. Б. Основы программирования в Microsoft Visual C# / Н. Б. </w:t>
      </w:r>
      <w:proofErr w:type="spellStart"/>
      <w:r w:rsidRPr="003714F4">
        <w:rPr>
          <w:rFonts w:eastAsia="Calibri"/>
          <w:sz w:val="28"/>
          <w:szCs w:val="28"/>
        </w:rPr>
        <w:t>Культин</w:t>
      </w:r>
      <w:proofErr w:type="spellEnd"/>
      <w:r w:rsidRPr="003714F4">
        <w:rPr>
          <w:rFonts w:eastAsia="Calibri"/>
          <w:sz w:val="28"/>
          <w:szCs w:val="28"/>
        </w:rPr>
        <w:t>. — Санкт-Петербург: БХВ-Петербург, 2022. — 288 с.</w:t>
      </w:r>
    </w:p>
    <w:p w14:paraId="7DFB0284" w14:textId="64E4C6F4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Лукин, В. Н. Введение в проектирование баз данных / В. Н. Лукин. — Москва: Вузовская книга, 2020. — 144 c.</w:t>
      </w:r>
    </w:p>
    <w:p w14:paraId="219C7293" w14:textId="37B170E8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Мартин, Р. Чистый код: создание, анализ и рефакторинг / Р. Мартин. — Санкт-Петербург: Питер, 2022. — 464 с.</w:t>
      </w:r>
    </w:p>
    <w:p w14:paraId="09E4252E" w14:textId="2D454E32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Мюллер, Р. Д. Проектирование баз данных и UML / Р. Д. Мюллер. — Москва: Лори, 2021. — 420 c.</w:t>
      </w:r>
    </w:p>
    <w:p w14:paraId="10731CE5" w14:textId="56D5ACCE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Пирогов, В. Ю. Информационные системы и базы данных: организация и проектирование / В. Ю. Пирогов. — Санкт-Петербург: БХВ-Петербург, 2021. — 528 c.</w:t>
      </w:r>
    </w:p>
    <w:p w14:paraId="2B284619" w14:textId="5E53301A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t>Рихтер</w:t>
      </w:r>
      <w:r w:rsidRPr="003714F4">
        <w:rPr>
          <w:rFonts w:eastAsia="Calibri"/>
          <w:sz w:val="28"/>
          <w:szCs w:val="28"/>
          <w:lang w:val="pt-BR"/>
        </w:rPr>
        <w:t xml:space="preserve">, </w:t>
      </w:r>
      <w:r w:rsidRPr="003714F4">
        <w:rPr>
          <w:rFonts w:eastAsia="Calibri"/>
          <w:sz w:val="28"/>
          <w:szCs w:val="28"/>
        </w:rPr>
        <w:t>Д</w:t>
      </w:r>
      <w:r w:rsidRPr="003714F4">
        <w:rPr>
          <w:rFonts w:eastAsia="Calibri"/>
          <w:sz w:val="28"/>
          <w:szCs w:val="28"/>
          <w:lang w:val="pt-BR"/>
        </w:rPr>
        <w:t xml:space="preserve">. CLR via C#. </w:t>
      </w:r>
      <w:r w:rsidRPr="003714F4">
        <w:rPr>
          <w:rFonts w:eastAsia="Calibri"/>
          <w:sz w:val="28"/>
          <w:szCs w:val="28"/>
        </w:rPr>
        <w:t>Программирование на платформе Microsoft .NET Framework 4.5 на языке C# / Д. Рихтер. — Санкт-Петербург: Питер, 2020. — 896 с.</w:t>
      </w:r>
    </w:p>
    <w:p w14:paraId="4315FCCE" w14:textId="38694A69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r w:rsidRPr="003714F4">
        <w:rPr>
          <w:rFonts w:eastAsia="Calibri"/>
          <w:sz w:val="28"/>
          <w:szCs w:val="28"/>
        </w:rPr>
        <w:lastRenderedPageBreak/>
        <w:t>Туманов, В. Е. Основы проектирования реляционных баз данных / В. Е. Туманов. — Москва: Интернет-Университет Информационных Технологий, 2021. — 420 с.</w:t>
      </w:r>
    </w:p>
    <w:p w14:paraId="3D904EDE" w14:textId="3A586660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proofErr w:type="spellStart"/>
      <w:r w:rsidRPr="003714F4">
        <w:rPr>
          <w:rFonts w:eastAsia="Calibri"/>
          <w:sz w:val="28"/>
          <w:szCs w:val="28"/>
        </w:rPr>
        <w:t>Фленов</w:t>
      </w:r>
      <w:proofErr w:type="spellEnd"/>
      <w:r w:rsidRPr="003714F4">
        <w:rPr>
          <w:rFonts w:eastAsia="Calibri"/>
          <w:sz w:val="28"/>
          <w:szCs w:val="28"/>
        </w:rPr>
        <w:t xml:space="preserve">, М. Е. Библия C# / М. Е. </w:t>
      </w:r>
      <w:proofErr w:type="spellStart"/>
      <w:r w:rsidRPr="003714F4">
        <w:rPr>
          <w:rFonts w:eastAsia="Calibri"/>
          <w:sz w:val="28"/>
          <w:szCs w:val="28"/>
        </w:rPr>
        <w:t>Фленов</w:t>
      </w:r>
      <w:proofErr w:type="spellEnd"/>
      <w:r w:rsidRPr="003714F4">
        <w:rPr>
          <w:rFonts w:eastAsia="Calibri"/>
          <w:sz w:val="28"/>
          <w:szCs w:val="28"/>
        </w:rPr>
        <w:t>. — Санкт-Петербург: БХВ-Петербург, 2023. — 560 с.</w:t>
      </w:r>
    </w:p>
    <w:p w14:paraId="642E60EE" w14:textId="6C5C4E9C" w:rsidR="003714F4" w:rsidRPr="003714F4" w:rsidRDefault="003714F4" w:rsidP="003714F4">
      <w:pPr>
        <w:pStyle w:val="aff4"/>
        <w:numPr>
          <w:ilvl w:val="0"/>
          <w:numId w:val="62"/>
        </w:numPr>
        <w:spacing w:line="360" w:lineRule="auto"/>
        <w:ind w:left="0" w:firstLine="709"/>
        <w:rPr>
          <w:rFonts w:eastAsia="Calibri"/>
          <w:sz w:val="28"/>
          <w:szCs w:val="28"/>
        </w:rPr>
      </w:pPr>
      <w:proofErr w:type="spellStart"/>
      <w:r w:rsidRPr="003714F4">
        <w:rPr>
          <w:rFonts w:eastAsia="Calibri"/>
          <w:sz w:val="28"/>
          <w:szCs w:val="28"/>
        </w:rPr>
        <w:t>Шилдт</w:t>
      </w:r>
      <w:proofErr w:type="spellEnd"/>
      <w:r w:rsidRPr="003714F4">
        <w:rPr>
          <w:rFonts w:eastAsia="Calibri"/>
          <w:sz w:val="28"/>
          <w:szCs w:val="28"/>
        </w:rPr>
        <w:t xml:space="preserve">, Г. C# 8.0. Полное руководство / Г. </w:t>
      </w:r>
      <w:proofErr w:type="spellStart"/>
      <w:r w:rsidRPr="003714F4">
        <w:rPr>
          <w:rFonts w:eastAsia="Calibri"/>
          <w:sz w:val="28"/>
          <w:szCs w:val="28"/>
        </w:rPr>
        <w:t>Шилдт</w:t>
      </w:r>
      <w:proofErr w:type="spellEnd"/>
      <w:r w:rsidRPr="003714F4">
        <w:rPr>
          <w:rFonts w:eastAsia="Calibri"/>
          <w:sz w:val="28"/>
          <w:szCs w:val="28"/>
        </w:rPr>
        <w:t>. — Москва: Диалектика, 2021. — 1000 с.</w:t>
      </w:r>
    </w:p>
    <w:p w14:paraId="4062E980" w14:textId="13D326B1" w:rsidR="005701B2" w:rsidRDefault="005701B2" w:rsidP="00E23ECF">
      <w:pPr>
        <w:pStyle w:val="aff4"/>
        <w:spacing w:line="360" w:lineRule="auto"/>
        <w:ind w:left="709"/>
        <w:rPr>
          <w:noProof/>
          <w:sz w:val="28"/>
          <w:szCs w:val="28"/>
        </w:rPr>
      </w:pPr>
    </w:p>
    <w:p w14:paraId="651E9592" w14:textId="0E6B8A74" w:rsidR="00BB2F7D" w:rsidRPr="00326CC6" w:rsidRDefault="00BB2F7D" w:rsidP="00326CC6">
      <w:pPr>
        <w:spacing w:line="360" w:lineRule="auto"/>
        <w:rPr>
          <w:noProof/>
          <w:sz w:val="28"/>
          <w:szCs w:val="28"/>
        </w:rPr>
      </w:pPr>
    </w:p>
    <w:sectPr w:rsidR="00BB2F7D" w:rsidRPr="00326CC6" w:rsidSect="00587221">
      <w:headerReference w:type="default" r:id="rId13"/>
      <w:headerReference w:type="first" r:id="rId14"/>
      <w:pgSz w:w="11906" w:h="16838"/>
      <w:pgMar w:top="1134" w:right="851" w:bottom="1418" w:left="1620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49E4A" w14:textId="77777777" w:rsidR="00577D6D" w:rsidRDefault="00577D6D">
      <w:r>
        <w:separator/>
      </w:r>
    </w:p>
  </w:endnote>
  <w:endnote w:type="continuationSeparator" w:id="0">
    <w:p w14:paraId="6DB97F31" w14:textId="77777777" w:rsidR="00577D6D" w:rsidRDefault="005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nQuanYi Micro Hei">
    <w:altName w:val="MS Gothic"/>
    <w:charset w:val="80"/>
    <w:family w:val="auto"/>
    <w:pitch w:val="variable"/>
  </w:font>
  <w:font w:name="font373">
    <w:altName w:val="MS Mincho"/>
    <w:charset w:val="8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D5A99" w14:textId="77777777" w:rsidR="00577D6D" w:rsidRDefault="00577D6D">
      <w:r>
        <w:separator/>
      </w:r>
    </w:p>
  </w:footnote>
  <w:footnote w:type="continuationSeparator" w:id="0">
    <w:p w14:paraId="759F054F" w14:textId="77777777" w:rsidR="00577D6D" w:rsidRDefault="005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E72C" w14:textId="459DA804" w:rsidR="00F15333" w:rsidRDefault="00F53A6F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233A53F9" wp14:editId="67AF27FB">
              <wp:simplePos x="0" y="0"/>
              <wp:positionH relativeFrom="page">
                <wp:posOffset>707390</wp:posOffset>
              </wp:positionH>
              <wp:positionV relativeFrom="page">
                <wp:posOffset>206375</wp:posOffset>
              </wp:positionV>
              <wp:extent cx="6588760" cy="10189210"/>
              <wp:effectExtent l="21590" t="15875" r="19050" b="15240"/>
              <wp:wrapNone/>
              <wp:docPr id="20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6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510E4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FB25B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39C01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0F1741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63C48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9EB58" w14:textId="77777777" w:rsidR="00F15333" w:rsidRDefault="00F15333" w:rsidP="00323FDE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07F4C" w14:textId="77777777" w:rsidR="00F15333" w:rsidRPr="00F53A6F" w:rsidRDefault="00F15333" w:rsidP="00DE26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  <w:t>8</w:t>
                            </w: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5231" w14:textId="78D7B603" w:rsidR="00F15333" w:rsidRDefault="00F0598E" w:rsidP="00FC339D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РПМ</w:t>
                            </w:r>
                            <w:r w:rsidR="00DA40C2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ХХ</w:t>
                            </w:r>
                            <w:r w:rsidR="00DA40C2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3A53F9" id="Group 1" o:spid="_x0000_s1026" style="position:absolute;margin-left:55.7pt;margin-top:16.2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fF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DBB1fF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wp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PI53M6kIyCXfwAAAP//AwBQSwECLQAUAAYACAAAACEA2+H2y+4AAACFAQAAEwAAAAAAAAAA&#10;AAAAAAAAAAAAW0NvbnRlbnRfVHlwZXNdLnhtbFBLAQItABQABgAIAAAAIQBa9CxbvwAAABUBAAAL&#10;AAAAAAAAAAAAAAAAAB8BAABfcmVscy8ucmVsc1BLAQItABQABgAIAAAAIQBemWwp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446510E4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117FB25B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53F39C01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770F1741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<v:textbox inset="1pt,1pt,1pt,1pt">
                  <w:txbxContent>
                    <w:p w14:paraId="0DA63C48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<v:textbox inset="1pt,1pt,1pt,1pt">
                  <w:txbxContent>
                    <w:p w14:paraId="2C59EB58" w14:textId="77777777" w:rsidR="00F15333" w:rsidRDefault="00F15333" w:rsidP="00323FDE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73507F4C" w14:textId="77777777" w:rsidR="00F15333" w:rsidRPr="00F53A6F" w:rsidRDefault="00F15333" w:rsidP="00DE265D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</w:pP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begin"/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instrText>PAGE   \* MERGEFORMAT</w:instrText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separate"/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noProof/>
                          <w:sz w:val="28"/>
                          <w:szCs w:val="28"/>
                        </w:rPr>
                        <w:t>8</w:t>
                      </w:r>
                      <w:r w:rsidRPr="00F53A6F">
                        <w:rPr>
                          <w:rFonts w:ascii="Arial" w:hAnsi="Arial" w:cs="Arial"/>
                          <w:i/>
                          <w:i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L0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dA6/Z+IRkNsPAAAA//8DAFBLAQItABQABgAIAAAAIQDb4fbL7gAAAIUBAAATAAAAAAAAAAAAAAAA&#10;AAAAAABbQ29udGVudF9UeXBlc10ueG1sUEsBAi0AFAAGAAgAAAAhAFr0LFu/AAAAFQEAAAsAAAAA&#10;AAAAAAAAAAAAHwEAAF9yZWxzLy5yZWxzUEsBAi0AFAAGAAgAAAAhAMvvEvTBAAAA3AAAAA8AAAAA&#10;AAAAAAAAAAAABwIAAGRycy9kb3ducmV2LnhtbFBLBQYAAAAAAwADALcAAAD1AgAAAAA=&#10;" filled="f" stroked="f" strokeweight=".25pt">
                <v:textbox inset="1pt,1pt,1pt,1pt">
                  <w:txbxContent>
                    <w:p w14:paraId="50125231" w14:textId="78D7B603" w:rsidR="00F15333" w:rsidRDefault="00F0598E" w:rsidP="00FC339D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РПМ</w:t>
                      </w:r>
                      <w:r w:rsidR="00DA40C2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ХХ</w:t>
                      </w:r>
                      <w:r w:rsidR="00DA40C2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606E" w14:textId="330092FD" w:rsidR="00F15333" w:rsidRDefault="00F53A6F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789D964E" wp14:editId="28CBF19B">
              <wp:simplePos x="0" y="0"/>
              <wp:positionH relativeFrom="page">
                <wp:posOffset>628015</wp:posOffset>
              </wp:positionH>
              <wp:positionV relativeFrom="page">
                <wp:posOffset>262255</wp:posOffset>
              </wp:positionV>
              <wp:extent cx="6588760" cy="10204450"/>
              <wp:effectExtent l="18415" t="14605" r="12700" b="20320"/>
              <wp:wrapNone/>
              <wp:docPr id="19" name="Группа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04450"/>
                        <a:chOff x="0" y="0"/>
                        <a:chExt cx="20000" cy="20000"/>
                      </a:xfrm>
                    </wpg:grpSpPr>
                    <wps:wsp>
                      <wps:cNvPr id="2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E690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C4F58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D9538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AC72B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C0567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B8C56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8DEE6" w14:textId="77777777" w:rsidR="00F15333" w:rsidRPr="000F0E6A" w:rsidRDefault="00F15333" w:rsidP="000641A7">
                            <w:pPr>
                              <w:pStyle w:val="af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361"/>
                          <a:ext cx="12159" cy="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130AF" w14:textId="682D1B3E" w:rsidR="00F15333" w:rsidRPr="00A23661" w:rsidRDefault="00F0598E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РПМ</w:t>
                            </w:r>
                            <w:r w:rsidR="00F15333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ХХ</w:t>
                            </w:r>
                            <w:r w:rsidR="00F15333" w:rsidRPr="00E23EC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  <w:r w:rsidR="00DA40C2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3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8D64F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3ADBC" w14:textId="747DFC4C" w:rsidR="00B863F7" w:rsidRDefault="00B863F7"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color w:val="FF0000"/>
                                  <w:sz w:val="16"/>
                                  <w:szCs w:val="16"/>
                                </w:rPr>
                                <w:t>Нестеренко Н.А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E27FA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19BCF" w14:textId="05AB498E" w:rsidR="00F15333" w:rsidRPr="00972DEF" w:rsidRDefault="00972DEF" w:rsidP="000641A7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972DEF"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  <w:t>Запорожец О.И.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DF799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EFD2A" w14:textId="77777777" w:rsidR="00F15333" w:rsidRPr="00E31788" w:rsidRDefault="00F15333" w:rsidP="000641A7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028C6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FF1B2" w14:textId="4713CA1B" w:rsidR="00F15333" w:rsidRPr="00F53A6F" w:rsidRDefault="00F15333" w:rsidP="000641A7">
                              <w:pPr>
                                <w:pStyle w:val="af"/>
                                <w:rPr>
                                  <w:rFonts w:ascii="Arial" w:hAnsi="Arial" w:cs="Arial"/>
                                  <w:iCs/>
                                  <w:color w:val="FF0000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2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864FD" w14:textId="77777777" w:rsidR="00F15333" w:rsidRDefault="00F15333" w:rsidP="000641A7">
                              <w:pPr>
                                <w:pStyle w:val="af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76422" w14:textId="288D9E36" w:rsidR="00F15333" w:rsidRPr="00F53A6F" w:rsidRDefault="00001A24" w:rsidP="000641A7">
                              <w:pPr>
                                <w:pStyle w:val="af"/>
                                <w:rPr>
                                  <w:rFonts w:ascii="Arial" w:hAnsi="Arial" w:cs="Arial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sz w:val="18"/>
                                  <w:lang w:val="ru-RU"/>
                                </w:rPr>
                                <w:t>Чумак И.В.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92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99C14" w14:textId="5E6412D1" w:rsidR="00F15333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F53A6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Тема по приказу</w:t>
                            </w:r>
                          </w:p>
                          <w:p w14:paraId="4032C6B3" w14:textId="77777777" w:rsidR="00F53A6F" w:rsidRPr="00F53A6F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41DBCECB" w14:textId="6445A1FB" w:rsidR="00F15333" w:rsidRPr="00F53A6F" w:rsidRDefault="00F53A6F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П</w:t>
                            </w:r>
                            <w:r w:rsidR="00F15333" w:rsidRPr="00F53A6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ояснительная записка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2905F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F57EAF" w14:textId="77777777" w:rsidR="00F15333" w:rsidRDefault="00F15333" w:rsidP="000641A7">
                            <w:pPr>
                              <w:pStyle w:val="af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771A2" w14:textId="7F110149" w:rsidR="00F15333" w:rsidRPr="001B0143" w:rsidRDefault="00001A24" w:rsidP="000641A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8969"/>
                          <a:ext cx="5609" cy="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15C7A" w14:textId="7AA0787D" w:rsidR="00F15333" w:rsidRPr="00301D4B" w:rsidRDefault="00F15333" w:rsidP="000641A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</w:rPr>
                            </w:pPr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ТИ (филиал) ДГТУ в г. Азове</w:t>
                            </w:r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br/>
                              <w:t>кафедра «</w:t>
                            </w:r>
                            <w:proofErr w:type="spellStart"/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ВТиП</w:t>
                            </w:r>
                            <w:proofErr w:type="spellEnd"/>
                            <w:r w:rsidRPr="00301D4B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0"/>
                                <w:shd w:val="clear" w:color="auto" w:fill="FFFFFF"/>
                              </w:rPr>
                              <w:t>»</w:t>
                            </w:r>
                          </w:p>
                          <w:p w14:paraId="49206A88" w14:textId="77777777" w:rsidR="00F15333" w:rsidRPr="00F6252C" w:rsidRDefault="00F15333" w:rsidP="000641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9D964E" id="Группа 19" o:spid="_x0000_s1046" style="position:absolute;margin-left:49.45pt;margin-top:20.65pt;width:518.8pt;height:803.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016E690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6A6C4F58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55ED9538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E2AC72B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50C0567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69B8C56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598DEE6" w14:textId="77777777" w:rsidR="00F15333" w:rsidRPr="000F0E6A" w:rsidRDefault="00F15333" w:rsidP="000641A7">
                      <w:pPr>
                        <w:pStyle w:val="af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69" o:spid="_x0000_s1064" style="position:absolute;left:7760;top:17361;width:12159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87130AF" w14:textId="682D1B3E" w:rsidR="00F15333" w:rsidRPr="00A23661" w:rsidRDefault="00F0598E" w:rsidP="000641A7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РПМ</w:t>
                      </w:r>
                      <w:r w:rsidR="00F15333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ХХ</w:t>
                      </w:r>
                      <w:r w:rsidR="00F15333" w:rsidRPr="00E23EC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  <w:r w:rsidR="00DA40C2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group id="Group 7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5638D64F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8FYvwAAANo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" filled="f" stroked="f" strokeweight=".25pt">
                  <v:textbox inset="1pt,1pt,1pt,1pt">
                    <w:txbxContent>
                      <w:p w14:paraId="00F3ADBC" w14:textId="747DFC4C" w:rsidR="00B863F7" w:rsidRDefault="00B863F7">
                        <w:r>
                          <w:rPr>
                            <w:rFonts w:ascii="Arial" w:hAnsi="Arial" w:cs="Arial"/>
                            <w:i/>
                            <w:iCs/>
                            <w:color w:val="FF0000"/>
                            <w:sz w:val="16"/>
                            <w:szCs w:val="16"/>
                          </w:rPr>
                          <w:t>Нестеренко Н.А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29DE27FA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42219BCF" w14:textId="05AB498E" w:rsidR="00F15333" w:rsidRPr="00972DEF" w:rsidRDefault="00972DEF" w:rsidP="000641A7">
                        <w:pPr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972DEF"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  <w:t>Запорожец О.И.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rect id="Rectangle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" filled="f" stroked="f" strokeweight=".25pt">
                  <v:textbox inset="1pt,1pt,1pt,1pt">
                    <w:txbxContent>
                      <w:p w14:paraId="021DF799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  <v:textbox inset="1pt,1pt,1pt,1pt">
                    <w:txbxContent>
                      <w:p w14:paraId="78BEFD2A" w14:textId="77777777" w:rsidR="00F15333" w:rsidRPr="00E31788" w:rsidRDefault="00F15333" w:rsidP="000641A7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ctangle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1B3028C6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36FF1B2" w14:textId="4713CA1B" w:rsidR="00F15333" w:rsidRPr="00F53A6F" w:rsidRDefault="00F15333" w:rsidP="000641A7">
                        <w:pPr>
                          <w:pStyle w:val="af"/>
                          <w:rPr>
                            <w:rFonts w:ascii="Arial" w:hAnsi="Arial" w:cs="Arial"/>
                            <w:iCs/>
                            <w:color w:val="FF0000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ctangle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413864FD" w14:textId="77777777" w:rsidR="00F15333" w:rsidRDefault="00F15333" w:rsidP="000641A7">
                        <w:pPr>
                          <w:pStyle w:val="af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7A76422" w14:textId="288D9E36" w:rsidR="00F15333" w:rsidRPr="00F53A6F" w:rsidRDefault="00001A24" w:rsidP="000641A7">
                        <w:pPr>
                          <w:pStyle w:val="af"/>
                          <w:rPr>
                            <w:rFonts w:ascii="Arial" w:hAnsi="Arial" w:cs="Arial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sz w:val="18"/>
                            <w:lang w:val="ru-RU"/>
                          </w:rPr>
                          <w:t>Чумак И.В.</w:t>
                        </w: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q/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2P4&#10;PhMukKsPAAAA//8DAFBLAQItABQABgAIAAAAIQDb4fbL7gAAAIUBAAATAAAAAAAAAAAAAAAAAAAA&#10;AABbQ29udGVudF9UeXBlc10ueG1sUEsBAi0AFAAGAAgAAAAhAFr0LFu/AAAAFQEAAAsAAAAAAAAA&#10;AAAAAAAAHwEAAF9yZWxzLy5yZWxzUEsBAi0AFAAGAAgAAAAhABPnir++AAAA3AAAAA8AAAAAAAAA&#10;AAAAAAAABwIAAGRycy9kb3ducmV2LnhtbFBLBQYAAAAAAwADALcAAADyAgAAAAA=&#10;" strokeweight="2pt"/>
              <v:rect id="Rectangle 9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pv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X87g&#10;/Uy8QG5eAAAA//8DAFBLAQItABQABgAIAAAAIQDb4fbL7gAAAIUBAAATAAAAAAAAAAAAAAAAAAAA&#10;AABbQ29udGVudF9UeXBlc10ueG1sUEsBAi0AFAAGAAgAAAAhAFr0LFu/AAAAFQEAAAsAAAAAAAAA&#10;AAAAAAAAHwEAAF9yZWxzLy5yZWxzUEsBAi0AFAAGAAgAAAAhALN1um++AAAA3AAAAA8AAAAAAAAA&#10;AAAAAAAABwIAAGRycy9kb3ducmV2LnhtbFBLBQYAAAAAAwADALcAAADyAgAAAAA=&#10;" filled="f" stroked="f" strokeweight=".25pt">
                <v:textbox inset="1pt,1pt,1pt,1pt">
                  <w:txbxContent>
                    <w:p w14:paraId="75B99C14" w14:textId="5E6412D1" w:rsidR="00F15333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F53A6F">
                        <w:rPr>
                          <w:rFonts w:ascii="Arial" w:hAnsi="Arial" w:cs="Arial"/>
                          <w:i/>
                          <w:iCs/>
                        </w:rPr>
                        <w:t>Тема по приказу</w:t>
                      </w:r>
                    </w:p>
                    <w:p w14:paraId="4032C6B3" w14:textId="77777777" w:rsidR="00F53A6F" w:rsidRPr="00F53A6F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41DBCECB" w14:textId="6445A1FB" w:rsidR="00F15333" w:rsidRPr="00F53A6F" w:rsidRDefault="00F53A6F" w:rsidP="000641A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</w:rPr>
                        <w:t>П</w:t>
                      </w:r>
                      <w:r w:rsidR="00F15333" w:rsidRPr="00F53A6F">
                        <w:rPr>
                          <w:rFonts w:ascii="Arial" w:hAnsi="Arial" w:cs="Arial"/>
                          <w:i/>
                          <w:iCs/>
                        </w:rPr>
                        <w:t xml:space="preserve">ояснительная записка </w:t>
                      </w: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<v:line id="Line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v:line id="Line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<v:rect id="Rectangle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2C2905F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EF57EAF" w14:textId="77777777" w:rsidR="00F15333" w:rsidRDefault="00F15333" w:rsidP="000641A7">
                      <w:pPr>
                        <w:pStyle w:val="af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58A771A2" w14:textId="7F110149" w:rsidR="00F15333" w:rsidRPr="001B0143" w:rsidRDefault="00001A24" w:rsidP="000641A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34</w:t>
                      </w: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<v:line id="Line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lsxQAAANw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DLN1lsxQAAANwAAAAP&#10;AAAAAAAAAAAAAAAAAAcCAABkcnMvZG93bnJldi54bWxQSwUGAAAAAAMAAwC3AAAA+QIAAAAA&#10;" strokeweight="1pt"/>
              <v:rect id="Rectangle 100" o:spid="_x0000_s1095" style="position:absolute;left:14295;top:18969;width:5609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2D15C7A" w14:textId="7AA0787D" w:rsidR="00F15333" w:rsidRPr="00301D4B" w:rsidRDefault="00F15333" w:rsidP="000641A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</w:rPr>
                      </w:pPr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ТИ (филиал) ДГТУ в г. Азове</w:t>
                      </w:r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br/>
                        <w:t>кафедра «</w:t>
                      </w:r>
                      <w:proofErr w:type="spellStart"/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ВТиП</w:t>
                      </w:r>
                      <w:proofErr w:type="spellEnd"/>
                      <w:r w:rsidRPr="00301D4B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0"/>
                          <w:shd w:val="clear" w:color="auto" w:fill="FFFFFF"/>
                        </w:rPr>
                        <w:t>»</w:t>
                      </w:r>
                    </w:p>
                    <w:p w14:paraId="49206A88" w14:textId="77777777" w:rsidR="00F15333" w:rsidRPr="00F6252C" w:rsidRDefault="00F15333" w:rsidP="000641A7">
                      <w:pPr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303DD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2651"/>
        </w:tabs>
        <w:ind w:left="2651" w:hanging="360"/>
      </w:pPr>
      <w:rPr>
        <w:rFonts w:ascii="Symbol" w:hAnsi="Symbol"/>
        <w:color w:val="auto"/>
      </w:rPr>
    </w:lvl>
    <w:lvl w:ilvl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/>
        <w:color w:val="auto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/>
        <w:color w:val="auto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Times New Roman"/>
      </w:r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2651"/>
        </w:tabs>
        <w:ind w:left="2651" w:hanging="360"/>
      </w:pPr>
      <w:rPr>
        <w:rFonts w:ascii="Symbol" w:hAnsi="Symbol"/>
      </w:rPr>
    </w:lvl>
    <w:lvl w:ilvl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 w15:restartNumberingAfterBreak="0">
    <w:nsid w:val="0000000B"/>
    <w:multiLevelType w:val="singleLevel"/>
    <w:tmpl w:val="0000000B"/>
    <w:name w:val="WW8Num11"/>
    <w:lvl w:ilvl="0"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Times New Roman"/>
      </w:rPr>
    </w:lvl>
  </w:abstractNum>
  <w:abstractNum w:abstractNumId="8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9" w15:restartNumberingAfterBreak="0">
    <w:nsid w:val="00000019"/>
    <w:multiLevelType w:val="multilevel"/>
    <w:tmpl w:val="00000019"/>
    <w:name w:val="WW8Num41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/>
      </w:rPr>
    </w:lvl>
  </w:abstractNum>
  <w:abstractNum w:abstractNumId="10" w15:restartNumberingAfterBreak="0">
    <w:nsid w:val="00000021"/>
    <w:multiLevelType w:val="singleLevel"/>
    <w:tmpl w:val="00000021"/>
    <w:name w:val="WW8Num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5324D4"/>
    <w:multiLevelType w:val="hybridMultilevel"/>
    <w:tmpl w:val="A47C98CE"/>
    <w:lvl w:ilvl="0" w:tplc="3E164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244FC4C">
      <w:numFmt w:val="bullet"/>
      <w:lvlText w:val="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863A7F"/>
    <w:multiLevelType w:val="hybridMultilevel"/>
    <w:tmpl w:val="D1D20B2E"/>
    <w:lvl w:ilvl="0" w:tplc="C78E0D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959DD"/>
    <w:multiLevelType w:val="multilevel"/>
    <w:tmpl w:val="7B528E90"/>
    <w:lvl w:ilvl="0">
      <w:start w:val="1"/>
      <w:numFmt w:val="decimal"/>
      <w:pStyle w:val="Preformatt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064B21D4"/>
    <w:multiLevelType w:val="hybridMultilevel"/>
    <w:tmpl w:val="14182DBC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6772A7A"/>
    <w:multiLevelType w:val="hybridMultilevel"/>
    <w:tmpl w:val="66D0C9B8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083874CC"/>
    <w:multiLevelType w:val="hybridMultilevel"/>
    <w:tmpl w:val="AD0E83A6"/>
    <w:lvl w:ilvl="0" w:tplc="B7FA7D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09082B54"/>
    <w:multiLevelType w:val="hybridMultilevel"/>
    <w:tmpl w:val="9B745E70"/>
    <w:lvl w:ilvl="0" w:tplc="0308C0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0F1005E3"/>
    <w:multiLevelType w:val="hybridMultilevel"/>
    <w:tmpl w:val="232809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19D6A4E"/>
    <w:multiLevelType w:val="hybridMultilevel"/>
    <w:tmpl w:val="DE2AA2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8DB39D4"/>
    <w:multiLevelType w:val="multilevel"/>
    <w:tmpl w:val="7BE2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16837"/>
    <w:multiLevelType w:val="hybridMultilevel"/>
    <w:tmpl w:val="C5DC3842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0E2D07"/>
    <w:multiLevelType w:val="hybridMultilevel"/>
    <w:tmpl w:val="3C6C5FA4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ED20BDC"/>
    <w:multiLevelType w:val="hybridMultilevel"/>
    <w:tmpl w:val="BA9219E8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3147900"/>
    <w:multiLevelType w:val="hybridMultilevel"/>
    <w:tmpl w:val="995E290E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48008A2"/>
    <w:multiLevelType w:val="hybridMultilevel"/>
    <w:tmpl w:val="A570268C"/>
    <w:lvl w:ilvl="0" w:tplc="3E1645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48A7EFD"/>
    <w:multiLevelType w:val="hybridMultilevel"/>
    <w:tmpl w:val="1B3AED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93F1158"/>
    <w:multiLevelType w:val="hybridMultilevel"/>
    <w:tmpl w:val="0668206E"/>
    <w:lvl w:ilvl="0" w:tplc="3E1645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B4D5EE8"/>
    <w:multiLevelType w:val="hybridMultilevel"/>
    <w:tmpl w:val="4BF2D3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CC538D8"/>
    <w:multiLevelType w:val="hybridMultilevel"/>
    <w:tmpl w:val="B20AD042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D7521A3"/>
    <w:multiLevelType w:val="hybridMultilevel"/>
    <w:tmpl w:val="49BC0958"/>
    <w:lvl w:ilvl="0" w:tplc="5B4AB76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2D8D40C8"/>
    <w:multiLevelType w:val="multilevel"/>
    <w:tmpl w:val="DA6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F5784"/>
    <w:multiLevelType w:val="hybridMultilevel"/>
    <w:tmpl w:val="6FAA5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DF70C7D"/>
    <w:multiLevelType w:val="hybridMultilevel"/>
    <w:tmpl w:val="B5561394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F035543"/>
    <w:multiLevelType w:val="multilevel"/>
    <w:tmpl w:val="A656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F1BB5"/>
    <w:multiLevelType w:val="hybridMultilevel"/>
    <w:tmpl w:val="4B1A72C8"/>
    <w:lvl w:ilvl="0" w:tplc="98EC19E8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5B1D83"/>
    <w:multiLevelType w:val="hybridMultilevel"/>
    <w:tmpl w:val="3A728FBA"/>
    <w:lvl w:ilvl="0" w:tplc="288E27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1FD6406"/>
    <w:multiLevelType w:val="hybridMultilevel"/>
    <w:tmpl w:val="0D98F9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2EB0D5F"/>
    <w:multiLevelType w:val="multilevel"/>
    <w:tmpl w:val="A656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C29B1"/>
    <w:multiLevelType w:val="hybridMultilevel"/>
    <w:tmpl w:val="0BA282F4"/>
    <w:lvl w:ilvl="0" w:tplc="F4F06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9361CC2"/>
    <w:multiLevelType w:val="hybridMultilevel"/>
    <w:tmpl w:val="CB946A80"/>
    <w:lvl w:ilvl="0" w:tplc="3E1645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39F355AF"/>
    <w:multiLevelType w:val="hybridMultilevel"/>
    <w:tmpl w:val="E628287E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450764"/>
    <w:multiLevelType w:val="hybridMultilevel"/>
    <w:tmpl w:val="7852702C"/>
    <w:lvl w:ilvl="0" w:tplc="98EC19E8">
      <w:start w:val="1"/>
      <w:numFmt w:val="decimal"/>
      <w:lvlText w:val="1.2.%1"/>
      <w:lvlJc w:val="left"/>
      <w:pPr>
        <w:ind w:left="14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43" w15:restartNumberingAfterBreak="0">
    <w:nsid w:val="3F37591E"/>
    <w:multiLevelType w:val="hybridMultilevel"/>
    <w:tmpl w:val="B7FA9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A0001B"/>
    <w:multiLevelType w:val="hybridMultilevel"/>
    <w:tmpl w:val="7444D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934DD0"/>
    <w:multiLevelType w:val="hybridMultilevel"/>
    <w:tmpl w:val="AF722C20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A441CD"/>
    <w:multiLevelType w:val="hybridMultilevel"/>
    <w:tmpl w:val="1C9E2888"/>
    <w:lvl w:ilvl="0" w:tplc="3E164588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49450E5C"/>
    <w:multiLevelType w:val="multilevel"/>
    <w:tmpl w:val="00000019"/>
    <w:lvl w:ilvl="0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/>
      </w:rPr>
    </w:lvl>
  </w:abstractNum>
  <w:abstractNum w:abstractNumId="48" w15:restartNumberingAfterBreak="0">
    <w:nsid w:val="494B797C"/>
    <w:multiLevelType w:val="hybridMultilevel"/>
    <w:tmpl w:val="AF9EB3CC"/>
    <w:lvl w:ilvl="0" w:tplc="3E1645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4BEB46D4"/>
    <w:multiLevelType w:val="hybridMultilevel"/>
    <w:tmpl w:val="0AA24A9C"/>
    <w:lvl w:ilvl="0" w:tplc="98EC19E8">
      <w:start w:val="1"/>
      <w:numFmt w:val="decimal"/>
      <w:lvlText w:val="1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05559E"/>
    <w:multiLevelType w:val="multilevel"/>
    <w:tmpl w:val="AF10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CD2DC9"/>
    <w:multiLevelType w:val="multilevel"/>
    <w:tmpl w:val="899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02E23"/>
    <w:multiLevelType w:val="multilevel"/>
    <w:tmpl w:val="CC56B640"/>
    <w:lvl w:ilvl="0">
      <w:start w:val="1"/>
      <w:numFmt w:val="decimal"/>
      <w:pStyle w:val="a0"/>
      <w:lvlText w:val="%1"/>
      <w:lvlJc w:val="left"/>
      <w:pPr>
        <w:ind w:left="305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509" w:hanging="375"/>
      </w:pPr>
      <w:rPr>
        <w:b/>
      </w:rPr>
    </w:lvl>
    <w:lvl w:ilvl="2">
      <w:start w:val="1"/>
      <w:numFmt w:val="decimal"/>
      <w:lvlText w:val="1.2.%3"/>
      <w:lvlJc w:val="left"/>
      <w:pPr>
        <w:ind w:left="36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3" w:hanging="1080"/>
      </w:pPr>
    </w:lvl>
    <w:lvl w:ilvl="4">
      <w:start w:val="1"/>
      <w:numFmt w:val="decimal"/>
      <w:isLgl/>
      <w:lvlText w:val="%1.%2.%3.%4.%5"/>
      <w:lvlJc w:val="left"/>
      <w:pPr>
        <w:ind w:left="4906" w:hanging="1080"/>
      </w:pPr>
    </w:lvl>
    <w:lvl w:ilvl="5">
      <w:start w:val="1"/>
      <w:numFmt w:val="decimal"/>
      <w:isLgl/>
      <w:lvlText w:val="%1.%2.%3.%4.%5.%6"/>
      <w:lvlJc w:val="left"/>
      <w:pPr>
        <w:ind w:left="5549" w:hanging="1440"/>
      </w:pPr>
    </w:lvl>
    <w:lvl w:ilvl="6">
      <w:start w:val="1"/>
      <w:numFmt w:val="decimal"/>
      <w:isLgl/>
      <w:lvlText w:val="%1.%2.%3.%4.%5.%6.%7"/>
      <w:lvlJc w:val="left"/>
      <w:pPr>
        <w:ind w:left="5832" w:hanging="1440"/>
      </w:pPr>
    </w:lvl>
    <w:lvl w:ilvl="7">
      <w:start w:val="1"/>
      <w:numFmt w:val="decimal"/>
      <w:isLgl/>
      <w:lvlText w:val="%1.%2.%3.%4.%5.%6.%7.%8"/>
      <w:lvlJc w:val="left"/>
      <w:pPr>
        <w:ind w:left="6475" w:hanging="1800"/>
      </w:pPr>
    </w:lvl>
    <w:lvl w:ilvl="8">
      <w:start w:val="1"/>
      <w:numFmt w:val="decimal"/>
      <w:isLgl/>
      <w:lvlText w:val="%1.%2.%3.%4.%5.%6.%7.%8.%9"/>
      <w:lvlJc w:val="left"/>
      <w:pPr>
        <w:ind w:left="7118" w:hanging="2160"/>
      </w:pPr>
    </w:lvl>
  </w:abstractNum>
  <w:abstractNum w:abstractNumId="53" w15:restartNumberingAfterBreak="0">
    <w:nsid w:val="517248E9"/>
    <w:multiLevelType w:val="hybridMultilevel"/>
    <w:tmpl w:val="C7EE83E0"/>
    <w:lvl w:ilvl="0" w:tplc="3E16458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52567072"/>
    <w:multiLevelType w:val="multilevel"/>
    <w:tmpl w:val="353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66304"/>
    <w:multiLevelType w:val="hybridMultilevel"/>
    <w:tmpl w:val="33D8368A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95D119F"/>
    <w:multiLevelType w:val="hybridMultilevel"/>
    <w:tmpl w:val="5FD2949E"/>
    <w:lvl w:ilvl="0" w:tplc="F718DCBA">
      <w:start w:val="1"/>
      <w:numFmt w:val="bullet"/>
      <w:pStyle w:val="a1"/>
      <w:lvlText w:val="-"/>
      <w:lvlJc w:val="left"/>
      <w:pPr>
        <w:tabs>
          <w:tab w:val="num" w:pos="1929"/>
        </w:tabs>
        <w:ind w:left="1929" w:hanging="795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8F6234"/>
    <w:multiLevelType w:val="hybridMultilevel"/>
    <w:tmpl w:val="40EC2ECC"/>
    <w:lvl w:ilvl="0" w:tplc="C78E0D4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F4B7C81"/>
    <w:multiLevelType w:val="hybridMultilevel"/>
    <w:tmpl w:val="5F9EC3D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5F516FC6"/>
    <w:multiLevelType w:val="hybridMultilevel"/>
    <w:tmpl w:val="8444B5B2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2C32867"/>
    <w:multiLevelType w:val="hybridMultilevel"/>
    <w:tmpl w:val="5A56032C"/>
    <w:lvl w:ilvl="0" w:tplc="C78E0D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F02AF7"/>
    <w:multiLevelType w:val="multilevel"/>
    <w:tmpl w:val="236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9B47C6"/>
    <w:multiLevelType w:val="hybridMultilevel"/>
    <w:tmpl w:val="647429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9675F4C"/>
    <w:multiLevelType w:val="hybridMultilevel"/>
    <w:tmpl w:val="AEF8E0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B350F1"/>
    <w:multiLevelType w:val="multilevel"/>
    <w:tmpl w:val="FC4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664F65"/>
    <w:multiLevelType w:val="hybridMultilevel"/>
    <w:tmpl w:val="21E81EDC"/>
    <w:lvl w:ilvl="0" w:tplc="C78E0D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2DC4195"/>
    <w:multiLevelType w:val="hybridMultilevel"/>
    <w:tmpl w:val="9E580062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2E3741"/>
    <w:multiLevelType w:val="hybridMultilevel"/>
    <w:tmpl w:val="5D4CC924"/>
    <w:lvl w:ilvl="0" w:tplc="1C94A61A">
      <w:start w:val="1"/>
      <w:numFmt w:val="decimal"/>
      <w:lvlText w:val="1.2.%1"/>
      <w:lvlJc w:val="left"/>
      <w:pPr>
        <w:ind w:left="39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4700" w:hanging="360"/>
      </w:pPr>
    </w:lvl>
    <w:lvl w:ilvl="2" w:tplc="0419001B" w:tentative="1">
      <w:start w:val="1"/>
      <w:numFmt w:val="lowerRoman"/>
      <w:lvlText w:val="%3."/>
      <w:lvlJc w:val="right"/>
      <w:pPr>
        <w:ind w:left="5420" w:hanging="180"/>
      </w:pPr>
    </w:lvl>
    <w:lvl w:ilvl="3" w:tplc="0419000F" w:tentative="1">
      <w:start w:val="1"/>
      <w:numFmt w:val="decimal"/>
      <w:lvlText w:val="%4."/>
      <w:lvlJc w:val="left"/>
      <w:pPr>
        <w:ind w:left="6140" w:hanging="360"/>
      </w:pPr>
    </w:lvl>
    <w:lvl w:ilvl="4" w:tplc="04190019" w:tentative="1">
      <w:start w:val="1"/>
      <w:numFmt w:val="lowerLetter"/>
      <w:lvlText w:val="%5."/>
      <w:lvlJc w:val="left"/>
      <w:pPr>
        <w:ind w:left="6860" w:hanging="360"/>
      </w:pPr>
    </w:lvl>
    <w:lvl w:ilvl="5" w:tplc="0419001B" w:tentative="1">
      <w:start w:val="1"/>
      <w:numFmt w:val="lowerRoman"/>
      <w:lvlText w:val="%6."/>
      <w:lvlJc w:val="right"/>
      <w:pPr>
        <w:ind w:left="7580" w:hanging="180"/>
      </w:pPr>
    </w:lvl>
    <w:lvl w:ilvl="6" w:tplc="0419000F" w:tentative="1">
      <w:start w:val="1"/>
      <w:numFmt w:val="decimal"/>
      <w:lvlText w:val="%7."/>
      <w:lvlJc w:val="left"/>
      <w:pPr>
        <w:ind w:left="8300" w:hanging="360"/>
      </w:pPr>
    </w:lvl>
    <w:lvl w:ilvl="7" w:tplc="04190019" w:tentative="1">
      <w:start w:val="1"/>
      <w:numFmt w:val="lowerLetter"/>
      <w:lvlText w:val="%8."/>
      <w:lvlJc w:val="left"/>
      <w:pPr>
        <w:ind w:left="9020" w:hanging="360"/>
      </w:pPr>
    </w:lvl>
    <w:lvl w:ilvl="8" w:tplc="0419001B" w:tentative="1">
      <w:start w:val="1"/>
      <w:numFmt w:val="lowerRoman"/>
      <w:lvlText w:val="%9."/>
      <w:lvlJc w:val="right"/>
      <w:pPr>
        <w:ind w:left="9740" w:hanging="180"/>
      </w:pPr>
    </w:lvl>
  </w:abstractNum>
  <w:abstractNum w:abstractNumId="68" w15:restartNumberingAfterBreak="0">
    <w:nsid w:val="7AD9295A"/>
    <w:multiLevelType w:val="hybridMultilevel"/>
    <w:tmpl w:val="2C9236C0"/>
    <w:lvl w:ilvl="0" w:tplc="C78E0D4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D9D5664"/>
    <w:multiLevelType w:val="hybridMultilevel"/>
    <w:tmpl w:val="F8685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455212">
    <w:abstractNumId w:val="0"/>
  </w:num>
  <w:num w:numId="2" w16cid:durableId="2055929884">
    <w:abstractNumId w:val="13"/>
  </w:num>
  <w:num w:numId="3" w16cid:durableId="157311597">
    <w:abstractNumId w:val="56"/>
  </w:num>
  <w:num w:numId="4" w16cid:durableId="1081486205">
    <w:abstractNumId w:val="52"/>
  </w:num>
  <w:num w:numId="5" w16cid:durableId="2096895229">
    <w:abstractNumId w:val="43"/>
  </w:num>
  <w:num w:numId="6" w16cid:durableId="403455533">
    <w:abstractNumId w:val="59"/>
  </w:num>
  <w:num w:numId="7" w16cid:durableId="1907763704">
    <w:abstractNumId w:val="44"/>
  </w:num>
  <w:num w:numId="8" w16cid:durableId="241989942">
    <w:abstractNumId w:val="9"/>
  </w:num>
  <w:num w:numId="9" w16cid:durableId="450707426">
    <w:abstractNumId w:val="19"/>
  </w:num>
  <w:num w:numId="10" w16cid:durableId="1137912408">
    <w:abstractNumId w:val="16"/>
  </w:num>
  <w:num w:numId="11" w16cid:durableId="51118189">
    <w:abstractNumId w:val="39"/>
  </w:num>
  <w:num w:numId="12" w16cid:durableId="1412117073">
    <w:abstractNumId w:val="30"/>
  </w:num>
  <w:num w:numId="13" w16cid:durableId="1461221029">
    <w:abstractNumId w:val="60"/>
  </w:num>
  <w:num w:numId="14" w16cid:durableId="970091834">
    <w:abstractNumId w:val="63"/>
  </w:num>
  <w:num w:numId="15" w16cid:durableId="31535310">
    <w:abstractNumId w:val="29"/>
  </w:num>
  <w:num w:numId="16" w16cid:durableId="999237949">
    <w:abstractNumId w:val="66"/>
  </w:num>
  <w:num w:numId="17" w16cid:durableId="742945477">
    <w:abstractNumId w:val="55"/>
  </w:num>
  <w:num w:numId="18" w16cid:durableId="187840338">
    <w:abstractNumId w:val="68"/>
  </w:num>
  <w:num w:numId="19" w16cid:durableId="2101562493">
    <w:abstractNumId w:val="33"/>
  </w:num>
  <w:num w:numId="20" w16cid:durableId="1394767754">
    <w:abstractNumId w:val="22"/>
  </w:num>
  <w:num w:numId="21" w16cid:durableId="1075975065">
    <w:abstractNumId w:val="14"/>
  </w:num>
  <w:num w:numId="22" w16cid:durableId="1901866020">
    <w:abstractNumId w:val="23"/>
  </w:num>
  <w:num w:numId="23" w16cid:durableId="2079092847">
    <w:abstractNumId w:val="24"/>
  </w:num>
  <w:num w:numId="24" w16cid:durableId="1976451887">
    <w:abstractNumId w:val="47"/>
  </w:num>
  <w:num w:numId="25" w16cid:durableId="1509710919">
    <w:abstractNumId w:val="15"/>
  </w:num>
  <w:num w:numId="26" w16cid:durableId="1461803579">
    <w:abstractNumId w:val="12"/>
  </w:num>
  <w:num w:numId="27" w16cid:durableId="94181895">
    <w:abstractNumId w:val="65"/>
  </w:num>
  <w:num w:numId="28" w16cid:durableId="1700933059">
    <w:abstractNumId w:val="57"/>
  </w:num>
  <w:num w:numId="29" w16cid:durableId="1209998254">
    <w:abstractNumId w:val="46"/>
  </w:num>
  <w:num w:numId="30" w16cid:durableId="22603875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8574992">
    <w:abstractNumId w:val="36"/>
  </w:num>
  <w:num w:numId="32" w16cid:durableId="545260136">
    <w:abstractNumId w:val="17"/>
  </w:num>
  <w:num w:numId="33" w16cid:durableId="514150756">
    <w:abstractNumId w:val="21"/>
  </w:num>
  <w:num w:numId="34" w16cid:durableId="2068068667">
    <w:abstractNumId w:val="41"/>
  </w:num>
  <w:num w:numId="35" w16cid:durableId="1046106702">
    <w:abstractNumId w:val="49"/>
  </w:num>
  <w:num w:numId="36" w16cid:durableId="55857318">
    <w:abstractNumId w:val="42"/>
  </w:num>
  <w:num w:numId="37" w16cid:durableId="887958291">
    <w:abstractNumId w:val="45"/>
  </w:num>
  <w:num w:numId="38" w16cid:durableId="1232350775">
    <w:abstractNumId w:val="35"/>
  </w:num>
  <w:num w:numId="39" w16cid:durableId="78603316">
    <w:abstractNumId w:val="67"/>
  </w:num>
  <w:num w:numId="40" w16cid:durableId="739055410">
    <w:abstractNumId w:val="50"/>
  </w:num>
  <w:num w:numId="41" w16cid:durableId="878083222">
    <w:abstractNumId w:val="54"/>
  </w:num>
  <w:num w:numId="42" w16cid:durableId="830146335">
    <w:abstractNumId w:val="62"/>
  </w:num>
  <w:num w:numId="43" w16cid:durableId="2042241669">
    <w:abstractNumId w:val="69"/>
  </w:num>
  <w:num w:numId="44" w16cid:durableId="1919365464">
    <w:abstractNumId w:val="64"/>
  </w:num>
  <w:num w:numId="45" w16cid:durableId="1490827968">
    <w:abstractNumId w:val="61"/>
  </w:num>
  <w:num w:numId="46" w16cid:durableId="630405297">
    <w:abstractNumId w:val="26"/>
  </w:num>
  <w:num w:numId="47" w16cid:durableId="983465531">
    <w:abstractNumId w:val="34"/>
  </w:num>
  <w:num w:numId="48" w16cid:durableId="1574467753">
    <w:abstractNumId w:val="38"/>
  </w:num>
  <w:num w:numId="49" w16cid:durableId="283968428">
    <w:abstractNumId w:val="18"/>
  </w:num>
  <w:num w:numId="50" w16cid:durableId="106657774">
    <w:abstractNumId w:val="28"/>
  </w:num>
  <w:num w:numId="51" w16cid:durableId="1505046978">
    <w:abstractNumId w:val="25"/>
  </w:num>
  <w:num w:numId="52" w16cid:durableId="1875193157">
    <w:abstractNumId w:val="58"/>
  </w:num>
  <w:num w:numId="53" w16cid:durableId="949435755">
    <w:abstractNumId w:val="31"/>
  </w:num>
  <w:num w:numId="54" w16cid:durableId="62795769">
    <w:abstractNumId w:val="32"/>
  </w:num>
  <w:num w:numId="55" w16cid:durableId="182407051">
    <w:abstractNumId w:val="48"/>
  </w:num>
  <w:num w:numId="56" w16cid:durableId="141125296">
    <w:abstractNumId w:val="51"/>
  </w:num>
  <w:num w:numId="57" w16cid:durableId="508953621">
    <w:abstractNumId w:val="40"/>
  </w:num>
  <w:num w:numId="58" w16cid:durableId="1954092363">
    <w:abstractNumId w:val="20"/>
  </w:num>
  <w:num w:numId="59" w16cid:durableId="20786361">
    <w:abstractNumId w:val="11"/>
  </w:num>
  <w:num w:numId="60" w16cid:durableId="1428647607">
    <w:abstractNumId w:val="27"/>
  </w:num>
  <w:num w:numId="61" w16cid:durableId="284849107">
    <w:abstractNumId w:val="37"/>
  </w:num>
  <w:num w:numId="62" w16cid:durableId="1766681655">
    <w:abstractNumId w:val="5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16"/>
    <w:rsid w:val="00001A24"/>
    <w:rsid w:val="00001B4B"/>
    <w:rsid w:val="00004E50"/>
    <w:rsid w:val="000059F4"/>
    <w:rsid w:val="000119B2"/>
    <w:rsid w:val="0001360C"/>
    <w:rsid w:val="00013FE9"/>
    <w:rsid w:val="0001607C"/>
    <w:rsid w:val="0002059F"/>
    <w:rsid w:val="0002289B"/>
    <w:rsid w:val="00022D18"/>
    <w:rsid w:val="00022D88"/>
    <w:rsid w:val="00025A5C"/>
    <w:rsid w:val="00027157"/>
    <w:rsid w:val="00031246"/>
    <w:rsid w:val="00035254"/>
    <w:rsid w:val="000356E6"/>
    <w:rsid w:val="00036087"/>
    <w:rsid w:val="000361AC"/>
    <w:rsid w:val="0004107C"/>
    <w:rsid w:val="00041499"/>
    <w:rsid w:val="00042530"/>
    <w:rsid w:val="00042E63"/>
    <w:rsid w:val="000448FC"/>
    <w:rsid w:val="00047F37"/>
    <w:rsid w:val="00050D62"/>
    <w:rsid w:val="0005111C"/>
    <w:rsid w:val="0005351B"/>
    <w:rsid w:val="00053BE4"/>
    <w:rsid w:val="00057968"/>
    <w:rsid w:val="00061BDE"/>
    <w:rsid w:val="000624F1"/>
    <w:rsid w:val="000641A7"/>
    <w:rsid w:val="000651C3"/>
    <w:rsid w:val="000659C0"/>
    <w:rsid w:val="00070807"/>
    <w:rsid w:val="00072175"/>
    <w:rsid w:val="0007296B"/>
    <w:rsid w:val="00073E29"/>
    <w:rsid w:val="0007435E"/>
    <w:rsid w:val="00074E57"/>
    <w:rsid w:val="000774FF"/>
    <w:rsid w:val="00077F38"/>
    <w:rsid w:val="000812A2"/>
    <w:rsid w:val="00083E38"/>
    <w:rsid w:val="00085C5A"/>
    <w:rsid w:val="00086597"/>
    <w:rsid w:val="000875B2"/>
    <w:rsid w:val="000909BF"/>
    <w:rsid w:val="000927F4"/>
    <w:rsid w:val="00092F2E"/>
    <w:rsid w:val="0009324B"/>
    <w:rsid w:val="00096010"/>
    <w:rsid w:val="0009680F"/>
    <w:rsid w:val="00096885"/>
    <w:rsid w:val="0009778F"/>
    <w:rsid w:val="000A0287"/>
    <w:rsid w:val="000A2D04"/>
    <w:rsid w:val="000A392A"/>
    <w:rsid w:val="000A599C"/>
    <w:rsid w:val="000A761B"/>
    <w:rsid w:val="000B10B5"/>
    <w:rsid w:val="000B2EF6"/>
    <w:rsid w:val="000B4B46"/>
    <w:rsid w:val="000B634D"/>
    <w:rsid w:val="000B683E"/>
    <w:rsid w:val="000B7670"/>
    <w:rsid w:val="000B7A29"/>
    <w:rsid w:val="000B7B30"/>
    <w:rsid w:val="000C1CCD"/>
    <w:rsid w:val="000C566F"/>
    <w:rsid w:val="000C591A"/>
    <w:rsid w:val="000C69BE"/>
    <w:rsid w:val="000D465B"/>
    <w:rsid w:val="000D4C04"/>
    <w:rsid w:val="000D62A8"/>
    <w:rsid w:val="000D7D64"/>
    <w:rsid w:val="000E078D"/>
    <w:rsid w:val="000E19CC"/>
    <w:rsid w:val="000E2E42"/>
    <w:rsid w:val="000E40DB"/>
    <w:rsid w:val="000E4265"/>
    <w:rsid w:val="000E4F64"/>
    <w:rsid w:val="000E5A35"/>
    <w:rsid w:val="000E5E59"/>
    <w:rsid w:val="000E6AE2"/>
    <w:rsid w:val="000F0B41"/>
    <w:rsid w:val="000F2F20"/>
    <w:rsid w:val="000F372E"/>
    <w:rsid w:val="000F377E"/>
    <w:rsid w:val="000F3A20"/>
    <w:rsid w:val="000F4544"/>
    <w:rsid w:val="000F6232"/>
    <w:rsid w:val="000F719E"/>
    <w:rsid w:val="000F721E"/>
    <w:rsid w:val="000F759C"/>
    <w:rsid w:val="000F7F11"/>
    <w:rsid w:val="00103867"/>
    <w:rsid w:val="00103B20"/>
    <w:rsid w:val="00106946"/>
    <w:rsid w:val="00110451"/>
    <w:rsid w:val="001112D3"/>
    <w:rsid w:val="00111F78"/>
    <w:rsid w:val="001141B0"/>
    <w:rsid w:val="00116AD6"/>
    <w:rsid w:val="001171D0"/>
    <w:rsid w:val="001179F1"/>
    <w:rsid w:val="001216D2"/>
    <w:rsid w:val="001224C7"/>
    <w:rsid w:val="0012594D"/>
    <w:rsid w:val="0013423F"/>
    <w:rsid w:val="00135A25"/>
    <w:rsid w:val="001428F9"/>
    <w:rsid w:val="00143668"/>
    <w:rsid w:val="001472B6"/>
    <w:rsid w:val="001510F0"/>
    <w:rsid w:val="001515B0"/>
    <w:rsid w:val="0015254B"/>
    <w:rsid w:val="00153DD0"/>
    <w:rsid w:val="0015404B"/>
    <w:rsid w:val="00154691"/>
    <w:rsid w:val="00155647"/>
    <w:rsid w:val="00156B3B"/>
    <w:rsid w:val="001618DF"/>
    <w:rsid w:val="001638BA"/>
    <w:rsid w:val="00163D2F"/>
    <w:rsid w:val="00163F34"/>
    <w:rsid w:val="00164784"/>
    <w:rsid w:val="00164AA3"/>
    <w:rsid w:val="00164D33"/>
    <w:rsid w:val="001667D3"/>
    <w:rsid w:val="00167D0D"/>
    <w:rsid w:val="00171125"/>
    <w:rsid w:val="00173649"/>
    <w:rsid w:val="00176E08"/>
    <w:rsid w:val="0017746F"/>
    <w:rsid w:val="00180350"/>
    <w:rsid w:val="00181EE6"/>
    <w:rsid w:val="00182ADC"/>
    <w:rsid w:val="00190F5B"/>
    <w:rsid w:val="001952D0"/>
    <w:rsid w:val="001978B0"/>
    <w:rsid w:val="001A021F"/>
    <w:rsid w:val="001A0E04"/>
    <w:rsid w:val="001A2704"/>
    <w:rsid w:val="001A2816"/>
    <w:rsid w:val="001A44D3"/>
    <w:rsid w:val="001A4F99"/>
    <w:rsid w:val="001A7936"/>
    <w:rsid w:val="001A7BB2"/>
    <w:rsid w:val="001B0143"/>
    <w:rsid w:val="001B0DC9"/>
    <w:rsid w:val="001B2717"/>
    <w:rsid w:val="001B6D7E"/>
    <w:rsid w:val="001B7398"/>
    <w:rsid w:val="001C0737"/>
    <w:rsid w:val="001C57C4"/>
    <w:rsid w:val="001D07CF"/>
    <w:rsid w:val="001D2D2A"/>
    <w:rsid w:val="001D5153"/>
    <w:rsid w:val="001D59D7"/>
    <w:rsid w:val="001D681B"/>
    <w:rsid w:val="001D69D5"/>
    <w:rsid w:val="001E0394"/>
    <w:rsid w:val="001E0421"/>
    <w:rsid w:val="001E2E0C"/>
    <w:rsid w:val="001E3705"/>
    <w:rsid w:val="001E7898"/>
    <w:rsid w:val="001F09A7"/>
    <w:rsid w:val="001F1524"/>
    <w:rsid w:val="001F1742"/>
    <w:rsid w:val="001F45A3"/>
    <w:rsid w:val="001F580F"/>
    <w:rsid w:val="001F62CE"/>
    <w:rsid w:val="002000B3"/>
    <w:rsid w:val="00200FD3"/>
    <w:rsid w:val="002015D0"/>
    <w:rsid w:val="00205155"/>
    <w:rsid w:val="00205606"/>
    <w:rsid w:val="00205653"/>
    <w:rsid w:val="0020758D"/>
    <w:rsid w:val="002078AC"/>
    <w:rsid w:val="0021177A"/>
    <w:rsid w:val="002255D9"/>
    <w:rsid w:val="00225785"/>
    <w:rsid w:val="00227D3B"/>
    <w:rsid w:val="00227F0F"/>
    <w:rsid w:val="0023061E"/>
    <w:rsid w:val="00230CE1"/>
    <w:rsid w:val="002312C4"/>
    <w:rsid w:val="00236DA6"/>
    <w:rsid w:val="00242D21"/>
    <w:rsid w:val="00243685"/>
    <w:rsid w:val="00243988"/>
    <w:rsid w:val="00245320"/>
    <w:rsid w:val="00245518"/>
    <w:rsid w:val="00245FF3"/>
    <w:rsid w:val="0025244C"/>
    <w:rsid w:val="00257D4C"/>
    <w:rsid w:val="0026082A"/>
    <w:rsid w:val="002616CE"/>
    <w:rsid w:val="00262445"/>
    <w:rsid w:val="00262B6B"/>
    <w:rsid w:val="00263BC6"/>
    <w:rsid w:val="00267877"/>
    <w:rsid w:val="00267CD4"/>
    <w:rsid w:val="002702E7"/>
    <w:rsid w:val="002704C8"/>
    <w:rsid w:val="0027159F"/>
    <w:rsid w:val="00271D3B"/>
    <w:rsid w:val="00271FBB"/>
    <w:rsid w:val="0027202D"/>
    <w:rsid w:val="0027505D"/>
    <w:rsid w:val="00276BF0"/>
    <w:rsid w:val="0028204F"/>
    <w:rsid w:val="00283F6E"/>
    <w:rsid w:val="002869F1"/>
    <w:rsid w:val="0028780F"/>
    <w:rsid w:val="002920B5"/>
    <w:rsid w:val="00292C30"/>
    <w:rsid w:val="00297CC2"/>
    <w:rsid w:val="002A0165"/>
    <w:rsid w:val="002A13BF"/>
    <w:rsid w:val="002A51F6"/>
    <w:rsid w:val="002A6CFA"/>
    <w:rsid w:val="002A7B86"/>
    <w:rsid w:val="002B1717"/>
    <w:rsid w:val="002B1B01"/>
    <w:rsid w:val="002B21BD"/>
    <w:rsid w:val="002B37A1"/>
    <w:rsid w:val="002B3E9E"/>
    <w:rsid w:val="002B4C75"/>
    <w:rsid w:val="002B550D"/>
    <w:rsid w:val="002B67B9"/>
    <w:rsid w:val="002C2AAE"/>
    <w:rsid w:val="002C2DF7"/>
    <w:rsid w:val="002C381F"/>
    <w:rsid w:val="002C599B"/>
    <w:rsid w:val="002C6BB4"/>
    <w:rsid w:val="002C7A87"/>
    <w:rsid w:val="002D17B2"/>
    <w:rsid w:val="002D1816"/>
    <w:rsid w:val="002D653B"/>
    <w:rsid w:val="002E3C6D"/>
    <w:rsid w:val="002E55E7"/>
    <w:rsid w:val="002E654D"/>
    <w:rsid w:val="002E6C5C"/>
    <w:rsid w:val="002F1DE2"/>
    <w:rsid w:val="002F2076"/>
    <w:rsid w:val="002F3F83"/>
    <w:rsid w:val="002F67B5"/>
    <w:rsid w:val="002F7495"/>
    <w:rsid w:val="002F7EEB"/>
    <w:rsid w:val="00300EF8"/>
    <w:rsid w:val="00301670"/>
    <w:rsid w:val="00301D4B"/>
    <w:rsid w:val="00301F7F"/>
    <w:rsid w:val="0030526D"/>
    <w:rsid w:val="00306FB8"/>
    <w:rsid w:val="003074E3"/>
    <w:rsid w:val="003119A7"/>
    <w:rsid w:val="00312A3B"/>
    <w:rsid w:val="003139C1"/>
    <w:rsid w:val="00317B83"/>
    <w:rsid w:val="00321968"/>
    <w:rsid w:val="003219A1"/>
    <w:rsid w:val="0032319F"/>
    <w:rsid w:val="00323FDE"/>
    <w:rsid w:val="00326A8E"/>
    <w:rsid w:val="00326CC6"/>
    <w:rsid w:val="003277D3"/>
    <w:rsid w:val="00333F7F"/>
    <w:rsid w:val="00334ACB"/>
    <w:rsid w:val="00334FAD"/>
    <w:rsid w:val="00337085"/>
    <w:rsid w:val="003417DF"/>
    <w:rsid w:val="0034226D"/>
    <w:rsid w:val="00342BF2"/>
    <w:rsid w:val="00345BD7"/>
    <w:rsid w:val="0034692D"/>
    <w:rsid w:val="003500C8"/>
    <w:rsid w:val="00354CA3"/>
    <w:rsid w:val="00355097"/>
    <w:rsid w:val="003554D8"/>
    <w:rsid w:val="003558C0"/>
    <w:rsid w:val="003560DE"/>
    <w:rsid w:val="0035782B"/>
    <w:rsid w:val="0036121A"/>
    <w:rsid w:val="00363325"/>
    <w:rsid w:val="003635D8"/>
    <w:rsid w:val="003654EB"/>
    <w:rsid w:val="00366535"/>
    <w:rsid w:val="003675D6"/>
    <w:rsid w:val="003706B7"/>
    <w:rsid w:val="003714F4"/>
    <w:rsid w:val="003716D4"/>
    <w:rsid w:val="00373C0F"/>
    <w:rsid w:val="003745A4"/>
    <w:rsid w:val="00377B36"/>
    <w:rsid w:val="0038438E"/>
    <w:rsid w:val="0038518F"/>
    <w:rsid w:val="00386B23"/>
    <w:rsid w:val="003910C5"/>
    <w:rsid w:val="00392724"/>
    <w:rsid w:val="00392F1C"/>
    <w:rsid w:val="003938E8"/>
    <w:rsid w:val="0039392C"/>
    <w:rsid w:val="00397773"/>
    <w:rsid w:val="003A0C12"/>
    <w:rsid w:val="003A1A00"/>
    <w:rsid w:val="003A36E6"/>
    <w:rsid w:val="003A5701"/>
    <w:rsid w:val="003A77E6"/>
    <w:rsid w:val="003B171B"/>
    <w:rsid w:val="003B49E6"/>
    <w:rsid w:val="003B61E8"/>
    <w:rsid w:val="003B727C"/>
    <w:rsid w:val="003B770A"/>
    <w:rsid w:val="003C1B28"/>
    <w:rsid w:val="003C291C"/>
    <w:rsid w:val="003C309F"/>
    <w:rsid w:val="003C3281"/>
    <w:rsid w:val="003C422E"/>
    <w:rsid w:val="003C5B72"/>
    <w:rsid w:val="003C65F3"/>
    <w:rsid w:val="003C6B73"/>
    <w:rsid w:val="003C7E09"/>
    <w:rsid w:val="003D1849"/>
    <w:rsid w:val="003D2258"/>
    <w:rsid w:val="003D3178"/>
    <w:rsid w:val="003D3466"/>
    <w:rsid w:val="003D408E"/>
    <w:rsid w:val="003E1E79"/>
    <w:rsid w:val="003E222C"/>
    <w:rsid w:val="003E28BD"/>
    <w:rsid w:val="003E3DCE"/>
    <w:rsid w:val="003E4B0C"/>
    <w:rsid w:val="003E4FA4"/>
    <w:rsid w:val="003E516C"/>
    <w:rsid w:val="003E6E48"/>
    <w:rsid w:val="003E7E20"/>
    <w:rsid w:val="003F0170"/>
    <w:rsid w:val="003F2136"/>
    <w:rsid w:val="003F3C53"/>
    <w:rsid w:val="003F4D1F"/>
    <w:rsid w:val="003F59F1"/>
    <w:rsid w:val="003F63BD"/>
    <w:rsid w:val="003F684F"/>
    <w:rsid w:val="00400C2A"/>
    <w:rsid w:val="00401364"/>
    <w:rsid w:val="00403FCF"/>
    <w:rsid w:val="00413682"/>
    <w:rsid w:val="004157C6"/>
    <w:rsid w:val="0041742B"/>
    <w:rsid w:val="0042142D"/>
    <w:rsid w:val="0042184E"/>
    <w:rsid w:val="00422B67"/>
    <w:rsid w:val="00422CDD"/>
    <w:rsid w:val="004245D8"/>
    <w:rsid w:val="00424ACF"/>
    <w:rsid w:val="00425346"/>
    <w:rsid w:val="00430644"/>
    <w:rsid w:val="00430648"/>
    <w:rsid w:val="0043373F"/>
    <w:rsid w:val="00434F29"/>
    <w:rsid w:val="00435B1B"/>
    <w:rsid w:val="00437DD9"/>
    <w:rsid w:val="00440B96"/>
    <w:rsid w:val="00442180"/>
    <w:rsid w:val="00444D9F"/>
    <w:rsid w:val="004469C9"/>
    <w:rsid w:val="00446E58"/>
    <w:rsid w:val="00456216"/>
    <w:rsid w:val="00456735"/>
    <w:rsid w:val="00461219"/>
    <w:rsid w:val="004628BE"/>
    <w:rsid w:val="00462915"/>
    <w:rsid w:val="00462FCD"/>
    <w:rsid w:val="004639DC"/>
    <w:rsid w:val="00465267"/>
    <w:rsid w:val="0046629E"/>
    <w:rsid w:val="00467408"/>
    <w:rsid w:val="00467F3B"/>
    <w:rsid w:val="00470CB0"/>
    <w:rsid w:val="0047175C"/>
    <w:rsid w:val="004728EC"/>
    <w:rsid w:val="00474086"/>
    <w:rsid w:val="00476633"/>
    <w:rsid w:val="004802CA"/>
    <w:rsid w:val="00482596"/>
    <w:rsid w:val="00483929"/>
    <w:rsid w:val="00483B29"/>
    <w:rsid w:val="00483D35"/>
    <w:rsid w:val="004841B7"/>
    <w:rsid w:val="00484996"/>
    <w:rsid w:val="0048554F"/>
    <w:rsid w:val="00486644"/>
    <w:rsid w:val="004912EE"/>
    <w:rsid w:val="00492270"/>
    <w:rsid w:val="00495036"/>
    <w:rsid w:val="0049597F"/>
    <w:rsid w:val="004959F2"/>
    <w:rsid w:val="004A3367"/>
    <w:rsid w:val="004A40DE"/>
    <w:rsid w:val="004A65BA"/>
    <w:rsid w:val="004A77A0"/>
    <w:rsid w:val="004A7E00"/>
    <w:rsid w:val="004B36D6"/>
    <w:rsid w:val="004B45B6"/>
    <w:rsid w:val="004B4D6B"/>
    <w:rsid w:val="004B543A"/>
    <w:rsid w:val="004B6E87"/>
    <w:rsid w:val="004C1363"/>
    <w:rsid w:val="004C1467"/>
    <w:rsid w:val="004C1C6D"/>
    <w:rsid w:val="004C2035"/>
    <w:rsid w:val="004C2FED"/>
    <w:rsid w:val="004C3FC7"/>
    <w:rsid w:val="004C5B12"/>
    <w:rsid w:val="004C5B95"/>
    <w:rsid w:val="004C5EAA"/>
    <w:rsid w:val="004C6C65"/>
    <w:rsid w:val="004D2E03"/>
    <w:rsid w:val="004D35BE"/>
    <w:rsid w:val="004D4990"/>
    <w:rsid w:val="004D4CB7"/>
    <w:rsid w:val="004D5DD9"/>
    <w:rsid w:val="004D663D"/>
    <w:rsid w:val="004D6CE0"/>
    <w:rsid w:val="004D7E6E"/>
    <w:rsid w:val="004E05C5"/>
    <w:rsid w:val="004E58DE"/>
    <w:rsid w:val="004E7F53"/>
    <w:rsid w:val="004F051E"/>
    <w:rsid w:val="004F21E9"/>
    <w:rsid w:val="004F44AB"/>
    <w:rsid w:val="004F55CA"/>
    <w:rsid w:val="004F6255"/>
    <w:rsid w:val="005020B1"/>
    <w:rsid w:val="00503C54"/>
    <w:rsid w:val="0050430F"/>
    <w:rsid w:val="00504D4F"/>
    <w:rsid w:val="0050563D"/>
    <w:rsid w:val="00507729"/>
    <w:rsid w:val="005104A7"/>
    <w:rsid w:val="00511399"/>
    <w:rsid w:val="0051217D"/>
    <w:rsid w:val="0051691F"/>
    <w:rsid w:val="0052071C"/>
    <w:rsid w:val="0052207D"/>
    <w:rsid w:val="005223CF"/>
    <w:rsid w:val="00523465"/>
    <w:rsid w:val="005236FA"/>
    <w:rsid w:val="00523B9E"/>
    <w:rsid w:val="00525AD6"/>
    <w:rsid w:val="00526933"/>
    <w:rsid w:val="00527371"/>
    <w:rsid w:val="00530760"/>
    <w:rsid w:val="00534386"/>
    <w:rsid w:val="00534F80"/>
    <w:rsid w:val="0053565A"/>
    <w:rsid w:val="00536019"/>
    <w:rsid w:val="005410B2"/>
    <w:rsid w:val="00543196"/>
    <w:rsid w:val="00543757"/>
    <w:rsid w:val="005454C4"/>
    <w:rsid w:val="00547234"/>
    <w:rsid w:val="00547A9A"/>
    <w:rsid w:val="00550C11"/>
    <w:rsid w:val="00550D5B"/>
    <w:rsid w:val="005510FC"/>
    <w:rsid w:val="00551C53"/>
    <w:rsid w:val="005528FB"/>
    <w:rsid w:val="00552DFF"/>
    <w:rsid w:val="0055352A"/>
    <w:rsid w:val="00554E2B"/>
    <w:rsid w:val="00555A6B"/>
    <w:rsid w:val="00555CE8"/>
    <w:rsid w:val="005567DF"/>
    <w:rsid w:val="005601B5"/>
    <w:rsid w:val="00561BA0"/>
    <w:rsid w:val="00564000"/>
    <w:rsid w:val="005640C5"/>
    <w:rsid w:val="00564CA3"/>
    <w:rsid w:val="00566010"/>
    <w:rsid w:val="005676FF"/>
    <w:rsid w:val="005701B2"/>
    <w:rsid w:val="00570B20"/>
    <w:rsid w:val="00572F50"/>
    <w:rsid w:val="0057580C"/>
    <w:rsid w:val="00577D6D"/>
    <w:rsid w:val="00586F6A"/>
    <w:rsid w:val="00587221"/>
    <w:rsid w:val="005874B7"/>
    <w:rsid w:val="00587700"/>
    <w:rsid w:val="005879CB"/>
    <w:rsid w:val="00590147"/>
    <w:rsid w:val="005905A3"/>
    <w:rsid w:val="00593437"/>
    <w:rsid w:val="0059481E"/>
    <w:rsid w:val="0059557A"/>
    <w:rsid w:val="005965F3"/>
    <w:rsid w:val="005A114C"/>
    <w:rsid w:val="005A2B83"/>
    <w:rsid w:val="005A3119"/>
    <w:rsid w:val="005A3E9D"/>
    <w:rsid w:val="005A56FE"/>
    <w:rsid w:val="005A5AF8"/>
    <w:rsid w:val="005A7BF8"/>
    <w:rsid w:val="005B0D2E"/>
    <w:rsid w:val="005B0FF4"/>
    <w:rsid w:val="005B1EA8"/>
    <w:rsid w:val="005B2C92"/>
    <w:rsid w:val="005B58A6"/>
    <w:rsid w:val="005B5C6A"/>
    <w:rsid w:val="005B5F5B"/>
    <w:rsid w:val="005C4485"/>
    <w:rsid w:val="005D0695"/>
    <w:rsid w:val="005D586D"/>
    <w:rsid w:val="005D59E6"/>
    <w:rsid w:val="005D5C7C"/>
    <w:rsid w:val="005D7771"/>
    <w:rsid w:val="005E0411"/>
    <w:rsid w:val="005E1282"/>
    <w:rsid w:val="005E3F28"/>
    <w:rsid w:val="005E5FCF"/>
    <w:rsid w:val="005E6E73"/>
    <w:rsid w:val="005F1C18"/>
    <w:rsid w:val="005F397F"/>
    <w:rsid w:val="005F57CD"/>
    <w:rsid w:val="005F6DCA"/>
    <w:rsid w:val="006008D2"/>
    <w:rsid w:val="00600A2F"/>
    <w:rsid w:val="00600FB6"/>
    <w:rsid w:val="00601741"/>
    <w:rsid w:val="00601C83"/>
    <w:rsid w:val="00603B63"/>
    <w:rsid w:val="006071B4"/>
    <w:rsid w:val="006074F8"/>
    <w:rsid w:val="00607AB1"/>
    <w:rsid w:val="00607E4D"/>
    <w:rsid w:val="00611228"/>
    <w:rsid w:val="00613105"/>
    <w:rsid w:val="00613ABE"/>
    <w:rsid w:val="006149F2"/>
    <w:rsid w:val="00614DC0"/>
    <w:rsid w:val="00615B9F"/>
    <w:rsid w:val="00620E6E"/>
    <w:rsid w:val="00621422"/>
    <w:rsid w:val="006218A9"/>
    <w:rsid w:val="00622BAC"/>
    <w:rsid w:val="006243BA"/>
    <w:rsid w:val="0062456D"/>
    <w:rsid w:val="006256DC"/>
    <w:rsid w:val="0062584A"/>
    <w:rsid w:val="00625EF8"/>
    <w:rsid w:val="006267B0"/>
    <w:rsid w:val="006318EC"/>
    <w:rsid w:val="00632D01"/>
    <w:rsid w:val="006346FC"/>
    <w:rsid w:val="00635543"/>
    <w:rsid w:val="006377BC"/>
    <w:rsid w:val="00640E82"/>
    <w:rsid w:val="006434D3"/>
    <w:rsid w:val="006445EF"/>
    <w:rsid w:val="006545D1"/>
    <w:rsid w:val="00654AAE"/>
    <w:rsid w:val="006572CD"/>
    <w:rsid w:val="00660487"/>
    <w:rsid w:val="006611FF"/>
    <w:rsid w:val="00661847"/>
    <w:rsid w:val="006639BB"/>
    <w:rsid w:val="00663BD3"/>
    <w:rsid w:val="0066653C"/>
    <w:rsid w:val="006676BC"/>
    <w:rsid w:val="00670D2F"/>
    <w:rsid w:val="006715AD"/>
    <w:rsid w:val="006720ED"/>
    <w:rsid w:val="00677170"/>
    <w:rsid w:val="00683E10"/>
    <w:rsid w:val="006858C3"/>
    <w:rsid w:val="006867ED"/>
    <w:rsid w:val="0068743D"/>
    <w:rsid w:val="00687C8F"/>
    <w:rsid w:val="00690721"/>
    <w:rsid w:val="0069138F"/>
    <w:rsid w:val="006935F8"/>
    <w:rsid w:val="00695CEF"/>
    <w:rsid w:val="006A34E2"/>
    <w:rsid w:val="006A428C"/>
    <w:rsid w:val="006A652C"/>
    <w:rsid w:val="006B1D2F"/>
    <w:rsid w:val="006B3596"/>
    <w:rsid w:val="006B518C"/>
    <w:rsid w:val="006B51E9"/>
    <w:rsid w:val="006B6C21"/>
    <w:rsid w:val="006B7B27"/>
    <w:rsid w:val="006C4972"/>
    <w:rsid w:val="006C4F44"/>
    <w:rsid w:val="006C7D4A"/>
    <w:rsid w:val="006D0B27"/>
    <w:rsid w:val="006D1C90"/>
    <w:rsid w:val="006D3FA0"/>
    <w:rsid w:val="006D6745"/>
    <w:rsid w:val="006E0A6A"/>
    <w:rsid w:val="006E1EC7"/>
    <w:rsid w:val="006E2715"/>
    <w:rsid w:val="006E363A"/>
    <w:rsid w:val="006E4DEF"/>
    <w:rsid w:val="006E505E"/>
    <w:rsid w:val="006E607B"/>
    <w:rsid w:val="006E6253"/>
    <w:rsid w:val="006F092E"/>
    <w:rsid w:val="006F1B4D"/>
    <w:rsid w:val="006F1B76"/>
    <w:rsid w:val="006F3056"/>
    <w:rsid w:val="006F5179"/>
    <w:rsid w:val="006F682A"/>
    <w:rsid w:val="006F68EA"/>
    <w:rsid w:val="006F78A5"/>
    <w:rsid w:val="0070398C"/>
    <w:rsid w:val="00703ED0"/>
    <w:rsid w:val="00704911"/>
    <w:rsid w:val="00707393"/>
    <w:rsid w:val="00710A46"/>
    <w:rsid w:val="007127BC"/>
    <w:rsid w:val="00713432"/>
    <w:rsid w:val="00713609"/>
    <w:rsid w:val="00715A59"/>
    <w:rsid w:val="007160A0"/>
    <w:rsid w:val="00716F21"/>
    <w:rsid w:val="007202FB"/>
    <w:rsid w:val="00722A4C"/>
    <w:rsid w:val="00725C00"/>
    <w:rsid w:val="00727138"/>
    <w:rsid w:val="00730C7F"/>
    <w:rsid w:val="007319B3"/>
    <w:rsid w:val="00731AD1"/>
    <w:rsid w:val="00732804"/>
    <w:rsid w:val="00733BC5"/>
    <w:rsid w:val="0073539F"/>
    <w:rsid w:val="00736A7E"/>
    <w:rsid w:val="00743670"/>
    <w:rsid w:val="00744E44"/>
    <w:rsid w:val="0074518F"/>
    <w:rsid w:val="00746432"/>
    <w:rsid w:val="00751ED8"/>
    <w:rsid w:val="00753879"/>
    <w:rsid w:val="0075492D"/>
    <w:rsid w:val="007654FB"/>
    <w:rsid w:val="0076702E"/>
    <w:rsid w:val="00767AFA"/>
    <w:rsid w:val="00770B70"/>
    <w:rsid w:val="00771AAD"/>
    <w:rsid w:val="00771AC2"/>
    <w:rsid w:val="007732B5"/>
    <w:rsid w:val="00774553"/>
    <w:rsid w:val="0077554D"/>
    <w:rsid w:val="00776783"/>
    <w:rsid w:val="007800C8"/>
    <w:rsid w:val="007813F6"/>
    <w:rsid w:val="00782609"/>
    <w:rsid w:val="00783580"/>
    <w:rsid w:val="00785135"/>
    <w:rsid w:val="0078559F"/>
    <w:rsid w:val="00786DB8"/>
    <w:rsid w:val="00790C6D"/>
    <w:rsid w:val="00790F66"/>
    <w:rsid w:val="007920E2"/>
    <w:rsid w:val="007928EE"/>
    <w:rsid w:val="007936AD"/>
    <w:rsid w:val="0079393B"/>
    <w:rsid w:val="007940C7"/>
    <w:rsid w:val="00795006"/>
    <w:rsid w:val="007952A6"/>
    <w:rsid w:val="007959C6"/>
    <w:rsid w:val="00796415"/>
    <w:rsid w:val="007964AD"/>
    <w:rsid w:val="00797973"/>
    <w:rsid w:val="007A0953"/>
    <w:rsid w:val="007A327F"/>
    <w:rsid w:val="007A32DD"/>
    <w:rsid w:val="007A381D"/>
    <w:rsid w:val="007B0BC6"/>
    <w:rsid w:val="007B0EC4"/>
    <w:rsid w:val="007B37AB"/>
    <w:rsid w:val="007B4FAE"/>
    <w:rsid w:val="007B586B"/>
    <w:rsid w:val="007B7DB4"/>
    <w:rsid w:val="007C2EE2"/>
    <w:rsid w:val="007C4AD1"/>
    <w:rsid w:val="007C5595"/>
    <w:rsid w:val="007C66D7"/>
    <w:rsid w:val="007D541B"/>
    <w:rsid w:val="007D5AC2"/>
    <w:rsid w:val="007D73B5"/>
    <w:rsid w:val="007E0C51"/>
    <w:rsid w:val="007E2244"/>
    <w:rsid w:val="007E4659"/>
    <w:rsid w:val="007F0432"/>
    <w:rsid w:val="007F1A32"/>
    <w:rsid w:val="007F42BE"/>
    <w:rsid w:val="007F6055"/>
    <w:rsid w:val="007F6CB1"/>
    <w:rsid w:val="007F7019"/>
    <w:rsid w:val="008025DA"/>
    <w:rsid w:val="00803256"/>
    <w:rsid w:val="00804693"/>
    <w:rsid w:val="00807296"/>
    <w:rsid w:val="00807CCD"/>
    <w:rsid w:val="00807E81"/>
    <w:rsid w:val="00811C34"/>
    <w:rsid w:val="00811E82"/>
    <w:rsid w:val="00812230"/>
    <w:rsid w:val="008152F5"/>
    <w:rsid w:val="00820FF7"/>
    <w:rsid w:val="008258F9"/>
    <w:rsid w:val="0082774F"/>
    <w:rsid w:val="00830FFC"/>
    <w:rsid w:val="00831DFD"/>
    <w:rsid w:val="00832086"/>
    <w:rsid w:val="00832F9B"/>
    <w:rsid w:val="00834B94"/>
    <w:rsid w:val="008352C9"/>
    <w:rsid w:val="00836B73"/>
    <w:rsid w:val="00837843"/>
    <w:rsid w:val="00840E18"/>
    <w:rsid w:val="00843C78"/>
    <w:rsid w:val="008449EC"/>
    <w:rsid w:val="008451FB"/>
    <w:rsid w:val="00845CF2"/>
    <w:rsid w:val="00846484"/>
    <w:rsid w:val="00850B1F"/>
    <w:rsid w:val="00851308"/>
    <w:rsid w:val="0085197B"/>
    <w:rsid w:val="00851B52"/>
    <w:rsid w:val="00854048"/>
    <w:rsid w:val="00855935"/>
    <w:rsid w:val="008628D5"/>
    <w:rsid w:val="00863159"/>
    <w:rsid w:val="0086439A"/>
    <w:rsid w:val="008662FD"/>
    <w:rsid w:val="00867D28"/>
    <w:rsid w:val="0087192D"/>
    <w:rsid w:val="00874643"/>
    <w:rsid w:val="0088116F"/>
    <w:rsid w:val="00881E81"/>
    <w:rsid w:val="0088299C"/>
    <w:rsid w:val="008848DE"/>
    <w:rsid w:val="00885D91"/>
    <w:rsid w:val="00886690"/>
    <w:rsid w:val="0089032C"/>
    <w:rsid w:val="00894406"/>
    <w:rsid w:val="008A0F55"/>
    <w:rsid w:val="008B02D0"/>
    <w:rsid w:val="008B12AB"/>
    <w:rsid w:val="008B1A74"/>
    <w:rsid w:val="008B466A"/>
    <w:rsid w:val="008B48EE"/>
    <w:rsid w:val="008B7D0F"/>
    <w:rsid w:val="008B7E85"/>
    <w:rsid w:val="008B7F22"/>
    <w:rsid w:val="008C00DE"/>
    <w:rsid w:val="008C4416"/>
    <w:rsid w:val="008C720B"/>
    <w:rsid w:val="008C72A6"/>
    <w:rsid w:val="008D18EF"/>
    <w:rsid w:val="008D403F"/>
    <w:rsid w:val="008D4EAB"/>
    <w:rsid w:val="008D64B1"/>
    <w:rsid w:val="008E0838"/>
    <w:rsid w:val="008E3F63"/>
    <w:rsid w:val="008E7516"/>
    <w:rsid w:val="008F0301"/>
    <w:rsid w:val="008F2738"/>
    <w:rsid w:val="008F4E19"/>
    <w:rsid w:val="0090049A"/>
    <w:rsid w:val="0090294B"/>
    <w:rsid w:val="009062C6"/>
    <w:rsid w:val="0090642B"/>
    <w:rsid w:val="0091179F"/>
    <w:rsid w:val="00920877"/>
    <w:rsid w:val="009216FE"/>
    <w:rsid w:val="00924700"/>
    <w:rsid w:val="00926C2F"/>
    <w:rsid w:val="00926F1A"/>
    <w:rsid w:val="009303D0"/>
    <w:rsid w:val="0093251C"/>
    <w:rsid w:val="009326EB"/>
    <w:rsid w:val="0093543A"/>
    <w:rsid w:val="00935D35"/>
    <w:rsid w:val="0094024C"/>
    <w:rsid w:val="009404B6"/>
    <w:rsid w:val="00940AB1"/>
    <w:rsid w:val="00944842"/>
    <w:rsid w:val="00944F4F"/>
    <w:rsid w:val="00945E99"/>
    <w:rsid w:val="0094646E"/>
    <w:rsid w:val="00950733"/>
    <w:rsid w:val="009519B9"/>
    <w:rsid w:val="0095250F"/>
    <w:rsid w:val="00952AD9"/>
    <w:rsid w:val="00952C8B"/>
    <w:rsid w:val="00953975"/>
    <w:rsid w:val="009604BF"/>
    <w:rsid w:val="00960E41"/>
    <w:rsid w:val="00960E4A"/>
    <w:rsid w:val="00961074"/>
    <w:rsid w:val="00965C53"/>
    <w:rsid w:val="00972DEF"/>
    <w:rsid w:val="0097431C"/>
    <w:rsid w:val="00977293"/>
    <w:rsid w:val="00980332"/>
    <w:rsid w:val="009807F1"/>
    <w:rsid w:val="00980C01"/>
    <w:rsid w:val="0098329C"/>
    <w:rsid w:val="0098345E"/>
    <w:rsid w:val="00984086"/>
    <w:rsid w:val="0098606D"/>
    <w:rsid w:val="009906EB"/>
    <w:rsid w:val="00990C3A"/>
    <w:rsid w:val="0099325C"/>
    <w:rsid w:val="00997D64"/>
    <w:rsid w:val="009A2B1E"/>
    <w:rsid w:val="009A3CE2"/>
    <w:rsid w:val="009A4ECA"/>
    <w:rsid w:val="009A5DD1"/>
    <w:rsid w:val="009A7716"/>
    <w:rsid w:val="009A7EC5"/>
    <w:rsid w:val="009B07CE"/>
    <w:rsid w:val="009B404A"/>
    <w:rsid w:val="009B547A"/>
    <w:rsid w:val="009C07EB"/>
    <w:rsid w:val="009C0A87"/>
    <w:rsid w:val="009C2613"/>
    <w:rsid w:val="009C2BB0"/>
    <w:rsid w:val="009C37A6"/>
    <w:rsid w:val="009C5D37"/>
    <w:rsid w:val="009D0496"/>
    <w:rsid w:val="009D6A10"/>
    <w:rsid w:val="009D7DD7"/>
    <w:rsid w:val="009E2A79"/>
    <w:rsid w:val="009E4679"/>
    <w:rsid w:val="009F0330"/>
    <w:rsid w:val="009F157B"/>
    <w:rsid w:val="009F2F66"/>
    <w:rsid w:val="009F361A"/>
    <w:rsid w:val="009F42FB"/>
    <w:rsid w:val="009F5500"/>
    <w:rsid w:val="00A0139B"/>
    <w:rsid w:val="00A045D8"/>
    <w:rsid w:val="00A06E3E"/>
    <w:rsid w:val="00A07627"/>
    <w:rsid w:val="00A11B33"/>
    <w:rsid w:val="00A12019"/>
    <w:rsid w:val="00A13BF2"/>
    <w:rsid w:val="00A13E3A"/>
    <w:rsid w:val="00A16D7E"/>
    <w:rsid w:val="00A17875"/>
    <w:rsid w:val="00A205FB"/>
    <w:rsid w:val="00A216EE"/>
    <w:rsid w:val="00A21B6F"/>
    <w:rsid w:val="00A21FF3"/>
    <w:rsid w:val="00A22E13"/>
    <w:rsid w:val="00A23661"/>
    <w:rsid w:val="00A2398A"/>
    <w:rsid w:val="00A2464F"/>
    <w:rsid w:val="00A253DC"/>
    <w:rsid w:val="00A25583"/>
    <w:rsid w:val="00A259DC"/>
    <w:rsid w:val="00A26AD3"/>
    <w:rsid w:val="00A27B55"/>
    <w:rsid w:val="00A30079"/>
    <w:rsid w:val="00A30166"/>
    <w:rsid w:val="00A30240"/>
    <w:rsid w:val="00A32739"/>
    <w:rsid w:val="00A328AD"/>
    <w:rsid w:val="00A34E1F"/>
    <w:rsid w:val="00A3563A"/>
    <w:rsid w:val="00A36308"/>
    <w:rsid w:val="00A3633F"/>
    <w:rsid w:val="00A36D74"/>
    <w:rsid w:val="00A40CDA"/>
    <w:rsid w:val="00A420AC"/>
    <w:rsid w:val="00A421DF"/>
    <w:rsid w:val="00A42B6F"/>
    <w:rsid w:val="00A43FF0"/>
    <w:rsid w:val="00A502B1"/>
    <w:rsid w:val="00A50649"/>
    <w:rsid w:val="00A51D87"/>
    <w:rsid w:val="00A54DD2"/>
    <w:rsid w:val="00A551DB"/>
    <w:rsid w:val="00A55413"/>
    <w:rsid w:val="00A55525"/>
    <w:rsid w:val="00A56209"/>
    <w:rsid w:val="00A60B48"/>
    <w:rsid w:val="00A61144"/>
    <w:rsid w:val="00A61B1A"/>
    <w:rsid w:val="00A64F80"/>
    <w:rsid w:val="00A669A5"/>
    <w:rsid w:val="00A730C4"/>
    <w:rsid w:val="00A75F91"/>
    <w:rsid w:val="00A766E6"/>
    <w:rsid w:val="00A817CA"/>
    <w:rsid w:val="00A92001"/>
    <w:rsid w:val="00A947C0"/>
    <w:rsid w:val="00A9577A"/>
    <w:rsid w:val="00A96133"/>
    <w:rsid w:val="00A9695B"/>
    <w:rsid w:val="00A97CE5"/>
    <w:rsid w:val="00AA2748"/>
    <w:rsid w:val="00AA3A9D"/>
    <w:rsid w:val="00AA4426"/>
    <w:rsid w:val="00AA56CD"/>
    <w:rsid w:val="00AB20E3"/>
    <w:rsid w:val="00AB42C6"/>
    <w:rsid w:val="00AB68D7"/>
    <w:rsid w:val="00AB6E01"/>
    <w:rsid w:val="00AB7A90"/>
    <w:rsid w:val="00AC03B1"/>
    <w:rsid w:val="00AC2BE8"/>
    <w:rsid w:val="00AC3385"/>
    <w:rsid w:val="00AC3C58"/>
    <w:rsid w:val="00AC511B"/>
    <w:rsid w:val="00AC5432"/>
    <w:rsid w:val="00AC57FA"/>
    <w:rsid w:val="00AC65C8"/>
    <w:rsid w:val="00AD1507"/>
    <w:rsid w:val="00AD152D"/>
    <w:rsid w:val="00AD2D4D"/>
    <w:rsid w:val="00AE3676"/>
    <w:rsid w:val="00AE648E"/>
    <w:rsid w:val="00AE65CE"/>
    <w:rsid w:val="00AF0026"/>
    <w:rsid w:val="00AF1714"/>
    <w:rsid w:val="00AF1909"/>
    <w:rsid w:val="00AF42AF"/>
    <w:rsid w:val="00B00A0C"/>
    <w:rsid w:val="00B0253A"/>
    <w:rsid w:val="00B06445"/>
    <w:rsid w:val="00B07024"/>
    <w:rsid w:val="00B11327"/>
    <w:rsid w:val="00B11363"/>
    <w:rsid w:val="00B20597"/>
    <w:rsid w:val="00B21115"/>
    <w:rsid w:val="00B2137F"/>
    <w:rsid w:val="00B23CE7"/>
    <w:rsid w:val="00B26953"/>
    <w:rsid w:val="00B26F33"/>
    <w:rsid w:val="00B320DC"/>
    <w:rsid w:val="00B373F1"/>
    <w:rsid w:val="00B42842"/>
    <w:rsid w:val="00B531C6"/>
    <w:rsid w:val="00B538CB"/>
    <w:rsid w:val="00B53DF7"/>
    <w:rsid w:val="00B5419E"/>
    <w:rsid w:val="00B56640"/>
    <w:rsid w:val="00B60577"/>
    <w:rsid w:val="00B616F8"/>
    <w:rsid w:val="00B625B2"/>
    <w:rsid w:val="00B643D3"/>
    <w:rsid w:val="00B64DFC"/>
    <w:rsid w:val="00B664AD"/>
    <w:rsid w:val="00B70DB4"/>
    <w:rsid w:val="00B7133D"/>
    <w:rsid w:val="00B72456"/>
    <w:rsid w:val="00B739DE"/>
    <w:rsid w:val="00B8114B"/>
    <w:rsid w:val="00B81FBB"/>
    <w:rsid w:val="00B821C1"/>
    <w:rsid w:val="00B842B6"/>
    <w:rsid w:val="00B863F7"/>
    <w:rsid w:val="00B925C2"/>
    <w:rsid w:val="00B93450"/>
    <w:rsid w:val="00B94AE8"/>
    <w:rsid w:val="00B96250"/>
    <w:rsid w:val="00B97030"/>
    <w:rsid w:val="00B973E0"/>
    <w:rsid w:val="00BA0554"/>
    <w:rsid w:val="00BA379A"/>
    <w:rsid w:val="00BA4A42"/>
    <w:rsid w:val="00BA55A9"/>
    <w:rsid w:val="00BB2871"/>
    <w:rsid w:val="00BB2F7D"/>
    <w:rsid w:val="00BB3E17"/>
    <w:rsid w:val="00BC1D3C"/>
    <w:rsid w:val="00BC21A4"/>
    <w:rsid w:val="00BC4980"/>
    <w:rsid w:val="00BC5D16"/>
    <w:rsid w:val="00BC5D4E"/>
    <w:rsid w:val="00BC69E3"/>
    <w:rsid w:val="00BC6FE6"/>
    <w:rsid w:val="00BC74AF"/>
    <w:rsid w:val="00BD02DE"/>
    <w:rsid w:val="00BD118B"/>
    <w:rsid w:val="00BD1F1D"/>
    <w:rsid w:val="00BD29CC"/>
    <w:rsid w:val="00BD32BF"/>
    <w:rsid w:val="00BD754C"/>
    <w:rsid w:val="00BE4901"/>
    <w:rsid w:val="00BE5928"/>
    <w:rsid w:val="00BE6769"/>
    <w:rsid w:val="00BE7622"/>
    <w:rsid w:val="00BF24E5"/>
    <w:rsid w:val="00BF3630"/>
    <w:rsid w:val="00BF44EA"/>
    <w:rsid w:val="00BF5BF3"/>
    <w:rsid w:val="00BF6195"/>
    <w:rsid w:val="00BF75D3"/>
    <w:rsid w:val="00BF77FF"/>
    <w:rsid w:val="00C01453"/>
    <w:rsid w:val="00C016CE"/>
    <w:rsid w:val="00C037A1"/>
    <w:rsid w:val="00C0433C"/>
    <w:rsid w:val="00C048F5"/>
    <w:rsid w:val="00C0491B"/>
    <w:rsid w:val="00C054B3"/>
    <w:rsid w:val="00C057E0"/>
    <w:rsid w:val="00C05E8A"/>
    <w:rsid w:val="00C07955"/>
    <w:rsid w:val="00C11294"/>
    <w:rsid w:val="00C1146B"/>
    <w:rsid w:val="00C17C44"/>
    <w:rsid w:val="00C20482"/>
    <w:rsid w:val="00C21725"/>
    <w:rsid w:val="00C21C60"/>
    <w:rsid w:val="00C2253E"/>
    <w:rsid w:val="00C234ED"/>
    <w:rsid w:val="00C23EFD"/>
    <w:rsid w:val="00C27B78"/>
    <w:rsid w:val="00C3006F"/>
    <w:rsid w:val="00C32429"/>
    <w:rsid w:val="00C335B7"/>
    <w:rsid w:val="00C3409B"/>
    <w:rsid w:val="00C348CE"/>
    <w:rsid w:val="00C36538"/>
    <w:rsid w:val="00C41F38"/>
    <w:rsid w:val="00C4217C"/>
    <w:rsid w:val="00C424C4"/>
    <w:rsid w:val="00C43ACD"/>
    <w:rsid w:val="00C448B2"/>
    <w:rsid w:val="00C44B85"/>
    <w:rsid w:val="00C46D18"/>
    <w:rsid w:val="00C514CC"/>
    <w:rsid w:val="00C54B37"/>
    <w:rsid w:val="00C562CC"/>
    <w:rsid w:val="00C57A7E"/>
    <w:rsid w:val="00C60E0E"/>
    <w:rsid w:val="00C6399E"/>
    <w:rsid w:val="00C6449F"/>
    <w:rsid w:val="00C65810"/>
    <w:rsid w:val="00C703E8"/>
    <w:rsid w:val="00C70853"/>
    <w:rsid w:val="00C713A9"/>
    <w:rsid w:val="00C7451B"/>
    <w:rsid w:val="00C74F64"/>
    <w:rsid w:val="00C762EF"/>
    <w:rsid w:val="00C7766C"/>
    <w:rsid w:val="00C81F56"/>
    <w:rsid w:val="00C83D8F"/>
    <w:rsid w:val="00C86473"/>
    <w:rsid w:val="00C8670F"/>
    <w:rsid w:val="00C87F3B"/>
    <w:rsid w:val="00C92121"/>
    <w:rsid w:val="00C94999"/>
    <w:rsid w:val="00C94F4D"/>
    <w:rsid w:val="00C95871"/>
    <w:rsid w:val="00CA0F8A"/>
    <w:rsid w:val="00CA1999"/>
    <w:rsid w:val="00CA2F40"/>
    <w:rsid w:val="00CA5D9E"/>
    <w:rsid w:val="00CA6DAA"/>
    <w:rsid w:val="00CA71CA"/>
    <w:rsid w:val="00CA71FE"/>
    <w:rsid w:val="00CB039D"/>
    <w:rsid w:val="00CB06AB"/>
    <w:rsid w:val="00CB2CE2"/>
    <w:rsid w:val="00CB3898"/>
    <w:rsid w:val="00CB3DAF"/>
    <w:rsid w:val="00CB46EB"/>
    <w:rsid w:val="00CB74C7"/>
    <w:rsid w:val="00CB7ED9"/>
    <w:rsid w:val="00CC0C65"/>
    <w:rsid w:val="00CC1833"/>
    <w:rsid w:val="00CC1A81"/>
    <w:rsid w:val="00CC231B"/>
    <w:rsid w:val="00CC2461"/>
    <w:rsid w:val="00CC2F27"/>
    <w:rsid w:val="00CD3BEE"/>
    <w:rsid w:val="00CD40BC"/>
    <w:rsid w:val="00CD5905"/>
    <w:rsid w:val="00CD6103"/>
    <w:rsid w:val="00CD6A4C"/>
    <w:rsid w:val="00CE6A31"/>
    <w:rsid w:val="00CE7A56"/>
    <w:rsid w:val="00CF08A7"/>
    <w:rsid w:val="00CF2EFF"/>
    <w:rsid w:val="00CF49E0"/>
    <w:rsid w:val="00CF4B05"/>
    <w:rsid w:val="00CF6164"/>
    <w:rsid w:val="00CF6931"/>
    <w:rsid w:val="00D00B0F"/>
    <w:rsid w:val="00D02F55"/>
    <w:rsid w:val="00D05011"/>
    <w:rsid w:val="00D122BE"/>
    <w:rsid w:val="00D12F72"/>
    <w:rsid w:val="00D138A2"/>
    <w:rsid w:val="00D14BD0"/>
    <w:rsid w:val="00D15B87"/>
    <w:rsid w:val="00D21EDD"/>
    <w:rsid w:val="00D24110"/>
    <w:rsid w:val="00D30C2F"/>
    <w:rsid w:val="00D31528"/>
    <w:rsid w:val="00D335AE"/>
    <w:rsid w:val="00D337F2"/>
    <w:rsid w:val="00D35950"/>
    <w:rsid w:val="00D41476"/>
    <w:rsid w:val="00D42063"/>
    <w:rsid w:val="00D427F7"/>
    <w:rsid w:val="00D42C50"/>
    <w:rsid w:val="00D43BFA"/>
    <w:rsid w:val="00D46428"/>
    <w:rsid w:val="00D4679C"/>
    <w:rsid w:val="00D46CB6"/>
    <w:rsid w:val="00D46EF1"/>
    <w:rsid w:val="00D500B4"/>
    <w:rsid w:val="00D50444"/>
    <w:rsid w:val="00D52302"/>
    <w:rsid w:val="00D56EF4"/>
    <w:rsid w:val="00D60E5E"/>
    <w:rsid w:val="00D62FB9"/>
    <w:rsid w:val="00D650C4"/>
    <w:rsid w:val="00D65330"/>
    <w:rsid w:val="00D662A3"/>
    <w:rsid w:val="00D66744"/>
    <w:rsid w:val="00D67D24"/>
    <w:rsid w:val="00D7024E"/>
    <w:rsid w:val="00D705F0"/>
    <w:rsid w:val="00D708D9"/>
    <w:rsid w:val="00D7272A"/>
    <w:rsid w:val="00D8183F"/>
    <w:rsid w:val="00D8289C"/>
    <w:rsid w:val="00D84716"/>
    <w:rsid w:val="00D873B7"/>
    <w:rsid w:val="00D87FE5"/>
    <w:rsid w:val="00D91B4A"/>
    <w:rsid w:val="00D92C29"/>
    <w:rsid w:val="00D93A2C"/>
    <w:rsid w:val="00D95543"/>
    <w:rsid w:val="00D9765B"/>
    <w:rsid w:val="00D97E40"/>
    <w:rsid w:val="00DA0CC0"/>
    <w:rsid w:val="00DA1504"/>
    <w:rsid w:val="00DA37DA"/>
    <w:rsid w:val="00DA40C2"/>
    <w:rsid w:val="00DA43C8"/>
    <w:rsid w:val="00DA48C4"/>
    <w:rsid w:val="00DA4992"/>
    <w:rsid w:val="00DB0C27"/>
    <w:rsid w:val="00DB148F"/>
    <w:rsid w:val="00DB15E6"/>
    <w:rsid w:val="00DB438F"/>
    <w:rsid w:val="00DB564B"/>
    <w:rsid w:val="00DB5AEC"/>
    <w:rsid w:val="00DB5BD8"/>
    <w:rsid w:val="00DB6A1F"/>
    <w:rsid w:val="00DC0240"/>
    <w:rsid w:val="00DC0987"/>
    <w:rsid w:val="00DC1FD2"/>
    <w:rsid w:val="00DC686D"/>
    <w:rsid w:val="00DD2704"/>
    <w:rsid w:val="00DD2F3F"/>
    <w:rsid w:val="00DD3471"/>
    <w:rsid w:val="00DD36BD"/>
    <w:rsid w:val="00DD435D"/>
    <w:rsid w:val="00DD4782"/>
    <w:rsid w:val="00DD5BC5"/>
    <w:rsid w:val="00DD5CC1"/>
    <w:rsid w:val="00DD72F8"/>
    <w:rsid w:val="00DE0AD3"/>
    <w:rsid w:val="00DE12BC"/>
    <w:rsid w:val="00DE13DF"/>
    <w:rsid w:val="00DE1A4F"/>
    <w:rsid w:val="00DE265D"/>
    <w:rsid w:val="00DE289D"/>
    <w:rsid w:val="00DE2C70"/>
    <w:rsid w:val="00DE3431"/>
    <w:rsid w:val="00DE37A0"/>
    <w:rsid w:val="00DE3A3A"/>
    <w:rsid w:val="00DE63B3"/>
    <w:rsid w:val="00DF0AD9"/>
    <w:rsid w:val="00DF1458"/>
    <w:rsid w:val="00DF62D9"/>
    <w:rsid w:val="00DF6388"/>
    <w:rsid w:val="00E02CC6"/>
    <w:rsid w:val="00E049D9"/>
    <w:rsid w:val="00E10B7E"/>
    <w:rsid w:val="00E124C9"/>
    <w:rsid w:val="00E12DEA"/>
    <w:rsid w:val="00E14B8D"/>
    <w:rsid w:val="00E218CA"/>
    <w:rsid w:val="00E23354"/>
    <w:rsid w:val="00E23ECF"/>
    <w:rsid w:val="00E265A1"/>
    <w:rsid w:val="00E301A8"/>
    <w:rsid w:val="00E3234D"/>
    <w:rsid w:val="00E33693"/>
    <w:rsid w:val="00E33A44"/>
    <w:rsid w:val="00E36C31"/>
    <w:rsid w:val="00E411AC"/>
    <w:rsid w:val="00E41B0F"/>
    <w:rsid w:val="00E41FFA"/>
    <w:rsid w:val="00E425D1"/>
    <w:rsid w:val="00E42BA1"/>
    <w:rsid w:val="00E45A32"/>
    <w:rsid w:val="00E548D4"/>
    <w:rsid w:val="00E57504"/>
    <w:rsid w:val="00E62CEF"/>
    <w:rsid w:val="00E643F5"/>
    <w:rsid w:val="00E64436"/>
    <w:rsid w:val="00E71019"/>
    <w:rsid w:val="00E72EA6"/>
    <w:rsid w:val="00E74102"/>
    <w:rsid w:val="00E74D2E"/>
    <w:rsid w:val="00E74DDB"/>
    <w:rsid w:val="00E75577"/>
    <w:rsid w:val="00E77225"/>
    <w:rsid w:val="00E82DBC"/>
    <w:rsid w:val="00E83397"/>
    <w:rsid w:val="00E8421E"/>
    <w:rsid w:val="00E90624"/>
    <w:rsid w:val="00E90F54"/>
    <w:rsid w:val="00E9160D"/>
    <w:rsid w:val="00E91C37"/>
    <w:rsid w:val="00E95790"/>
    <w:rsid w:val="00E96C2E"/>
    <w:rsid w:val="00EA0D34"/>
    <w:rsid w:val="00EA32C8"/>
    <w:rsid w:val="00EA4729"/>
    <w:rsid w:val="00EA5E7E"/>
    <w:rsid w:val="00EB2E48"/>
    <w:rsid w:val="00EB2F23"/>
    <w:rsid w:val="00EB66D3"/>
    <w:rsid w:val="00EC26A0"/>
    <w:rsid w:val="00EC59E1"/>
    <w:rsid w:val="00ED101A"/>
    <w:rsid w:val="00ED11D4"/>
    <w:rsid w:val="00ED14FA"/>
    <w:rsid w:val="00ED378E"/>
    <w:rsid w:val="00ED3F1D"/>
    <w:rsid w:val="00ED54C7"/>
    <w:rsid w:val="00ED6178"/>
    <w:rsid w:val="00ED75DA"/>
    <w:rsid w:val="00EE15D1"/>
    <w:rsid w:val="00EE7A04"/>
    <w:rsid w:val="00EF1B6E"/>
    <w:rsid w:val="00EF23BD"/>
    <w:rsid w:val="00EF3BAA"/>
    <w:rsid w:val="00EF3F21"/>
    <w:rsid w:val="00EF417C"/>
    <w:rsid w:val="00EF4EDE"/>
    <w:rsid w:val="00EF7773"/>
    <w:rsid w:val="00EF7FC0"/>
    <w:rsid w:val="00F0308A"/>
    <w:rsid w:val="00F03F9D"/>
    <w:rsid w:val="00F04D67"/>
    <w:rsid w:val="00F0598E"/>
    <w:rsid w:val="00F0658F"/>
    <w:rsid w:val="00F0777C"/>
    <w:rsid w:val="00F10AB8"/>
    <w:rsid w:val="00F12B22"/>
    <w:rsid w:val="00F13636"/>
    <w:rsid w:val="00F13A07"/>
    <w:rsid w:val="00F1408F"/>
    <w:rsid w:val="00F15333"/>
    <w:rsid w:val="00F1548D"/>
    <w:rsid w:val="00F1593A"/>
    <w:rsid w:val="00F15CF4"/>
    <w:rsid w:val="00F1690A"/>
    <w:rsid w:val="00F239C1"/>
    <w:rsid w:val="00F25A0D"/>
    <w:rsid w:val="00F27E0E"/>
    <w:rsid w:val="00F332F3"/>
    <w:rsid w:val="00F3435A"/>
    <w:rsid w:val="00F40461"/>
    <w:rsid w:val="00F4068D"/>
    <w:rsid w:val="00F424E2"/>
    <w:rsid w:val="00F45BD3"/>
    <w:rsid w:val="00F47740"/>
    <w:rsid w:val="00F47A61"/>
    <w:rsid w:val="00F537C9"/>
    <w:rsid w:val="00F53A6F"/>
    <w:rsid w:val="00F53FD6"/>
    <w:rsid w:val="00F54DF0"/>
    <w:rsid w:val="00F56A6F"/>
    <w:rsid w:val="00F57482"/>
    <w:rsid w:val="00F61553"/>
    <w:rsid w:val="00F6213A"/>
    <w:rsid w:val="00F65044"/>
    <w:rsid w:val="00F653C2"/>
    <w:rsid w:val="00F67C9C"/>
    <w:rsid w:val="00F731D6"/>
    <w:rsid w:val="00F7540C"/>
    <w:rsid w:val="00F75447"/>
    <w:rsid w:val="00F77BA2"/>
    <w:rsid w:val="00F8020A"/>
    <w:rsid w:val="00F80CA8"/>
    <w:rsid w:val="00F81766"/>
    <w:rsid w:val="00F82308"/>
    <w:rsid w:val="00F86301"/>
    <w:rsid w:val="00F87A7E"/>
    <w:rsid w:val="00F9069B"/>
    <w:rsid w:val="00F93C62"/>
    <w:rsid w:val="00F94422"/>
    <w:rsid w:val="00F944BE"/>
    <w:rsid w:val="00F94A73"/>
    <w:rsid w:val="00F95451"/>
    <w:rsid w:val="00F956C1"/>
    <w:rsid w:val="00FA0A58"/>
    <w:rsid w:val="00FA2F01"/>
    <w:rsid w:val="00FA5095"/>
    <w:rsid w:val="00FA64E3"/>
    <w:rsid w:val="00FB09BC"/>
    <w:rsid w:val="00FB28FD"/>
    <w:rsid w:val="00FB3580"/>
    <w:rsid w:val="00FB39F5"/>
    <w:rsid w:val="00FB46C5"/>
    <w:rsid w:val="00FB523B"/>
    <w:rsid w:val="00FC339D"/>
    <w:rsid w:val="00FC5646"/>
    <w:rsid w:val="00FC58AE"/>
    <w:rsid w:val="00FC6D00"/>
    <w:rsid w:val="00FD4004"/>
    <w:rsid w:val="00FD57F6"/>
    <w:rsid w:val="00FD6ABF"/>
    <w:rsid w:val="00FE1B35"/>
    <w:rsid w:val="00FE3ED2"/>
    <w:rsid w:val="00FE7B3A"/>
    <w:rsid w:val="00FF1284"/>
    <w:rsid w:val="00FF1F37"/>
    <w:rsid w:val="00FF496E"/>
    <w:rsid w:val="00FF549D"/>
    <w:rsid w:val="00FF76C6"/>
    <w:rsid w:val="57BB5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6CEA06"/>
  <w15:docId w15:val="{229314B1-8655-4A07-9289-361EC67D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23CE7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A16D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rsid w:val="00A16D7E"/>
    <w:pPr>
      <w:keepNext/>
      <w:jc w:val="center"/>
      <w:outlineLvl w:val="1"/>
    </w:pPr>
    <w:rPr>
      <w:b/>
      <w:bCs/>
    </w:rPr>
  </w:style>
  <w:style w:type="paragraph" w:styleId="3">
    <w:name w:val="heading 3"/>
    <w:basedOn w:val="a2"/>
    <w:next w:val="a2"/>
    <w:link w:val="30"/>
    <w:qFormat/>
    <w:rsid w:val="00A16D7E"/>
    <w:pPr>
      <w:keepNext/>
      <w:spacing w:line="360" w:lineRule="auto"/>
      <w:ind w:left="360"/>
      <w:outlineLvl w:val="2"/>
    </w:pPr>
    <w:rPr>
      <w:sz w:val="28"/>
    </w:rPr>
  </w:style>
  <w:style w:type="paragraph" w:styleId="4">
    <w:name w:val="heading 4"/>
    <w:basedOn w:val="a2"/>
    <w:next w:val="a2"/>
    <w:link w:val="40"/>
    <w:qFormat/>
    <w:rsid w:val="00AC2B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2"/>
    <w:next w:val="a2"/>
    <w:link w:val="50"/>
    <w:qFormat/>
    <w:rsid w:val="00A16D7E"/>
    <w:pPr>
      <w:keepNext/>
      <w:tabs>
        <w:tab w:val="num" w:pos="0"/>
      </w:tabs>
      <w:spacing w:line="360" w:lineRule="auto"/>
      <w:jc w:val="center"/>
      <w:outlineLvl w:val="4"/>
    </w:pPr>
    <w:rPr>
      <w:sz w:val="28"/>
    </w:rPr>
  </w:style>
  <w:style w:type="paragraph" w:styleId="6">
    <w:name w:val="heading 6"/>
    <w:basedOn w:val="a2"/>
    <w:next w:val="a2"/>
    <w:link w:val="60"/>
    <w:qFormat/>
    <w:rsid w:val="00A16D7E"/>
    <w:pPr>
      <w:keepNext/>
      <w:spacing w:line="360" w:lineRule="auto"/>
      <w:ind w:firstLine="540"/>
      <w:outlineLvl w:val="5"/>
    </w:pPr>
    <w:rPr>
      <w:sz w:val="28"/>
    </w:rPr>
  </w:style>
  <w:style w:type="paragraph" w:styleId="7">
    <w:name w:val="heading 7"/>
    <w:basedOn w:val="a2"/>
    <w:next w:val="a2"/>
    <w:link w:val="70"/>
    <w:qFormat/>
    <w:rsid w:val="00A16D7E"/>
    <w:pPr>
      <w:keepNext/>
      <w:spacing w:line="360" w:lineRule="auto"/>
      <w:ind w:firstLine="540"/>
      <w:jc w:val="both"/>
      <w:outlineLvl w:val="6"/>
    </w:pPr>
    <w:rPr>
      <w:sz w:val="28"/>
    </w:rPr>
  </w:style>
  <w:style w:type="paragraph" w:styleId="8">
    <w:name w:val="heading 8"/>
    <w:basedOn w:val="a2"/>
    <w:next w:val="a2"/>
    <w:link w:val="80"/>
    <w:qFormat/>
    <w:rsid w:val="00A16D7E"/>
    <w:pPr>
      <w:keepNext/>
      <w:spacing w:line="360" w:lineRule="auto"/>
      <w:outlineLvl w:val="7"/>
    </w:pPr>
    <w:rPr>
      <w:sz w:val="28"/>
    </w:rPr>
  </w:style>
  <w:style w:type="paragraph" w:styleId="9">
    <w:name w:val="heading 9"/>
    <w:basedOn w:val="a2"/>
    <w:next w:val="a2"/>
    <w:link w:val="90"/>
    <w:qFormat/>
    <w:rsid w:val="00AE367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11">
    <w:name w:val="toc 1"/>
    <w:basedOn w:val="a2"/>
    <w:next w:val="a2"/>
    <w:autoRedefine/>
    <w:uiPriority w:val="39"/>
    <w:qFormat/>
    <w:rsid w:val="0005111C"/>
    <w:pPr>
      <w:tabs>
        <w:tab w:val="left" w:pos="660"/>
        <w:tab w:val="right" w:leader="dot" w:pos="9356"/>
      </w:tabs>
      <w:spacing w:line="360" w:lineRule="auto"/>
      <w:ind w:firstLine="709"/>
    </w:pPr>
    <w:rPr>
      <w:szCs w:val="20"/>
      <w:lang w:val="en-US"/>
    </w:rPr>
  </w:style>
  <w:style w:type="paragraph" w:customStyle="1" w:styleId="21">
    <w:name w:val="Заголовок 21"/>
    <w:basedOn w:val="a2"/>
    <w:next w:val="a2"/>
    <w:rsid w:val="00A16D7E"/>
    <w:pPr>
      <w:autoSpaceDE w:val="0"/>
      <w:autoSpaceDN w:val="0"/>
      <w:adjustRightInd w:val="0"/>
      <w:spacing w:after="240"/>
    </w:pPr>
    <w:rPr>
      <w:rFonts w:ascii="Arial Narrow" w:hAnsi="Arial Narrow"/>
    </w:rPr>
  </w:style>
  <w:style w:type="paragraph" w:customStyle="1" w:styleId="Default">
    <w:name w:val="Default"/>
    <w:rsid w:val="00A16D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22">
    <w:name w:val="Body Text Indent 2"/>
    <w:basedOn w:val="a2"/>
    <w:link w:val="23"/>
    <w:rsid w:val="00A16D7E"/>
    <w:pPr>
      <w:spacing w:line="360" w:lineRule="auto"/>
      <w:ind w:firstLine="540"/>
      <w:jc w:val="both"/>
    </w:pPr>
    <w:rPr>
      <w:sz w:val="28"/>
    </w:rPr>
  </w:style>
  <w:style w:type="paragraph" w:styleId="a6">
    <w:name w:val="Body Text"/>
    <w:basedOn w:val="a2"/>
    <w:link w:val="a7"/>
    <w:rsid w:val="00A16D7E"/>
    <w:pPr>
      <w:spacing w:line="360" w:lineRule="auto"/>
      <w:jc w:val="both"/>
    </w:pPr>
    <w:rPr>
      <w:sz w:val="28"/>
      <w:szCs w:val="28"/>
    </w:rPr>
  </w:style>
  <w:style w:type="paragraph" w:styleId="24">
    <w:name w:val="Body Text 2"/>
    <w:basedOn w:val="a2"/>
    <w:link w:val="25"/>
    <w:rsid w:val="00A16D7E"/>
    <w:pPr>
      <w:jc w:val="center"/>
    </w:pPr>
  </w:style>
  <w:style w:type="paragraph" w:styleId="31">
    <w:name w:val="Body Text 3"/>
    <w:basedOn w:val="a2"/>
    <w:rsid w:val="00A16D7E"/>
    <w:pPr>
      <w:jc w:val="center"/>
    </w:pPr>
    <w:rPr>
      <w:sz w:val="22"/>
    </w:rPr>
  </w:style>
  <w:style w:type="paragraph" w:styleId="a8">
    <w:name w:val="Body Text Indent"/>
    <w:basedOn w:val="a2"/>
    <w:link w:val="a9"/>
    <w:rsid w:val="00A16D7E"/>
    <w:pPr>
      <w:spacing w:line="360" w:lineRule="auto"/>
      <w:ind w:firstLine="540"/>
    </w:pPr>
    <w:rPr>
      <w:sz w:val="28"/>
    </w:rPr>
  </w:style>
  <w:style w:type="paragraph" w:customStyle="1" w:styleId="aa">
    <w:name w:val="заг"/>
    <w:basedOn w:val="a2"/>
    <w:rsid w:val="00A16D7E"/>
    <w:pPr>
      <w:spacing w:after="240"/>
      <w:jc w:val="center"/>
    </w:pPr>
    <w:rPr>
      <w:b/>
      <w:bCs/>
      <w:sz w:val="32"/>
      <w:szCs w:val="32"/>
    </w:rPr>
  </w:style>
  <w:style w:type="paragraph" w:styleId="32">
    <w:name w:val="Body Text Indent 3"/>
    <w:basedOn w:val="a2"/>
    <w:link w:val="33"/>
    <w:rsid w:val="00A16D7E"/>
    <w:pPr>
      <w:spacing w:after="120"/>
      <w:ind w:left="283"/>
    </w:pPr>
    <w:rPr>
      <w:sz w:val="16"/>
      <w:szCs w:val="16"/>
    </w:rPr>
  </w:style>
  <w:style w:type="paragraph" w:styleId="ab">
    <w:name w:val="header"/>
    <w:basedOn w:val="a2"/>
    <w:link w:val="ac"/>
    <w:rsid w:val="00323FDE"/>
    <w:pPr>
      <w:tabs>
        <w:tab w:val="center" w:pos="4677"/>
        <w:tab w:val="right" w:pos="9355"/>
      </w:tabs>
    </w:pPr>
  </w:style>
  <w:style w:type="paragraph" w:styleId="ad">
    <w:name w:val="footer"/>
    <w:basedOn w:val="a2"/>
    <w:link w:val="ae"/>
    <w:uiPriority w:val="99"/>
    <w:rsid w:val="00323FDE"/>
    <w:pPr>
      <w:tabs>
        <w:tab w:val="center" w:pos="4677"/>
        <w:tab w:val="right" w:pos="9355"/>
      </w:tabs>
    </w:pPr>
  </w:style>
  <w:style w:type="paragraph" w:customStyle="1" w:styleId="af">
    <w:name w:val="Чертежный"/>
    <w:rsid w:val="00323FDE"/>
    <w:pPr>
      <w:jc w:val="both"/>
    </w:pPr>
    <w:rPr>
      <w:rFonts w:ascii="ISOCPEUR" w:hAnsi="ISOCPEUR"/>
      <w:i/>
      <w:sz w:val="28"/>
      <w:lang w:val="uk-UA"/>
    </w:rPr>
  </w:style>
  <w:style w:type="paragraph" w:customStyle="1" w:styleId="12">
    <w:name w:val="Название объекта1"/>
    <w:basedOn w:val="a2"/>
    <w:next w:val="a2"/>
    <w:rsid w:val="00FB46C5"/>
    <w:rPr>
      <w:b/>
      <w:bCs/>
      <w:sz w:val="20"/>
      <w:szCs w:val="20"/>
      <w:lang w:eastAsia="ar-SA"/>
    </w:rPr>
  </w:style>
  <w:style w:type="paragraph" w:customStyle="1" w:styleId="af0">
    <w:name w:val="Содержимое таблицы"/>
    <w:basedOn w:val="a2"/>
    <w:rsid w:val="00FB46C5"/>
    <w:pPr>
      <w:suppressLineNumbers/>
    </w:pPr>
    <w:rPr>
      <w:lang w:eastAsia="ar-SA"/>
    </w:rPr>
  </w:style>
  <w:style w:type="paragraph" w:styleId="af1">
    <w:name w:val="Normal (Web)"/>
    <w:basedOn w:val="a2"/>
    <w:link w:val="af2"/>
    <w:uiPriority w:val="99"/>
    <w:rsid w:val="002A0165"/>
    <w:pPr>
      <w:spacing w:before="100" w:beforeAutospacing="1" w:after="100" w:afterAutospacing="1"/>
    </w:pPr>
  </w:style>
  <w:style w:type="character" w:customStyle="1" w:styleId="WW8Num2z0">
    <w:name w:val="WW8Num2z0"/>
    <w:rsid w:val="00E301A8"/>
    <w:rPr>
      <w:rFonts w:ascii="Symbol" w:hAnsi="Symbol"/>
      <w:color w:val="auto"/>
    </w:rPr>
  </w:style>
  <w:style w:type="character" w:customStyle="1" w:styleId="WW8Num5z3">
    <w:name w:val="WW8Num5z3"/>
    <w:rsid w:val="00E71019"/>
    <w:rPr>
      <w:rFonts w:ascii="Symbol" w:hAnsi="Symbol"/>
    </w:rPr>
  </w:style>
  <w:style w:type="paragraph" w:customStyle="1" w:styleId="41">
    <w:name w:val="СтильУровень4"/>
    <w:basedOn w:val="a2"/>
    <w:rsid w:val="00AC2BE8"/>
    <w:pPr>
      <w:spacing w:line="360" w:lineRule="auto"/>
      <w:ind w:firstLine="709"/>
      <w:jc w:val="both"/>
    </w:pPr>
    <w:rPr>
      <w:sz w:val="28"/>
    </w:rPr>
  </w:style>
  <w:style w:type="character" w:styleId="af3">
    <w:name w:val="Hyperlink"/>
    <w:uiPriority w:val="99"/>
    <w:rsid w:val="00AC2BE8"/>
    <w:rPr>
      <w:color w:val="0000FF"/>
      <w:u w:val="single"/>
    </w:rPr>
  </w:style>
  <w:style w:type="paragraph" w:styleId="a">
    <w:name w:val="List Bullet"/>
    <w:basedOn w:val="a2"/>
    <w:rsid w:val="00A30166"/>
    <w:pPr>
      <w:numPr>
        <w:numId w:val="1"/>
      </w:numPr>
    </w:pPr>
  </w:style>
  <w:style w:type="character" w:styleId="af4">
    <w:name w:val="page number"/>
    <w:basedOn w:val="a3"/>
    <w:rsid w:val="00DE265D"/>
  </w:style>
  <w:style w:type="paragraph" w:customStyle="1" w:styleId="af5">
    <w:name w:val="Стиль подраздел"/>
    <w:basedOn w:val="3"/>
    <w:autoRedefine/>
    <w:rsid w:val="004C5EAA"/>
    <w:pPr>
      <w:keepNext w:val="0"/>
      <w:widowControl w:val="0"/>
      <w:spacing w:before="240"/>
      <w:ind w:left="0" w:firstLine="900"/>
    </w:pPr>
    <w:rPr>
      <w:b/>
      <w:snapToGrid w:val="0"/>
    </w:rPr>
  </w:style>
  <w:style w:type="paragraph" w:customStyle="1" w:styleId="26">
    <w:name w:val="Стиль подраздел2"/>
    <w:basedOn w:val="5"/>
    <w:next w:val="a2"/>
    <w:autoRedefine/>
    <w:rsid w:val="009A5DD1"/>
    <w:pPr>
      <w:keepNext w:val="0"/>
      <w:tabs>
        <w:tab w:val="clear" w:pos="0"/>
      </w:tabs>
      <w:spacing w:before="240" w:after="60"/>
      <w:ind w:right="232" w:firstLine="851"/>
      <w:jc w:val="both"/>
    </w:pPr>
    <w:rPr>
      <w:b/>
      <w:bCs/>
      <w:iCs/>
      <w:szCs w:val="28"/>
    </w:rPr>
  </w:style>
  <w:style w:type="paragraph" w:customStyle="1" w:styleId="-">
    <w:name w:val="Обычный.Обычный - мой"/>
    <w:rsid w:val="004C5EAA"/>
    <w:pPr>
      <w:spacing w:line="360" w:lineRule="auto"/>
      <w:ind w:firstLine="680"/>
      <w:jc w:val="both"/>
    </w:pPr>
    <w:rPr>
      <w:sz w:val="26"/>
      <w:szCs w:val="26"/>
    </w:rPr>
  </w:style>
  <w:style w:type="paragraph" w:customStyle="1" w:styleId="af6">
    <w:name w:val="Формула"/>
    <w:basedOn w:val="a6"/>
    <w:autoRedefine/>
    <w:rsid w:val="004C5EAA"/>
    <w:pPr>
      <w:widowControl w:val="0"/>
      <w:tabs>
        <w:tab w:val="left" w:pos="0"/>
        <w:tab w:val="left" w:pos="6379"/>
      </w:tabs>
      <w:jc w:val="center"/>
    </w:pPr>
    <w:rPr>
      <w:snapToGrid w:val="0"/>
    </w:rPr>
  </w:style>
  <w:style w:type="paragraph" w:customStyle="1" w:styleId="abz">
    <w:name w:val="abz"/>
    <w:basedOn w:val="a2"/>
    <w:rsid w:val="004C5EAA"/>
    <w:pPr>
      <w:ind w:firstLine="129"/>
      <w:jc w:val="both"/>
    </w:pPr>
    <w:rPr>
      <w:color w:val="000000"/>
    </w:rPr>
  </w:style>
  <w:style w:type="paragraph" w:customStyle="1" w:styleId="13">
    <w:name w:val="Стиль1"/>
    <w:basedOn w:val="a2"/>
    <w:rsid w:val="004C5EAA"/>
    <w:pPr>
      <w:jc w:val="both"/>
    </w:pPr>
    <w:rPr>
      <w:rFonts w:ascii="Arial" w:hAnsi="Arial"/>
      <w:sz w:val="22"/>
      <w:szCs w:val="20"/>
    </w:rPr>
  </w:style>
  <w:style w:type="paragraph" w:customStyle="1" w:styleId="Web">
    <w:name w:val="Обычный (Web)"/>
    <w:basedOn w:val="a2"/>
    <w:rsid w:val="004C5EAA"/>
    <w:pPr>
      <w:spacing w:before="100" w:beforeAutospacing="1" w:after="100" w:afterAutospacing="1"/>
      <w:jc w:val="both"/>
    </w:pPr>
    <w:rPr>
      <w:rFonts w:ascii="Arial" w:hAnsi="Arial" w:cs="Arial"/>
      <w:color w:val="800000"/>
      <w:sz w:val="18"/>
      <w:szCs w:val="18"/>
    </w:rPr>
  </w:style>
  <w:style w:type="paragraph" w:styleId="af7">
    <w:name w:val="Plain Text"/>
    <w:aliases w:val=" Знак"/>
    <w:basedOn w:val="a2"/>
    <w:link w:val="14"/>
    <w:rsid w:val="004C5EAA"/>
    <w:rPr>
      <w:rFonts w:ascii="Courier New" w:hAnsi="Courier New"/>
    </w:rPr>
  </w:style>
  <w:style w:type="character" w:customStyle="1" w:styleId="14">
    <w:name w:val="Текст Знак1"/>
    <w:aliases w:val=" Знак Знак"/>
    <w:link w:val="af7"/>
    <w:rsid w:val="004C5EAA"/>
    <w:rPr>
      <w:rFonts w:ascii="Courier New" w:hAnsi="Courier New"/>
      <w:sz w:val="24"/>
      <w:szCs w:val="24"/>
      <w:lang w:val="ru-RU" w:eastAsia="ru-RU" w:bidi="ar-SA"/>
    </w:rPr>
  </w:style>
  <w:style w:type="paragraph" w:styleId="af8">
    <w:name w:val="Title"/>
    <w:basedOn w:val="a2"/>
    <w:link w:val="af9"/>
    <w:qFormat/>
    <w:rsid w:val="004C5EAA"/>
    <w:pPr>
      <w:jc w:val="center"/>
    </w:pPr>
    <w:rPr>
      <w:sz w:val="28"/>
    </w:rPr>
  </w:style>
  <w:style w:type="paragraph" w:styleId="afa">
    <w:name w:val="Subtitle"/>
    <w:basedOn w:val="a2"/>
    <w:link w:val="afb"/>
    <w:uiPriority w:val="11"/>
    <w:qFormat/>
    <w:rsid w:val="004C5EAA"/>
    <w:rPr>
      <w:sz w:val="28"/>
    </w:rPr>
  </w:style>
  <w:style w:type="paragraph" w:customStyle="1" w:styleId="Normal2">
    <w:name w:val="Normal2"/>
    <w:rsid w:val="004C5EAA"/>
    <w:rPr>
      <w:sz w:val="24"/>
    </w:rPr>
  </w:style>
  <w:style w:type="paragraph" w:customStyle="1" w:styleId="Normal1">
    <w:name w:val="Normal1"/>
    <w:rsid w:val="004C5EAA"/>
    <w:rPr>
      <w:snapToGrid w:val="0"/>
    </w:rPr>
  </w:style>
  <w:style w:type="paragraph" w:customStyle="1" w:styleId="highlight">
    <w:name w:val="highlight"/>
    <w:basedOn w:val="a2"/>
    <w:rsid w:val="004C5EAA"/>
    <w:pPr>
      <w:spacing w:before="100" w:beforeAutospacing="1" w:after="100" w:afterAutospacing="1"/>
    </w:pPr>
    <w:rPr>
      <w:rFonts w:ascii="Arial Unicode MS" w:hAnsi="Arial Unicode MS"/>
      <w:color w:val="483D8B"/>
      <w:sz w:val="16"/>
      <w:szCs w:val="16"/>
    </w:rPr>
  </w:style>
  <w:style w:type="paragraph" w:styleId="HTML">
    <w:name w:val="HTML Preformatted"/>
    <w:basedOn w:val="a2"/>
    <w:link w:val="HTML0"/>
    <w:uiPriority w:val="99"/>
    <w:rsid w:val="004C5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Courier New" w:hAnsi="Arial Unicode MS" w:cs="Courier New"/>
      <w:color w:val="000000"/>
      <w:sz w:val="20"/>
      <w:szCs w:val="20"/>
    </w:rPr>
  </w:style>
  <w:style w:type="character" w:styleId="afc">
    <w:name w:val="FollowedHyperlink"/>
    <w:rsid w:val="004C5EAA"/>
    <w:rPr>
      <w:color w:val="800080"/>
      <w:u w:val="single"/>
    </w:rPr>
  </w:style>
  <w:style w:type="character" w:styleId="afd">
    <w:name w:val="Emphasis"/>
    <w:uiPriority w:val="20"/>
    <w:qFormat/>
    <w:rsid w:val="004C5EAA"/>
    <w:rPr>
      <w:i/>
      <w:iCs/>
    </w:rPr>
  </w:style>
  <w:style w:type="character" w:styleId="HTML1">
    <w:name w:val="HTML Definition"/>
    <w:rsid w:val="004C5EAA"/>
    <w:rPr>
      <w:i/>
      <w:iCs/>
    </w:rPr>
  </w:style>
  <w:style w:type="character" w:styleId="HTML2">
    <w:name w:val="HTML Typewriter"/>
    <w:rsid w:val="004C5EAA"/>
    <w:rPr>
      <w:rFonts w:ascii="Courier New" w:eastAsia="Times New Roman" w:hAnsi="Courier New" w:cs="Courier New"/>
      <w:sz w:val="20"/>
      <w:szCs w:val="20"/>
    </w:rPr>
  </w:style>
  <w:style w:type="paragraph" w:customStyle="1" w:styleId="27">
    <w:name w:val="Обычный2"/>
    <w:rsid w:val="004C5EAA"/>
    <w:pPr>
      <w:widowControl w:val="0"/>
    </w:pPr>
    <w:rPr>
      <w:snapToGrid w:val="0"/>
    </w:rPr>
  </w:style>
  <w:style w:type="paragraph" w:styleId="afe">
    <w:name w:val="caption"/>
    <w:basedOn w:val="a2"/>
    <w:next w:val="a2"/>
    <w:qFormat/>
    <w:rsid w:val="004C5EAA"/>
    <w:pPr>
      <w:spacing w:line="360" w:lineRule="auto"/>
      <w:ind w:firstLine="540"/>
      <w:jc w:val="center"/>
    </w:pPr>
    <w:rPr>
      <w:sz w:val="28"/>
      <w:szCs w:val="20"/>
    </w:rPr>
  </w:style>
  <w:style w:type="paragraph" w:customStyle="1" w:styleId="aff">
    <w:name w:val="стандартный список"/>
    <w:basedOn w:val="a2"/>
    <w:rsid w:val="004C5EAA"/>
    <w:pPr>
      <w:tabs>
        <w:tab w:val="num" w:pos="720"/>
      </w:tabs>
      <w:spacing w:line="360" w:lineRule="auto"/>
      <w:ind w:left="720" w:hanging="360"/>
      <w:jc w:val="both"/>
    </w:pPr>
    <w:rPr>
      <w:sz w:val="28"/>
    </w:rPr>
  </w:style>
  <w:style w:type="paragraph" w:customStyle="1" w:styleId="15">
    <w:name w:val="Обычный1"/>
    <w:rsid w:val="004C5EAA"/>
    <w:pPr>
      <w:tabs>
        <w:tab w:val="num" w:pos="735"/>
      </w:tabs>
      <w:ind w:hanging="375"/>
    </w:pPr>
    <w:rPr>
      <w:snapToGrid w:val="0"/>
    </w:rPr>
  </w:style>
  <w:style w:type="paragraph" w:customStyle="1" w:styleId="Preformatted">
    <w:name w:val="Preformatted"/>
    <w:basedOn w:val="15"/>
    <w:rsid w:val="004C5EAA"/>
    <w:pPr>
      <w:numPr>
        <w:numId w:val="2"/>
      </w:numPr>
      <w:tabs>
        <w:tab w:val="clear" w:pos="360"/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left="0" w:firstLine="0"/>
    </w:pPr>
    <w:rPr>
      <w:rFonts w:ascii="Courier New" w:hAnsi="Courier New"/>
    </w:rPr>
  </w:style>
  <w:style w:type="paragraph" w:customStyle="1" w:styleId="aff0">
    <w:name w:val="Стиль Раздел"/>
    <w:basedOn w:val="2"/>
    <w:autoRedefine/>
    <w:rsid w:val="00271FBB"/>
    <w:pPr>
      <w:tabs>
        <w:tab w:val="left" w:pos="900"/>
      </w:tabs>
      <w:spacing w:after="120" w:line="360" w:lineRule="auto"/>
      <w:ind w:right="4" w:firstLine="851"/>
      <w:jc w:val="both"/>
    </w:pPr>
    <w:rPr>
      <w:b w:val="0"/>
      <w:bCs w:val="0"/>
      <w:sz w:val="28"/>
      <w:szCs w:val="28"/>
    </w:rPr>
  </w:style>
  <w:style w:type="character" w:customStyle="1" w:styleId="23">
    <w:name w:val="Основной текст с отступом 2 Знак"/>
    <w:link w:val="22"/>
    <w:rsid w:val="008B7E85"/>
    <w:rPr>
      <w:sz w:val="28"/>
      <w:szCs w:val="24"/>
      <w:lang w:val="ru-RU" w:eastAsia="ru-RU" w:bidi="ar-SA"/>
    </w:rPr>
  </w:style>
  <w:style w:type="character" w:styleId="aff1">
    <w:name w:val="Strong"/>
    <w:uiPriority w:val="22"/>
    <w:qFormat/>
    <w:rsid w:val="003074E3"/>
    <w:rPr>
      <w:b w:val="0"/>
      <w:bCs w:val="0"/>
    </w:rPr>
  </w:style>
  <w:style w:type="paragraph" w:customStyle="1" w:styleId="p">
    <w:name w:val="p"/>
    <w:basedOn w:val="a2"/>
    <w:rsid w:val="003074E3"/>
    <w:pPr>
      <w:spacing w:before="100" w:beforeAutospacing="1" w:after="100" w:afterAutospacing="1" w:line="288" w:lineRule="auto"/>
    </w:pPr>
    <w:rPr>
      <w:rFonts w:ascii="Arial" w:hAnsi="Arial" w:cs="Arial"/>
      <w:color w:val="000000"/>
      <w:sz w:val="18"/>
      <w:szCs w:val="18"/>
    </w:rPr>
  </w:style>
  <w:style w:type="table" w:styleId="aff2">
    <w:name w:val="Table Grid"/>
    <w:basedOn w:val="a4"/>
    <w:rsid w:val="00C8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обычный  со списком"/>
    <w:basedOn w:val="a2"/>
    <w:rsid w:val="0028780F"/>
    <w:pPr>
      <w:numPr>
        <w:numId w:val="3"/>
      </w:numPr>
      <w:tabs>
        <w:tab w:val="clear" w:pos="1929"/>
        <w:tab w:val="num" w:pos="720"/>
        <w:tab w:val="num" w:pos="1080"/>
      </w:tabs>
      <w:spacing w:line="360" w:lineRule="auto"/>
      <w:ind w:left="0" w:firstLine="851"/>
      <w:jc w:val="both"/>
    </w:pPr>
    <w:rPr>
      <w:sz w:val="28"/>
      <w:szCs w:val="20"/>
    </w:rPr>
  </w:style>
  <w:style w:type="character" w:customStyle="1" w:styleId="aff3">
    <w:name w:val="Текст Знак"/>
    <w:rsid w:val="0009324B"/>
    <w:rPr>
      <w:rFonts w:ascii="Courier New" w:hAnsi="Courier New"/>
      <w:lang w:val="ru-RU" w:eastAsia="ru-RU" w:bidi="ar-SA"/>
    </w:rPr>
  </w:style>
  <w:style w:type="character" w:customStyle="1" w:styleId="WW8Num22z0">
    <w:name w:val="WW8Num22z0"/>
    <w:rsid w:val="00D708D9"/>
    <w:rPr>
      <w:rFonts w:ascii="Symbol" w:hAnsi="Symbol"/>
      <w:sz w:val="20"/>
    </w:rPr>
  </w:style>
  <w:style w:type="paragraph" w:customStyle="1" w:styleId="220">
    <w:name w:val="Основной текст с отступом 22"/>
    <w:basedOn w:val="a2"/>
    <w:rsid w:val="00D708D9"/>
    <w:pPr>
      <w:spacing w:line="360" w:lineRule="auto"/>
      <w:ind w:firstLine="540"/>
      <w:jc w:val="both"/>
    </w:pPr>
    <w:rPr>
      <w:sz w:val="28"/>
      <w:lang w:eastAsia="ar-SA"/>
    </w:rPr>
  </w:style>
  <w:style w:type="paragraph" w:customStyle="1" w:styleId="320">
    <w:name w:val="Основной текст с отступом 32"/>
    <w:basedOn w:val="a2"/>
    <w:rsid w:val="00D708D9"/>
    <w:pPr>
      <w:spacing w:after="120"/>
      <w:ind w:left="283"/>
    </w:pPr>
    <w:rPr>
      <w:sz w:val="16"/>
      <w:szCs w:val="16"/>
      <w:lang w:eastAsia="ar-SA"/>
    </w:rPr>
  </w:style>
  <w:style w:type="paragraph" w:customStyle="1" w:styleId="28">
    <w:name w:val="Название объекта2"/>
    <w:basedOn w:val="a2"/>
    <w:next w:val="a2"/>
    <w:rsid w:val="00D708D9"/>
    <w:pPr>
      <w:spacing w:line="360" w:lineRule="auto"/>
      <w:ind w:firstLine="540"/>
      <w:jc w:val="center"/>
    </w:pPr>
    <w:rPr>
      <w:sz w:val="28"/>
      <w:szCs w:val="20"/>
      <w:lang w:eastAsia="ar-SA"/>
    </w:rPr>
  </w:style>
  <w:style w:type="paragraph" w:customStyle="1" w:styleId="16">
    <w:name w:val="Название1"/>
    <w:basedOn w:val="a2"/>
    <w:rsid w:val="00D708D9"/>
    <w:pPr>
      <w:spacing w:before="280" w:after="280" w:line="288" w:lineRule="auto"/>
    </w:pPr>
    <w:rPr>
      <w:rFonts w:ascii="Arial" w:hAnsi="Arial" w:cs="Arial"/>
      <w:b/>
      <w:bCs/>
      <w:color w:val="0717AA"/>
      <w:spacing w:val="10"/>
      <w:sz w:val="20"/>
      <w:szCs w:val="20"/>
      <w:lang w:eastAsia="ar-SA"/>
    </w:rPr>
  </w:style>
  <w:style w:type="paragraph" w:customStyle="1" w:styleId="310">
    <w:name w:val="Основной текст с отступом 31"/>
    <w:basedOn w:val="a2"/>
    <w:rsid w:val="001C0737"/>
    <w:pPr>
      <w:spacing w:line="360" w:lineRule="auto"/>
      <w:ind w:firstLine="851"/>
      <w:jc w:val="center"/>
    </w:pPr>
    <w:rPr>
      <w:sz w:val="28"/>
      <w:szCs w:val="20"/>
      <w:lang w:eastAsia="ar-SA"/>
    </w:rPr>
  </w:style>
  <w:style w:type="paragraph" w:customStyle="1" w:styleId="210">
    <w:name w:val="Основной текст 21"/>
    <w:basedOn w:val="a2"/>
    <w:rsid w:val="001C0737"/>
    <w:pPr>
      <w:spacing w:after="120" w:line="480" w:lineRule="auto"/>
    </w:pPr>
    <w:rPr>
      <w:lang w:eastAsia="ar-SA"/>
    </w:rPr>
  </w:style>
  <w:style w:type="paragraph" w:customStyle="1" w:styleId="211">
    <w:name w:val="Основной текст с отступом 21"/>
    <w:basedOn w:val="a2"/>
    <w:rsid w:val="001C0737"/>
    <w:pPr>
      <w:spacing w:after="120" w:line="480" w:lineRule="auto"/>
      <w:ind w:left="283"/>
    </w:pPr>
    <w:rPr>
      <w:lang w:eastAsia="ar-SA"/>
    </w:rPr>
  </w:style>
  <w:style w:type="paragraph" w:customStyle="1" w:styleId="description">
    <w:name w:val="description"/>
    <w:basedOn w:val="a2"/>
    <w:rsid w:val="008D4EAB"/>
    <w:pPr>
      <w:spacing w:before="100" w:beforeAutospacing="1" w:after="100" w:afterAutospacing="1"/>
    </w:pPr>
  </w:style>
  <w:style w:type="paragraph" w:customStyle="1" w:styleId="17">
    <w:name w:val="1 Знак"/>
    <w:basedOn w:val="a2"/>
    <w:rsid w:val="004652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4">
    <w:name w:val="List Paragraph"/>
    <w:basedOn w:val="a2"/>
    <w:link w:val="aff5"/>
    <w:uiPriority w:val="34"/>
    <w:qFormat/>
    <w:rsid w:val="00A97CE5"/>
    <w:pPr>
      <w:ind w:left="708"/>
    </w:pPr>
  </w:style>
  <w:style w:type="paragraph" w:styleId="29">
    <w:name w:val="toc 2"/>
    <w:basedOn w:val="a2"/>
    <w:next w:val="a2"/>
    <w:autoRedefine/>
    <w:uiPriority w:val="39"/>
    <w:qFormat/>
    <w:rsid w:val="00D46EF1"/>
    <w:pPr>
      <w:tabs>
        <w:tab w:val="left" w:pos="880"/>
        <w:tab w:val="right" w:leader="dot" w:pos="9425"/>
      </w:tabs>
      <w:spacing w:line="360" w:lineRule="auto"/>
    </w:pPr>
  </w:style>
  <w:style w:type="paragraph" w:styleId="34">
    <w:name w:val="toc 3"/>
    <w:basedOn w:val="a2"/>
    <w:next w:val="a2"/>
    <w:autoRedefine/>
    <w:uiPriority w:val="39"/>
    <w:qFormat/>
    <w:rsid w:val="00D46EF1"/>
    <w:pPr>
      <w:tabs>
        <w:tab w:val="left" w:pos="1320"/>
        <w:tab w:val="right" w:leader="dot" w:pos="9425"/>
      </w:tabs>
      <w:spacing w:line="360" w:lineRule="auto"/>
    </w:pPr>
  </w:style>
  <w:style w:type="character" w:customStyle="1" w:styleId="keyword">
    <w:name w:val="keyword"/>
    <w:uiPriority w:val="99"/>
    <w:rsid w:val="00722A4C"/>
    <w:rPr>
      <w:rFonts w:cs="Times New Roman"/>
    </w:rPr>
  </w:style>
  <w:style w:type="character" w:customStyle="1" w:styleId="keyworddef">
    <w:name w:val="keyword_def"/>
    <w:uiPriority w:val="99"/>
    <w:rsid w:val="00722A4C"/>
    <w:rPr>
      <w:rFonts w:cs="Times New Roman"/>
    </w:rPr>
  </w:style>
  <w:style w:type="character" w:customStyle="1" w:styleId="af2">
    <w:name w:val="Обычный (Интернет) Знак"/>
    <w:link w:val="af1"/>
    <w:uiPriority w:val="99"/>
    <w:rsid w:val="00722A4C"/>
    <w:rPr>
      <w:sz w:val="24"/>
      <w:szCs w:val="24"/>
    </w:rPr>
  </w:style>
  <w:style w:type="paragraph" w:styleId="aff6">
    <w:name w:val="Balloon Text"/>
    <w:basedOn w:val="a2"/>
    <w:link w:val="aff7"/>
    <w:rsid w:val="007D541B"/>
    <w:rPr>
      <w:rFonts w:ascii="Tahoma" w:hAnsi="Tahoma" w:cs="Tahoma"/>
      <w:sz w:val="16"/>
      <w:szCs w:val="16"/>
    </w:rPr>
  </w:style>
  <w:style w:type="character" w:customStyle="1" w:styleId="aff7">
    <w:name w:val="Текст выноски Знак"/>
    <w:basedOn w:val="a3"/>
    <w:link w:val="aff6"/>
    <w:rsid w:val="007D541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3"/>
    <w:link w:val="1"/>
    <w:rsid w:val="00850B1F"/>
    <w:rPr>
      <w:rFonts w:ascii="Arial" w:hAnsi="Arial" w:cs="Arial"/>
      <w:b/>
      <w:bCs/>
      <w:kern w:val="32"/>
      <w:sz w:val="32"/>
      <w:szCs w:val="32"/>
    </w:rPr>
  </w:style>
  <w:style w:type="character" w:styleId="aff8">
    <w:name w:val="Unresolved Mention"/>
    <w:basedOn w:val="a3"/>
    <w:uiPriority w:val="99"/>
    <w:semiHidden/>
    <w:unhideWhenUsed/>
    <w:rsid w:val="00551C53"/>
    <w:rPr>
      <w:color w:val="605E5C"/>
      <w:shd w:val="clear" w:color="auto" w:fill="E1DFDD"/>
    </w:rPr>
  </w:style>
  <w:style w:type="numbering" w:customStyle="1" w:styleId="18">
    <w:name w:val="Нет списка1"/>
    <w:next w:val="a5"/>
    <w:uiPriority w:val="99"/>
    <w:semiHidden/>
    <w:unhideWhenUsed/>
    <w:rsid w:val="009B404A"/>
  </w:style>
  <w:style w:type="character" w:customStyle="1" w:styleId="20">
    <w:name w:val="Заголовок 2 Знак"/>
    <w:basedOn w:val="a3"/>
    <w:link w:val="2"/>
    <w:rsid w:val="009B404A"/>
    <w:rPr>
      <w:b/>
      <w:bCs/>
      <w:sz w:val="24"/>
      <w:szCs w:val="24"/>
    </w:rPr>
  </w:style>
  <w:style w:type="character" w:customStyle="1" w:styleId="30">
    <w:name w:val="Заголовок 3 Знак"/>
    <w:basedOn w:val="a3"/>
    <w:link w:val="3"/>
    <w:rsid w:val="009B404A"/>
    <w:rPr>
      <w:sz w:val="28"/>
      <w:szCs w:val="24"/>
    </w:rPr>
  </w:style>
  <w:style w:type="character" w:customStyle="1" w:styleId="40">
    <w:name w:val="Заголовок 4 Знак"/>
    <w:basedOn w:val="a3"/>
    <w:link w:val="4"/>
    <w:rsid w:val="009B404A"/>
    <w:rPr>
      <w:b/>
      <w:bCs/>
      <w:sz w:val="28"/>
      <w:szCs w:val="28"/>
    </w:rPr>
  </w:style>
  <w:style w:type="paragraph" w:customStyle="1" w:styleId="19">
    <w:name w:val="Без интервала1"/>
    <w:next w:val="aff9"/>
    <w:uiPriority w:val="1"/>
    <w:qFormat/>
    <w:rsid w:val="009B404A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Верхний колонтитул Знак"/>
    <w:basedOn w:val="a3"/>
    <w:link w:val="ab"/>
    <w:rsid w:val="009B404A"/>
    <w:rPr>
      <w:sz w:val="24"/>
      <w:szCs w:val="24"/>
    </w:rPr>
  </w:style>
  <w:style w:type="character" w:customStyle="1" w:styleId="ae">
    <w:name w:val="Нижний колонтитул Знак"/>
    <w:basedOn w:val="a3"/>
    <w:link w:val="ad"/>
    <w:uiPriority w:val="99"/>
    <w:rsid w:val="009B404A"/>
    <w:rPr>
      <w:sz w:val="24"/>
      <w:szCs w:val="24"/>
    </w:rPr>
  </w:style>
  <w:style w:type="character" w:styleId="affa">
    <w:name w:val="annotation reference"/>
    <w:basedOn w:val="a3"/>
    <w:unhideWhenUsed/>
    <w:rsid w:val="009B404A"/>
    <w:rPr>
      <w:sz w:val="16"/>
      <w:szCs w:val="16"/>
    </w:rPr>
  </w:style>
  <w:style w:type="paragraph" w:customStyle="1" w:styleId="1a">
    <w:name w:val="Текст примечания1"/>
    <w:basedOn w:val="a2"/>
    <w:next w:val="affb"/>
    <w:link w:val="affc"/>
    <w:uiPriority w:val="99"/>
    <w:semiHidden/>
    <w:unhideWhenUsed/>
    <w:rsid w:val="009B404A"/>
    <w:pPr>
      <w:spacing w:after="160"/>
    </w:pPr>
    <w:rPr>
      <w:sz w:val="20"/>
      <w:szCs w:val="20"/>
    </w:rPr>
  </w:style>
  <w:style w:type="character" w:customStyle="1" w:styleId="affc">
    <w:name w:val="Текст примечания Знак"/>
    <w:basedOn w:val="a3"/>
    <w:link w:val="1a"/>
    <w:rsid w:val="009B404A"/>
    <w:rPr>
      <w:sz w:val="20"/>
      <w:szCs w:val="20"/>
    </w:rPr>
  </w:style>
  <w:style w:type="paragraph" w:customStyle="1" w:styleId="1b">
    <w:name w:val="Тема примечания1"/>
    <w:basedOn w:val="affb"/>
    <w:next w:val="affb"/>
    <w:uiPriority w:val="99"/>
    <w:semiHidden/>
    <w:unhideWhenUsed/>
    <w:rsid w:val="009B404A"/>
    <w:pPr>
      <w:spacing w:after="160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ffc"/>
    <w:link w:val="affe"/>
    <w:rsid w:val="009B404A"/>
    <w:rPr>
      <w:sz w:val="20"/>
      <w:szCs w:val="20"/>
    </w:rPr>
  </w:style>
  <w:style w:type="character" w:customStyle="1" w:styleId="aff5">
    <w:name w:val="Абзац списка Знак"/>
    <w:basedOn w:val="a3"/>
    <w:link w:val="aff4"/>
    <w:uiPriority w:val="34"/>
    <w:locked/>
    <w:rsid w:val="009B404A"/>
    <w:rPr>
      <w:sz w:val="24"/>
      <w:szCs w:val="24"/>
    </w:rPr>
  </w:style>
  <w:style w:type="character" w:customStyle="1" w:styleId="af9">
    <w:name w:val="Заголовок Знак"/>
    <w:basedOn w:val="a3"/>
    <w:link w:val="af8"/>
    <w:rsid w:val="009B404A"/>
    <w:rPr>
      <w:sz w:val="28"/>
      <w:szCs w:val="24"/>
    </w:rPr>
  </w:style>
  <w:style w:type="paragraph" w:customStyle="1" w:styleId="111">
    <w:name w:val="звг 111"/>
    <w:basedOn w:val="1"/>
    <w:link w:val="1110"/>
    <w:qFormat/>
    <w:rsid w:val="009B404A"/>
    <w:pPr>
      <w:spacing w:after="0"/>
      <w:ind w:left="709"/>
    </w:pPr>
    <w:rPr>
      <w:b w:val="0"/>
      <w:color w:val="000000"/>
      <w:sz w:val="28"/>
      <w:szCs w:val="28"/>
    </w:rPr>
  </w:style>
  <w:style w:type="paragraph" w:customStyle="1" w:styleId="1c">
    <w:name w:val="Заголовок оглавления1"/>
    <w:basedOn w:val="1"/>
    <w:next w:val="a2"/>
    <w:uiPriority w:val="39"/>
    <w:unhideWhenUsed/>
    <w:qFormat/>
    <w:rsid w:val="009B404A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1110">
    <w:name w:val="звг 111 Знак"/>
    <w:basedOn w:val="10"/>
    <w:link w:val="111"/>
    <w:rsid w:val="009B404A"/>
    <w:rPr>
      <w:rFonts w:ascii="Arial" w:hAnsi="Arial" w:cs="Arial"/>
      <w:b w:val="0"/>
      <w:bCs/>
      <w:color w:val="000000"/>
      <w:kern w:val="32"/>
      <w:sz w:val="28"/>
      <w:szCs w:val="28"/>
    </w:rPr>
  </w:style>
  <w:style w:type="character" w:customStyle="1" w:styleId="b">
    <w:name w:val="b"/>
    <w:basedOn w:val="a3"/>
    <w:rsid w:val="009B404A"/>
  </w:style>
  <w:style w:type="character" w:styleId="HTML3">
    <w:name w:val="HTML Code"/>
    <w:basedOn w:val="a3"/>
    <w:unhideWhenUsed/>
    <w:rsid w:val="009B404A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a3"/>
    <w:rsid w:val="009B40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p30">
    <w:name w:val="p30"/>
    <w:basedOn w:val="a2"/>
    <w:rsid w:val="009B404A"/>
    <w:pPr>
      <w:spacing w:before="100" w:beforeAutospacing="1" w:after="100" w:afterAutospacing="1"/>
    </w:pPr>
  </w:style>
  <w:style w:type="character" w:customStyle="1" w:styleId="ft14">
    <w:name w:val="ft14"/>
    <w:basedOn w:val="a3"/>
    <w:rsid w:val="009B404A"/>
  </w:style>
  <w:style w:type="paragraph" w:customStyle="1" w:styleId="p31">
    <w:name w:val="p31"/>
    <w:basedOn w:val="a2"/>
    <w:rsid w:val="009B404A"/>
    <w:pPr>
      <w:spacing w:before="100" w:beforeAutospacing="1" w:after="100" w:afterAutospacing="1"/>
    </w:pPr>
  </w:style>
  <w:style w:type="character" w:customStyle="1" w:styleId="ft22">
    <w:name w:val="ft22"/>
    <w:basedOn w:val="a3"/>
    <w:rsid w:val="009B404A"/>
  </w:style>
  <w:style w:type="paragraph" w:customStyle="1" w:styleId="p32">
    <w:name w:val="p32"/>
    <w:basedOn w:val="a2"/>
    <w:rsid w:val="009B404A"/>
    <w:pPr>
      <w:spacing w:before="100" w:beforeAutospacing="1" w:after="100" w:afterAutospacing="1"/>
    </w:pPr>
  </w:style>
  <w:style w:type="paragraph" w:styleId="afff">
    <w:name w:val="Document Map"/>
    <w:basedOn w:val="a2"/>
    <w:link w:val="afff0"/>
    <w:semiHidden/>
    <w:rsid w:val="009B404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f0">
    <w:name w:val="Схема документа Знак"/>
    <w:basedOn w:val="a3"/>
    <w:link w:val="afff"/>
    <w:semiHidden/>
    <w:rsid w:val="009B404A"/>
    <w:rPr>
      <w:rFonts w:ascii="Tahoma" w:hAnsi="Tahoma" w:cs="Tahoma"/>
      <w:shd w:val="clear" w:color="auto" w:fill="000080"/>
    </w:rPr>
  </w:style>
  <w:style w:type="character" w:customStyle="1" w:styleId="33">
    <w:name w:val="Основной текст с отступом 3 Знак"/>
    <w:basedOn w:val="a3"/>
    <w:link w:val="32"/>
    <w:rsid w:val="009B404A"/>
    <w:rPr>
      <w:sz w:val="16"/>
      <w:szCs w:val="16"/>
    </w:rPr>
  </w:style>
  <w:style w:type="character" w:customStyle="1" w:styleId="a7">
    <w:name w:val="Основной текст Знак"/>
    <w:basedOn w:val="a3"/>
    <w:link w:val="a6"/>
    <w:rsid w:val="009B404A"/>
    <w:rPr>
      <w:sz w:val="28"/>
      <w:szCs w:val="28"/>
    </w:rPr>
  </w:style>
  <w:style w:type="table" w:customStyle="1" w:styleId="1d">
    <w:name w:val="Сетка таблицы1"/>
    <w:basedOn w:val="a4"/>
    <w:next w:val="aff2"/>
    <w:rsid w:val="009B4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Стиль текста"/>
    <w:basedOn w:val="a2"/>
    <w:rsid w:val="009B404A"/>
    <w:pPr>
      <w:spacing w:line="360" w:lineRule="auto"/>
      <w:ind w:firstLine="851"/>
      <w:jc w:val="both"/>
    </w:pPr>
    <w:rPr>
      <w:sz w:val="28"/>
    </w:rPr>
  </w:style>
  <w:style w:type="character" w:styleId="afff2">
    <w:name w:val="Placeholder Text"/>
    <w:basedOn w:val="a3"/>
    <w:uiPriority w:val="99"/>
    <w:semiHidden/>
    <w:rsid w:val="009B404A"/>
    <w:rPr>
      <w:color w:val="808080"/>
    </w:rPr>
  </w:style>
  <w:style w:type="paragraph" w:customStyle="1" w:styleId="410">
    <w:name w:val="Оглавление 41"/>
    <w:basedOn w:val="a2"/>
    <w:next w:val="a2"/>
    <w:autoRedefine/>
    <w:uiPriority w:val="39"/>
    <w:unhideWhenUsed/>
    <w:rsid w:val="009B404A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customStyle="1" w:styleId="51">
    <w:name w:val="Оглавление 51"/>
    <w:basedOn w:val="a2"/>
    <w:next w:val="a2"/>
    <w:autoRedefine/>
    <w:uiPriority w:val="39"/>
    <w:unhideWhenUsed/>
    <w:rsid w:val="009B404A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customStyle="1" w:styleId="61">
    <w:name w:val="Оглавление 61"/>
    <w:basedOn w:val="a2"/>
    <w:next w:val="a2"/>
    <w:autoRedefine/>
    <w:uiPriority w:val="39"/>
    <w:unhideWhenUsed/>
    <w:rsid w:val="009B404A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customStyle="1" w:styleId="71">
    <w:name w:val="Оглавление 71"/>
    <w:basedOn w:val="a2"/>
    <w:next w:val="a2"/>
    <w:autoRedefine/>
    <w:uiPriority w:val="39"/>
    <w:unhideWhenUsed/>
    <w:rsid w:val="009B404A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customStyle="1" w:styleId="81">
    <w:name w:val="Оглавление 81"/>
    <w:basedOn w:val="a2"/>
    <w:next w:val="a2"/>
    <w:autoRedefine/>
    <w:uiPriority w:val="39"/>
    <w:unhideWhenUsed/>
    <w:rsid w:val="009B404A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customStyle="1" w:styleId="91">
    <w:name w:val="Оглавление 91"/>
    <w:basedOn w:val="a2"/>
    <w:next w:val="a2"/>
    <w:autoRedefine/>
    <w:uiPriority w:val="39"/>
    <w:unhideWhenUsed/>
    <w:rsid w:val="009B404A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1e">
    <w:name w:val="Заголовок 1 Серёдкина"/>
    <w:basedOn w:val="1"/>
    <w:qFormat/>
    <w:rsid w:val="009B404A"/>
    <w:pPr>
      <w:spacing w:before="0" w:after="0" w:line="360" w:lineRule="auto"/>
      <w:ind w:firstLine="709"/>
      <w:jc w:val="both"/>
    </w:pPr>
    <w:rPr>
      <w:rFonts w:ascii="Times New Roman" w:hAnsi="Times New Roman" w:cs="Times New Roman"/>
      <w:szCs w:val="36"/>
    </w:rPr>
  </w:style>
  <w:style w:type="paragraph" w:styleId="aff9">
    <w:name w:val="No Spacing"/>
    <w:uiPriority w:val="1"/>
    <w:qFormat/>
    <w:rsid w:val="009B404A"/>
    <w:rPr>
      <w:sz w:val="24"/>
      <w:szCs w:val="24"/>
    </w:rPr>
  </w:style>
  <w:style w:type="paragraph" w:styleId="affb">
    <w:name w:val="annotation text"/>
    <w:basedOn w:val="a2"/>
    <w:link w:val="1f"/>
    <w:unhideWhenUsed/>
    <w:rsid w:val="009B404A"/>
    <w:rPr>
      <w:sz w:val="20"/>
      <w:szCs w:val="20"/>
    </w:rPr>
  </w:style>
  <w:style w:type="character" w:customStyle="1" w:styleId="1f">
    <w:name w:val="Текст примечания Знак1"/>
    <w:basedOn w:val="a3"/>
    <w:link w:val="affb"/>
    <w:semiHidden/>
    <w:rsid w:val="009B404A"/>
  </w:style>
  <w:style w:type="paragraph" w:styleId="affe">
    <w:name w:val="annotation subject"/>
    <w:basedOn w:val="affb"/>
    <w:next w:val="affb"/>
    <w:link w:val="affd"/>
    <w:unhideWhenUsed/>
    <w:rsid w:val="009B404A"/>
  </w:style>
  <w:style w:type="character" w:customStyle="1" w:styleId="1f0">
    <w:name w:val="Тема примечания Знак1"/>
    <w:basedOn w:val="1f"/>
    <w:semiHidden/>
    <w:rsid w:val="009B404A"/>
    <w:rPr>
      <w:b/>
      <w:bCs/>
    </w:rPr>
  </w:style>
  <w:style w:type="numbering" w:customStyle="1" w:styleId="2a">
    <w:name w:val="Нет списка2"/>
    <w:next w:val="a5"/>
    <w:uiPriority w:val="99"/>
    <w:semiHidden/>
    <w:unhideWhenUsed/>
    <w:rsid w:val="003F59F1"/>
  </w:style>
  <w:style w:type="table" w:customStyle="1" w:styleId="2b">
    <w:name w:val="Сетка таблицы2"/>
    <w:basedOn w:val="a4"/>
    <w:next w:val="aff2"/>
    <w:rsid w:val="003F59F1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КУРСОВОЙ"/>
    <w:basedOn w:val="1"/>
    <w:link w:val="afff3"/>
    <w:rsid w:val="003F59F1"/>
    <w:pPr>
      <w:numPr>
        <w:numId w:val="4"/>
      </w:numPr>
      <w:spacing w:before="0" w:after="0" w:line="360" w:lineRule="auto"/>
      <w:ind w:firstLine="851"/>
      <w:jc w:val="both"/>
    </w:pPr>
    <w:rPr>
      <w:rFonts w:ascii="Times New Roman" w:eastAsia="MS Mincho" w:hAnsi="Times New Roman"/>
      <w:sz w:val="28"/>
      <w:szCs w:val="28"/>
    </w:rPr>
  </w:style>
  <w:style w:type="character" w:customStyle="1" w:styleId="afff3">
    <w:name w:val="КУРСОВОЙ Знак"/>
    <w:link w:val="a0"/>
    <w:rsid w:val="003F59F1"/>
    <w:rPr>
      <w:rFonts w:eastAsia="MS Mincho" w:cs="Arial"/>
      <w:b/>
      <w:bCs/>
      <w:kern w:val="32"/>
      <w:sz w:val="28"/>
      <w:szCs w:val="28"/>
    </w:rPr>
  </w:style>
  <w:style w:type="paragraph" w:customStyle="1" w:styleId="Left">
    <w:name w:val="Left"/>
    <w:rsid w:val="003F59F1"/>
    <w:pPr>
      <w:autoSpaceDE w:val="0"/>
      <w:autoSpaceDN w:val="0"/>
      <w:adjustRightInd w:val="0"/>
    </w:pPr>
    <w:rPr>
      <w:rFonts w:eastAsia="MS Mincho"/>
      <w:sz w:val="24"/>
      <w:szCs w:val="24"/>
    </w:rPr>
  </w:style>
  <w:style w:type="paragraph" w:customStyle="1" w:styleId="1034">
    <w:name w:val="Стиль Заголовок 1 + Первая строка:  034 см"/>
    <w:basedOn w:val="1"/>
    <w:link w:val="10340"/>
    <w:rsid w:val="003F59F1"/>
    <w:pPr>
      <w:ind w:left="3054" w:firstLine="191"/>
    </w:pPr>
    <w:rPr>
      <w:rFonts w:eastAsia="MS Mincho"/>
      <w:sz w:val="28"/>
    </w:rPr>
  </w:style>
  <w:style w:type="character" w:customStyle="1" w:styleId="10340">
    <w:name w:val="Стиль Заголовок 1 + Первая строка:  034 см Знак"/>
    <w:basedOn w:val="10"/>
    <w:link w:val="1034"/>
    <w:rsid w:val="003F59F1"/>
    <w:rPr>
      <w:rFonts w:ascii="Arial" w:eastAsia="MS Mincho" w:hAnsi="Arial" w:cs="Arial"/>
      <w:b/>
      <w:bCs/>
      <w:kern w:val="32"/>
      <w:sz w:val="28"/>
      <w:szCs w:val="32"/>
    </w:rPr>
  </w:style>
  <w:style w:type="paragraph" w:customStyle="1" w:styleId="note">
    <w:name w:val="note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styleId="HTML4">
    <w:name w:val="HTML Keyboard"/>
    <w:rsid w:val="003F59F1"/>
    <w:rPr>
      <w:rFonts w:ascii="Courier New" w:eastAsia="Times New Roman" w:hAnsi="Courier New" w:cs="Courier New"/>
      <w:sz w:val="20"/>
      <w:szCs w:val="20"/>
    </w:rPr>
  </w:style>
  <w:style w:type="character" w:customStyle="1" w:styleId="ipa">
    <w:name w:val="ipa"/>
    <w:basedOn w:val="a3"/>
    <w:rsid w:val="003F59F1"/>
  </w:style>
  <w:style w:type="paragraph" w:customStyle="1" w:styleId="author">
    <w:name w:val="author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customStyle="1" w:styleId="error">
    <w:name w:val="error"/>
    <w:basedOn w:val="a3"/>
    <w:rsid w:val="003F59F1"/>
  </w:style>
  <w:style w:type="character" w:customStyle="1" w:styleId="start-tag">
    <w:name w:val="start-tag"/>
    <w:basedOn w:val="a3"/>
    <w:rsid w:val="003F59F1"/>
  </w:style>
  <w:style w:type="character" w:customStyle="1" w:styleId="attribute-name">
    <w:name w:val="attribute-name"/>
    <w:basedOn w:val="a3"/>
    <w:rsid w:val="003F59F1"/>
  </w:style>
  <w:style w:type="character" w:customStyle="1" w:styleId="end-tag">
    <w:name w:val="end-tag"/>
    <w:basedOn w:val="a3"/>
    <w:rsid w:val="003F59F1"/>
  </w:style>
  <w:style w:type="character" w:customStyle="1" w:styleId="entity">
    <w:name w:val="entity"/>
    <w:basedOn w:val="a3"/>
    <w:rsid w:val="003F59F1"/>
  </w:style>
  <w:style w:type="character" w:customStyle="1" w:styleId="apple-converted-space">
    <w:name w:val="apple-converted-space"/>
    <w:basedOn w:val="a3"/>
    <w:rsid w:val="003F59F1"/>
  </w:style>
  <w:style w:type="character" w:styleId="HTML5">
    <w:name w:val="HTML Acronym"/>
    <w:basedOn w:val="a3"/>
    <w:uiPriority w:val="99"/>
    <w:unhideWhenUsed/>
    <w:rsid w:val="003F59F1"/>
  </w:style>
  <w:style w:type="character" w:customStyle="1" w:styleId="textcopy">
    <w:name w:val="textcopy"/>
    <w:basedOn w:val="a3"/>
    <w:rsid w:val="003F59F1"/>
  </w:style>
  <w:style w:type="paragraph" w:customStyle="1" w:styleId="1f1">
    <w:name w:val="Абзац списка1"/>
    <w:basedOn w:val="a2"/>
    <w:rsid w:val="003F59F1"/>
    <w:pPr>
      <w:suppressAutoHyphens/>
      <w:spacing w:after="200" w:line="276" w:lineRule="auto"/>
      <w:ind w:left="720"/>
    </w:pPr>
    <w:rPr>
      <w:rFonts w:ascii="Calibri" w:eastAsia="WenQuanYi Micro Hei" w:hAnsi="Calibri" w:cs="font373"/>
      <w:kern w:val="1"/>
      <w:sz w:val="22"/>
      <w:szCs w:val="22"/>
      <w:lang w:eastAsia="zh-CN"/>
    </w:rPr>
  </w:style>
  <w:style w:type="character" w:customStyle="1" w:styleId="25">
    <w:name w:val="Основной текст 2 Знак"/>
    <w:link w:val="24"/>
    <w:locked/>
    <w:rsid w:val="003F59F1"/>
    <w:rPr>
      <w:sz w:val="24"/>
      <w:szCs w:val="24"/>
    </w:rPr>
  </w:style>
  <w:style w:type="character" w:customStyle="1" w:styleId="Heading1Char">
    <w:name w:val="Heading 1 Char"/>
    <w:locked/>
    <w:rsid w:val="003F59F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a9">
    <w:name w:val="Основной текст с отступом Знак"/>
    <w:link w:val="a8"/>
    <w:locked/>
    <w:rsid w:val="003F59F1"/>
    <w:rPr>
      <w:sz w:val="28"/>
      <w:szCs w:val="24"/>
    </w:rPr>
  </w:style>
  <w:style w:type="character" w:customStyle="1" w:styleId="tocnumber">
    <w:name w:val="tocnumber"/>
    <w:rsid w:val="003F59F1"/>
    <w:rPr>
      <w:rFonts w:cs="Times New Roman"/>
    </w:rPr>
  </w:style>
  <w:style w:type="character" w:customStyle="1" w:styleId="toctext">
    <w:name w:val="toctext"/>
    <w:rsid w:val="003F59F1"/>
    <w:rPr>
      <w:rFonts w:cs="Times New Roman"/>
    </w:rPr>
  </w:style>
  <w:style w:type="paragraph" w:styleId="afff4">
    <w:name w:val="TOC Heading"/>
    <w:basedOn w:val="1"/>
    <w:next w:val="a2"/>
    <w:uiPriority w:val="39"/>
    <w:unhideWhenUsed/>
    <w:qFormat/>
    <w:rsid w:val="003F59F1"/>
    <w:pPr>
      <w:keepLines/>
      <w:spacing w:after="0" w:line="259" w:lineRule="auto"/>
      <w:ind w:hanging="360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html-tag">
    <w:name w:val="html-tag"/>
    <w:rsid w:val="003F59F1"/>
  </w:style>
  <w:style w:type="paragraph" w:customStyle="1" w:styleId="afff5">
    <w:name w:val="тест"/>
    <w:basedOn w:val="a2"/>
    <w:link w:val="afff6"/>
    <w:qFormat/>
    <w:rsid w:val="003F59F1"/>
    <w:pPr>
      <w:spacing w:line="360" w:lineRule="auto"/>
      <w:ind w:firstLine="709"/>
      <w:jc w:val="both"/>
    </w:pPr>
    <w:rPr>
      <w:rFonts w:eastAsia="MS Mincho"/>
      <w:sz w:val="28"/>
      <w:lang w:val="x-none" w:eastAsia="x-none"/>
    </w:rPr>
  </w:style>
  <w:style w:type="character" w:customStyle="1" w:styleId="FontStyle76">
    <w:name w:val="Font Style76"/>
    <w:rsid w:val="003F59F1"/>
    <w:rPr>
      <w:rFonts w:ascii="Times New Roman" w:hAnsi="Times New Roman" w:cs="Times New Roman"/>
      <w:sz w:val="28"/>
      <w:szCs w:val="28"/>
    </w:rPr>
  </w:style>
  <w:style w:type="character" w:customStyle="1" w:styleId="afff6">
    <w:name w:val="тест Знак"/>
    <w:link w:val="afff5"/>
    <w:rsid w:val="003F59F1"/>
    <w:rPr>
      <w:rFonts w:eastAsia="MS Mincho"/>
      <w:sz w:val="28"/>
      <w:szCs w:val="24"/>
      <w:lang w:val="x-none" w:eastAsia="x-none"/>
    </w:rPr>
  </w:style>
  <w:style w:type="character" w:customStyle="1" w:styleId="FontStyle205">
    <w:name w:val="Font Style205"/>
    <w:rsid w:val="003F59F1"/>
    <w:rPr>
      <w:rFonts w:ascii="Times New Roman" w:hAnsi="Times New Roman" w:cs="Times New Roman"/>
      <w:sz w:val="18"/>
      <w:szCs w:val="18"/>
    </w:rPr>
  </w:style>
  <w:style w:type="character" w:customStyle="1" w:styleId="FontStyle181">
    <w:name w:val="Font Style181"/>
    <w:rsid w:val="003F59F1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18">
    <w:name w:val="Font Style218"/>
    <w:rsid w:val="003F59F1"/>
    <w:rPr>
      <w:rFonts w:ascii="Times New Roman" w:hAnsi="Times New Roman" w:cs="Times New Roman"/>
      <w:b/>
      <w:bCs/>
      <w:spacing w:val="-10"/>
      <w:sz w:val="16"/>
      <w:szCs w:val="16"/>
    </w:rPr>
  </w:style>
  <w:style w:type="paragraph" w:customStyle="1" w:styleId="afff7">
    <w:name w:val="курсовик"/>
    <w:basedOn w:val="a2"/>
    <w:rsid w:val="003F59F1"/>
    <w:pPr>
      <w:keepNext/>
      <w:widowControl w:val="0"/>
      <w:suppressAutoHyphens/>
      <w:ind w:firstLine="709"/>
    </w:pPr>
    <w:rPr>
      <w:rFonts w:eastAsia="MS Mincho"/>
      <w:kern w:val="1"/>
      <w:sz w:val="36"/>
    </w:rPr>
  </w:style>
  <w:style w:type="paragraph" w:customStyle="1" w:styleId="Style3">
    <w:name w:val="Style3"/>
    <w:basedOn w:val="a2"/>
    <w:rsid w:val="003F59F1"/>
    <w:pPr>
      <w:widowControl w:val="0"/>
      <w:suppressAutoHyphens/>
      <w:autoSpaceDE w:val="0"/>
      <w:spacing w:line="207" w:lineRule="exact"/>
      <w:ind w:firstLine="336"/>
      <w:jc w:val="both"/>
    </w:pPr>
    <w:rPr>
      <w:rFonts w:ascii="Cambria" w:eastAsia="Arial Unicode MS" w:hAnsi="Cambria"/>
      <w:kern w:val="1"/>
      <w:sz w:val="20"/>
    </w:rPr>
  </w:style>
  <w:style w:type="paragraph" w:customStyle="1" w:styleId="Style4">
    <w:name w:val="Style4"/>
    <w:basedOn w:val="a2"/>
    <w:rsid w:val="003F59F1"/>
    <w:pPr>
      <w:widowControl w:val="0"/>
      <w:suppressAutoHyphens/>
      <w:autoSpaceDE w:val="0"/>
      <w:spacing w:line="333" w:lineRule="exact"/>
      <w:ind w:firstLine="576"/>
      <w:jc w:val="both"/>
    </w:pPr>
    <w:rPr>
      <w:rFonts w:ascii="Arial" w:eastAsia="Arial Unicode MS" w:hAnsi="Arial"/>
      <w:kern w:val="1"/>
      <w:sz w:val="20"/>
    </w:rPr>
  </w:style>
  <w:style w:type="paragraph" w:customStyle="1" w:styleId="Style22">
    <w:name w:val="Style22"/>
    <w:basedOn w:val="a2"/>
    <w:rsid w:val="003F59F1"/>
    <w:pPr>
      <w:widowControl w:val="0"/>
      <w:suppressAutoHyphens/>
      <w:autoSpaceDE w:val="0"/>
      <w:spacing w:line="349" w:lineRule="exact"/>
      <w:ind w:firstLine="487"/>
    </w:pPr>
    <w:rPr>
      <w:rFonts w:ascii="Arial" w:eastAsia="Arial Unicode MS" w:hAnsi="Arial"/>
      <w:kern w:val="1"/>
      <w:sz w:val="20"/>
    </w:rPr>
  </w:style>
  <w:style w:type="paragraph" w:customStyle="1" w:styleId="1f2">
    <w:name w:val="Цитата1"/>
    <w:basedOn w:val="a2"/>
    <w:rsid w:val="003F59F1"/>
    <w:pPr>
      <w:widowControl w:val="0"/>
      <w:suppressAutoHyphens/>
      <w:spacing w:line="480" w:lineRule="auto"/>
      <w:ind w:left="357" w:right="355"/>
    </w:pPr>
    <w:rPr>
      <w:rFonts w:ascii="Arial" w:eastAsia="Arial Unicode MS" w:hAnsi="Arial"/>
      <w:kern w:val="1"/>
      <w:sz w:val="20"/>
    </w:rPr>
  </w:style>
  <w:style w:type="paragraph" w:customStyle="1" w:styleId="afff8">
    <w:name w:val="Аа"/>
    <w:basedOn w:val="a2"/>
    <w:qFormat/>
    <w:rsid w:val="003F59F1"/>
    <w:pPr>
      <w:suppressAutoHyphens/>
      <w:spacing w:line="360" w:lineRule="auto"/>
      <w:ind w:firstLine="709"/>
      <w:contextualSpacing/>
      <w:jc w:val="both"/>
    </w:pPr>
    <w:rPr>
      <w:rFonts w:eastAsia="MS Mincho"/>
      <w:sz w:val="28"/>
      <w:szCs w:val="20"/>
    </w:rPr>
  </w:style>
  <w:style w:type="paragraph" w:customStyle="1" w:styleId="afff9">
    <w:name w:val="Бб"/>
    <w:basedOn w:val="a2"/>
    <w:qFormat/>
    <w:rsid w:val="003F59F1"/>
    <w:pPr>
      <w:suppressAutoHyphens/>
      <w:spacing w:line="360" w:lineRule="auto"/>
      <w:contextualSpacing/>
    </w:pPr>
    <w:rPr>
      <w:rFonts w:eastAsia="MS Mincho"/>
      <w:sz w:val="20"/>
      <w:szCs w:val="20"/>
    </w:rPr>
  </w:style>
  <w:style w:type="character" w:customStyle="1" w:styleId="afb">
    <w:name w:val="Подзаголовок Знак"/>
    <w:link w:val="afa"/>
    <w:uiPriority w:val="11"/>
    <w:rsid w:val="003F59F1"/>
    <w:rPr>
      <w:sz w:val="28"/>
      <w:szCs w:val="24"/>
    </w:rPr>
  </w:style>
  <w:style w:type="paragraph" w:customStyle="1" w:styleId="afffa">
    <w:name w:val="Обычный текст"/>
    <w:basedOn w:val="a2"/>
    <w:rsid w:val="003F59F1"/>
    <w:pPr>
      <w:spacing w:line="360" w:lineRule="auto"/>
      <w:ind w:firstLine="720"/>
      <w:jc w:val="both"/>
    </w:pPr>
    <w:rPr>
      <w:rFonts w:eastAsia="MS Mincho"/>
      <w:sz w:val="28"/>
      <w:szCs w:val="20"/>
    </w:rPr>
  </w:style>
  <w:style w:type="character" w:customStyle="1" w:styleId="apple-style-span">
    <w:name w:val="apple-style-span"/>
    <w:rsid w:val="003F59F1"/>
  </w:style>
  <w:style w:type="paragraph" w:styleId="afffb">
    <w:name w:val="Normal Indent"/>
    <w:basedOn w:val="a2"/>
    <w:uiPriority w:val="99"/>
    <w:rsid w:val="003F59F1"/>
    <w:pPr>
      <w:widowControl w:val="0"/>
      <w:spacing w:line="360" w:lineRule="auto"/>
      <w:ind w:left="708" w:firstLine="709"/>
    </w:pPr>
    <w:rPr>
      <w:rFonts w:eastAsia="MS Mincho"/>
      <w:i/>
      <w:sz w:val="28"/>
      <w:szCs w:val="20"/>
    </w:rPr>
  </w:style>
  <w:style w:type="character" w:customStyle="1" w:styleId="mw-headline">
    <w:name w:val="mw-headline"/>
    <w:rsid w:val="003F59F1"/>
  </w:style>
  <w:style w:type="character" w:customStyle="1" w:styleId="mw-editsection">
    <w:name w:val="mw-editsection"/>
    <w:rsid w:val="003F59F1"/>
  </w:style>
  <w:style w:type="character" w:customStyle="1" w:styleId="mw-editsection-bracket">
    <w:name w:val="mw-editsection-bracket"/>
    <w:rsid w:val="003F59F1"/>
  </w:style>
  <w:style w:type="character" w:customStyle="1" w:styleId="mw-editsection-divider">
    <w:name w:val="mw-editsection-divider"/>
    <w:rsid w:val="003F59F1"/>
  </w:style>
  <w:style w:type="paragraph" w:customStyle="1" w:styleId="pe">
    <w:name w:val="pe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paragraph" w:customStyle="1" w:styleId="bl">
    <w:name w:val="bl"/>
    <w:basedOn w:val="a2"/>
    <w:rsid w:val="003F59F1"/>
    <w:pPr>
      <w:spacing w:before="100" w:beforeAutospacing="1" w:after="100" w:afterAutospacing="1"/>
    </w:pPr>
    <w:rPr>
      <w:rFonts w:eastAsia="MS Mincho"/>
    </w:rPr>
  </w:style>
  <w:style w:type="character" w:customStyle="1" w:styleId="50">
    <w:name w:val="Заголовок 5 Знак"/>
    <w:link w:val="5"/>
    <w:rsid w:val="003F59F1"/>
    <w:rPr>
      <w:sz w:val="28"/>
      <w:szCs w:val="24"/>
    </w:rPr>
  </w:style>
  <w:style w:type="character" w:customStyle="1" w:styleId="60">
    <w:name w:val="Заголовок 6 Знак"/>
    <w:link w:val="6"/>
    <w:rsid w:val="003F59F1"/>
    <w:rPr>
      <w:sz w:val="28"/>
      <w:szCs w:val="24"/>
    </w:rPr>
  </w:style>
  <w:style w:type="character" w:customStyle="1" w:styleId="70">
    <w:name w:val="Заголовок 7 Знак"/>
    <w:link w:val="7"/>
    <w:rsid w:val="003F59F1"/>
    <w:rPr>
      <w:sz w:val="28"/>
      <w:szCs w:val="24"/>
    </w:rPr>
  </w:style>
  <w:style w:type="character" w:customStyle="1" w:styleId="80">
    <w:name w:val="Заголовок 8 Знак"/>
    <w:link w:val="8"/>
    <w:rsid w:val="003F59F1"/>
    <w:rPr>
      <w:sz w:val="28"/>
      <w:szCs w:val="24"/>
    </w:rPr>
  </w:style>
  <w:style w:type="character" w:customStyle="1" w:styleId="90">
    <w:name w:val="Заголовок 9 Знак"/>
    <w:link w:val="9"/>
    <w:rsid w:val="003F59F1"/>
    <w:rPr>
      <w:rFonts w:ascii="Arial" w:hAnsi="Arial" w:cs="Arial"/>
      <w:sz w:val="22"/>
      <w:szCs w:val="22"/>
    </w:rPr>
  </w:style>
  <w:style w:type="character" w:customStyle="1" w:styleId="1f3">
    <w:name w:val="Неразрешенное упоминание1"/>
    <w:uiPriority w:val="99"/>
    <w:semiHidden/>
    <w:unhideWhenUsed/>
    <w:rsid w:val="003F59F1"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3"/>
    <w:link w:val="HTML"/>
    <w:uiPriority w:val="99"/>
    <w:rsid w:val="003F59F1"/>
    <w:rPr>
      <w:rFonts w:ascii="Arial Unicode MS" w:eastAsia="Courier New" w:hAnsi="Arial Unicode MS" w:cs="Courier New"/>
      <w:color w:val="000000"/>
    </w:rPr>
  </w:style>
  <w:style w:type="character" w:customStyle="1" w:styleId="com">
    <w:name w:val="com"/>
    <w:basedOn w:val="a3"/>
    <w:rsid w:val="003F59F1"/>
  </w:style>
  <w:style w:type="character" w:customStyle="1" w:styleId="pln">
    <w:name w:val="pln"/>
    <w:basedOn w:val="a3"/>
    <w:rsid w:val="003F59F1"/>
  </w:style>
  <w:style w:type="character" w:customStyle="1" w:styleId="typ">
    <w:name w:val="typ"/>
    <w:basedOn w:val="a3"/>
    <w:rsid w:val="003F59F1"/>
  </w:style>
  <w:style w:type="character" w:customStyle="1" w:styleId="pun">
    <w:name w:val="pun"/>
    <w:basedOn w:val="a3"/>
    <w:rsid w:val="003F59F1"/>
  </w:style>
  <w:style w:type="character" w:customStyle="1" w:styleId="lit">
    <w:name w:val="lit"/>
    <w:basedOn w:val="a3"/>
    <w:rsid w:val="003F59F1"/>
  </w:style>
  <w:style w:type="character" w:customStyle="1" w:styleId="kwd">
    <w:name w:val="kwd"/>
    <w:basedOn w:val="a3"/>
    <w:rsid w:val="003F59F1"/>
  </w:style>
  <w:style w:type="character" w:customStyle="1" w:styleId="str">
    <w:name w:val="str"/>
    <w:basedOn w:val="a3"/>
    <w:rsid w:val="003F59F1"/>
  </w:style>
  <w:style w:type="character" w:customStyle="1" w:styleId="Bodytext2">
    <w:name w:val="Body text (2)_"/>
    <w:basedOn w:val="a3"/>
    <w:link w:val="Bodytext20"/>
    <w:rsid w:val="003F59F1"/>
    <w:rPr>
      <w:sz w:val="52"/>
      <w:szCs w:val="52"/>
      <w:shd w:val="clear" w:color="auto" w:fill="FFFFFF"/>
    </w:rPr>
  </w:style>
  <w:style w:type="paragraph" w:customStyle="1" w:styleId="Bodytext20">
    <w:name w:val="Body text (2)"/>
    <w:basedOn w:val="a2"/>
    <w:link w:val="Bodytext2"/>
    <w:rsid w:val="003F59F1"/>
    <w:pPr>
      <w:widowControl w:val="0"/>
      <w:shd w:val="clear" w:color="auto" w:fill="FFFFFF"/>
      <w:spacing w:after="1200" w:line="890" w:lineRule="exact"/>
      <w:jc w:val="both"/>
    </w:pPr>
    <w:rPr>
      <w:sz w:val="52"/>
      <w:szCs w:val="52"/>
    </w:rPr>
  </w:style>
  <w:style w:type="character" w:customStyle="1" w:styleId="Bodytext3Exact">
    <w:name w:val="Body text (3) Exact"/>
    <w:basedOn w:val="a3"/>
    <w:link w:val="Bodytext3"/>
    <w:rsid w:val="003F59F1"/>
    <w:rPr>
      <w:sz w:val="28"/>
      <w:szCs w:val="28"/>
      <w:shd w:val="clear" w:color="auto" w:fill="FFFFFF"/>
    </w:rPr>
  </w:style>
  <w:style w:type="paragraph" w:customStyle="1" w:styleId="Bodytext3">
    <w:name w:val="Body text (3)"/>
    <w:basedOn w:val="a2"/>
    <w:link w:val="Bodytext3Exact"/>
    <w:rsid w:val="003F59F1"/>
    <w:pPr>
      <w:widowControl w:val="0"/>
      <w:shd w:val="clear" w:color="auto" w:fill="FFFFFF"/>
      <w:spacing w:after="660" w:line="0" w:lineRule="atLeast"/>
      <w:ind w:firstLine="720"/>
      <w:jc w:val="both"/>
    </w:pPr>
    <w:rPr>
      <w:sz w:val="28"/>
      <w:szCs w:val="28"/>
    </w:rPr>
  </w:style>
  <w:style w:type="character" w:customStyle="1" w:styleId="Bodytext217ptBold">
    <w:name w:val="Body text (2) + 17 pt;Bold"/>
    <w:basedOn w:val="Bodytext2"/>
    <w:rsid w:val="003F59F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paragraph" w:customStyle="1" w:styleId="42">
    <w:name w:val="Оглавление 42"/>
    <w:basedOn w:val="a2"/>
    <w:next w:val="a2"/>
    <w:autoRedefine/>
    <w:uiPriority w:val="39"/>
    <w:unhideWhenUsed/>
    <w:rsid w:val="003F59F1"/>
    <w:pPr>
      <w:spacing w:after="100" w:line="276" w:lineRule="auto"/>
      <w:ind w:left="660"/>
    </w:pPr>
    <w:rPr>
      <w:rFonts w:ascii="Calibri" w:eastAsia="MS Mincho" w:hAnsi="Calibri"/>
      <w:sz w:val="22"/>
      <w:szCs w:val="22"/>
      <w:lang w:eastAsia="ja-JP"/>
    </w:rPr>
  </w:style>
  <w:style w:type="paragraph" w:customStyle="1" w:styleId="52">
    <w:name w:val="Оглавление 52"/>
    <w:basedOn w:val="a2"/>
    <w:next w:val="a2"/>
    <w:autoRedefine/>
    <w:uiPriority w:val="39"/>
    <w:unhideWhenUsed/>
    <w:rsid w:val="003F59F1"/>
    <w:pPr>
      <w:spacing w:after="100" w:line="276" w:lineRule="auto"/>
      <w:ind w:left="880"/>
    </w:pPr>
    <w:rPr>
      <w:rFonts w:ascii="Calibri" w:eastAsia="MS Mincho" w:hAnsi="Calibri"/>
      <w:sz w:val="22"/>
      <w:szCs w:val="22"/>
      <w:lang w:eastAsia="ja-JP"/>
    </w:rPr>
  </w:style>
  <w:style w:type="paragraph" w:customStyle="1" w:styleId="62">
    <w:name w:val="Оглавление 62"/>
    <w:basedOn w:val="a2"/>
    <w:next w:val="a2"/>
    <w:autoRedefine/>
    <w:uiPriority w:val="39"/>
    <w:unhideWhenUsed/>
    <w:rsid w:val="003F59F1"/>
    <w:pPr>
      <w:spacing w:after="100" w:line="276" w:lineRule="auto"/>
      <w:ind w:left="1100"/>
    </w:pPr>
    <w:rPr>
      <w:rFonts w:ascii="Calibri" w:eastAsia="MS Mincho" w:hAnsi="Calibri"/>
      <w:sz w:val="22"/>
      <w:szCs w:val="22"/>
      <w:lang w:eastAsia="ja-JP"/>
    </w:rPr>
  </w:style>
  <w:style w:type="paragraph" w:customStyle="1" w:styleId="72">
    <w:name w:val="Оглавление 72"/>
    <w:basedOn w:val="a2"/>
    <w:next w:val="a2"/>
    <w:autoRedefine/>
    <w:uiPriority w:val="39"/>
    <w:unhideWhenUsed/>
    <w:rsid w:val="003F59F1"/>
    <w:pPr>
      <w:spacing w:after="100" w:line="276" w:lineRule="auto"/>
      <w:ind w:left="1320"/>
    </w:pPr>
    <w:rPr>
      <w:rFonts w:ascii="Calibri" w:eastAsia="MS Mincho" w:hAnsi="Calibri"/>
      <w:sz w:val="22"/>
      <w:szCs w:val="22"/>
      <w:lang w:eastAsia="ja-JP"/>
    </w:rPr>
  </w:style>
  <w:style w:type="paragraph" w:customStyle="1" w:styleId="82">
    <w:name w:val="Оглавление 82"/>
    <w:basedOn w:val="a2"/>
    <w:next w:val="a2"/>
    <w:autoRedefine/>
    <w:uiPriority w:val="39"/>
    <w:unhideWhenUsed/>
    <w:rsid w:val="003F59F1"/>
    <w:pPr>
      <w:spacing w:after="100" w:line="276" w:lineRule="auto"/>
      <w:ind w:left="1540"/>
    </w:pPr>
    <w:rPr>
      <w:rFonts w:ascii="Calibri" w:eastAsia="MS Mincho" w:hAnsi="Calibri"/>
      <w:sz w:val="22"/>
      <w:szCs w:val="22"/>
      <w:lang w:eastAsia="ja-JP"/>
    </w:rPr>
  </w:style>
  <w:style w:type="paragraph" w:customStyle="1" w:styleId="92">
    <w:name w:val="Оглавление 92"/>
    <w:basedOn w:val="a2"/>
    <w:next w:val="a2"/>
    <w:autoRedefine/>
    <w:uiPriority w:val="39"/>
    <w:unhideWhenUsed/>
    <w:rsid w:val="003F59F1"/>
    <w:pPr>
      <w:spacing w:after="100" w:line="276" w:lineRule="auto"/>
      <w:ind w:left="1760"/>
    </w:pPr>
    <w:rPr>
      <w:rFonts w:ascii="Calibri" w:eastAsia="MS Mincho" w:hAnsi="Calibri"/>
      <w:sz w:val="22"/>
      <w:szCs w:val="22"/>
      <w:lang w:eastAsia="ja-JP"/>
    </w:rPr>
  </w:style>
  <w:style w:type="paragraph" w:customStyle="1" w:styleId="TableParagraph">
    <w:name w:val="Table Paragraph"/>
    <w:basedOn w:val="a2"/>
    <w:uiPriority w:val="1"/>
    <w:qFormat/>
    <w:rsid w:val="003F59F1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styleId="43">
    <w:name w:val="toc 4"/>
    <w:basedOn w:val="a2"/>
    <w:next w:val="a2"/>
    <w:autoRedefine/>
    <w:uiPriority w:val="39"/>
    <w:unhideWhenUsed/>
    <w:rsid w:val="00D91B4A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53">
    <w:name w:val="toc 5"/>
    <w:basedOn w:val="a2"/>
    <w:next w:val="a2"/>
    <w:autoRedefine/>
    <w:uiPriority w:val="39"/>
    <w:unhideWhenUsed/>
    <w:rsid w:val="00D91B4A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63">
    <w:name w:val="toc 6"/>
    <w:basedOn w:val="a2"/>
    <w:next w:val="a2"/>
    <w:autoRedefine/>
    <w:uiPriority w:val="39"/>
    <w:unhideWhenUsed/>
    <w:rsid w:val="00D91B4A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73">
    <w:name w:val="toc 7"/>
    <w:basedOn w:val="a2"/>
    <w:next w:val="a2"/>
    <w:autoRedefine/>
    <w:uiPriority w:val="39"/>
    <w:unhideWhenUsed/>
    <w:rsid w:val="00D91B4A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83">
    <w:name w:val="toc 8"/>
    <w:basedOn w:val="a2"/>
    <w:next w:val="a2"/>
    <w:autoRedefine/>
    <w:uiPriority w:val="39"/>
    <w:unhideWhenUsed/>
    <w:rsid w:val="00D91B4A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93">
    <w:name w:val="toc 9"/>
    <w:basedOn w:val="a2"/>
    <w:next w:val="a2"/>
    <w:autoRedefine/>
    <w:uiPriority w:val="39"/>
    <w:unhideWhenUsed/>
    <w:rsid w:val="00D91B4A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afffc">
    <w:name w:val="Дипл"/>
    <w:basedOn w:val="a2"/>
    <w:qFormat/>
    <w:rsid w:val="00DC686D"/>
    <w:pPr>
      <w:ind w:firstLine="567"/>
      <w:jc w:val="both"/>
    </w:pPr>
    <w:rPr>
      <w:rFonts w:eastAsia="Calibri"/>
      <w:sz w:val="28"/>
      <w:szCs w:val="28"/>
      <w:lang w:eastAsia="en-US"/>
    </w:rPr>
  </w:style>
  <w:style w:type="character" w:customStyle="1" w:styleId="afffd">
    <w:name w:val="Диплом Знак"/>
    <w:link w:val="afffe"/>
    <w:locked/>
    <w:rsid w:val="00DC686D"/>
    <w:rPr>
      <w:rFonts w:eastAsia="Calibri"/>
      <w:sz w:val="28"/>
    </w:rPr>
  </w:style>
  <w:style w:type="paragraph" w:customStyle="1" w:styleId="afffe">
    <w:name w:val="Диплом"/>
    <w:link w:val="afffd"/>
    <w:qFormat/>
    <w:rsid w:val="00DC686D"/>
    <w:pPr>
      <w:spacing w:line="360" w:lineRule="auto"/>
      <w:ind w:firstLine="709"/>
      <w:contextualSpacing/>
      <w:jc w:val="both"/>
    </w:pPr>
    <w:rPr>
      <w:rFonts w:eastAsia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09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7978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7127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8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43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5650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34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5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1790D-DDDD-4291-B53C-D41CA1155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</TotalTime>
  <Pages>27</Pages>
  <Words>4167</Words>
  <Characters>23754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системы автоматизации документооборота органа исполнительной власти Ростовской области</vt:lpstr>
    </vt:vector>
  </TitlesOfParts>
  <Company/>
  <LinksUpToDate>false</LinksUpToDate>
  <CharactersWithSpaces>27866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Guilherme Henrique</cp:lastModifiedBy>
  <cp:revision>2</cp:revision>
  <cp:lastPrinted>2018-06-19T08:55:00Z</cp:lastPrinted>
  <dcterms:created xsi:type="dcterms:W3CDTF">2024-02-21T17:52:00Z</dcterms:created>
  <dcterms:modified xsi:type="dcterms:W3CDTF">2026-05-03T19:14:00Z</dcterms:modified>
</cp:coreProperties>
</file>