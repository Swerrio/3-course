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8184" w14:textId="52EB0C40" w:rsidR="00372AA9" w:rsidRPr="00875929" w:rsidRDefault="008F27E3" w:rsidP="00875929">
      <w:pPr>
        <w:pStyle w:val="af8"/>
        <w:spacing w:before="0" w:line="360" w:lineRule="auto"/>
        <w:jc w:val="center"/>
        <w:rPr>
          <w:rFonts w:ascii="Times New Roman" w:hAnsi="Times New Roman"/>
          <w:color w:val="auto"/>
          <w:sz w:val="32"/>
          <w:szCs w:val="32"/>
        </w:rPr>
      </w:pPr>
      <w:r w:rsidRPr="008F27E3">
        <w:rPr>
          <w:rFonts w:ascii="Times New Roman" w:hAnsi="Times New Roman"/>
          <w:color w:val="auto"/>
          <w:sz w:val="32"/>
          <w:szCs w:val="32"/>
        </w:rPr>
        <w:t>Содержание</w:t>
      </w:r>
    </w:p>
    <w:sdt>
      <w:sdtPr>
        <w:rPr>
          <w:rFonts w:ascii="Times New Roman" w:hAnsi="Times New Roman"/>
          <w:b w:val="0"/>
          <w:bCs w:val="0"/>
          <w:color w:val="auto"/>
          <w:szCs w:val="24"/>
          <w:lang w:eastAsia="ru-RU"/>
        </w:rPr>
        <w:id w:val="-543211332"/>
        <w:docPartObj>
          <w:docPartGallery w:val="Table of Contents"/>
          <w:docPartUnique/>
        </w:docPartObj>
      </w:sdtPr>
      <w:sdtContent>
        <w:p w14:paraId="5F1209C2" w14:textId="520D30A4" w:rsidR="00875929" w:rsidRPr="007C7D4A" w:rsidRDefault="00875929" w:rsidP="00875929">
          <w:pPr>
            <w:pStyle w:val="af8"/>
            <w:rPr>
              <w:sz w:val="26"/>
              <w:szCs w:val="26"/>
            </w:rPr>
          </w:pPr>
        </w:p>
        <w:p w14:paraId="78A9962E" w14:textId="627E1AE0" w:rsidR="007C7D4A" w:rsidRPr="007C7D4A" w:rsidRDefault="00875929" w:rsidP="007C7D4A">
          <w:pPr>
            <w:pStyle w:val="11"/>
            <w:rPr>
              <w:rFonts w:asciiTheme="minorHAnsi" w:eastAsiaTheme="minorEastAsia" w:hAnsiTheme="minorHAnsi" w:cstheme="minorBidi"/>
              <w:kern w:val="2"/>
              <w:sz w:val="26"/>
              <w:szCs w:val="26"/>
              <w14:ligatures w14:val="standardContextual"/>
            </w:rPr>
          </w:pPr>
          <w:r w:rsidRPr="007C7D4A">
            <w:rPr>
              <w:sz w:val="26"/>
              <w:szCs w:val="26"/>
            </w:rPr>
            <w:fldChar w:fldCharType="begin"/>
          </w:r>
          <w:r w:rsidRPr="007C7D4A">
            <w:rPr>
              <w:sz w:val="26"/>
              <w:szCs w:val="26"/>
            </w:rPr>
            <w:instrText xml:space="preserve"> TOC \o "1-3" \h \z \u </w:instrText>
          </w:r>
          <w:r w:rsidRPr="007C7D4A">
            <w:rPr>
              <w:sz w:val="26"/>
              <w:szCs w:val="26"/>
            </w:rPr>
            <w:fldChar w:fldCharType="separate"/>
          </w:r>
          <w:hyperlink w:anchor="_Toc228975317" w:history="1">
            <w:r w:rsidR="007C7D4A" w:rsidRPr="007C7D4A">
              <w:rPr>
                <w:rStyle w:val="aa"/>
                <w:sz w:val="26"/>
                <w:szCs w:val="26"/>
              </w:rPr>
              <w:t>Введение</w:t>
            </w:r>
            <w:r w:rsidR="007C7D4A" w:rsidRPr="007C7D4A">
              <w:rPr>
                <w:webHidden/>
                <w:sz w:val="26"/>
                <w:szCs w:val="26"/>
              </w:rPr>
              <w:tab/>
            </w:r>
            <w:r w:rsidR="007C7D4A" w:rsidRPr="007C7D4A">
              <w:rPr>
                <w:webHidden/>
                <w:sz w:val="26"/>
                <w:szCs w:val="26"/>
              </w:rPr>
              <w:fldChar w:fldCharType="begin"/>
            </w:r>
            <w:r w:rsidR="007C7D4A" w:rsidRPr="007C7D4A">
              <w:rPr>
                <w:webHidden/>
                <w:sz w:val="26"/>
                <w:szCs w:val="26"/>
              </w:rPr>
              <w:instrText xml:space="preserve"> PAGEREF _Toc228975317 \h </w:instrText>
            </w:r>
            <w:r w:rsidR="007C7D4A" w:rsidRPr="007C7D4A">
              <w:rPr>
                <w:webHidden/>
                <w:sz w:val="26"/>
                <w:szCs w:val="26"/>
              </w:rPr>
            </w:r>
            <w:r w:rsidR="007C7D4A" w:rsidRPr="007C7D4A">
              <w:rPr>
                <w:webHidden/>
                <w:sz w:val="26"/>
                <w:szCs w:val="26"/>
              </w:rPr>
              <w:fldChar w:fldCharType="separate"/>
            </w:r>
            <w:r w:rsidR="00927FEA">
              <w:rPr>
                <w:webHidden/>
                <w:sz w:val="26"/>
                <w:szCs w:val="26"/>
              </w:rPr>
              <w:t>5</w:t>
            </w:r>
            <w:r w:rsidR="007C7D4A" w:rsidRPr="007C7D4A">
              <w:rPr>
                <w:webHidden/>
                <w:sz w:val="26"/>
                <w:szCs w:val="26"/>
              </w:rPr>
              <w:fldChar w:fldCharType="end"/>
            </w:r>
          </w:hyperlink>
        </w:p>
        <w:p w14:paraId="1CF35A13" w14:textId="799685AC" w:rsidR="007C7D4A" w:rsidRPr="007C7D4A" w:rsidRDefault="007C7D4A" w:rsidP="007C7D4A">
          <w:pPr>
            <w:pStyle w:val="11"/>
            <w:rPr>
              <w:rFonts w:asciiTheme="minorHAnsi" w:eastAsiaTheme="minorEastAsia" w:hAnsiTheme="minorHAnsi" w:cstheme="minorBidi"/>
              <w:kern w:val="2"/>
              <w:sz w:val="26"/>
              <w:szCs w:val="26"/>
              <w14:ligatures w14:val="standardContextual"/>
            </w:rPr>
          </w:pPr>
          <w:hyperlink w:anchor="_Toc228975318" w:history="1">
            <w:r w:rsidRPr="007C7D4A">
              <w:rPr>
                <w:rStyle w:val="aa"/>
                <w:sz w:val="26"/>
                <w:szCs w:val="26"/>
              </w:rPr>
              <w:t>1 Исследовательский раздел</w:t>
            </w:r>
            <w:r w:rsidRPr="007C7D4A">
              <w:rPr>
                <w:webHidden/>
                <w:sz w:val="26"/>
                <w:szCs w:val="26"/>
              </w:rPr>
              <w:tab/>
            </w:r>
            <w:r w:rsidRPr="007C7D4A">
              <w:rPr>
                <w:webHidden/>
                <w:sz w:val="26"/>
                <w:szCs w:val="26"/>
              </w:rPr>
              <w:fldChar w:fldCharType="begin"/>
            </w:r>
            <w:r w:rsidRPr="007C7D4A">
              <w:rPr>
                <w:webHidden/>
                <w:sz w:val="26"/>
                <w:szCs w:val="26"/>
              </w:rPr>
              <w:instrText xml:space="preserve"> PAGEREF _Toc228975318 \h </w:instrText>
            </w:r>
            <w:r w:rsidRPr="007C7D4A">
              <w:rPr>
                <w:webHidden/>
                <w:sz w:val="26"/>
                <w:szCs w:val="26"/>
              </w:rPr>
            </w:r>
            <w:r w:rsidRPr="007C7D4A">
              <w:rPr>
                <w:webHidden/>
                <w:sz w:val="26"/>
                <w:szCs w:val="26"/>
              </w:rPr>
              <w:fldChar w:fldCharType="separate"/>
            </w:r>
            <w:r w:rsidR="00927FEA">
              <w:rPr>
                <w:webHidden/>
                <w:sz w:val="26"/>
                <w:szCs w:val="26"/>
              </w:rPr>
              <w:t>7</w:t>
            </w:r>
            <w:r w:rsidRPr="007C7D4A">
              <w:rPr>
                <w:webHidden/>
                <w:sz w:val="26"/>
                <w:szCs w:val="26"/>
              </w:rPr>
              <w:fldChar w:fldCharType="end"/>
            </w:r>
          </w:hyperlink>
        </w:p>
        <w:p w14:paraId="3ED34C04" w14:textId="21D9B5CF"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19" w:history="1">
            <w:r w:rsidRPr="007C7D4A">
              <w:rPr>
                <w:rStyle w:val="aa"/>
                <w:b w:val="0"/>
                <w:bCs/>
                <w:noProof/>
                <w:sz w:val="26"/>
                <w:szCs w:val="26"/>
              </w:rPr>
              <w:t>1.1 Актуальность выбранной темы</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_Toc228975319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8</w:t>
            </w:r>
            <w:r w:rsidRPr="007C7D4A">
              <w:rPr>
                <w:b w:val="0"/>
                <w:bCs/>
                <w:noProof/>
                <w:webHidden/>
                <w:sz w:val="26"/>
                <w:szCs w:val="26"/>
              </w:rPr>
              <w:fldChar w:fldCharType="end"/>
            </w:r>
          </w:hyperlink>
        </w:p>
        <w:p w14:paraId="4B18095F" w14:textId="23E23175"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20" w:history="1">
            <w:r w:rsidRPr="007C7D4A">
              <w:rPr>
                <w:rStyle w:val="aa"/>
                <w:b w:val="0"/>
                <w:bCs/>
                <w:noProof/>
                <w:sz w:val="26"/>
                <w:szCs w:val="26"/>
              </w:rPr>
              <w:t>1.2 Цель и задачи работы</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_Toc228975320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9</w:t>
            </w:r>
            <w:r w:rsidRPr="007C7D4A">
              <w:rPr>
                <w:b w:val="0"/>
                <w:bCs/>
                <w:noProof/>
                <w:webHidden/>
                <w:sz w:val="26"/>
                <w:szCs w:val="26"/>
              </w:rPr>
              <w:fldChar w:fldCharType="end"/>
            </w:r>
          </w:hyperlink>
        </w:p>
        <w:p w14:paraId="742C6C22" w14:textId="30E0F126"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21" w:history="1">
            <w:r w:rsidRPr="007C7D4A">
              <w:rPr>
                <w:rStyle w:val="aa"/>
                <w:b w:val="0"/>
                <w:bCs/>
                <w:noProof/>
                <w:sz w:val="26"/>
                <w:szCs w:val="26"/>
              </w:rPr>
              <w:t>1.3 Анализ предметной области</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_Toc228975321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11</w:t>
            </w:r>
            <w:r w:rsidRPr="007C7D4A">
              <w:rPr>
                <w:b w:val="0"/>
                <w:bCs/>
                <w:noProof/>
                <w:webHidden/>
                <w:sz w:val="26"/>
                <w:szCs w:val="26"/>
              </w:rPr>
              <w:fldChar w:fldCharType="end"/>
            </w:r>
          </w:hyperlink>
        </w:p>
        <w:p w14:paraId="673D4065" w14:textId="40E21FC4"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22" w:history="1">
            <w:r w:rsidRPr="007C7D4A">
              <w:rPr>
                <w:rStyle w:val="aa"/>
                <w:b w:val="0"/>
                <w:bCs/>
                <w:noProof/>
                <w:sz w:val="26"/>
                <w:szCs w:val="26"/>
              </w:rPr>
              <w:t>1.4 Анализ существующих аналогов</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_Toc228975322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12</w:t>
            </w:r>
            <w:r w:rsidRPr="007C7D4A">
              <w:rPr>
                <w:b w:val="0"/>
                <w:bCs/>
                <w:noProof/>
                <w:webHidden/>
                <w:sz w:val="26"/>
                <w:szCs w:val="26"/>
              </w:rPr>
              <w:fldChar w:fldCharType="end"/>
            </w:r>
          </w:hyperlink>
        </w:p>
        <w:p w14:paraId="33DC6033" w14:textId="6C872372"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23" w:history="1">
            <w:r w:rsidRPr="007C7D4A">
              <w:rPr>
                <w:rStyle w:val="aa"/>
                <w:b w:val="0"/>
                <w:bCs/>
                <w:noProof/>
                <w:sz w:val="26"/>
                <w:szCs w:val="26"/>
              </w:rPr>
              <w:t>1.5 Выбор и описание технологий</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_Toc228975323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15</w:t>
            </w:r>
            <w:r w:rsidRPr="007C7D4A">
              <w:rPr>
                <w:b w:val="0"/>
                <w:bCs/>
                <w:noProof/>
                <w:webHidden/>
                <w:sz w:val="26"/>
                <w:szCs w:val="26"/>
              </w:rPr>
              <w:fldChar w:fldCharType="end"/>
            </w:r>
          </w:hyperlink>
        </w:p>
        <w:p w14:paraId="28634185" w14:textId="3DAF5EEE" w:rsidR="007C7D4A" w:rsidRPr="007C7D4A" w:rsidRDefault="007C7D4A" w:rsidP="007C7D4A">
          <w:pPr>
            <w:pStyle w:val="35"/>
            <w:spacing w:line="360" w:lineRule="auto"/>
            <w:rPr>
              <w:rFonts w:asciiTheme="minorHAnsi" w:eastAsiaTheme="minorEastAsia" w:hAnsiTheme="minorHAnsi" w:cstheme="minorBidi"/>
              <w:bCs/>
              <w:noProof/>
              <w:kern w:val="2"/>
              <w:sz w:val="26"/>
              <w:szCs w:val="26"/>
              <w14:ligatures w14:val="standardContextual"/>
            </w:rPr>
          </w:pPr>
          <w:r w:rsidRPr="007C7D4A">
            <w:rPr>
              <w:rStyle w:val="aa"/>
              <w:bCs/>
              <w:noProof/>
              <w:color w:val="FFFFFF" w:themeColor="background1"/>
              <w:sz w:val="26"/>
              <w:szCs w:val="26"/>
            </w:rPr>
            <w:t xml:space="preserve">         </w:t>
          </w:r>
          <w:hyperlink w:anchor="_Toc228975324" w:history="1">
            <w:r w:rsidRPr="007C7D4A">
              <w:rPr>
                <w:rStyle w:val="aa"/>
                <w:bCs/>
                <w:noProof/>
                <w:sz w:val="26"/>
                <w:szCs w:val="26"/>
              </w:rPr>
              <w:t>1.5.1 Язык программирования C#</w:t>
            </w:r>
            <w:r w:rsidRPr="007C7D4A">
              <w:rPr>
                <w:bCs/>
                <w:noProof/>
                <w:webHidden/>
                <w:sz w:val="26"/>
                <w:szCs w:val="26"/>
              </w:rPr>
              <w:tab/>
            </w:r>
            <w:r w:rsidRPr="007C7D4A">
              <w:rPr>
                <w:bCs/>
                <w:noProof/>
                <w:webHidden/>
                <w:sz w:val="26"/>
                <w:szCs w:val="26"/>
              </w:rPr>
              <w:fldChar w:fldCharType="begin"/>
            </w:r>
            <w:r w:rsidRPr="007C7D4A">
              <w:rPr>
                <w:bCs/>
                <w:noProof/>
                <w:webHidden/>
                <w:sz w:val="26"/>
                <w:szCs w:val="26"/>
              </w:rPr>
              <w:instrText xml:space="preserve"> PAGEREF _Toc228975324 \h </w:instrText>
            </w:r>
            <w:r w:rsidRPr="007C7D4A">
              <w:rPr>
                <w:bCs/>
                <w:noProof/>
                <w:webHidden/>
                <w:sz w:val="26"/>
                <w:szCs w:val="26"/>
              </w:rPr>
            </w:r>
            <w:r w:rsidRPr="007C7D4A">
              <w:rPr>
                <w:bCs/>
                <w:noProof/>
                <w:webHidden/>
                <w:sz w:val="26"/>
                <w:szCs w:val="26"/>
              </w:rPr>
              <w:fldChar w:fldCharType="separate"/>
            </w:r>
            <w:r w:rsidR="00927FEA">
              <w:rPr>
                <w:bCs/>
                <w:noProof/>
                <w:webHidden/>
                <w:sz w:val="26"/>
                <w:szCs w:val="26"/>
              </w:rPr>
              <w:t>15</w:t>
            </w:r>
            <w:r w:rsidRPr="007C7D4A">
              <w:rPr>
                <w:bCs/>
                <w:noProof/>
                <w:webHidden/>
                <w:sz w:val="26"/>
                <w:szCs w:val="26"/>
              </w:rPr>
              <w:fldChar w:fldCharType="end"/>
            </w:r>
          </w:hyperlink>
        </w:p>
        <w:p w14:paraId="02D55F9D" w14:textId="32F370A3" w:rsidR="007C7D4A" w:rsidRPr="007C7D4A" w:rsidRDefault="007C7D4A" w:rsidP="007C7D4A">
          <w:pPr>
            <w:pStyle w:val="35"/>
            <w:spacing w:line="360" w:lineRule="auto"/>
            <w:rPr>
              <w:rFonts w:asciiTheme="minorHAnsi" w:eastAsiaTheme="minorEastAsia" w:hAnsiTheme="minorHAnsi" w:cstheme="minorBidi"/>
              <w:bCs/>
              <w:noProof/>
              <w:kern w:val="2"/>
              <w:sz w:val="26"/>
              <w:szCs w:val="26"/>
              <w14:ligatures w14:val="standardContextual"/>
            </w:rPr>
          </w:pPr>
          <w:r w:rsidRPr="007C7D4A">
            <w:rPr>
              <w:rStyle w:val="aa"/>
              <w:bCs/>
              <w:noProof/>
              <w:color w:val="FFFFFF" w:themeColor="background1"/>
              <w:sz w:val="26"/>
              <w:szCs w:val="26"/>
            </w:rPr>
            <w:t xml:space="preserve">         </w:t>
          </w:r>
          <w:hyperlink w:anchor="_Toc228975325" w:history="1">
            <w:r w:rsidRPr="007C7D4A">
              <w:rPr>
                <w:rStyle w:val="aa"/>
                <w:bCs/>
                <w:noProof/>
                <w:sz w:val="26"/>
                <w:szCs w:val="26"/>
              </w:rPr>
              <w:t>1.5.2 Платформа Windows Forms (WinForms)</w:t>
            </w:r>
            <w:r w:rsidRPr="007C7D4A">
              <w:rPr>
                <w:bCs/>
                <w:noProof/>
                <w:webHidden/>
                <w:sz w:val="26"/>
                <w:szCs w:val="26"/>
              </w:rPr>
              <w:tab/>
            </w:r>
            <w:r w:rsidRPr="007C7D4A">
              <w:rPr>
                <w:bCs/>
                <w:noProof/>
                <w:webHidden/>
                <w:sz w:val="26"/>
                <w:szCs w:val="26"/>
              </w:rPr>
              <w:fldChar w:fldCharType="begin"/>
            </w:r>
            <w:r w:rsidRPr="007C7D4A">
              <w:rPr>
                <w:bCs/>
                <w:noProof/>
                <w:webHidden/>
                <w:sz w:val="26"/>
                <w:szCs w:val="26"/>
              </w:rPr>
              <w:instrText xml:space="preserve"> PAGEREF _Toc228975325 \h </w:instrText>
            </w:r>
            <w:r w:rsidRPr="007C7D4A">
              <w:rPr>
                <w:bCs/>
                <w:noProof/>
                <w:webHidden/>
                <w:sz w:val="26"/>
                <w:szCs w:val="26"/>
              </w:rPr>
            </w:r>
            <w:r w:rsidRPr="007C7D4A">
              <w:rPr>
                <w:bCs/>
                <w:noProof/>
                <w:webHidden/>
                <w:sz w:val="26"/>
                <w:szCs w:val="26"/>
              </w:rPr>
              <w:fldChar w:fldCharType="separate"/>
            </w:r>
            <w:r w:rsidR="00927FEA">
              <w:rPr>
                <w:bCs/>
                <w:noProof/>
                <w:webHidden/>
                <w:sz w:val="26"/>
                <w:szCs w:val="26"/>
              </w:rPr>
              <w:t>17</w:t>
            </w:r>
            <w:r w:rsidRPr="007C7D4A">
              <w:rPr>
                <w:bCs/>
                <w:noProof/>
                <w:webHidden/>
                <w:sz w:val="26"/>
                <w:szCs w:val="26"/>
              </w:rPr>
              <w:fldChar w:fldCharType="end"/>
            </w:r>
          </w:hyperlink>
        </w:p>
        <w:p w14:paraId="4EC1CAC6" w14:textId="41B9A81C" w:rsidR="007C7D4A" w:rsidRPr="007C7D4A" w:rsidRDefault="007C7D4A" w:rsidP="007C7D4A">
          <w:pPr>
            <w:pStyle w:val="35"/>
            <w:spacing w:line="360" w:lineRule="auto"/>
            <w:rPr>
              <w:rFonts w:asciiTheme="minorHAnsi" w:eastAsiaTheme="minorEastAsia" w:hAnsiTheme="minorHAnsi" w:cstheme="minorBidi"/>
              <w:bCs/>
              <w:noProof/>
              <w:kern w:val="2"/>
              <w:sz w:val="26"/>
              <w:szCs w:val="26"/>
              <w14:ligatures w14:val="standardContextual"/>
            </w:rPr>
          </w:pPr>
          <w:r w:rsidRPr="007C7D4A">
            <w:rPr>
              <w:rStyle w:val="aa"/>
              <w:bCs/>
              <w:noProof/>
              <w:color w:val="FFFFFF" w:themeColor="background1"/>
              <w:sz w:val="26"/>
              <w:szCs w:val="26"/>
            </w:rPr>
            <w:t xml:space="preserve">         </w:t>
          </w:r>
          <w:hyperlink w:anchor="_Toc228975326" w:history="1">
            <w:r w:rsidRPr="007C7D4A">
              <w:rPr>
                <w:rStyle w:val="aa"/>
                <w:bCs/>
                <w:noProof/>
                <w:sz w:val="26"/>
                <w:szCs w:val="26"/>
              </w:rPr>
              <w:t>1.5.3 Формат хранения данных JSON</w:t>
            </w:r>
            <w:r w:rsidRPr="007C7D4A">
              <w:rPr>
                <w:bCs/>
                <w:noProof/>
                <w:webHidden/>
                <w:sz w:val="26"/>
                <w:szCs w:val="26"/>
              </w:rPr>
              <w:tab/>
            </w:r>
            <w:r w:rsidRPr="007C7D4A">
              <w:rPr>
                <w:bCs/>
                <w:noProof/>
                <w:webHidden/>
                <w:sz w:val="26"/>
                <w:szCs w:val="26"/>
              </w:rPr>
              <w:fldChar w:fldCharType="begin"/>
            </w:r>
            <w:r w:rsidRPr="007C7D4A">
              <w:rPr>
                <w:bCs/>
                <w:noProof/>
                <w:webHidden/>
                <w:sz w:val="26"/>
                <w:szCs w:val="26"/>
              </w:rPr>
              <w:instrText xml:space="preserve"> PAGEREF _Toc228975326 \h </w:instrText>
            </w:r>
            <w:r w:rsidRPr="007C7D4A">
              <w:rPr>
                <w:bCs/>
                <w:noProof/>
                <w:webHidden/>
                <w:sz w:val="26"/>
                <w:szCs w:val="26"/>
              </w:rPr>
            </w:r>
            <w:r w:rsidRPr="007C7D4A">
              <w:rPr>
                <w:bCs/>
                <w:noProof/>
                <w:webHidden/>
                <w:sz w:val="26"/>
                <w:szCs w:val="26"/>
              </w:rPr>
              <w:fldChar w:fldCharType="separate"/>
            </w:r>
            <w:r w:rsidR="00927FEA">
              <w:rPr>
                <w:bCs/>
                <w:noProof/>
                <w:webHidden/>
                <w:sz w:val="26"/>
                <w:szCs w:val="26"/>
              </w:rPr>
              <w:t>17</w:t>
            </w:r>
            <w:r w:rsidRPr="007C7D4A">
              <w:rPr>
                <w:bCs/>
                <w:noProof/>
                <w:webHidden/>
                <w:sz w:val="26"/>
                <w:szCs w:val="26"/>
              </w:rPr>
              <w:fldChar w:fldCharType="end"/>
            </w:r>
          </w:hyperlink>
        </w:p>
        <w:p w14:paraId="7B8CE55F" w14:textId="67270564" w:rsidR="007C7D4A" w:rsidRPr="007C7D4A" w:rsidRDefault="007C7D4A" w:rsidP="007C7D4A">
          <w:pPr>
            <w:pStyle w:val="35"/>
            <w:spacing w:line="360" w:lineRule="auto"/>
            <w:rPr>
              <w:rFonts w:asciiTheme="minorHAnsi" w:eastAsiaTheme="minorEastAsia" w:hAnsiTheme="minorHAnsi" w:cstheme="minorBidi"/>
              <w:bCs/>
              <w:noProof/>
              <w:kern w:val="2"/>
              <w:sz w:val="26"/>
              <w:szCs w:val="26"/>
              <w14:ligatures w14:val="standardContextual"/>
            </w:rPr>
          </w:pPr>
          <w:r w:rsidRPr="007C7D4A">
            <w:rPr>
              <w:rStyle w:val="aa"/>
              <w:bCs/>
              <w:noProof/>
              <w:color w:val="FFFFFF" w:themeColor="background1"/>
              <w:sz w:val="26"/>
              <w:szCs w:val="26"/>
            </w:rPr>
            <w:t xml:space="preserve">         </w:t>
          </w:r>
          <w:hyperlink w:anchor="_Toc228975327" w:history="1">
            <w:r w:rsidRPr="007C7D4A">
              <w:rPr>
                <w:rStyle w:val="aa"/>
                <w:bCs/>
                <w:noProof/>
                <w:sz w:val="26"/>
                <w:szCs w:val="26"/>
              </w:rPr>
              <w:t>1.5.4 Среда разработки Visual Studio</w:t>
            </w:r>
            <w:r w:rsidRPr="007C7D4A">
              <w:rPr>
                <w:bCs/>
                <w:noProof/>
                <w:webHidden/>
                <w:sz w:val="26"/>
                <w:szCs w:val="26"/>
              </w:rPr>
              <w:tab/>
            </w:r>
            <w:r w:rsidRPr="007C7D4A">
              <w:rPr>
                <w:bCs/>
                <w:noProof/>
                <w:webHidden/>
                <w:sz w:val="26"/>
                <w:szCs w:val="26"/>
              </w:rPr>
              <w:fldChar w:fldCharType="begin"/>
            </w:r>
            <w:r w:rsidRPr="007C7D4A">
              <w:rPr>
                <w:bCs/>
                <w:noProof/>
                <w:webHidden/>
                <w:sz w:val="26"/>
                <w:szCs w:val="26"/>
              </w:rPr>
              <w:instrText xml:space="preserve"> PAGEREF _Toc228975327 \h </w:instrText>
            </w:r>
            <w:r w:rsidRPr="007C7D4A">
              <w:rPr>
                <w:bCs/>
                <w:noProof/>
                <w:webHidden/>
                <w:sz w:val="26"/>
                <w:szCs w:val="26"/>
              </w:rPr>
            </w:r>
            <w:r w:rsidRPr="007C7D4A">
              <w:rPr>
                <w:bCs/>
                <w:noProof/>
                <w:webHidden/>
                <w:sz w:val="26"/>
                <w:szCs w:val="26"/>
              </w:rPr>
              <w:fldChar w:fldCharType="separate"/>
            </w:r>
            <w:r w:rsidR="00927FEA">
              <w:rPr>
                <w:bCs/>
                <w:noProof/>
                <w:webHidden/>
                <w:sz w:val="26"/>
                <w:szCs w:val="26"/>
              </w:rPr>
              <w:t>18</w:t>
            </w:r>
            <w:r w:rsidRPr="007C7D4A">
              <w:rPr>
                <w:bCs/>
                <w:noProof/>
                <w:webHidden/>
                <w:sz w:val="26"/>
                <w:szCs w:val="26"/>
              </w:rPr>
              <w:fldChar w:fldCharType="end"/>
            </w:r>
          </w:hyperlink>
        </w:p>
        <w:p w14:paraId="67485D61" w14:textId="27B496A6" w:rsidR="007C7D4A" w:rsidRPr="007C7D4A" w:rsidRDefault="007C7D4A" w:rsidP="007C7D4A">
          <w:pPr>
            <w:pStyle w:val="11"/>
            <w:rPr>
              <w:rFonts w:asciiTheme="minorHAnsi" w:eastAsiaTheme="minorEastAsia" w:hAnsiTheme="minorHAnsi" w:cstheme="minorBidi"/>
              <w:kern w:val="2"/>
              <w:sz w:val="26"/>
              <w:szCs w:val="26"/>
              <w14:ligatures w14:val="standardContextual"/>
            </w:rPr>
          </w:pPr>
          <w:hyperlink w:anchor="_Toc228975328" w:history="1">
            <w:r w:rsidRPr="007C7D4A">
              <w:rPr>
                <w:rStyle w:val="aa"/>
                <w:sz w:val="26"/>
                <w:szCs w:val="26"/>
              </w:rPr>
              <w:t>2 Специальный раздел</w:t>
            </w:r>
            <w:r w:rsidRPr="007C7D4A">
              <w:rPr>
                <w:webHidden/>
                <w:sz w:val="26"/>
                <w:szCs w:val="26"/>
              </w:rPr>
              <w:tab/>
            </w:r>
            <w:r w:rsidRPr="007C7D4A">
              <w:rPr>
                <w:webHidden/>
                <w:sz w:val="26"/>
                <w:szCs w:val="26"/>
              </w:rPr>
              <w:fldChar w:fldCharType="begin"/>
            </w:r>
            <w:r w:rsidRPr="007C7D4A">
              <w:rPr>
                <w:webHidden/>
                <w:sz w:val="26"/>
                <w:szCs w:val="26"/>
              </w:rPr>
              <w:instrText xml:space="preserve"> PAGEREF _Toc228975328 \h </w:instrText>
            </w:r>
            <w:r w:rsidRPr="007C7D4A">
              <w:rPr>
                <w:webHidden/>
                <w:sz w:val="26"/>
                <w:szCs w:val="26"/>
              </w:rPr>
            </w:r>
            <w:r w:rsidRPr="007C7D4A">
              <w:rPr>
                <w:webHidden/>
                <w:sz w:val="26"/>
                <w:szCs w:val="26"/>
              </w:rPr>
              <w:fldChar w:fldCharType="separate"/>
            </w:r>
            <w:r w:rsidR="00927FEA">
              <w:rPr>
                <w:webHidden/>
                <w:sz w:val="26"/>
                <w:szCs w:val="26"/>
              </w:rPr>
              <w:t>20</w:t>
            </w:r>
            <w:r w:rsidRPr="007C7D4A">
              <w:rPr>
                <w:webHidden/>
                <w:sz w:val="26"/>
                <w:szCs w:val="26"/>
              </w:rPr>
              <w:fldChar w:fldCharType="end"/>
            </w:r>
          </w:hyperlink>
        </w:p>
        <w:p w14:paraId="5E33336B" w14:textId="2929D22B"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29" w:history="1">
            <w:r w:rsidRPr="007C7D4A">
              <w:rPr>
                <w:rStyle w:val="aa"/>
                <w:b w:val="0"/>
                <w:bCs/>
                <w:noProof/>
                <w:sz w:val="26"/>
                <w:szCs w:val="26"/>
              </w:rPr>
              <w:t>2.1 Подходы к проектированию программного продукта</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_Toc228975329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20</w:t>
            </w:r>
            <w:r w:rsidRPr="007C7D4A">
              <w:rPr>
                <w:b w:val="0"/>
                <w:bCs/>
                <w:noProof/>
                <w:webHidden/>
                <w:sz w:val="26"/>
                <w:szCs w:val="26"/>
              </w:rPr>
              <w:fldChar w:fldCharType="end"/>
            </w:r>
          </w:hyperlink>
        </w:p>
        <w:p w14:paraId="6D488043" w14:textId="6236105C"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0" w:history="1">
            <w:r w:rsidRPr="007C7D4A">
              <w:rPr>
                <w:rStyle w:val="aa"/>
                <w:b w:val="0"/>
                <w:bCs/>
                <w:noProof/>
                <w:sz w:val="26"/>
                <w:szCs w:val="26"/>
              </w:rPr>
              <w:t>2.2 Проектирование модели данных</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_Toc228975330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21</w:t>
            </w:r>
            <w:r w:rsidRPr="007C7D4A">
              <w:rPr>
                <w:b w:val="0"/>
                <w:bCs/>
                <w:noProof/>
                <w:webHidden/>
                <w:sz w:val="26"/>
                <w:szCs w:val="26"/>
              </w:rPr>
              <w:fldChar w:fldCharType="end"/>
            </w:r>
          </w:hyperlink>
        </w:p>
        <w:p w14:paraId="116D75DD" w14:textId="76D325C5"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1" w:history="1">
            <w:r w:rsidRPr="007C7D4A">
              <w:rPr>
                <w:rStyle w:val="aa"/>
                <w:b w:val="0"/>
                <w:bCs/>
                <w:noProof/>
                <w:sz w:val="26"/>
                <w:szCs w:val="26"/>
              </w:rPr>
              <w:t>2.3 Структура и содержание хранилища данных</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_Toc228975331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22</w:t>
            </w:r>
            <w:r w:rsidRPr="007C7D4A">
              <w:rPr>
                <w:b w:val="0"/>
                <w:bCs/>
                <w:noProof/>
                <w:webHidden/>
                <w:sz w:val="26"/>
                <w:szCs w:val="26"/>
              </w:rPr>
              <w:fldChar w:fldCharType="end"/>
            </w:r>
          </w:hyperlink>
        </w:p>
        <w:p w14:paraId="2F4F6BF0" w14:textId="6D47F0D7"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2" w:history="1">
            <w:r w:rsidRPr="007C7D4A">
              <w:rPr>
                <w:rStyle w:val="aa"/>
                <w:b w:val="0"/>
                <w:bCs/>
                <w:noProof/>
                <w:sz w:val="26"/>
                <w:szCs w:val="26"/>
              </w:rPr>
              <w:t>2.4 Логическая схема работы приложения</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_Toc228975332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23</w:t>
            </w:r>
            <w:r w:rsidRPr="007C7D4A">
              <w:rPr>
                <w:b w:val="0"/>
                <w:bCs/>
                <w:noProof/>
                <w:webHidden/>
                <w:sz w:val="26"/>
                <w:szCs w:val="26"/>
              </w:rPr>
              <w:fldChar w:fldCharType="end"/>
            </w:r>
          </w:hyperlink>
        </w:p>
        <w:p w14:paraId="14ECA910" w14:textId="2B877133" w:rsidR="007C7D4A" w:rsidRPr="007C7D4A" w:rsidRDefault="007C7D4A" w:rsidP="007C7D4A">
          <w:pPr>
            <w:pStyle w:val="11"/>
            <w:rPr>
              <w:rFonts w:asciiTheme="minorHAnsi" w:eastAsiaTheme="minorEastAsia" w:hAnsiTheme="minorHAnsi" w:cstheme="minorBidi"/>
              <w:kern w:val="2"/>
              <w:sz w:val="26"/>
              <w:szCs w:val="26"/>
              <w14:ligatures w14:val="standardContextual"/>
            </w:rPr>
          </w:pPr>
          <w:hyperlink w:anchor="_Toc228975333" w:history="1">
            <w:r w:rsidRPr="007C7D4A">
              <w:rPr>
                <w:rStyle w:val="aa"/>
                <w:sz w:val="26"/>
                <w:szCs w:val="26"/>
              </w:rPr>
              <w:t>3 Технологический раздел</w:t>
            </w:r>
            <w:r w:rsidRPr="007C7D4A">
              <w:rPr>
                <w:webHidden/>
                <w:sz w:val="26"/>
                <w:szCs w:val="26"/>
              </w:rPr>
              <w:tab/>
            </w:r>
            <w:r w:rsidRPr="007C7D4A">
              <w:rPr>
                <w:webHidden/>
                <w:sz w:val="26"/>
                <w:szCs w:val="26"/>
              </w:rPr>
              <w:fldChar w:fldCharType="begin"/>
            </w:r>
            <w:r w:rsidRPr="007C7D4A">
              <w:rPr>
                <w:webHidden/>
                <w:sz w:val="26"/>
                <w:szCs w:val="26"/>
              </w:rPr>
              <w:instrText xml:space="preserve"> PAGEREF _Toc228975333 \h </w:instrText>
            </w:r>
            <w:r w:rsidRPr="007C7D4A">
              <w:rPr>
                <w:webHidden/>
                <w:sz w:val="26"/>
                <w:szCs w:val="26"/>
              </w:rPr>
            </w:r>
            <w:r w:rsidRPr="007C7D4A">
              <w:rPr>
                <w:webHidden/>
                <w:sz w:val="26"/>
                <w:szCs w:val="26"/>
              </w:rPr>
              <w:fldChar w:fldCharType="separate"/>
            </w:r>
            <w:r w:rsidR="00927FEA">
              <w:rPr>
                <w:webHidden/>
                <w:sz w:val="26"/>
                <w:szCs w:val="26"/>
              </w:rPr>
              <w:t>25</w:t>
            </w:r>
            <w:r w:rsidRPr="007C7D4A">
              <w:rPr>
                <w:webHidden/>
                <w:sz w:val="26"/>
                <w:szCs w:val="26"/>
              </w:rPr>
              <w:fldChar w:fldCharType="end"/>
            </w:r>
          </w:hyperlink>
        </w:p>
        <w:p w14:paraId="561E7A3E" w14:textId="7D9A1B8C"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4" w:history="1">
            <w:r w:rsidRPr="007C7D4A">
              <w:rPr>
                <w:rStyle w:val="aa"/>
                <w:b w:val="0"/>
                <w:bCs/>
                <w:noProof/>
                <w:sz w:val="26"/>
                <w:szCs w:val="26"/>
              </w:rPr>
              <w:t>3.1 Разработка пользовательского интерфейса</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_Toc228975334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25</w:t>
            </w:r>
            <w:r w:rsidRPr="007C7D4A">
              <w:rPr>
                <w:b w:val="0"/>
                <w:bCs/>
                <w:noProof/>
                <w:webHidden/>
                <w:sz w:val="26"/>
                <w:szCs w:val="26"/>
              </w:rPr>
              <w:fldChar w:fldCharType="end"/>
            </w:r>
          </w:hyperlink>
        </w:p>
        <w:p w14:paraId="6A447589" w14:textId="3BF2D6CD"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5" w:history="1">
            <w:r w:rsidRPr="007C7D4A">
              <w:rPr>
                <w:rStyle w:val="aa"/>
                <w:b w:val="0"/>
                <w:bCs/>
                <w:noProof/>
                <w:sz w:val="26"/>
                <w:szCs w:val="26"/>
              </w:rPr>
              <w:t>3.2 Программная реализация модели данных</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_Toc228975335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27</w:t>
            </w:r>
            <w:r w:rsidRPr="007C7D4A">
              <w:rPr>
                <w:b w:val="0"/>
                <w:bCs/>
                <w:noProof/>
                <w:webHidden/>
                <w:sz w:val="26"/>
                <w:szCs w:val="26"/>
              </w:rPr>
              <w:fldChar w:fldCharType="end"/>
            </w:r>
          </w:hyperlink>
        </w:p>
        <w:p w14:paraId="5F5E00E1" w14:textId="2E47ADE7"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6" w:history="1">
            <w:r w:rsidRPr="007C7D4A">
              <w:rPr>
                <w:rStyle w:val="aa"/>
                <w:b w:val="0"/>
                <w:bCs/>
                <w:noProof/>
                <w:sz w:val="26"/>
                <w:szCs w:val="26"/>
              </w:rPr>
              <w:t>3.3 Реализация логики хранения (JSON)</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_Toc228975336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27</w:t>
            </w:r>
            <w:r w:rsidRPr="007C7D4A">
              <w:rPr>
                <w:b w:val="0"/>
                <w:bCs/>
                <w:noProof/>
                <w:webHidden/>
                <w:sz w:val="26"/>
                <w:szCs w:val="26"/>
              </w:rPr>
              <w:fldChar w:fldCharType="end"/>
            </w:r>
          </w:hyperlink>
        </w:p>
        <w:p w14:paraId="34549819" w14:textId="4E61E503"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7" w:history="1">
            <w:r w:rsidRPr="007C7D4A">
              <w:rPr>
                <w:rStyle w:val="aa"/>
                <w:b w:val="0"/>
                <w:bCs/>
                <w:noProof/>
                <w:sz w:val="26"/>
                <w:szCs w:val="26"/>
              </w:rPr>
              <w:t>3.4 Обработка событий и валидация</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_Toc228975337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28</w:t>
            </w:r>
            <w:r w:rsidRPr="007C7D4A">
              <w:rPr>
                <w:b w:val="0"/>
                <w:bCs/>
                <w:noProof/>
                <w:webHidden/>
                <w:sz w:val="26"/>
                <w:szCs w:val="26"/>
              </w:rPr>
              <w:fldChar w:fldCharType="end"/>
            </w:r>
          </w:hyperlink>
        </w:p>
        <w:p w14:paraId="2C5BC130" w14:textId="20097E65" w:rsidR="007C7D4A" w:rsidRPr="007C7D4A" w:rsidRDefault="007C7D4A" w:rsidP="007C7D4A">
          <w:pPr>
            <w:pStyle w:val="25"/>
            <w:tabs>
              <w:tab w:val="right" w:leader="dot" w:pos="9449"/>
            </w:tabs>
            <w:ind w:left="0"/>
            <w:rPr>
              <w:rFonts w:asciiTheme="minorHAnsi" w:eastAsiaTheme="minorEastAsia" w:hAnsiTheme="minorHAnsi" w:cstheme="minorBidi"/>
              <w:b w:val="0"/>
              <w:bCs/>
              <w:noProof/>
              <w:kern w:val="2"/>
              <w:sz w:val="26"/>
              <w:szCs w:val="26"/>
              <w14:ligatures w14:val="standardContextual"/>
            </w:rPr>
          </w:pPr>
          <w:r w:rsidRPr="007C7D4A">
            <w:rPr>
              <w:rStyle w:val="aa"/>
              <w:b w:val="0"/>
              <w:bCs/>
              <w:noProof/>
              <w:color w:val="FFFFFF" w:themeColor="background1"/>
              <w:sz w:val="26"/>
              <w:szCs w:val="26"/>
            </w:rPr>
            <w:t xml:space="preserve">   </w:t>
          </w:r>
          <w:hyperlink w:anchor="_Toc228975338" w:history="1">
            <w:r w:rsidRPr="007C7D4A">
              <w:rPr>
                <w:rStyle w:val="aa"/>
                <w:b w:val="0"/>
                <w:bCs/>
                <w:noProof/>
                <w:sz w:val="26"/>
                <w:szCs w:val="26"/>
              </w:rPr>
              <w:t>3.5 Тестирование работоспособности</w:t>
            </w:r>
            <w:r w:rsidRPr="007C7D4A">
              <w:rPr>
                <w:b w:val="0"/>
                <w:bCs/>
                <w:noProof/>
                <w:webHidden/>
                <w:sz w:val="26"/>
                <w:szCs w:val="26"/>
              </w:rPr>
              <w:tab/>
            </w:r>
            <w:r w:rsidRPr="007C7D4A">
              <w:rPr>
                <w:b w:val="0"/>
                <w:bCs/>
                <w:noProof/>
                <w:webHidden/>
                <w:sz w:val="26"/>
                <w:szCs w:val="26"/>
              </w:rPr>
              <w:fldChar w:fldCharType="begin"/>
            </w:r>
            <w:r w:rsidRPr="007C7D4A">
              <w:rPr>
                <w:b w:val="0"/>
                <w:bCs/>
                <w:noProof/>
                <w:webHidden/>
                <w:sz w:val="26"/>
                <w:szCs w:val="26"/>
              </w:rPr>
              <w:instrText xml:space="preserve"> PAGEREF _Toc228975338 \h </w:instrText>
            </w:r>
            <w:r w:rsidRPr="007C7D4A">
              <w:rPr>
                <w:b w:val="0"/>
                <w:bCs/>
                <w:noProof/>
                <w:webHidden/>
                <w:sz w:val="26"/>
                <w:szCs w:val="26"/>
              </w:rPr>
            </w:r>
            <w:r w:rsidRPr="007C7D4A">
              <w:rPr>
                <w:b w:val="0"/>
                <w:bCs/>
                <w:noProof/>
                <w:webHidden/>
                <w:sz w:val="26"/>
                <w:szCs w:val="26"/>
              </w:rPr>
              <w:fldChar w:fldCharType="separate"/>
            </w:r>
            <w:r w:rsidR="00927FEA">
              <w:rPr>
                <w:b w:val="0"/>
                <w:bCs/>
                <w:noProof/>
                <w:webHidden/>
                <w:sz w:val="26"/>
                <w:szCs w:val="26"/>
              </w:rPr>
              <w:t>29</w:t>
            </w:r>
            <w:r w:rsidRPr="007C7D4A">
              <w:rPr>
                <w:b w:val="0"/>
                <w:bCs/>
                <w:noProof/>
                <w:webHidden/>
                <w:sz w:val="26"/>
                <w:szCs w:val="26"/>
              </w:rPr>
              <w:fldChar w:fldCharType="end"/>
            </w:r>
          </w:hyperlink>
        </w:p>
        <w:p w14:paraId="570F1A90" w14:textId="7EDC2214" w:rsidR="007C7D4A" w:rsidRPr="007C7D4A" w:rsidRDefault="007C7D4A" w:rsidP="007C7D4A">
          <w:pPr>
            <w:pStyle w:val="11"/>
            <w:rPr>
              <w:rFonts w:asciiTheme="minorHAnsi" w:eastAsiaTheme="minorEastAsia" w:hAnsiTheme="minorHAnsi" w:cstheme="minorBidi"/>
              <w:kern w:val="2"/>
              <w:sz w:val="26"/>
              <w:szCs w:val="26"/>
              <w14:ligatures w14:val="standardContextual"/>
            </w:rPr>
          </w:pPr>
          <w:hyperlink w:anchor="_Toc228975339" w:history="1">
            <w:r w:rsidRPr="007C7D4A">
              <w:rPr>
                <w:rStyle w:val="aa"/>
                <w:sz w:val="26"/>
                <w:szCs w:val="26"/>
              </w:rPr>
              <w:t>Заключение</w:t>
            </w:r>
            <w:r w:rsidRPr="007C7D4A">
              <w:rPr>
                <w:webHidden/>
                <w:sz w:val="26"/>
                <w:szCs w:val="26"/>
              </w:rPr>
              <w:tab/>
            </w:r>
            <w:r w:rsidRPr="007C7D4A">
              <w:rPr>
                <w:webHidden/>
                <w:sz w:val="26"/>
                <w:szCs w:val="26"/>
              </w:rPr>
              <w:fldChar w:fldCharType="begin"/>
            </w:r>
            <w:r w:rsidRPr="007C7D4A">
              <w:rPr>
                <w:webHidden/>
                <w:sz w:val="26"/>
                <w:szCs w:val="26"/>
              </w:rPr>
              <w:instrText xml:space="preserve"> PAGEREF _Toc228975339 \h </w:instrText>
            </w:r>
            <w:r w:rsidRPr="007C7D4A">
              <w:rPr>
                <w:webHidden/>
                <w:sz w:val="26"/>
                <w:szCs w:val="26"/>
              </w:rPr>
            </w:r>
            <w:r w:rsidRPr="007C7D4A">
              <w:rPr>
                <w:webHidden/>
                <w:sz w:val="26"/>
                <w:szCs w:val="26"/>
              </w:rPr>
              <w:fldChar w:fldCharType="separate"/>
            </w:r>
            <w:r w:rsidR="00927FEA">
              <w:rPr>
                <w:webHidden/>
                <w:sz w:val="26"/>
                <w:szCs w:val="26"/>
              </w:rPr>
              <w:t>31</w:t>
            </w:r>
            <w:r w:rsidRPr="007C7D4A">
              <w:rPr>
                <w:webHidden/>
                <w:sz w:val="26"/>
                <w:szCs w:val="26"/>
              </w:rPr>
              <w:fldChar w:fldCharType="end"/>
            </w:r>
          </w:hyperlink>
        </w:p>
        <w:p w14:paraId="797AF521" w14:textId="77F8DA05" w:rsidR="007C7D4A" w:rsidRPr="007C7D4A" w:rsidRDefault="007C7D4A" w:rsidP="007C7D4A">
          <w:pPr>
            <w:pStyle w:val="11"/>
            <w:rPr>
              <w:rFonts w:asciiTheme="minorHAnsi" w:eastAsiaTheme="minorEastAsia" w:hAnsiTheme="minorHAnsi" w:cstheme="minorBidi"/>
              <w:kern w:val="2"/>
              <w:sz w:val="26"/>
              <w:szCs w:val="26"/>
              <w14:ligatures w14:val="standardContextual"/>
            </w:rPr>
          </w:pPr>
          <w:hyperlink w:anchor="_Toc228975340" w:history="1">
            <w:r w:rsidRPr="007C7D4A">
              <w:rPr>
                <w:rStyle w:val="aa"/>
                <w:sz w:val="26"/>
                <w:szCs w:val="26"/>
              </w:rPr>
              <w:t>Список использованных источников</w:t>
            </w:r>
            <w:r w:rsidRPr="007C7D4A">
              <w:rPr>
                <w:webHidden/>
                <w:sz w:val="26"/>
                <w:szCs w:val="26"/>
              </w:rPr>
              <w:tab/>
            </w:r>
            <w:r w:rsidRPr="007C7D4A">
              <w:rPr>
                <w:webHidden/>
                <w:sz w:val="26"/>
                <w:szCs w:val="26"/>
              </w:rPr>
              <w:fldChar w:fldCharType="begin"/>
            </w:r>
            <w:r w:rsidRPr="007C7D4A">
              <w:rPr>
                <w:webHidden/>
                <w:sz w:val="26"/>
                <w:szCs w:val="26"/>
              </w:rPr>
              <w:instrText xml:space="preserve"> PAGEREF _Toc228975340 \h </w:instrText>
            </w:r>
            <w:r w:rsidRPr="007C7D4A">
              <w:rPr>
                <w:webHidden/>
                <w:sz w:val="26"/>
                <w:szCs w:val="26"/>
              </w:rPr>
            </w:r>
            <w:r w:rsidRPr="007C7D4A">
              <w:rPr>
                <w:webHidden/>
                <w:sz w:val="26"/>
                <w:szCs w:val="26"/>
              </w:rPr>
              <w:fldChar w:fldCharType="separate"/>
            </w:r>
            <w:r w:rsidR="00927FEA">
              <w:rPr>
                <w:webHidden/>
                <w:sz w:val="26"/>
                <w:szCs w:val="26"/>
              </w:rPr>
              <w:t>33</w:t>
            </w:r>
            <w:r w:rsidRPr="007C7D4A">
              <w:rPr>
                <w:webHidden/>
                <w:sz w:val="26"/>
                <w:szCs w:val="26"/>
              </w:rPr>
              <w:fldChar w:fldCharType="end"/>
            </w:r>
          </w:hyperlink>
        </w:p>
        <w:p w14:paraId="775A9123" w14:textId="7D1AE5A0" w:rsidR="00875929" w:rsidRDefault="00875929" w:rsidP="007C7D4A">
          <w:pPr>
            <w:spacing w:line="360" w:lineRule="auto"/>
          </w:pPr>
          <w:r w:rsidRPr="007C7D4A">
            <w:rPr>
              <w:bCs/>
              <w:sz w:val="26"/>
              <w:szCs w:val="26"/>
            </w:rPr>
            <w:fldChar w:fldCharType="end"/>
          </w:r>
        </w:p>
      </w:sdtContent>
    </w:sdt>
    <w:p w14:paraId="64056CF5" w14:textId="77777777" w:rsidR="004F620B" w:rsidRDefault="004F620B" w:rsidP="00D91199">
      <w:pPr>
        <w:spacing w:line="360" w:lineRule="auto"/>
        <w:rPr>
          <w:rFonts w:eastAsia="Calibri"/>
        </w:rPr>
        <w:sectPr w:rsidR="004F620B" w:rsidSect="00C4659F">
          <w:headerReference w:type="even" r:id="rId8"/>
          <w:headerReference w:type="default" r:id="rId9"/>
          <w:footerReference w:type="even" r:id="rId10"/>
          <w:footerReference w:type="default" r:id="rId11"/>
          <w:headerReference w:type="first" r:id="rId12"/>
          <w:footerReference w:type="first" r:id="rId13"/>
          <w:pgSz w:w="11906" w:h="16838"/>
          <w:pgMar w:top="1134" w:right="746" w:bottom="1418" w:left="1701" w:header="709" w:footer="361" w:gutter="0"/>
          <w:pgNumType w:start="5"/>
          <w:cols w:space="708"/>
          <w:titlePg/>
          <w:docGrid w:linePitch="360"/>
        </w:sectPr>
      </w:pPr>
    </w:p>
    <w:p w14:paraId="2335166A" w14:textId="46A9A79D" w:rsidR="007C7D4A" w:rsidRDefault="00BD7B9A" w:rsidP="007C7D4A">
      <w:pPr>
        <w:pStyle w:val="1"/>
        <w:ind w:left="3545" w:firstLine="709"/>
        <w:rPr>
          <w:sz w:val="32"/>
          <w:szCs w:val="28"/>
        </w:rPr>
      </w:pPr>
      <w:bookmarkStart w:id="0" w:name="_Toc228975317"/>
      <w:r w:rsidRPr="00BD7B9A">
        <w:rPr>
          <w:sz w:val="32"/>
          <w:szCs w:val="28"/>
        </w:rPr>
        <w:lastRenderedPageBreak/>
        <w:t>Введение</w:t>
      </w:r>
      <w:bookmarkEnd w:id="0"/>
    </w:p>
    <w:p w14:paraId="344F2917" w14:textId="77777777" w:rsidR="007C7D4A" w:rsidRPr="007C7D4A" w:rsidRDefault="007C7D4A" w:rsidP="007C7D4A"/>
    <w:p w14:paraId="26D37892" w14:textId="77777777" w:rsidR="000B2E15" w:rsidRPr="000B2E15" w:rsidRDefault="000B2E15" w:rsidP="000B2E15"/>
    <w:p w14:paraId="41C21D85" w14:textId="2128928C" w:rsidR="00BD7B9A" w:rsidRPr="00BD7B9A" w:rsidRDefault="00BD7B9A" w:rsidP="00BD7B9A">
      <w:pPr>
        <w:spacing w:line="360" w:lineRule="auto"/>
        <w:ind w:left="284" w:firstLine="709"/>
        <w:jc w:val="both"/>
      </w:pPr>
      <w:r w:rsidRPr="00BD7B9A">
        <w:t>В современном мире здоровый образ жизни и регулярные физические нагрузки стали неотъемлемой частью жизни активного человека. Систематический подход к тренировкам требует не только дисциплины, но и качественного мониторинга прогресса. Традиционные методы ведения записей, такие как бумажные дневники, постепенно уступают место цифровым решениям. Однако многие существующие мобильные и веб-приложения перенасыщены рекламой, требуют постоянного интернет-соединения или платных подписок. Разработка локального программного продукта на языке C# позволяет создать персонализированный, конфиденциальный и быстрый инструмент для планирования тренировочного процесса, который будет работать полностью автономно.</w:t>
      </w:r>
    </w:p>
    <w:p w14:paraId="4EF341B8" w14:textId="77777777" w:rsidR="00BD7B9A" w:rsidRPr="00BD7B9A" w:rsidRDefault="00BD7B9A" w:rsidP="00BD7B9A">
      <w:pPr>
        <w:spacing w:line="360" w:lineRule="auto"/>
        <w:ind w:left="284" w:firstLine="709"/>
        <w:jc w:val="both"/>
      </w:pPr>
      <w:r w:rsidRPr="005A1D3F">
        <w:t>Объектом исследования</w:t>
      </w:r>
      <w:r w:rsidRPr="00BD7B9A">
        <w:t xml:space="preserve"> является процесс организации и планирования спортивных тренировок пользователя.</w:t>
      </w:r>
    </w:p>
    <w:p w14:paraId="652D17D8" w14:textId="77777777" w:rsidR="00BD7B9A" w:rsidRPr="00BD7B9A" w:rsidRDefault="00BD7B9A" w:rsidP="00BD7B9A">
      <w:pPr>
        <w:spacing w:line="360" w:lineRule="auto"/>
        <w:ind w:left="284" w:firstLine="709"/>
        <w:jc w:val="both"/>
      </w:pPr>
      <w:r w:rsidRPr="005A1D3F">
        <w:t>Предметом исследования</w:t>
      </w:r>
      <w:r w:rsidRPr="00BD7B9A">
        <w:t xml:space="preserve"> выступают методы и программные средства автоматизации учета физических нагрузок с использованием объектно-ориентированного программирования.</w:t>
      </w:r>
    </w:p>
    <w:p w14:paraId="0DF897CF" w14:textId="77777777" w:rsidR="00BD7B9A" w:rsidRPr="00BD7B9A" w:rsidRDefault="00BD7B9A" w:rsidP="00BD7B9A">
      <w:pPr>
        <w:spacing w:line="360" w:lineRule="auto"/>
        <w:ind w:left="284" w:firstLine="709"/>
        <w:jc w:val="both"/>
      </w:pPr>
      <w:r w:rsidRPr="005A1D3F">
        <w:t>Целью работы</w:t>
      </w:r>
      <w:r w:rsidRPr="00BD7B9A">
        <w:t xml:space="preserve"> является проектирование и разработка функционального приложения «Планировщик тренировок» с интуитивно понятным графическим интерфейсом и системой сохранения данных для обеспечения непрерывного контроля спортивных достижений.</w:t>
      </w:r>
    </w:p>
    <w:p w14:paraId="14E4879D" w14:textId="77777777" w:rsidR="00BD7B9A" w:rsidRPr="00BD7B9A" w:rsidRDefault="00BD7B9A" w:rsidP="00BD7B9A">
      <w:pPr>
        <w:spacing w:line="360" w:lineRule="auto"/>
        <w:ind w:left="284" w:firstLine="709"/>
        <w:jc w:val="both"/>
      </w:pPr>
      <w:r w:rsidRPr="00BD7B9A">
        <w:t xml:space="preserve">Для достижения поставленной цели необходимо решить следующие </w:t>
      </w:r>
      <w:r w:rsidRPr="005A1D3F">
        <w:t>задачи</w:t>
      </w:r>
      <w:r w:rsidRPr="00BD7B9A">
        <w:t>:</w:t>
      </w:r>
    </w:p>
    <w:p w14:paraId="1E335A58" w14:textId="77777777" w:rsidR="00BD7B9A" w:rsidRPr="00BD7B9A" w:rsidRDefault="00BD7B9A">
      <w:pPr>
        <w:numPr>
          <w:ilvl w:val="0"/>
          <w:numId w:val="1"/>
        </w:numPr>
        <w:spacing w:line="360" w:lineRule="auto"/>
        <w:jc w:val="both"/>
      </w:pPr>
      <w:r w:rsidRPr="00BD7B9A">
        <w:t>Изучить специфику предметной области и определить требования к функционалу программы.</w:t>
      </w:r>
    </w:p>
    <w:p w14:paraId="331DA04F" w14:textId="2C6CB5FB" w:rsidR="00BD7B9A" w:rsidRPr="00BD7B9A" w:rsidRDefault="005A1D3F">
      <w:pPr>
        <w:numPr>
          <w:ilvl w:val="0"/>
          <w:numId w:val="1"/>
        </w:numPr>
        <w:spacing w:line="360" w:lineRule="auto"/>
        <w:jc w:val="both"/>
      </w:pPr>
      <w:r>
        <w:t>п</w:t>
      </w:r>
      <w:r w:rsidR="00BD7B9A" w:rsidRPr="00BD7B9A">
        <w:t>ровести сравнительный анализ существующих аналогов и обосновать выбор технологий разработки (C#, .NET, JSON).</w:t>
      </w:r>
    </w:p>
    <w:p w14:paraId="129BD556" w14:textId="2897C963" w:rsidR="00BD7B9A" w:rsidRPr="00BD7B9A" w:rsidRDefault="005A1D3F">
      <w:pPr>
        <w:numPr>
          <w:ilvl w:val="0"/>
          <w:numId w:val="1"/>
        </w:numPr>
        <w:spacing w:line="360" w:lineRule="auto"/>
        <w:jc w:val="both"/>
      </w:pPr>
      <w:r>
        <w:t>с</w:t>
      </w:r>
      <w:r w:rsidR="00BD7B9A" w:rsidRPr="00BD7B9A">
        <w:t>проектировать архитектуру приложения и структуру хранения данных.</w:t>
      </w:r>
    </w:p>
    <w:p w14:paraId="7F540786" w14:textId="7392ADDA" w:rsidR="00BD7B9A" w:rsidRPr="00BD7B9A" w:rsidRDefault="005A1D3F">
      <w:pPr>
        <w:numPr>
          <w:ilvl w:val="0"/>
          <w:numId w:val="1"/>
        </w:numPr>
        <w:spacing w:line="360" w:lineRule="auto"/>
        <w:jc w:val="both"/>
      </w:pPr>
      <w:r>
        <w:lastRenderedPageBreak/>
        <w:t>р</w:t>
      </w:r>
      <w:r w:rsidR="00BD7B9A" w:rsidRPr="00BD7B9A">
        <w:t>азработать пользовательский интерфейс, обеспечивающий удобное взаимодействие с системой.</w:t>
      </w:r>
    </w:p>
    <w:p w14:paraId="55B1A43A" w14:textId="5D374BF4" w:rsidR="00BD7B9A" w:rsidRPr="00BD7B9A" w:rsidRDefault="005A1D3F">
      <w:pPr>
        <w:numPr>
          <w:ilvl w:val="0"/>
          <w:numId w:val="1"/>
        </w:numPr>
        <w:spacing w:line="360" w:lineRule="auto"/>
        <w:jc w:val="both"/>
      </w:pPr>
      <w:r>
        <w:t>р</w:t>
      </w:r>
      <w:r w:rsidR="00BD7B9A" w:rsidRPr="00BD7B9A">
        <w:t>еализовать программную логику добавления, отображения и сохранения информации.</w:t>
      </w:r>
    </w:p>
    <w:p w14:paraId="1AF62B5A" w14:textId="4E3ACFF1" w:rsidR="00BD7B9A" w:rsidRPr="00BD7B9A" w:rsidRDefault="005A1D3F">
      <w:pPr>
        <w:numPr>
          <w:ilvl w:val="0"/>
          <w:numId w:val="1"/>
        </w:numPr>
        <w:spacing w:line="360" w:lineRule="auto"/>
        <w:jc w:val="both"/>
      </w:pPr>
      <w:r>
        <w:t>п</w:t>
      </w:r>
      <w:r w:rsidR="00BD7B9A" w:rsidRPr="00BD7B9A">
        <w:t>ровести тестирование программного продукта на предмет корректности работы и обработки ошибок ввода.</w:t>
      </w:r>
    </w:p>
    <w:p w14:paraId="70E9CCD8" w14:textId="77777777" w:rsidR="00BD7B9A" w:rsidRPr="00BD7B9A" w:rsidRDefault="00BD7B9A" w:rsidP="00BD7B9A">
      <w:pPr>
        <w:spacing w:line="360" w:lineRule="auto"/>
        <w:ind w:left="284" w:firstLine="709"/>
        <w:jc w:val="both"/>
      </w:pPr>
      <w:r w:rsidRPr="005A1D3F">
        <w:t>Научная и практическая значимость</w:t>
      </w:r>
      <w:r w:rsidRPr="00BD7B9A">
        <w:t xml:space="preserve"> работы заключается в создании прикладного инструмента, который может быть использован как начинающими атлетами, так и опытными спортсменами для структурирования своих занятий. Проект также демонстрирует применение современных методов сериализации данных для обеспечения долгосрочного хранения информации без использования громоздких систем управления базами данных.</w:t>
      </w:r>
    </w:p>
    <w:p w14:paraId="546480AA" w14:textId="4148424B" w:rsidR="00BD7B9A" w:rsidRPr="00BD7B9A" w:rsidRDefault="00BD7B9A" w:rsidP="00BD7B9A">
      <w:pPr>
        <w:spacing w:line="360" w:lineRule="auto"/>
        <w:ind w:left="284" w:firstLine="709"/>
        <w:jc w:val="both"/>
      </w:pPr>
      <w:r w:rsidRPr="00BD7B9A">
        <w:t>Курсовой проект состоит из введения, трех разделов (исследовательского, специального и технологического), заключения, списка использованных источников и приложений с листингом кода.</w:t>
      </w:r>
    </w:p>
    <w:p w14:paraId="363776D0" w14:textId="784A547B" w:rsidR="005A1D3F" w:rsidRDefault="005A1D3F">
      <w:r>
        <w:br w:type="page"/>
      </w:r>
    </w:p>
    <w:p w14:paraId="3A5A76B4" w14:textId="77777777" w:rsidR="005A1D3F" w:rsidRDefault="005A1D3F" w:rsidP="00875929">
      <w:pPr>
        <w:pStyle w:val="1"/>
        <w:ind w:firstLine="284"/>
        <w:rPr>
          <w:b w:val="0"/>
          <w:bCs w:val="0"/>
        </w:rPr>
      </w:pPr>
      <w:bookmarkStart w:id="1" w:name="_Toc228975318"/>
      <w:r w:rsidRPr="005A1D3F">
        <w:lastRenderedPageBreak/>
        <w:t xml:space="preserve">1 </w:t>
      </w:r>
      <w:r w:rsidRPr="00B46673">
        <w:rPr>
          <w:sz w:val="32"/>
          <w:szCs w:val="36"/>
        </w:rPr>
        <w:t>Исследовательский</w:t>
      </w:r>
      <w:r w:rsidRPr="005A1D3F">
        <w:t xml:space="preserve"> раздел</w:t>
      </w:r>
      <w:bookmarkEnd w:id="1"/>
    </w:p>
    <w:p w14:paraId="044F2058" w14:textId="77777777" w:rsidR="005A1D3F" w:rsidRDefault="005A1D3F" w:rsidP="005A1D3F">
      <w:pPr>
        <w:spacing w:line="360" w:lineRule="auto"/>
        <w:ind w:left="284" w:firstLine="709"/>
        <w:jc w:val="both"/>
        <w:rPr>
          <w:b/>
          <w:bCs/>
        </w:rPr>
      </w:pPr>
    </w:p>
    <w:p w14:paraId="5C663168" w14:textId="77777777" w:rsidR="00B46673" w:rsidRPr="00B46673" w:rsidRDefault="00B46673" w:rsidP="004260A7">
      <w:pPr>
        <w:spacing w:line="360" w:lineRule="auto"/>
        <w:ind w:firstLine="709"/>
        <w:jc w:val="both"/>
      </w:pPr>
      <w:r w:rsidRPr="00B46673">
        <w:t>Исследовательский раздел данной работы посвящен глубокому анализу предметной области и изучению теоретических основ создания систем управления персональными данными на примере разработки приложения «Планировщик спортивных тренировок». В эпоху повсеместной цифровизации и роста интереса к здоровому образу жизни концепция автоматизации учета физических нагрузок приобретает особую значимость, превращая рутинный процесс ведения бумажных дневников в структурированный цифровой мониторинг прогресса.</w:t>
      </w:r>
    </w:p>
    <w:p w14:paraId="57824E74" w14:textId="77777777" w:rsidR="00B46673" w:rsidRPr="00B46673" w:rsidRDefault="00B46673" w:rsidP="004260A7">
      <w:pPr>
        <w:spacing w:line="360" w:lineRule="auto"/>
        <w:ind w:firstLine="709"/>
        <w:jc w:val="both"/>
      </w:pPr>
      <w:r w:rsidRPr="00B46673">
        <w:t xml:space="preserve">В основе проектируемой программы лежит классическая механика </w:t>
      </w:r>
      <w:proofErr w:type="spellStart"/>
      <w:r w:rsidRPr="00B46673">
        <w:t>логгирования</w:t>
      </w:r>
      <w:proofErr w:type="spellEnd"/>
      <w:r w:rsidRPr="00B46673">
        <w:t xml:space="preserve"> тренировочной активности, где пользователю необходимо фиксировать параметры выполненных упражнений, такие как количество подходов и повторений, с привязкой к конкретным временным интервалам. Исследование начинается с детального изучения методологии построения тренировочных планов, так как успех подобного приложения напрямую зависит от точности отображения структуры занятия и возможности удобного ретроспективного анализа данных.</w:t>
      </w:r>
    </w:p>
    <w:p w14:paraId="3D0892A8" w14:textId="77777777" w:rsidR="00B46673" w:rsidRPr="00B46673" w:rsidRDefault="00B46673" w:rsidP="004260A7">
      <w:pPr>
        <w:spacing w:line="360" w:lineRule="auto"/>
        <w:ind w:firstLine="709"/>
        <w:jc w:val="both"/>
      </w:pPr>
      <w:r w:rsidRPr="00B46673">
        <w:t>Важной частью раздела является системный анализ существующих программных решений — от громоздких мобильных платформ до универсальных табличных редакторов. Это позволяет выделить наиболее эффективные подходы к организации интерфейса ввода данных и выявить пробелы в функциональности (например, избыточную сложность или зависимость от интернет-соединения), которые устраняются в рамках данной курсовой работы за счет создания легковесного и автономного приложения.</w:t>
      </w:r>
    </w:p>
    <w:p w14:paraId="0CEEFAB2" w14:textId="77777777" w:rsidR="00B46673" w:rsidRPr="00B46673" w:rsidRDefault="00B46673" w:rsidP="004260A7">
      <w:pPr>
        <w:spacing w:line="360" w:lineRule="auto"/>
        <w:ind w:firstLine="709"/>
        <w:jc w:val="both"/>
      </w:pPr>
      <w:r w:rsidRPr="00B46673">
        <w:t xml:space="preserve">Техническая составляющая исследования охватывает вопросы проектирования и обработки структур данных. Проектирование качественного планировщика требует не просто наличия полей для ввода, но и разработки архитектуры классов, способной эффективно описывать сущность </w:t>
      </w:r>
      <w:r w:rsidRPr="00B46673">
        <w:lastRenderedPageBreak/>
        <w:t>«Тренировка», обеспечивая целостность информации при сохранении и загрузке.</w:t>
      </w:r>
    </w:p>
    <w:p w14:paraId="471432F7" w14:textId="7173B150" w:rsidR="00B46673" w:rsidRPr="00B46673" w:rsidRDefault="00B46673" w:rsidP="004260A7">
      <w:pPr>
        <w:spacing w:line="360" w:lineRule="auto"/>
        <w:ind w:firstLine="709"/>
        <w:jc w:val="both"/>
      </w:pPr>
      <w:r w:rsidRPr="00B46673">
        <w:t xml:space="preserve">Особое внимание уделяется анализу технологий сериализации. В данном разделе обосновывается использование формата JSON как оптимального средства для хранения локальной базы данных. Данный формат обеспечивает высокую скорость чтения-записи и сохраняет структуру объектов без необходимости использования сложных систем управления базами данных. Кроме того, рассматриваются требования к проектированию пользовательского интерфейса на платформе Windows </w:t>
      </w:r>
      <w:proofErr w:type="spellStart"/>
      <w:r w:rsidRPr="00B46673">
        <w:t>Forms</w:t>
      </w:r>
      <w:proofErr w:type="spellEnd"/>
      <w:r w:rsidRPr="00B46673">
        <w:t>. Изучение предметной области подтверждает необходимость использования специализированных элементов управления для минимизации ошибок ввода и обеспечения высокой отзывчивости программы.</w:t>
      </w:r>
    </w:p>
    <w:p w14:paraId="6CF3FF53" w14:textId="77777777" w:rsidR="00B46673" w:rsidRPr="00B46673" w:rsidRDefault="00B46673" w:rsidP="004260A7">
      <w:pPr>
        <w:spacing w:line="360" w:lineRule="auto"/>
        <w:ind w:firstLine="709"/>
        <w:jc w:val="both"/>
      </w:pPr>
      <w:r w:rsidRPr="00B46673">
        <w:t>Таким образом, исследовательский этап закладывает комплексный теоретический фундамент, объединяющий спортивную методологию, принципы объектно-ориентированного проектирования и современные стандарты разработки программного обеспечения на языке C#. Это позволяет перейти к непосредственному проектированию архитектуры и реализации функционала приложения.</w:t>
      </w:r>
    </w:p>
    <w:p w14:paraId="5FFF47F5" w14:textId="77777777" w:rsidR="00B46673" w:rsidRPr="005A1D3F" w:rsidRDefault="00B46673" w:rsidP="004260A7">
      <w:pPr>
        <w:spacing w:line="360" w:lineRule="auto"/>
        <w:ind w:firstLine="709"/>
        <w:jc w:val="both"/>
        <w:rPr>
          <w:b/>
          <w:bCs/>
        </w:rPr>
      </w:pPr>
    </w:p>
    <w:p w14:paraId="3B88B1FB" w14:textId="77777777" w:rsidR="005A1D3F" w:rsidRDefault="005A1D3F" w:rsidP="004260A7">
      <w:pPr>
        <w:pStyle w:val="2"/>
        <w:spacing w:line="360" w:lineRule="auto"/>
        <w:ind w:firstLine="709"/>
        <w:jc w:val="both"/>
        <w:rPr>
          <w:b/>
          <w:bCs/>
        </w:rPr>
      </w:pPr>
      <w:bookmarkStart w:id="2" w:name="_Toc228975319"/>
      <w:r w:rsidRPr="005A1D3F">
        <w:rPr>
          <w:b/>
          <w:bCs/>
        </w:rPr>
        <w:t>1.1 Актуальность выбранной темы</w:t>
      </w:r>
      <w:bookmarkEnd w:id="2"/>
    </w:p>
    <w:p w14:paraId="77568553" w14:textId="77777777" w:rsidR="005A1D3F" w:rsidRPr="005A1D3F" w:rsidRDefault="005A1D3F" w:rsidP="004260A7">
      <w:pPr>
        <w:spacing w:line="360" w:lineRule="auto"/>
        <w:ind w:firstLine="709"/>
        <w:jc w:val="both"/>
        <w:rPr>
          <w:b/>
          <w:bCs/>
        </w:rPr>
      </w:pPr>
    </w:p>
    <w:p w14:paraId="0620B4D1" w14:textId="77777777" w:rsidR="005A1D3F" w:rsidRPr="005A1D3F" w:rsidRDefault="005A1D3F" w:rsidP="004260A7">
      <w:pPr>
        <w:spacing w:line="360" w:lineRule="auto"/>
        <w:ind w:firstLine="709"/>
        <w:jc w:val="both"/>
      </w:pPr>
      <w:r w:rsidRPr="005A1D3F">
        <w:t>В современном обществе наблюдается устойчивый тренд на поддержание здорового образа жизни и систематические занятия спортом. Ключевым фактором прогресса в тренировках является дисциплина и ведение учета нагрузок.</w:t>
      </w:r>
    </w:p>
    <w:p w14:paraId="2FC5661B" w14:textId="77777777" w:rsidR="005A1D3F" w:rsidRPr="005A1D3F" w:rsidRDefault="005A1D3F" w:rsidP="004260A7">
      <w:pPr>
        <w:spacing w:line="360" w:lineRule="auto"/>
        <w:ind w:firstLine="709"/>
        <w:jc w:val="both"/>
      </w:pPr>
      <w:r w:rsidRPr="005A1D3F">
        <w:t>Многие пользователи сталкиваются с проблемой выбора инструмента для фиксации тренировок:</w:t>
      </w:r>
    </w:p>
    <w:p w14:paraId="42EAEBC8" w14:textId="77777777" w:rsidR="005A1D3F" w:rsidRPr="005A1D3F" w:rsidRDefault="005A1D3F">
      <w:pPr>
        <w:numPr>
          <w:ilvl w:val="0"/>
          <w:numId w:val="2"/>
        </w:numPr>
        <w:spacing w:line="360" w:lineRule="auto"/>
        <w:ind w:left="0" w:firstLine="709"/>
        <w:jc w:val="both"/>
      </w:pPr>
      <w:r w:rsidRPr="005A1D3F">
        <w:t>Бумажные носители неудобны в хранении, не позволяют быстро анализировать прогресс и подвержены физическому износу.</w:t>
      </w:r>
    </w:p>
    <w:p w14:paraId="4964268E" w14:textId="081D518D" w:rsidR="005A1D3F" w:rsidRPr="005A1D3F" w:rsidRDefault="005A1D3F">
      <w:pPr>
        <w:numPr>
          <w:ilvl w:val="0"/>
          <w:numId w:val="2"/>
        </w:numPr>
        <w:spacing w:line="360" w:lineRule="auto"/>
        <w:ind w:left="0" w:firstLine="709"/>
        <w:jc w:val="both"/>
      </w:pPr>
      <w:r>
        <w:lastRenderedPageBreak/>
        <w:t>м</w:t>
      </w:r>
      <w:r w:rsidRPr="005A1D3F">
        <w:t>обильные приложения часто перегружены рекламой, требуют платных подписок для доступа к истории или зависят от наличия интернет-соединения.</w:t>
      </w:r>
    </w:p>
    <w:p w14:paraId="2227F9B1" w14:textId="4E38B396" w:rsidR="005A1D3F" w:rsidRPr="005A1D3F" w:rsidRDefault="005A1D3F">
      <w:pPr>
        <w:numPr>
          <w:ilvl w:val="0"/>
          <w:numId w:val="2"/>
        </w:numPr>
        <w:spacing w:line="360" w:lineRule="auto"/>
        <w:ind w:left="0" w:firstLine="709"/>
        <w:jc w:val="both"/>
      </w:pPr>
      <w:r>
        <w:t>о</w:t>
      </w:r>
      <w:r w:rsidRPr="005A1D3F">
        <w:t>блачные таблицы</w:t>
      </w:r>
      <w:r w:rsidRPr="005A1D3F">
        <w:rPr>
          <w:b/>
          <w:bCs/>
        </w:rPr>
        <w:t xml:space="preserve"> </w:t>
      </w:r>
      <w:r w:rsidRPr="005A1D3F">
        <w:t>сложны в использовании на ходу и не имеют специализированного интерфейса.</w:t>
      </w:r>
    </w:p>
    <w:p w14:paraId="72A2C88D" w14:textId="77777777" w:rsidR="005A1D3F" w:rsidRDefault="005A1D3F" w:rsidP="004260A7">
      <w:pPr>
        <w:spacing w:line="360" w:lineRule="auto"/>
        <w:ind w:firstLine="709"/>
        <w:jc w:val="both"/>
      </w:pPr>
      <w:r w:rsidRPr="005A1D3F">
        <w:t>Разработка локального приложения на языке C# позволяет создать легковесный, бесплатный и полностью автономный инструмент, который обеспечивает быстрый ввод данных и надежное хранение информации на персональном компьютере пользователя.</w:t>
      </w:r>
    </w:p>
    <w:p w14:paraId="3F362795" w14:textId="77777777" w:rsidR="005A1D3F" w:rsidRPr="005A1D3F" w:rsidRDefault="005A1D3F" w:rsidP="004260A7">
      <w:pPr>
        <w:spacing w:line="360" w:lineRule="auto"/>
        <w:ind w:firstLine="709"/>
        <w:jc w:val="both"/>
      </w:pPr>
    </w:p>
    <w:p w14:paraId="69F4AD79" w14:textId="77777777" w:rsidR="005A1D3F" w:rsidRDefault="005A1D3F" w:rsidP="004260A7">
      <w:pPr>
        <w:pStyle w:val="2"/>
        <w:spacing w:line="360" w:lineRule="auto"/>
        <w:ind w:firstLine="709"/>
        <w:jc w:val="both"/>
        <w:rPr>
          <w:b/>
          <w:bCs/>
        </w:rPr>
      </w:pPr>
      <w:bookmarkStart w:id="3" w:name="_Toc228975320"/>
      <w:r w:rsidRPr="005A1D3F">
        <w:rPr>
          <w:b/>
          <w:bCs/>
        </w:rPr>
        <w:t>1.2 Цель и задачи работы</w:t>
      </w:r>
      <w:bookmarkEnd w:id="3"/>
    </w:p>
    <w:p w14:paraId="65950CA7" w14:textId="77777777" w:rsidR="005A1D3F" w:rsidRPr="005A1D3F" w:rsidRDefault="005A1D3F" w:rsidP="004260A7">
      <w:pPr>
        <w:spacing w:line="360" w:lineRule="auto"/>
        <w:ind w:firstLine="709"/>
        <w:jc w:val="both"/>
        <w:rPr>
          <w:b/>
          <w:bCs/>
        </w:rPr>
      </w:pPr>
    </w:p>
    <w:p w14:paraId="4CF315BA" w14:textId="77777777" w:rsidR="00B349DF" w:rsidRPr="00B349DF" w:rsidRDefault="00B349DF" w:rsidP="00B349DF">
      <w:pPr>
        <w:spacing w:line="360" w:lineRule="auto"/>
        <w:ind w:firstLine="709"/>
        <w:jc w:val="both"/>
      </w:pPr>
      <w:r w:rsidRPr="00B349DF">
        <w:t>Целью данного курсового проекта является проектирование и программная реализация автоматизированного рабочего места (АРМ) для планирования и учета спортивных тренировок. Разрабатываемое программное обеспечение призвано упростить процесс мониторинга физических нагрузок, обеспечивая пользователю удобный инструмент для хранения и анализа персональных спортивных достижений в единой цифровой среде.</w:t>
      </w:r>
    </w:p>
    <w:p w14:paraId="2495571D" w14:textId="77777777" w:rsidR="00B349DF" w:rsidRPr="00B349DF" w:rsidRDefault="00B349DF" w:rsidP="00B349DF">
      <w:pPr>
        <w:spacing w:line="360" w:lineRule="auto"/>
        <w:ind w:firstLine="709"/>
        <w:jc w:val="both"/>
      </w:pPr>
      <w:r w:rsidRPr="00B349DF">
        <w:t>Для достижения поставленной цели в рамках работы необходимо решить следующий комплекс задач:</w:t>
      </w:r>
    </w:p>
    <w:p w14:paraId="103BC583" w14:textId="77777777" w:rsidR="00B349DF" w:rsidRPr="00B349DF" w:rsidRDefault="00B349DF">
      <w:pPr>
        <w:numPr>
          <w:ilvl w:val="0"/>
          <w:numId w:val="15"/>
        </w:numPr>
        <w:spacing w:line="360" w:lineRule="auto"/>
        <w:ind w:left="0" w:firstLine="709"/>
        <w:jc w:val="both"/>
      </w:pPr>
      <w:r w:rsidRPr="00B349DF">
        <w:t>Системный анализ предметной области</w:t>
      </w:r>
      <w:proofErr w:type="gramStart"/>
      <w:r w:rsidRPr="00B349DF">
        <w:t>: Изучить</w:t>
      </w:r>
      <w:proofErr w:type="gramEnd"/>
      <w:r w:rsidRPr="00B349DF">
        <w:t xml:space="preserve"> специфику и структуру данных, необходимых для полноценного описания тренировочного процесса, включая качественные и количественные характеристики упражнений.</w:t>
      </w:r>
    </w:p>
    <w:p w14:paraId="6014DB20" w14:textId="77777777" w:rsidR="00B349DF" w:rsidRPr="00B349DF" w:rsidRDefault="00B349DF">
      <w:pPr>
        <w:numPr>
          <w:ilvl w:val="0"/>
          <w:numId w:val="15"/>
        </w:numPr>
        <w:spacing w:line="360" w:lineRule="auto"/>
        <w:ind w:left="0" w:firstLine="709"/>
        <w:jc w:val="both"/>
      </w:pPr>
      <w:r w:rsidRPr="00B349DF">
        <w:t>Проведение сравнительного анализа</w:t>
      </w:r>
      <w:proofErr w:type="gramStart"/>
      <w:r w:rsidRPr="00B349DF">
        <w:t>: Исследовать</w:t>
      </w:r>
      <w:proofErr w:type="gramEnd"/>
      <w:r w:rsidRPr="00B349DF">
        <w:t xml:space="preserve"> существующие программные аналоги на рынке информационных технологий, выявить их преимущества и недостатки для обоснования уникальности разрабатываемого продукта.</w:t>
      </w:r>
    </w:p>
    <w:p w14:paraId="1B273EBB" w14:textId="77777777" w:rsidR="00B349DF" w:rsidRPr="00B349DF" w:rsidRDefault="00B349DF">
      <w:pPr>
        <w:numPr>
          <w:ilvl w:val="0"/>
          <w:numId w:val="15"/>
        </w:numPr>
        <w:spacing w:line="360" w:lineRule="auto"/>
        <w:ind w:left="0" w:firstLine="709"/>
        <w:jc w:val="both"/>
      </w:pPr>
      <w:r w:rsidRPr="00B349DF">
        <w:lastRenderedPageBreak/>
        <w:t>Технологическое обоснование</w:t>
      </w:r>
      <w:proofErr w:type="gramStart"/>
      <w:r w:rsidRPr="00B349DF">
        <w:t>: Провести</w:t>
      </w:r>
      <w:proofErr w:type="gramEnd"/>
      <w:r w:rsidRPr="00B349DF">
        <w:t xml:space="preserve"> критический отбор и обосновать выбор языка программирования C#, платформы .NET и среды разработки Visual Studio как наиболее эффективного стека для решения поставленных задач.</w:t>
      </w:r>
    </w:p>
    <w:p w14:paraId="4B9E592F" w14:textId="77777777" w:rsidR="00B349DF" w:rsidRPr="00B349DF" w:rsidRDefault="00B349DF">
      <w:pPr>
        <w:numPr>
          <w:ilvl w:val="0"/>
          <w:numId w:val="15"/>
        </w:numPr>
        <w:spacing w:line="360" w:lineRule="auto"/>
        <w:ind w:left="0" w:firstLine="709"/>
        <w:jc w:val="both"/>
      </w:pPr>
      <w:r w:rsidRPr="00B349DF">
        <w:t>Проектирование архитектуры и данных</w:t>
      </w:r>
      <w:proofErr w:type="gramStart"/>
      <w:r w:rsidRPr="00B349DF">
        <w:t>: Разработать</w:t>
      </w:r>
      <w:proofErr w:type="gramEnd"/>
      <w:r w:rsidRPr="00B349DF">
        <w:t xml:space="preserve"> логическую структуру программного продукта, включая проектирование объектной модели данных и выбор формата персистентного хранения информации (JSON).</w:t>
      </w:r>
    </w:p>
    <w:p w14:paraId="14D04455" w14:textId="77777777" w:rsidR="00B349DF" w:rsidRPr="00B349DF" w:rsidRDefault="00B349DF">
      <w:pPr>
        <w:numPr>
          <w:ilvl w:val="0"/>
          <w:numId w:val="15"/>
        </w:numPr>
        <w:spacing w:line="360" w:lineRule="auto"/>
        <w:ind w:left="0" w:firstLine="709"/>
        <w:jc w:val="both"/>
      </w:pPr>
      <w:r w:rsidRPr="00B349DF">
        <w:t>Программная реализация</w:t>
      </w:r>
      <w:proofErr w:type="gramStart"/>
      <w:r w:rsidRPr="00B349DF">
        <w:t>: Разработать</w:t>
      </w:r>
      <w:proofErr w:type="gramEnd"/>
      <w:r w:rsidRPr="00B349DF">
        <w:t xml:space="preserve"> интуитивно понятный графический интерфейс пользователя (GUI) и реализовать программную логику обработки событий, обеспечивающую стабильное функционирование системы.</w:t>
      </w:r>
    </w:p>
    <w:p w14:paraId="14DA25B5" w14:textId="77777777" w:rsidR="00B349DF" w:rsidRPr="00B349DF" w:rsidRDefault="00B349DF">
      <w:pPr>
        <w:numPr>
          <w:ilvl w:val="0"/>
          <w:numId w:val="15"/>
        </w:numPr>
        <w:spacing w:line="360" w:lineRule="auto"/>
        <w:ind w:left="0" w:firstLine="709"/>
        <w:jc w:val="both"/>
      </w:pPr>
      <w:r w:rsidRPr="00B349DF">
        <w:t>Верификация и тестирование</w:t>
      </w:r>
      <w:proofErr w:type="gramStart"/>
      <w:r w:rsidRPr="00B349DF">
        <w:t>: Провести</w:t>
      </w:r>
      <w:proofErr w:type="gramEnd"/>
      <w:r w:rsidRPr="00B349DF">
        <w:t xml:space="preserve"> функциональное тестирование готового приложения для подтверждения корректности алгоритмов сохранения, загрузки и отображения данных о тренировках.</w:t>
      </w:r>
    </w:p>
    <w:p w14:paraId="0FE54668" w14:textId="77777777" w:rsidR="00B349DF" w:rsidRPr="00B349DF" w:rsidRDefault="00B349DF" w:rsidP="00B349DF">
      <w:pPr>
        <w:spacing w:line="360" w:lineRule="auto"/>
        <w:ind w:firstLine="709"/>
        <w:jc w:val="both"/>
      </w:pPr>
      <w:r w:rsidRPr="00B349DF">
        <w:t>Объектом исследования является процесс автоматизации учета спортивных нагрузок. Предметом исследования выступают методы и средства разработки прикладного программного обеспечения на языке C# с использованием технологий событийного программирования и сериализации данных.</w:t>
      </w:r>
    </w:p>
    <w:p w14:paraId="5FA897B5" w14:textId="7F7FD5A6" w:rsidR="005A1D3F" w:rsidRPr="00985BE0" w:rsidRDefault="00985BE0" w:rsidP="006A3A92">
      <w:r>
        <w:br w:type="page"/>
      </w:r>
    </w:p>
    <w:p w14:paraId="7A8B8812" w14:textId="77777777" w:rsidR="005A1D3F" w:rsidRDefault="005A1D3F" w:rsidP="004260A7">
      <w:pPr>
        <w:pStyle w:val="2"/>
        <w:spacing w:line="360" w:lineRule="auto"/>
        <w:ind w:firstLine="709"/>
        <w:jc w:val="both"/>
        <w:rPr>
          <w:b/>
          <w:bCs/>
        </w:rPr>
      </w:pPr>
      <w:bookmarkStart w:id="4" w:name="_Toc228975321"/>
      <w:r w:rsidRPr="005A1D3F">
        <w:rPr>
          <w:b/>
          <w:bCs/>
        </w:rPr>
        <w:lastRenderedPageBreak/>
        <w:t>1.3 Анализ предметной области</w:t>
      </w:r>
      <w:bookmarkEnd w:id="4"/>
    </w:p>
    <w:p w14:paraId="687655E6" w14:textId="77777777" w:rsidR="005A1D3F" w:rsidRPr="005A1D3F" w:rsidRDefault="005A1D3F" w:rsidP="004260A7">
      <w:pPr>
        <w:spacing w:line="360" w:lineRule="auto"/>
        <w:ind w:firstLine="709"/>
        <w:jc w:val="both"/>
        <w:rPr>
          <w:b/>
          <w:bCs/>
        </w:rPr>
      </w:pPr>
    </w:p>
    <w:p w14:paraId="0F5368F7" w14:textId="77777777" w:rsidR="005C5BC5" w:rsidRPr="005C5BC5" w:rsidRDefault="005C5BC5" w:rsidP="005C5BC5">
      <w:pPr>
        <w:spacing w:line="360" w:lineRule="auto"/>
        <w:ind w:firstLine="709"/>
        <w:jc w:val="both"/>
      </w:pPr>
      <w:r w:rsidRPr="005C5BC5">
        <w:t>Предметной областью данного исследования является процесс методической организации и систематизации силовых и кардио-тренировок. В современном контексте физической культуры эффективное управление тренировочным процессом невозможно без качественного мониторинга показателей, что ставит задачу перевода физических активностей в плоскость цифровых данных. С точки зрения системного анализа и автоматизации, тренировочный план рассматривается как сложная динамическая структура, которую можно декомпозировать на ряд ключевых взаимосвязанных сущностей:</w:t>
      </w:r>
    </w:p>
    <w:p w14:paraId="0DEE7A7D" w14:textId="77777777" w:rsidR="005C5BC5" w:rsidRPr="005C5BC5" w:rsidRDefault="005C5BC5">
      <w:pPr>
        <w:numPr>
          <w:ilvl w:val="0"/>
          <w:numId w:val="13"/>
        </w:numPr>
        <w:spacing w:line="360" w:lineRule="auto"/>
        <w:jc w:val="both"/>
      </w:pPr>
      <w:r w:rsidRPr="005C5BC5">
        <w:t>Упражнение: представляет собой первичную информационную единицу, определяющую характер физического воздействия. Название упражнения служит идентификатором, позволяющим классифицировать активность по группам мышц или типам нагрузки.</w:t>
      </w:r>
    </w:p>
    <w:p w14:paraId="10DDCE14" w14:textId="77777777" w:rsidR="005C5BC5" w:rsidRPr="005C5BC5" w:rsidRDefault="005C5BC5">
      <w:pPr>
        <w:numPr>
          <w:ilvl w:val="0"/>
          <w:numId w:val="13"/>
        </w:numPr>
        <w:spacing w:line="360" w:lineRule="auto"/>
        <w:jc w:val="both"/>
      </w:pPr>
      <w:r w:rsidRPr="005C5BC5">
        <w:t>Нагрузка: выражается через совокупность количественных показателей, таких как объем выполненной работы (количество подходов) и интенсивность (количество повторений в каждом цикле). Эти параметры являются базисом для расчета прогрессии нагрузок, необходимой для достижения спортивных результатов.</w:t>
      </w:r>
    </w:p>
    <w:p w14:paraId="28377F61" w14:textId="77777777" w:rsidR="005C5BC5" w:rsidRPr="005C5BC5" w:rsidRDefault="005C5BC5">
      <w:pPr>
        <w:numPr>
          <w:ilvl w:val="0"/>
          <w:numId w:val="13"/>
        </w:numPr>
        <w:spacing w:line="360" w:lineRule="auto"/>
        <w:jc w:val="both"/>
      </w:pPr>
      <w:r w:rsidRPr="005C5BC5">
        <w:t>Периодичность: обеспечивает временную детерминацию активности. Привязка каждой тренировки к конкретной дате в календаре позволяет формировать хронологическую последовательность событий, что критически важно для отслеживания регулярности занятий и восстановления организма.</w:t>
      </w:r>
    </w:p>
    <w:p w14:paraId="741E62DC" w14:textId="77777777" w:rsidR="005C5BC5" w:rsidRPr="005C5BC5" w:rsidRDefault="005C5BC5" w:rsidP="005C5BC5">
      <w:pPr>
        <w:spacing w:line="360" w:lineRule="auto"/>
        <w:ind w:firstLine="709"/>
        <w:jc w:val="both"/>
      </w:pPr>
      <w:r w:rsidRPr="005C5BC5">
        <w:t>Процесс функционирования разрабатываемой информационной системы строится на строгом соблюдении жизненного цикла данных, который включает в себя три фундаментальных этапа:</w:t>
      </w:r>
    </w:p>
    <w:p w14:paraId="4CC37BB8" w14:textId="77777777" w:rsidR="005C5BC5" w:rsidRPr="005C5BC5" w:rsidRDefault="005C5BC5">
      <w:pPr>
        <w:numPr>
          <w:ilvl w:val="0"/>
          <w:numId w:val="14"/>
        </w:numPr>
        <w:spacing w:line="360" w:lineRule="auto"/>
        <w:jc w:val="both"/>
      </w:pPr>
      <w:r w:rsidRPr="005C5BC5">
        <w:lastRenderedPageBreak/>
        <w:t>Интерактивный ввод данных: процесс преобразования физических параметров выполненной работы в программные объекты. На этом этапе формируется первичная запись, проходящая первичную фильтрацию и валидацию для исключения смысловых ошибок.</w:t>
      </w:r>
    </w:p>
    <w:p w14:paraId="026E2DF8" w14:textId="77777777" w:rsidR="005C5BC5" w:rsidRPr="005C5BC5" w:rsidRDefault="005C5BC5">
      <w:pPr>
        <w:numPr>
          <w:ilvl w:val="0"/>
          <w:numId w:val="14"/>
        </w:numPr>
        <w:spacing w:line="360" w:lineRule="auto"/>
        <w:jc w:val="both"/>
      </w:pPr>
      <w:r w:rsidRPr="005C5BC5">
        <w:t>Персистентное хранение: важнейший этап, обеспечивающий сохранность информации в энергонезависимой памяти. Запись данных во внешний файл гарантирует возможность доступа к истории тренировок после завершения сеанса работы программы или перезагрузки вычислительной системы, что превращает разрозненные записи в полноценную базу знаний.</w:t>
      </w:r>
    </w:p>
    <w:p w14:paraId="57E63AB0" w14:textId="77777777" w:rsidR="005C5BC5" w:rsidRPr="005C5BC5" w:rsidRDefault="005C5BC5">
      <w:pPr>
        <w:numPr>
          <w:ilvl w:val="0"/>
          <w:numId w:val="14"/>
        </w:numPr>
        <w:spacing w:line="360" w:lineRule="auto"/>
        <w:jc w:val="both"/>
      </w:pPr>
      <w:r w:rsidRPr="005C5BC5">
        <w:t>Структурированный просмотр: визуализация накопленного опыта. Вывод истории тренировок в структурированном виде позволяет пользователю проводить ретроспективный анализ своей деятельности, оценивать динамику показателей и вносить коррективы в будущие планы на основе объективных данных, а не субъективных ощущений.</w:t>
      </w:r>
    </w:p>
    <w:p w14:paraId="3666699A" w14:textId="77777777" w:rsidR="005C5BC5" w:rsidRPr="005C5BC5" w:rsidRDefault="005C5BC5" w:rsidP="005C5BC5">
      <w:pPr>
        <w:spacing w:line="360" w:lineRule="auto"/>
        <w:ind w:firstLine="709"/>
        <w:jc w:val="both"/>
      </w:pPr>
      <w:r w:rsidRPr="005C5BC5">
        <w:t>Таким образом, детальный анализ предметной области позволяет сформировать требования к архитектуре приложения, гарантируя, что программный продукт будет не просто хранилищем текста, а эффективным инструментом управления спортивным прогрессом.</w:t>
      </w:r>
    </w:p>
    <w:p w14:paraId="5697EA6B" w14:textId="77777777" w:rsidR="00865577" w:rsidRDefault="00865577" w:rsidP="004260A7">
      <w:pPr>
        <w:spacing w:line="360" w:lineRule="auto"/>
        <w:ind w:firstLine="709"/>
        <w:jc w:val="both"/>
      </w:pPr>
    </w:p>
    <w:p w14:paraId="790337ED" w14:textId="77777777" w:rsidR="00904A0A" w:rsidRDefault="00904A0A" w:rsidP="004260A7">
      <w:pPr>
        <w:pStyle w:val="2"/>
        <w:spacing w:line="360" w:lineRule="auto"/>
        <w:ind w:firstLine="709"/>
        <w:jc w:val="both"/>
        <w:rPr>
          <w:b/>
          <w:bCs/>
        </w:rPr>
      </w:pPr>
      <w:bookmarkStart w:id="5" w:name="_Toc228975322"/>
      <w:r w:rsidRPr="00904A0A">
        <w:rPr>
          <w:b/>
          <w:bCs/>
        </w:rPr>
        <w:t>1.4 Анализ существующих аналогов</w:t>
      </w:r>
      <w:bookmarkEnd w:id="5"/>
    </w:p>
    <w:p w14:paraId="59C516F6" w14:textId="77777777" w:rsidR="00904A0A" w:rsidRPr="00904A0A" w:rsidRDefault="00904A0A" w:rsidP="004260A7">
      <w:pPr>
        <w:spacing w:line="360" w:lineRule="auto"/>
        <w:ind w:firstLine="709"/>
        <w:jc w:val="both"/>
        <w:rPr>
          <w:b/>
          <w:bCs/>
        </w:rPr>
      </w:pPr>
    </w:p>
    <w:p w14:paraId="37AFF44E" w14:textId="77777777" w:rsidR="00985BE0" w:rsidRDefault="00904A0A" w:rsidP="00985BE0">
      <w:pPr>
        <w:spacing w:line="360" w:lineRule="auto"/>
        <w:ind w:firstLine="709"/>
        <w:jc w:val="both"/>
      </w:pPr>
      <w:r w:rsidRPr="00904A0A">
        <w:t>Для выбора оптимальной стратегии разработки был проведен анализ наиболее популярных решений для учета тренировок</w:t>
      </w:r>
      <w:r w:rsidR="009368E5">
        <w:t xml:space="preserve"> в виде таблицы</w:t>
      </w:r>
      <w:r w:rsidR="00985BE0" w:rsidRPr="00985BE0">
        <w:t xml:space="preserve"> (</w:t>
      </w:r>
      <w:r w:rsidR="00985BE0">
        <w:t xml:space="preserve">таблица 1.1). Аналоги важный элемент в разработке ПО, многие интересные элементы можно найти в них. </w:t>
      </w:r>
    </w:p>
    <w:p w14:paraId="3B82C4DC" w14:textId="4B452BD9" w:rsidR="00985BE0" w:rsidRDefault="00985BE0" w:rsidP="00985BE0">
      <w:pPr>
        <w:spacing w:line="360" w:lineRule="auto"/>
        <w:ind w:firstLine="709"/>
        <w:jc w:val="both"/>
      </w:pPr>
      <w:r w:rsidRPr="00985BE0">
        <w:t xml:space="preserve">В процессе исследования предметной области был проведен критический анализ существующих программных решений для учета физических нагрузок. Это необходимо для выявления наиболее эффективных механик </w:t>
      </w:r>
      <w:r w:rsidRPr="00985BE0">
        <w:lastRenderedPageBreak/>
        <w:t>взаимодействия с пользователем и определения функциональных пробелов, которые должна устранить разрабатываемая программа.</w:t>
      </w:r>
    </w:p>
    <w:p w14:paraId="443D0096" w14:textId="77777777" w:rsidR="00985BE0" w:rsidRPr="00985BE0" w:rsidRDefault="00985BE0" w:rsidP="00985BE0">
      <w:pPr>
        <w:spacing w:line="360" w:lineRule="auto"/>
        <w:ind w:firstLine="709"/>
        <w:jc w:val="both"/>
      </w:pPr>
    </w:p>
    <w:p w14:paraId="65023E40" w14:textId="3BC9584C" w:rsidR="009368E5" w:rsidRPr="00985BE0" w:rsidRDefault="009368E5" w:rsidP="00904A0A">
      <w:pPr>
        <w:spacing w:line="360" w:lineRule="auto"/>
        <w:ind w:left="11" w:firstLine="709"/>
        <w:jc w:val="both"/>
        <w:rPr>
          <w:szCs w:val="28"/>
        </w:rPr>
      </w:pPr>
      <w:r w:rsidRPr="00985BE0">
        <w:rPr>
          <w:szCs w:val="28"/>
        </w:rPr>
        <w:t>Таблица 1.1 - Аналоги</w:t>
      </w:r>
    </w:p>
    <w:tbl>
      <w:tblPr>
        <w:tblStyle w:val="a4"/>
        <w:tblW w:w="0" w:type="auto"/>
        <w:tblInd w:w="11" w:type="dxa"/>
        <w:tblLook w:val="04A0" w:firstRow="1" w:lastRow="0" w:firstColumn="1" w:lastColumn="0" w:noHBand="0" w:noVBand="1"/>
      </w:tblPr>
      <w:tblGrid>
        <w:gridCol w:w="1888"/>
        <w:gridCol w:w="1617"/>
        <w:gridCol w:w="2316"/>
        <w:gridCol w:w="1640"/>
        <w:gridCol w:w="1977"/>
      </w:tblGrid>
      <w:tr w:rsidR="009368E5" w:rsidRPr="00985BE0" w14:paraId="5BA297A1" w14:textId="09E71A64" w:rsidTr="009368E5">
        <w:tc>
          <w:tcPr>
            <w:tcW w:w="2015" w:type="dxa"/>
          </w:tcPr>
          <w:p w14:paraId="2F187CA6" w14:textId="7A45C516" w:rsidR="009368E5" w:rsidRPr="00985BE0" w:rsidRDefault="009368E5" w:rsidP="00904A0A">
            <w:pPr>
              <w:spacing w:line="360" w:lineRule="auto"/>
              <w:jc w:val="both"/>
              <w:rPr>
                <w:sz w:val="24"/>
              </w:rPr>
            </w:pPr>
            <w:r w:rsidRPr="00985BE0">
              <w:rPr>
                <w:sz w:val="24"/>
              </w:rPr>
              <w:t>Критерий</w:t>
            </w:r>
          </w:p>
        </w:tc>
        <w:tc>
          <w:tcPr>
            <w:tcW w:w="1821" w:type="dxa"/>
          </w:tcPr>
          <w:p w14:paraId="5972BF36" w14:textId="5A010F0D" w:rsidR="009368E5" w:rsidRPr="00985BE0" w:rsidRDefault="009368E5" w:rsidP="00904A0A">
            <w:pPr>
              <w:spacing w:line="360" w:lineRule="auto"/>
              <w:jc w:val="both"/>
              <w:rPr>
                <w:sz w:val="24"/>
              </w:rPr>
            </w:pPr>
            <w:r w:rsidRPr="00985BE0">
              <w:rPr>
                <w:sz w:val="24"/>
              </w:rPr>
              <w:t>Бумажный дневник</w:t>
            </w:r>
            <w:r w:rsidR="007C7D4A" w:rsidRPr="00985BE0">
              <w:rPr>
                <w:sz w:val="24"/>
              </w:rPr>
              <w:t xml:space="preserve"> (рис. 1.1)</w:t>
            </w:r>
          </w:p>
        </w:tc>
        <w:tc>
          <w:tcPr>
            <w:tcW w:w="2445" w:type="dxa"/>
          </w:tcPr>
          <w:p w14:paraId="57889845" w14:textId="77777777" w:rsidR="009368E5" w:rsidRPr="00985BE0" w:rsidRDefault="009368E5" w:rsidP="00904A0A">
            <w:pPr>
              <w:spacing w:line="360" w:lineRule="auto"/>
              <w:jc w:val="both"/>
              <w:rPr>
                <w:sz w:val="24"/>
              </w:rPr>
            </w:pPr>
            <w:r w:rsidRPr="00985BE0">
              <w:rPr>
                <w:sz w:val="24"/>
              </w:rPr>
              <w:t>Мобильное приложение</w:t>
            </w:r>
          </w:p>
          <w:p w14:paraId="221E6714" w14:textId="239659D5" w:rsidR="007C7D4A" w:rsidRPr="00985BE0" w:rsidRDefault="007C7D4A" w:rsidP="00904A0A">
            <w:pPr>
              <w:spacing w:line="360" w:lineRule="auto"/>
              <w:jc w:val="both"/>
              <w:rPr>
                <w:sz w:val="24"/>
              </w:rPr>
            </w:pPr>
            <w:r w:rsidRPr="00985BE0">
              <w:rPr>
                <w:sz w:val="24"/>
              </w:rPr>
              <w:t>(рис. 1.2)</w:t>
            </w:r>
          </w:p>
        </w:tc>
        <w:tc>
          <w:tcPr>
            <w:tcW w:w="1888" w:type="dxa"/>
          </w:tcPr>
          <w:p w14:paraId="26B2B3EF" w14:textId="77777777" w:rsidR="009368E5" w:rsidRPr="00985BE0" w:rsidRDefault="009368E5" w:rsidP="00904A0A">
            <w:pPr>
              <w:spacing w:line="360" w:lineRule="auto"/>
              <w:jc w:val="both"/>
              <w:rPr>
                <w:sz w:val="24"/>
              </w:rPr>
            </w:pPr>
            <w:r w:rsidRPr="00985BE0">
              <w:rPr>
                <w:sz w:val="24"/>
              </w:rPr>
              <w:t>Таблицы</w:t>
            </w:r>
          </w:p>
          <w:p w14:paraId="03652E01" w14:textId="38C61EBF" w:rsidR="007C7D4A" w:rsidRPr="00985BE0" w:rsidRDefault="007C7D4A" w:rsidP="00904A0A">
            <w:pPr>
              <w:spacing w:line="360" w:lineRule="auto"/>
              <w:jc w:val="both"/>
              <w:rPr>
                <w:sz w:val="24"/>
              </w:rPr>
            </w:pPr>
            <w:r w:rsidRPr="00985BE0">
              <w:rPr>
                <w:sz w:val="24"/>
              </w:rPr>
              <w:t>(рис. 1.3)</w:t>
            </w:r>
          </w:p>
        </w:tc>
        <w:tc>
          <w:tcPr>
            <w:tcW w:w="1269" w:type="dxa"/>
          </w:tcPr>
          <w:p w14:paraId="01EC2421" w14:textId="0EC5DD73" w:rsidR="009368E5" w:rsidRPr="00985BE0" w:rsidRDefault="009368E5" w:rsidP="00904A0A">
            <w:pPr>
              <w:spacing w:line="360" w:lineRule="auto"/>
              <w:jc w:val="both"/>
              <w:rPr>
                <w:sz w:val="24"/>
              </w:rPr>
            </w:pPr>
            <w:r w:rsidRPr="00985BE0">
              <w:rPr>
                <w:sz w:val="24"/>
              </w:rPr>
              <w:t>Разрабатываемое ПО</w:t>
            </w:r>
            <w:r w:rsidR="007C7D4A" w:rsidRPr="00985BE0">
              <w:rPr>
                <w:sz w:val="24"/>
              </w:rPr>
              <w:t xml:space="preserve"> (рис. 1.4)</w:t>
            </w:r>
          </w:p>
        </w:tc>
      </w:tr>
      <w:tr w:rsidR="009368E5" w:rsidRPr="00985BE0" w14:paraId="592A3151" w14:textId="5B32C97F" w:rsidTr="009368E5">
        <w:tc>
          <w:tcPr>
            <w:tcW w:w="2015" w:type="dxa"/>
          </w:tcPr>
          <w:p w14:paraId="079FEF55" w14:textId="7D7953AC" w:rsidR="009368E5" w:rsidRPr="00985BE0" w:rsidRDefault="009368E5" w:rsidP="00904A0A">
            <w:pPr>
              <w:spacing w:line="360" w:lineRule="auto"/>
              <w:jc w:val="both"/>
              <w:rPr>
                <w:sz w:val="24"/>
              </w:rPr>
            </w:pPr>
            <w:r w:rsidRPr="00985BE0">
              <w:rPr>
                <w:sz w:val="24"/>
              </w:rPr>
              <w:t>Удобство ввода</w:t>
            </w:r>
          </w:p>
        </w:tc>
        <w:tc>
          <w:tcPr>
            <w:tcW w:w="1821" w:type="dxa"/>
          </w:tcPr>
          <w:p w14:paraId="1DAD3C50" w14:textId="0749A223" w:rsidR="009368E5" w:rsidRPr="00985BE0" w:rsidRDefault="009368E5" w:rsidP="00904A0A">
            <w:pPr>
              <w:spacing w:line="360" w:lineRule="auto"/>
              <w:jc w:val="both"/>
              <w:rPr>
                <w:sz w:val="24"/>
              </w:rPr>
            </w:pPr>
            <w:r w:rsidRPr="00985BE0">
              <w:rPr>
                <w:sz w:val="24"/>
              </w:rPr>
              <w:t>Высокое</w:t>
            </w:r>
          </w:p>
        </w:tc>
        <w:tc>
          <w:tcPr>
            <w:tcW w:w="2445" w:type="dxa"/>
          </w:tcPr>
          <w:p w14:paraId="19EF97E4" w14:textId="1535D1D0" w:rsidR="009368E5" w:rsidRPr="00985BE0" w:rsidRDefault="009368E5" w:rsidP="00904A0A">
            <w:pPr>
              <w:spacing w:line="360" w:lineRule="auto"/>
              <w:jc w:val="both"/>
              <w:rPr>
                <w:sz w:val="24"/>
              </w:rPr>
            </w:pPr>
            <w:r w:rsidRPr="00985BE0">
              <w:rPr>
                <w:sz w:val="24"/>
              </w:rPr>
              <w:t>Среднее</w:t>
            </w:r>
          </w:p>
        </w:tc>
        <w:tc>
          <w:tcPr>
            <w:tcW w:w="1888" w:type="dxa"/>
          </w:tcPr>
          <w:p w14:paraId="17A2BC9A" w14:textId="2F137CAA" w:rsidR="009368E5" w:rsidRPr="00985BE0" w:rsidRDefault="009368E5" w:rsidP="00904A0A">
            <w:pPr>
              <w:spacing w:line="360" w:lineRule="auto"/>
              <w:jc w:val="both"/>
              <w:rPr>
                <w:sz w:val="24"/>
              </w:rPr>
            </w:pPr>
            <w:r w:rsidRPr="00985BE0">
              <w:rPr>
                <w:sz w:val="24"/>
              </w:rPr>
              <w:t>Низкое</w:t>
            </w:r>
          </w:p>
        </w:tc>
        <w:tc>
          <w:tcPr>
            <w:tcW w:w="1269" w:type="dxa"/>
          </w:tcPr>
          <w:p w14:paraId="4669003B" w14:textId="73203617" w:rsidR="009368E5" w:rsidRPr="00985BE0" w:rsidRDefault="009368E5" w:rsidP="00904A0A">
            <w:pPr>
              <w:spacing w:line="360" w:lineRule="auto"/>
              <w:jc w:val="both"/>
              <w:rPr>
                <w:sz w:val="24"/>
              </w:rPr>
            </w:pPr>
            <w:r w:rsidRPr="00985BE0">
              <w:rPr>
                <w:sz w:val="24"/>
              </w:rPr>
              <w:t>Высокое</w:t>
            </w:r>
          </w:p>
        </w:tc>
      </w:tr>
      <w:tr w:rsidR="009368E5" w:rsidRPr="00985BE0" w14:paraId="465D87A9" w14:textId="453AA1EA" w:rsidTr="009368E5">
        <w:tc>
          <w:tcPr>
            <w:tcW w:w="2015" w:type="dxa"/>
          </w:tcPr>
          <w:p w14:paraId="42B2D44E" w14:textId="446A6BE4" w:rsidR="009368E5" w:rsidRPr="00985BE0" w:rsidRDefault="009368E5" w:rsidP="00904A0A">
            <w:pPr>
              <w:spacing w:line="360" w:lineRule="auto"/>
              <w:jc w:val="both"/>
              <w:rPr>
                <w:sz w:val="24"/>
              </w:rPr>
            </w:pPr>
            <w:r w:rsidRPr="00985BE0">
              <w:rPr>
                <w:sz w:val="24"/>
              </w:rPr>
              <w:t>Стоимость</w:t>
            </w:r>
          </w:p>
        </w:tc>
        <w:tc>
          <w:tcPr>
            <w:tcW w:w="1821" w:type="dxa"/>
          </w:tcPr>
          <w:p w14:paraId="6187930B" w14:textId="41941DB5" w:rsidR="009368E5" w:rsidRPr="00985BE0" w:rsidRDefault="009368E5" w:rsidP="00904A0A">
            <w:pPr>
              <w:spacing w:line="360" w:lineRule="auto"/>
              <w:jc w:val="both"/>
              <w:rPr>
                <w:sz w:val="24"/>
              </w:rPr>
            </w:pPr>
            <w:r w:rsidRPr="00985BE0">
              <w:rPr>
                <w:sz w:val="24"/>
              </w:rPr>
              <w:t>Цена тетради</w:t>
            </w:r>
          </w:p>
        </w:tc>
        <w:tc>
          <w:tcPr>
            <w:tcW w:w="2445" w:type="dxa"/>
          </w:tcPr>
          <w:p w14:paraId="2920FD9D" w14:textId="06F22F5B" w:rsidR="009368E5" w:rsidRPr="00985BE0" w:rsidRDefault="009368E5" w:rsidP="00904A0A">
            <w:pPr>
              <w:spacing w:line="360" w:lineRule="auto"/>
              <w:jc w:val="both"/>
              <w:rPr>
                <w:sz w:val="24"/>
              </w:rPr>
            </w:pPr>
            <w:r w:rsidRPr="00985BE0">
              <w:rPr>
                <w:sz w:val="24"/>
              </w:rPr>
              <w:t>Подписка/Реклама</w:t>
            </w:r>
          </w:p>
        </w:tc>
        <w:tc>
          <w:tcPr>
            <w:tcW w:w="1888" w:type="dxa"/>
          </w:tcPr>
          <w:p w14:paraId="71AE4A19" w14:textId="5910B0C2" w:rsidR="009368E5" w:rsidRPr="00985BE0" w:rsidRDefault="009368E5" w:rsidP="00904A0A">
            <w:pPr>
              <w:spacing w:line="360" w:lineRule="auto"/>
              <w:jc w:val="both"/>
              <w:rPr>
                <w:sz w:val="24"/>
              </w:rPr>
            </w:pPr>
            <w:r w:rsidRPr="00985BE0">
              <w:rPr>
                <w:sz w:val="24"/>
              </w:rPr>
              <w:t>Бесплатно</w:t>
            </w:r>
          </w:p>
        </w:tc>
        <w:tc>
          <w:tcPr>
            <w:tcW w:w="1269" w:type="dxa"/>
          </w:tcPr>
          <w:p w14:paraId="7562569C" w14:textId="58A27EDE" w:rsidR="009368E5" w:rsidRPr="00985BE0" w:rsidRDefault="009368E5" w:rsidP="00904A0A">
            <w:pPr>
              <w:spacing w:line="360" w:lineRule="auto"/>
              <w:jc w:val="both"/>
              <w:rPr>
                <w:sz w:val="24"/>
              </w:rPr>
            </w:pPr>
            <w:r w:rsidRPr="00985BE0">
              <w:rPr>
                <w:sz w:val="24"/>
              </w:rPr>
              <w:t>Бесплатно</w:t>
            </w:r>
          </w:p>
        </w:tc>
      </w:tr>
      <w:tr w:rsidR="009368E5" w:rsidRPr="00985BE0" w14:paraId="3B1D56F4" w14:textId="58A19F3F" w:rsidTr="009368E5">
        <w:tc>
          <w:tcPr>
            <w:tcW w:w="2015" w:type="dxa"/>
          </w:tcPr>
          <w:p w14:paraId="0D2A2B80" w14:textId="7439CE8A" w:rsidR="009368E5" w:rsidRPr="00985BE0" w:rsidRDefault="009368E5" w:rsidP="00904A0A">
            <w:pPr>
              <w:spacing w:line="360" w:lineRule="auto"/>
              <w:jc w:val="both"/>
              <w:rPr>
                <w:sz w:val="24"/>
              </w:rPr>
            </w:pPr>
            <w:r w:rsidRPr="00985BE0">
              <w:rPr>
                <w:sz w:val="24"/>
              </w:rPr>
              <w:t>Автономность</w:t>
            </w:r>
          </w:p>
        </w:tc>
        <w:tc>
          <w:tcPr>
            <w:tcW w:w="1821" w:type="dxa"/>
          </w:tcPr>
          <w:p w14:paraId="25D37D75" w14:textId="2F15994F" w:rsidR="009368E5" w:rsidRPr="00985BE0" w:rsidRDefault="009368E5" w:rsidP="00904A0A">
            <w:pPr>
              <w:spacing w:line="360" w:lineRule="auto"/>
              <w:jc w:val="both"/>
              <w:rPr>
                <w:sz w:val="24"/>
              </w:rPr>
            </w:pPr>
            <w:r w:rsidRPr="00985BE0">
              <w:rPr>
                <w:sz w:val="24"/>
              </w:rPr>
              <w:t>Полная</w:t>
            </w:r>
          </w:p>
        </w:tc>
        <w:tc>
          <w:tcPr>
            <w:tcW w:w="2445" w:type="dxa"/>
          </w:tcPr>
          <w:p w14:paraId="3D80AE92" w14:textId="5FB83F9A" w:rsidR="009368E5" w:rsidRPr="00985BE0" w:rsidRDefault="009368E5" w:rsidP="00904A0A">
            <w:pPr>
              <w:spacing w:line="360" w:lineRule="auto"/>
              <w:jc w:val="both"/>
              <w:rPr>
                <w:sz w:val="24"/>
              </w:rPr>
            </w:pPr>
            <w:r w:rsidRPr="00985BE0">
              <w:rPr>
                <w:sz w:val="24"/>
              </w:rPr>
              <w:t>Зависит от облака</w:t>
            </w:r>
          </w:p>
        </w:tc>
        <w:tc>
          <w:tcPr>
            <w:tcW w:w="1888" w:type="dxa"/>
          </w:tcPr>
          <w:p w14:paraId="0CB5F24E" w14:textId="2109920C" w:rsidR="009368E5" w:rsidRPr="00985BE0" w:rsidRDefault="009368E5" w:rsidP="00904A0A">
            <w:pPr>
              <w:spacing w:line="360" w:lineRule="auto"/>
              <w:jc w:val="both"/>
              <w:rPr>
                <w:sz w:val="24"/>
              </w:rPr>
            </w:pPr>
            <w:r w:rsidRPr="00985BE0">
              <w:rPr>
                <w:sz w:val="24"/>
              </w:rPr>
              <w:t>Полная</w:t>
            </w:r>
          </w:p>
        </w:tc>
        <w:tc>
          <w:tcPr>
            <w:tcW w:w="1269" w:type="dxa"/>
          </w:tcPr>
          <w:p w14:paraId="4B672866" w14:textId="1478B183" w:rsidR="009368E5" w:rsidRPr="00985BE0" w:rsidRDefault="009368E5" w:rsidP="00904A0A">
            <w:pPr>
              <w:spacing w:line="360" w:lineRule="auto"/>
              <w:jc w:val="both"/>
              <w:rPr>
                <w:sz w:val="24"/>
              </w:rPr>
            </w:pPr>
            <w:r w:rsidRPr="00985BE0">
              <w:rPr>
                <w:sz w:val="24"/>
              </w:rPr>
              <w:t>Полная</w:t>
            </w:r>
          </w:p>
        </w:tc>
      </w:tr>
      <w:tr w:rsidR="009368E5" w:rsidRPr="00985BE0" w14:paraId="3F040B0B" w14:textId="4F85BC34" w:rsidTr="009368E5">
        <w:tc>
          <w:tcPr>
            <w:tcW w:w="2015" w:type="dxa"/>
          </w:tcPr>
          <w:p w14:paraId="6F9DA674" w14:textId="4980F694" w:rsidR="009368E5" w:rsidRPr="00985BE0" w:rsidRDefault="009368E5" w:rsidP="00904A0A">
            <w:pPr>
              <w:spacing w:line="360" w:lineRule="auto"/>
              <w:jc w:val="both"/>
              <w:rPr>
                <w:sz w:val="24"/>
              </w:rPr>
            </w:pPr>
            <w:r w:rsidRPr="00985BE0">
              <w:rPr>
                <w:sz w:val="24"/>
              </w:rPr>
              <w:t>Анализ данных</w:t>
            </w:r>
          </w:p>
        </w:tc>
        <w:tc>
          <w:tcPr>
            <w:tcW w:w="1821" w:type="dxa"/>
          </w:tcPr>
          <w:p w14:paraId="0E07ABDA" w14:textId="4D243FBB" w:rsidR="009368E5" w:rsidRPr="00985BE0" w:rsidRDefault="009368E5" w:rsidP="00904A0A">
            <w:pPr>
              <w:spacing w:line="360" w:lineRule="auto"/>
              <w:jc w:val="both"/>
              <w:rPr>
                <w:sz w:val="24"/>
              </w:rPr>
            </w:pPr>
            <w:r w:rsidRPr="00985BE0">
              <w:rPr>
                <w:sz w:val="24"/>
              </w:rPr>
              <w:t>Вручную</w:t>
            </w:r>
          </w:p>
        </w:tc>
        <w:tc>
          <w:tcPr>
            <w:tcW w:w="2445" w:type="dxa"/>
          </w:tcPr>
          <w:p w14:paraId="57587979" w14:textId="5FDE295A" w:rsidR="009368E5" w:rsidRPr="00985BE0" w:rsidRDefault="009368E5" w:rsidP="00904A0A">
            <w:pPr>
              <w:spacing w:line="360" w:lineRule="auto"/>
              <w:jc w:val="both"/>
              <w:rPr>
                <w:sz w:val="24"/>
              </w:rPr>
            </w:pPr>
            <w:r w:rsidRPr="00985BE0">
              <w:rPr>
                <w:sz w:val="24"/>
              </w:rPr>
              <w:t>Автоматически</w:t>
            </w:r>
          </w:p>
        </w:tc>
        <w:tc>
          <w:tcPr>
            <w:tcW w:w="1888" w:type="dxa"/>
          </w:tcPr>
          <w:p w14:paraId="78390865" w14:textId="0A8FCED2" w:rsidR="009368E5" w:rsidRPr="00985BE0" w:rsidRDefault="009368E5" w:rsidP="00904A0A">
            <w:pPr>
              <w:spacing w:line="360" w:lineRule="auto"/>
              <w:jc w:val="both"/>
              <w:rPr>
                <w:sz w:val="24"/>
              </w:rPr>
            </w:pPr>
            <w:r w:rsidRPr="00985BE0">
              <w:rPr>
                <w:sz w:val="24"/>
              </w:rPr>
              <w:t>Требует формул</w:t>
            </w:r>
          </w:p>
        </w:tc>
        <w:tc>
          <w:tcPr>
            <w:tcW w:w="1269" w:type="dxa"/>
          </w:tcPr>
          <w:p w14:paraId="5891E6FD" w14:textId="45E90186" w:rsidR="009368E5" w:rsidRPr="00985BE0" w:rsidRDefault="009368E5" w:rsidP="00904A0A">
            <w:pPr>
              <w:spacing w:line="360" w:lineRule="auto"/>
              <w:jc w:val="both"/>
              <w:rPr>
                <w:sz w:val="24"/>
              </w:rPr>
            </w:pPr>
            <w:r w:rsidRPr="00985BE0">
              <w:rPr>
                <w:sz w:val="24"/>
              </w:rPr>
              <w:t>Автоматически</w:t>
            </w:r>
          </w:p>
        </w:tc>
      </w:tr>
      <w:tr w:rsidR="009368E5" w:rsidRPr="00985BE0" w14:paraId="502D9431" w14:textId="7057586A" w:rsidTr="009368E5">
        <w:tc>
          <w:tcPr>
            <w:tcW w:w="2015" w:type="dxa"/>
          </w:tcPr>
          <w:p w14:paraId="192884AF" w14:textId="1CAA3CEA" w:rsidR="009368E5" w:rsidRPr="00985BE0" w:rsidRDefault="009368E5" w:rsidP="00904A0A">
            <w:pPr>
              <w:spacing w:line="360" w:lineRule="auto"/>
              <w:jc w:val="both"/>
              <w:rPr>
                <w:sz w:val="24"/>
              </w:rPr>
            </w:pPr>
            <w:r w:rsidRPr="00985BE0">
              <w:rPr>
                <w:sz w:val="24"/>
              </w:rPr>
              <w:t>Приватность</w:t>
            </w:r>
          </w:p>
        </w:tc>
        <w:tc>
          <w:tcPr>
            <w:tcW w:w="1821" w:type="dxa"/>
          </w:tcPr>
          <w:p w14:paraId="4276DF54" w14:textId="1D50E925" w:rsidR="009368E5" w:rsidRPr="00985BE0" w:rsidRDefault="009368E5" w:rsidP="00904A0A">
            <w:pPr>
              <w:spacing w:line="360" w:lineRule="auto"/>
              <w:jc w:val="both"/>
              <w:rPr>
                <w:sz w:val="24"/>
              </w:rPr>
            </w:pPr>
            <w:r w:rsidRPr="00985BE0">
              <w:rPr>
                <w:sz w:val="24"/>
              </w:rPr>
              <w:t>Высокая</w:t>
            </w:r>
          </w:p>
        </w:tc>
        <w:tc>
          <w:tcPr>
            <w:tcW w:w="2445" w:type="dxa"/>
          </w:tcPr>
          <w:p w14:paraId="6562645E" w14:textId="0918C64B" w:rsidR="009368E5" w:rsidRPr="00985BE0" w:rsidRDefault="009368E5" w:rsidP="00904A0A">
            <w:pPr>
              <w:spacing w:line="360" w:lineRule="auto"/>
              <w:jc w:val="both"/>
              <w:rPr>
                <w:sz w:val="24"/>
              </w:rPr>
            </w:pPr>
            <w:r w:rsidRPr="00985BE0">
              <w:rPr>
                <w:sz w:val="24"/>
              </w:rPr>
              <w:t>Низкая</w:t>
            </w:r>
          </w:p>
        </w:tc>
        <w:tc>
          <w:tcPr>
            <w:tcW w:w="1888" w:type="dxa"/>
          </w:tcPr>
          <w:p w14:paraId="0AB15599" w14:textId="48AE0CD6" w:rsidR="009368E5" w:rsidRPr="00985BE0" w:rsidRDefault="009368E5" w:rsidP="00904A0A">
            <w:pPr>
              <w:spacing w:line="360" w:lineRule="auto"/>
              <w:jc w:val="both"/>
              <w:rPr>
                <w:sz w:val="24"/>
              </w:rPr>
            </w:pPr>
            <w:r w:rsidRPr="00985BE0">
              <w:rPr>
                <w:sz w:val="24"/>
              </w:rPr>
              <w:t>Высокая</w:t>
            </w:r>
          </w:p>
        </w:tc>
        <w:tc>
          <w:tcPr>
            <w:tcW w:w="1269" w:type="dxa"/>
          </w:tcPr>
          <w:p w14:paraId="61E7D8E9" w14:textId="2FE64CA7" w:rsidR="009368E5" w:rsidRPr="00985BE0" w:rsidRDefault="009368E5" w:rsidP="00904A0A">
            <w:pPr>
              <w:spacing w:line="360" w:lineRule="auto"/>
              <w:jc w:val="both"/>
              <w:rPr>
                <w:sz w:val="24"/>
              </w:rPr>
            </w:pPr>
            <w:r w:rsidRPr="00985BE0">
              <w:rPr>
                <w:sz w:val="24"/>
              </w:rPr>
              <w:t>Высокая</w:t>
            </w:r>
          </w:p>
        </w:tc>
      </w:tr>
    </w:tbl>
    <w:p w14:paraId="33A4F11C" w14:textId="77777777" w:rsidR="007C7D4A" w:rsidRDefault="007C7D4A" w:rsidP="00904A0A">
      <w:pPr>
        <w:spacing w:line="360" w:lineRule="auto"/>
        <w:ind w:left="11" w:firstLine="709"/>
        <w:jc w:val="both"/>
      </w:pPr>
    </w:p>
    <w:p w14:paraId="104396D7" w14:textId="6B90F0B4" w:rsidR="007C7D4A" w:rsidRDefault="007C7D4A" w:rsidP="007C7D4A">
      <w:pPr>
        <w:spacing w:line="360" w:lineRule="auto"/>
        <w:ind w:left="11" w:firstLine="709"/>
        <w:jc w:val="center"/>
      </w:pPr>
      <w:r>
        <w:rPr>
          <w:noProof/>
        </w:rPr>
        <w:drawing>
          <wp:inline distT="0" distB="0" distL="0" distR="0" wp14:anchorId="4AADD27B" wp14:editId="29458876">
            <wp:extent cx="3048000" cy="3048000"/>
            <wp:effectExtent l="0" t="0" r="0" b="0"/>
            <wp:docPr id="1159881351" name="Рисунок 83" descr="Дневник школьный Феникс + Глобус и книги А5 48л 51976 51976 купить по цене 14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невник школьный Феникс + Глобус и книги А5 48л 51976 51976 купить по цене 146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6C622C22" w14:textId="33CA1D30" w:rsidR="007C7D4A" w:rsidRDefault="007C7D4A" w:rsidP="007C7D4A">
      <w:pPr>
        <w:spacing w:line="360" w:lineRule="auto"/>
        <w:ind w:left="11" w:firstLine="709"/>
        <w:jc w:val="center"/>
      </w:pPr>
      <w:r>
        <w:t xml:space="preserve">Рисунок 1.1 - </w:t>
      </w:r>
      <w:r w:rsidRPr="007C7D4A">
        <w:t>Бумажный дневник</w:t>
      </w:r>
    </w:p>
    <w:p w14:paraId="16FC7637" w14:textId="77777777" w:rsidR="007C7D4A" w:rsidRDefault="007C7D4A" w:rsidP="00904A0A">
      <w:pPr>
        <w:spacing w:line="360" w:lineRule="auto"/>
        <w:ind w:left="11" w:firstLine="709"/>
        <w:jc w:val="both"/>
      </w:pPr>
    </w:p>
    <w:p w14:paraId="446B09C7" w14:textId="1E3F8A4C" w:rsidR="007C7D4A" w:rsidRDefault="007C7D4A" w:rsidP="007C7D4A">
      <w:pPr>
        <w:spacing w:line="360" w:lineRule="auto"/>
        <w:ind w:left="11" w:firstLine="709"/>
        <w:jc w:val="center"/>
      </w:pPr>
      <w:r>
        <w:rPr>
          <w:noProof/>
        </w:rPr>
        <w:lastRenderedPageBreak/>
        <w:drawing>
          <wp:inline distT="0" distB="0" distL="0" distR="0" wp14:anchorId="2B304909" wp14:editId="363B5BDA">
            <wp:extent cx="4572000" cy="2400300"/>
            <wp:effectExtent l="0" t="0" r="0" b="0"/>
            <wp:docPr id="389945399"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400300"/>
                    </a:xfrm>
                    <a:prstGeom prst="rect">
                      <a:avLst/>
                    </a:prstGeom>
                    <a:noFill/>
                    <a:ln>
                      <a:noFill/>
                    </a:ln>
                  </pic:spPr>
                </pic:pic>
              </a:graphicData>
            </a:graphic>
          </wp:inline>
        </w:drawing>
      </w:r>
    </w:p>
    <w:p w14:paraId="25FFA728" w14:textId="21C7BEEE" w:rsidR="007C7D4A" w:rsidRDefault="007C7D4A" w:rsidP="007C7D4A">
      <w:pPr>
        <w:spacing w:line="360" w:lineRule="auto"/>
        <w:ind w:left="11" w:firstLine="709"/>
        <w:jc w:val="center"/>
      </w:pPr>
      <w:r>
        <w:t>Рисунок 1.2 – Пример приложения</w:t>
      </w:r>
    </w:p>
    <w:p w14:paraId="21BC0A4A" w14:textId="77777777" w:rsidR="007C7D4A" w:rsidRDefault="007C7D4A" w:rsidP="00904A0A">
      <w:pPr>
        <w:spacing w:line="360" w:lineRule="auto"/>
        <w:ind w:left="11" w:firstLine="709"/>
        <w:jc w:val="both"/>
      </w:pPr>
    </w:p>
    <w:p w14:paraId="3E2EE530" w14:textId="008FA6A0" w:rsidR="002C3367" w:rsidRDefault="002C3367" w:rsidP="002C3367">
      <w:pPr>
        <w:spacing w:line="360" w:lineRule="auto"/>
        <w:ind w:left="11" w:firstLine="709"/>
        <w:jc w:val="center"/>
      </w:pPr>
      <w:r>
        <w:rPr>
          <w:noProof/>
        </w:rPr>
        <w:drawing>
          <wp:inline distT="0" distB="0" distL="0" distR="0" wp14:anchorId="129D9F82" wp14:editId="18B8B1F4">
            <wp:extent cx="3048000" cy="3048000"/>
            <wp:effectExtent l="0" t="0" r="0" b="0"/>
            <wp:docPr id="1262295700"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41035A0D" w14:textId="06106AEF" w:rsidR="002C3367" w:rsidRDefault="002C3367" w:rsidP="002C3367">
      <w:pPr>
        <w:spacing w:line="360" w:lineRule="auto"/>
        <w:ind w:left="11" w:firstLine="709"/>
        <w:jc w:val="center"/>
      </w:pPr>
      <w:r>
        <w:t>Рисунок 1.3 – Пример таблицы</w:t>
      </w:r>
    </w:p>
    <w:p w14:paraId="25D490E3" w14:textId="77777777" w:rsidR="002C3367" w:rsidRDefault="002C3367" w:rsidP="002C3367">
      <w:pPr>
        <w:spacing w:line="360" w:lineRule="auto"/>
        <w:ind w:left="11" w:firstLine="709"/>
        <w:jc w:val="center"/>
      </w:pPr>
    </w:p>
    <w:p w14:paraId="39AFA19B" w14:textId="77777777" w:rsidR="00DD2127" w:rsidRDefault="00DD2127" w:rsidP="002C3367">
      <w:pPr>
        <w:spacing w:line="360" w:lineRule="auto"/>
        <w:ind w:left="11" w:firstLine="709"/>
        <w:jc w:val="center"/>
      </w:pPr>
    </w:p>
    <w:p w14:paraId="7FBC7F4F" w14:textId="77777777" w:rsidR="00DD2127" w:rsidRDefault="00DD2127" w:rsidP="002C3367">
      <w:pPr>
        <w:spacing w:line="360" w:lineRule="auto"/>
        <w:ind w:left="11" w:firstLine="709"/>
        <w:jc w:val="center"/>
      </w:pPr>
    </w:p>
    <w:p w14:paraId="56603FD2" w14:textId="69FA1270" w:rsidR="00DD2127" w:rsidRDefault="00DD2127" w:rsidP="002C3367">
      <w:pPr>
        <w:spacing w:line="360" w:lineRule="auto"/>
        <w:ind w:left="11" w:firstLine="709"/>
        <w:jc w:val="center"/>
      </w:pPr>
      <w:r>
        <w:rPr>
          <w:noProof/>
        </w:rPr>
        <w:lastRenderedPageBreak/>
        <w:drawing>
          <wp:inline distT="0" distB="0" distL="0" distR="0" wp14:anchorId="39A230B9" wp14:editId="1E34017A">
            <wp:extent cx="5361905" cy="2123810"/>
            <wp:effectExtent l="0" t="0" r="0" b="0"/>
            <wp:docPr id="596789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9920" name=""/>
                    <pic:cNvPicPr/>
                  </pic:nvPicPr>
                  <pic:blipFill>
                    <a:blip r:embed="rId17"/>
                    <a:stretch>
                      <a:fillRect/>
                    </a:stretch>
                  </pic:blipFill>
                  <pic:spPr>
                    <a:xfrm>
                      <a:off x="0" y="0"/>
                      <a:ext cx="5361905" cy="2123810"/>
                    </a:xfrm>
                    <a:prstGeom prst="rect">
                      <a:avLst/>
                    </a:prstGeom>
                  </pic:spPr>
                </pic:pic>
              </a:graphicData>
            </a:graphic>
          </wp:inline>
        </w:drawing>
      </w:r>
    </w:p>
    <w:p w14:paraId="70FE8C6D" w14:textId="0121FD56" w:rsidR="00DD2127" w:rsidRDefault="00DD2127" w:rsidP="002C3367">
      <w:pPr>
        <w:spacing w:line="360" w:lineRule="auto"/>
        <w:ind w:left="11" w:firstLine="709"/>
        <w:jc w:val="center"/>
      </w:pPr>
      <w:r>
        <w:t>Рисунок 1.4 – Пример интерфейса ПО</w:t>
      </w:r>
    </w:p>
    <w:p w14:paraId="00752D66" w14:textId="77777777" w:rsidR="00DD2127" w:rsidRPr="00904A0A" w:rsidRDefault="00DD2127" w:rsidP="002C3367">
      <w:pPr>
        <w:spacing w:line="360" w:lineRule="auto"/>
        <w:ind w:left="11" w:firstLine="709"/>
        <w:jc w:val="center"/>
      </w:pPr>
    </w:p>
    <w:p w14:paraId="45B2EC9A" w14:textId="0827E29C" w:rsidR="00904A0A" w:rsidRDefault="009368E5" w:rsidP="004260A7">
      <w:pPr>
        <w:spacing w:line="360" w:lineRule="auto"/>
        <w:ind w:firstLine="709"/>
        <w:jc w:val="both"/>
      </w:pPr>
      <w:r w:rsidRPr="009368E5">
        <w:t>Вывод: Существующие решения либо слишком сложны, либо навязывают облачные сервисы и подписки. Разрабатываемое приложение займет нишу простых, бесплатных настольных инструментов для персонального использования.</w:t>
      </w:r>
    </w:p>
    <w:p w14:paraId="05ED1192" w14:textId="77777777" w:rsidR="009368E5" w:rsidRDefault="009368E5" w:rsidP="004260A7">
      <w:pPr>
        <w:spacing w:line="360" w:lineRule="auto"/>
        <w:ind w:firstLine="709"/>
        <w:jc w:val="both"/>
      </w:pPr>
    </w:p>
    <w:p w14:paraId="6B97332E" w14:textId="77777777" w:rsidR="009368E5" w:rsidRDefault="009368E5" w:rsidP="004260A7">
      <w:pPr>
        <w:pStyle w:val="2"/>
        <w:spacing w:line="360" w:lineRule="auto"/>
        <w:ind w:firstLine="709"/>
        <w:jc w:val="both"/>
        <w:rPr>
          <w:b/>
          <w:bCs/>
        </w:rPr>
      </w:pPr>
      <w:bookmarkStart w:id="6" w:name="_Toc228975323"/>
      <w:r w:rsidRPr="009368E5">
        <w:rPr>
          <w:b/>
          <w:bCs/>
        </w:rPr>
        <w:t>1.5 Выбор и описание технологий</w:t>
      </w:r>
      <w:bookmarkEnd w:id="6"/>
    </w:p>
    <w:p w14:paraId="746EB596" w14:textId="77777777" w:rsidR="009368E5" w:rsidRPr="009368E5" w:rsidRDefault="009368E5" w:rsidP="004260A7">
      <w:pPr>
        <w:spacing w:line="360" w:lineRule="auto"/>
        <w:ind w:firstLine="709"/>
        <w:jc w:val="both"/>
        <w:rPr>
          <w:b/>
          <w:bCs/>
        </w:rPr>
      </w:pPr>
    </w:p>
    <w:p w14:paraId="296B9108" w14:textId="27E446C9" w:rsidR="00875929" w:rsidRDefault="00985BE0" w:rsidP="004260A7">
      <w:pPr>
        <w:spacing w:line="360" w:lineRule="auto"/>
        <w:ind w:firstLine="709"/>
        <w:jc w:val="both"/>
      </w:pPr>
      <w:r w:rsidRPr="00985BE0">
        <w:t>Раздел «Выбор и описание технологий» предназначен для детального обоснования программного стека, использованного при создании приложения. Выбор инструментов не является произвольным; он продиктован требованиями к функциональности, производительности и удобству поддержки программного продукта.</w:t>
      </w:r>
    </w:p>
    <w:p w14:paraId="2A651B18" w14:textId="78C6F2B4" w:rsidR="00985BE0" w:rsidRPr="005C5BC5" w:rsidRDefault="00985BE0" w:rsidP="004260A7">
      <w:pPr>
        <w:spacing w:line="360" w:lineRule="auto"/>
        <w:ind w:firstLine="709"/>
        <w:jc w:val="both"/>
      </w:pPr>
      <w:r>
        <w:t xml:space="preserve">Вот </w:t>
      </w:r>
      <w:proofErr w:type="gramStart"/>
      <w:r>
        <w:t>технологии</w:t>
      </w:r>
      <w:proofErr w:type="gramEnd"/>
      <w:r>
        <w:t xml:space="preserve"> которые были использованы в создании приложения для курсовой работы</w:t>
      </w:r>
      <w:r w:rsidRPr="00985BE0">
        <w:t>:</w:t>
      </w:r>
    </w:p>
    <w:p w14:paraId="2AE76B1B" w14:textId="77777777" w:rsidR="00985BE0" w:rsidRPr="005C5BC5" w:rsidRDefault="00985BE0" w:rsidP="004260A7">
      <w:pPr>
        <w:spacing w:line="360" w:lineRule="auto"/>
        <w:ind w:firstLine="709"/>
        <w:jc w:val="both"/>
      </w:pPr>
    </w:p>
    <w:p w14:paraId="0841F69D" w14:textId="659E9E0E" w:rsidR="00875929" w:rsidRDefault="009368E5" w:rsidP="004260A7">
      <w:pPr>
        <w:pStyle w:val="3"/>
        <w:spacing w:before="0" w:after="0" w:line="360" w:lineRule="auto"/>
        <w:ind w:firstLine="709"/>
        <w:jc w:val="both"/>
        <w:rPr>
          <w:rFonts w:ascii="Times New Roman" w:hAnsi="Times New Roman"/>
          <w:sz w:val="28"/>
          <w:szCs w:val="28"/>
          <w:lang w:val="ru-RU"/>
        </w:rPr>
      </w:pPr>
      <w:bookmarkStart w:id="7" w:name="_Toc228975324"/>
      <w:r w:rsidRPr="00875929">
        <w:rPr>
          <w:rFonts w:ascii="Times New Roman" w:hAnsi="Times New Roman"/>
          <w:sz w:val="28"/>
          <w:szCs w:val="28"/>
        </w:rPr>
        <w:t>1.5.1 Язык программирования C#</w:t>
      </w:r>
      <w:bookmarkEnd w:id="7"/>
    </w:p>
    <w:p w14:paraId="775BB73D" w14:textId="77777777" w:rsidR="00875929" w:rsidRPr="00985BE0" w:rsidRDefault="00875929" w:rsidP="004260A7">
      <w:pPr>
        <w:spacing w:line="360" w:lineRule="auto"/>
        <w:jc w:val="both"/>
        <w:rPr>
          <w:lang w:eastAsia="x-none"/>
        </w:rPr>
      </w:pPr>
    </w:p>
    <w:p w14:paraId="4A951885" w14:textId="468C9CE8" w:rsidR="009368E5" w:rsidRPr="00AE173D" w:rsidRDefault="009368E5" w:rsidP="004260A7">
      <w:pPr>
        <w:spacing w:line="360" w:lineRule="auto"/>
        <w:ind w:firstLine="709"/>
        <w:jc w:val="both"/>
      </w:pPr>
      <w:r w:rsidRPr="00AE173D">
        <w:t>C#</w:t>
      </w:r>
      <w:r w:rsidR="00F4544D">
        <w:t xml:space="preserve"> (рис. 1.</w:t>
      </w:r>
      <w:r w:rsidR="00DD2127">
        <w:t>5</w:t>
      </w:r>
      <w:r w:rsidR="00F4544D">
        <w:t>)</w:t>
      </w:r>
      <w:r w:rsidRPr="00AE173D">
        <w:t xml:space="preserve"> </w:t>
      </w:r>
      <w:proofErr w:type="gramStart"/>
      <w:r w:rsidRPr="00AE173D">
        <w:t>- это</w:t>
      </w:r>
      <w:proofErr w:type="gramEnd"/>
      <w:r w:rsidRPr="00AE173D">
        <w:t xml:space="preserve"> современный объектно-ориентированный язык программирования, разработанный корпорацией Microsoft как основной язык для платформы .NET. Он сочетает в себе высокую производительность, </w:t>
      </w:r>
      <w:r w:rsidRPr="00AE173D">
        <w:lastRenderedPageBreak/>
        <w:t>характерную для C++, с безопасностью и простотой разработки, присущей Java.</w:t>
      </w:r>
    </w:p>
    <w:p w14:paraId="73ECEDAA" w14:textId="77777777" w:rsidR="009368E5" w:rsidRPr="00AE173D" w:rsidRDefault="009368E5" w:rsidP="004260A7">
      <w:pPr>
        <w:spacing w:line="360" w:lineRule="auto"/>
        <w:ind w:firstLine="709"/>
        <w:jc w:val="both"/>
      </w:pPr>
      <w:r w:rsidRPr="00AE173D">
        <w:t>Ключевые преимущества для проекта:</w:t>
      </w:r>
    </w:p>
    <w:p w14:paraId="63668805" w14:textId="77777777" w:rsidR="009368E5" w:rsidRPr="00AE173D" w:rsidRDefault="009368E5">
      <w:pPr>
        <w:numPr>
          <w:ilvl w:val="0"/>
          <w:numId w:val="3"/>
        </w:numPr>
        <w:spacing w:line="360" w:lineRule="auto"/>
        <w:ind w:left="0" w:firstLine="709"/>
        <w:jc w:val="both"/>
      </w:pPr>
      <w:r w:rsidRPr="00AE173D">
        <w:t>Строгая типизация</w:t>
      </w:r>
      <w:proofErr w:type="gramStart"/>
      <w:r w:rsidRPr="00AE173D">
        <w:t>: Предотвращает</w:t>
      </w:r>
      <w:proofErr w:type="gramEnd"/>
      <w:r w:rsidRPr="00AE173D">
        <w:t xml:space="preserve"> ошибки, связанные с неверным использованием типов данных на этапе написания кода.</w:t>
      </w:r>
    </w:p>
    <w:p w14:paraId="6F7D0BFE" w14:textId="04C1E09A" w:rsidR="009368E5" w:rsidRPr="00AE173D" w:rsidRDefault="00AE173D">
      <w:pPr>
        <w:numPr>
          <w:ilvl w:val="0"/>
          <w:numId w:val="3"/>
        </w:numPr>
        <w:spacing w:line="360" w:lineRule="auto"/>
        <w:ind w:left="0" w:firstLine="709"/>
        <w:jc w:val="both"/>
      </w:pPr>
      <w:r>
        <w:t>а</w:t>
      </w:r>
      <w:r w:rsidR="009368E5" w:rsidRPr="00AE173D">
        <w:t>втоматическое управление памятью</w:t>
      </w:r>
      <w:proofErr w:type="gramStart"/>
      <w:r w:rsidR="009368E5" w:rsidRPr="00AE173D">
        <w:t>: Благодаря</w:t>
      </w:r>
      <w:proofErr w:type="gramEnd"/>
      <w:r w:rsidR="009368E5" w:rsidRPr="00AE173D">
        <w:t xml:space="preserve"> системе сборки мусора разработчику не нужно вручную удалять объекты из памяти, что снижает риск утечек и зависаний программы.</w:t>
      </w:r>
    </w:p>
    <w:p w14:paraId="2B4209DC" w14:textId="2F73B3B5" w:rsidR="009368E5" w:rsidRPr="00AE173D" w:rsidRDefault="00AE173D">
      <w:pPr>
        <w:numPr>
          <w:ilvl w:val="0"/>
          <w:numId w:val="3"/>
        </w:numPr>
        <w:spacing w:line="360" w:lineRule="auto"/>
        <w:ind w:left="0" w:firstLine="709"/>
        <w:jc w:val="both"/>
      </w:pPr>
      <w:r>
        <w:t>б</w:t>
      </w:r>
      <w:r w:rsidR="009368E5" w:rsidRPr="00AE173D">
        <w:t>огатая стандартная библиотека</w:t>
      </w:r>
      <w:proofErr w:type="gramStart"/>
      <w:r w:rsidR="009368E5" w:rsidRPr="00AE173D">
        <w:t>: Содержит</w:t>
      </w:r>
      <w:proofErr w:type="gramEnd"/>
      <w:r w:rsidR="009368E5" w:rsidRPr="00AE173D">
        <w:t xml:space="preserve"> готовые инструменты для работы со списками, датами и потоками ввода-вывода, что критически важно для обработки данных о тренировках.</w:t>
      </w:r>
    </w:p>
    <w:p w14:paraId="1F80F6B2" w14:textId="386C025C" w:rsidR="009368E5" w:rsidRPr="00F4544D" w:rsidRDefault="00AE173D">
      <w:pPr>
        <w:numPr>
          <w:ilvl w:val="0"/>
          <w:numId w:val="3"/>
        </w:numPr>
        <w:spacing w:line="360" w:lineRule="auto"/>
        <w:ind w:left="0" w:firstLine="709"/>
        <w:jc w:val="both"/>
      </w:pPr>
      <w:r>
        <w:t>п</w:t>
      </w:r>
      <w:r w:rsidR="009368E5" w:rsidRPr="00AE173D">
        <w:t>оддержка LINQ</w:t>
      </w:r>
      <w:proofErr w:type="gramStart"/>
      <w:r w:rsidR="009368E5" w:rsidRPr="00AE173D">
        <w:t>: Позволяет</w:t>
      </w:r>
      <w:proofErr w:type="gramEnd"/>
      <w:r w:rsidR="009368E5" w:rsidRPr="00AE173D">
        <w:t xml:space="preserve"> писать лаконичные запросы к коллекциям данных (например, для фильтрации тренировок по дате или названию).</w:t>
      </w:r>
    </w:p>
    <w:p w14:paraId="7D4999F2" w14:textId="77777777" w:rsidR="00F4544D" w:rsidRDefault="00F4544D" w:rsidP="004260A7">
      <w:pPr>
        <w:spacing w:line="360" w:lineRule="auto"/>
        <w:ind w:left="720"/>
        <w:jc w:val="both"/>
      </w:pPr>
    </w:p>
    <w:p w14:paraId="79D189AC" w14:textId="7E45B5F2" w:rsidR="00F4544D" w:rsidRDefault="00F4544D" w:rsidP="00F4544D">
      <w:pPr>
        <w:spacing w:line="360" w:lineRule="auto"/>
        <w:ind w:left="720"/>
        <w:jc w:val="center"/>
        <w:rPr>
          <w:lang w:val="en-US"/>
        </w:rPr>
      </w:pPr>
      <w:r>
        <w:rPr>
          <w:noProof/>
        </w:rPr>
        <w:drawing>
          <wp:inline distT="0" distB="0" distL="0" distR="0" wp14:anchorId="52FE0FDB" wp14:editId="34227CA8">
            <wp:extent cx="2690037" cy="2637097"/>
            <wp:effectExtent l="0" t="0" r="0" b="0"/>
            <wp:docPr id="1800228014"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0097" cy="2646959"/>
                    </a:xfrm>
                    <a:prstGeom prst="rect">
                      <a:avLst/>
                    </a:prstGeom>
                    <a:noFill/>
                    <a:ln>
                      <a:noFill/>
                    </a:ln>
                  </pic:spPr>
                </pic:pic>
              </a:graphicData>
            </a:graphic>
          </wp:inline>
        </w:drawing>
      </w:r>
    </w:p>
    <w:p w14:paraId="28F25875" w14:textId="21ACB83C" w:rsidR="00F4544D" w:rsidRPr="00F4544D" w:rsidRDefault="00F4544D" w:rsidP="00F4544D">
      <w:pPr>
        <w:spacing w:line="360" w:lineRule="auto"/>
        <w:ind w:left="720"/>
        <w:jc w:val="center"/>
        <w:rPr>
          <w:lang w:val="en-US"/>
        </w:rPr>
      </w:pPr>
      <w:r>
        <w:t>Рисунок</w:t>
      </w:r>
      <w:r w:rsidRPr="007C7D4A">
        <w:rPr>
          <w:lang w:val="en-US"/>
        </w:rPr>
        <w:t xml:space="preserve"> 1.</w:t>
      </w:r>
      <w:r w:rsidR="00DD2127" w:rsidRPr="00B46673">
        <w:rPr>
          <w:lang w:val="en-US"/>
        </w:rPr>
        <w:t>5</w:t>
      </w:r>
      <w:r w:rsidRPr="007C7D4A">
        <w:rPr>
          <w:lang w:val="en-US"/>
        </w:rPr>
        <w:t xml:space="preserve"> – </w:t>
      </w:r>
      <w:r>
        <w:rPr>
          <w:lang w:val="en-US"/>
        </w:rPr>
        <w:t>C#</w:t>
      </w:r>
    </w:p>
    <w:p w14:paraId="3C12E9DA" w14:textId="77777777" w:rsidR="009368E5" w:rsidRPr="00927FEA" w:rsidRDefault="009368E5" w:rsidP="009368E5">
      <w:pPr>
        <w:spacing w:line="360" w:lineRule="auto"/>
        <w:ind w:left="720"/>
        <w:jc w:val="both"/>
        <w:rPr>
          <w:lang w:val="en-US"/>
        </w:rPr>
      </w:pPr>
    </w:p>
    <w:p w14:paraId="7E4EC38F" w14:textId="77777777" w:rsidR="006A3A92" w:rsidRPr="00927FEA" w:rsidRDefault="006A3A92" w:rsidP="009368E5">
      <w:pPr>
        <w:spacing w:line="360" w:lineRule="auto"/>
        <w:ind w:left="720"/>
        <w:jc w:val="both"/>
        <w:rPr>
          <w:lang w:val="en-US"/>
        </w:rPr>
      </w:pPr>
    </w:p>
    <w:p w14:paraId="40E7A4F6" w14:textId="77777777" w:rsidR="006A3A92" w:rsidRPr="00927FEA" w:rsidRDefault="006A3A92" w:rsidP="009368E5">
      <w:pPr>
        <w:spacing w:line="360" w:lineRule="auto"/>
        <w:ind w:left="720"/>
        <w:jc w:val="both"/>
        <w:rPr>
          <w:lang w:val="en-US"/>
        </w:rPr>
      </w:pPr>
    </w:p>
    <w:p w14:paraId="3184BFDD" w14:textId="77777777" w:rsidR="009368E5" w:rsidRPr="00B65025" w:rsidRDefault="009368E5" w:rsidP="00B65025">
      <w:pPr>
        <w:pStyle w:val="3"/>
        <w:ind w:left="11" w:firstLine="709"/>
        <w:rPr>
          <w:rFonts w:ascii="Times New Roman" w:hAnsi="Times New Roman"/>
          <w:b w:val="0"/>
          <w:bCs w:val="0"/>
          <w:sz w:val="28"/>
          <w:szCs w:val="28"/>
        </w:rPr>
      </w:pPr>
      <w:bookmarkStart w:id="8" w:name="_Toc228975325"/>
      <w:r w:rsidRPr="00B65025">
        <w:rPr>
          <w:rFonts w:ascii="Times New Roman" w:hAnsi="Times New Roman"/>
          <w:sz w:val="28"/>
          <w:szCs w:val="28"/>
        </w:rPr>
        <w:lastRenderedPageBreak/>
        <w:t xml:space="preserve">1.5.2 Платформа Windows </w:t>
      </w:r>
      <w:proofErr w:type="spellStart"/>
      <w:r w:rsidRPr="00B65025">
        <w:rPr>
          <w:rFonts w:ascii="Times New Roman" w:hAnsi="Times New Roman"/>
          <w:sz w:val="28"/>
          <w:szCs w:val="28"/>
        </w:rPr>
        <w:t>Forms</w:t>
      </w:r>
      <w:proofErr w:type="spellEnd"/>
      <w:r w:rsidRPr="00B65025">
        <w:rPr>
          <w:rFonts w:ascii="Times New Roman" w:hAnsi="Times New Roman"/>
          <w:sz w:val="28"/>
          <w:szCs w:val="28"/>
        </w:rPr>
        <w:t xml:space="preserve"> (</w:t>
      </w:r>
      <w:proofErr w:type="spellStart"/>
      <w:r w:rsidRPr="00B65025">
        <w:rPr>
          <w:rFonts w:ascii="Times New Roman" w:hAnsi="Times New Roman"/>
          <w:sz w:val="28"/>
          <w:szCs w:val="28"/>
        </w:rPr>
        <w:t>WinForms</w:t>
      </w:r>
      <w:proofErr w:type="spellEnd"/>
      <w:r w:rsidRPr="00B65025">
        <w:rPr>
          <w:rFonts w:ascii="Times New Roman" w:hAnsi="Times New Roman"/>
          <w:sz w:val="28"/>
          <w:szCs w:val="28"/>
        </w:rPr>
        <w:t>)</w:t>
      </w:r>
      <w:bookmarkEnd w:id="8"/>
    </w:p>
    <w:p w14:paraId="34CBC617" w14:textId="77777777" w:rsidR="009368E5" w:rsidRPr="00F4544D" w:rsidRDefault="009368E5" w:rsidP="009368E5">
      <w:pPr>
        <w:spacing w:line="360" w:lineRule="auto"/>
        <w:ind w:left="11" w:firstLine="709"/>
        <w:jc w:val="both"/>
        <w:rPr>
          <w:b/>
          <w:bCs/>
          <w:lang w:val="en-US"/>
        </w:rPr>
      </w:pPr>
    </w:p>
    <w:p w14:paraId="4CC159C6" w14:textId="669C1522" w:rsidR="009368E5" w:rsidRPr="009368E5" w:rsidRDefault="009368E5" w:rsidP="004260A7">
      <w:pPr>
        <w:spacing w:line="360" w:lineRule="auto"/>
        <w:ind w:firstLine="709"/>
        <w:jc w:val="both"/>
      </w:pPr>
      <w:r w:rsidRPr="009368E5">
        <w:t xml:space="preserve">Windows </w:t>
      </w:r>
      <w:proofErr w:type="spellStart"/>
      <w:r w:rsidRPr="009368E5">
        <w:t>Forms</w:t>
      </w:r>
      <w:proofErr w:type="spellEnd"/>
      <w:r w:rsidR="00F4544D" w:rsidRPr="00F4544D">
        <w:t xml:space="preserve"> (</w:t>
      </w:r>
      <w:r w:rsidR="00F4544D">
        <w:t>рис. 1.</w:t>
      </w:r>
      <w:r w:rsidR="00DD2127">
        <w:t>6</w:t>
      </w:r>
      <w:r w:rsidR="00F4544D">
        <w:t>)</w:t>
      </w:r>
      <w:r w:rsidRPr="009368E5">
        <w:t xml:space="preserve"> — это классический графический программный интерфейс (API) для разработки настольных приложений под ОС Windows. В основе технологии лежит событийная модель программирования: программа ожидает действий пользователя (клик, ввод текста) и реагирует на них </w:t>
      </w:r>
      <w:proofErr w:type="gramStart"/>
      <w:r w:rsidRPr="009368E5">
        <w:t>через обработчики</w:t>
      </w:r>
      <w:proofErr w:type="gramEnd"/>
      <w:r w:rsidRPr="009368E5">
        <w:t xml:space="preserve"> событий.</w:t>
      </w:r>
    </w:p>
    <w:p w14:paraId="309DEEA0" w14:textId="77777777" w:rsidR="009368E5" w:rsidRPr="009368E5" w:rsidRDefault="009368E5" w:rsidP="004260A7">
      <w:pPr>
        <w:spacing w:line="360" w:lineRule="auto"/>
        <w:ind w:firstLine="709"/>
        <w:jc w:val="both"/>
      </w:pPr>
      <w:r w:rsidRPr="009368E5">
        <w:t>Особенности применения:</w:t>
      </w:r>
    </w:p>
    <w:p w14:paraId="35D846F8" w14:textId="77777777" w:rsidR="009368E5" w:rsidRPr="009368E5" w:rsidRDefault="009368E5">
      <w:pPr>
        <w:numPr>
          <w:ilvl w:val="0"/>
          <w:numId w:val="4"/>
        </w:numPr>
        <w:spacing w:line="360" w:lineRule="auto"/>
        <w:ind w:left="0" w:firstLine="709"/>
        <w:jc w:val="both"/>
      </w:pPr>
      <w:r w:rsidRPr="009368E5">
        <w:t>Визуальный дизайнер</w:t>
      </w:r>
      <w:proofErr w:type="gramStart"/>
      <w:r w:rsidRPr="009368E5">
        <w:t>: Позволяет</w:t>
      </w:r>
      <w:proofErr w:type="gramEnd"/>
      <w:r w:rsidRPr="009368E5">
        <w:t xml:space="preserve"> проектировать интерфейс методом "</w:t>
      </w:r>
      <w:proofErr w:type="spellStart"/>
      <w:r w:rsidRPr="009368E5">
        <w:t>Drag-and-Drop</w:t>
      </w:r>
      <w:proofErr w:type="spellEnd"/>
      <w:r w:rsidRPr="009368E5">
        <w:t>" (перетаскивание элементов управления на форму), что значительно ускоряет прототипирование.</w:t>
      </w:r>
    </w:p>
    <w:p w14:paraId="45275F93" w14:textId="1676136F" w:rsidR="009368E5" w:rsidRPr="009368E5" w:rsidRDefault="00AE173D">
      <w:pPr>
        <w:numPr>
          <w:ilvl w:val="0"/>
          <w:numId w:val="4"/>
        </w:numPr>
        <w:spacing w:line="360" w:lineRule="auto"/>
        <w:ind w:left="0" w:firstLine="709"/>
        <w:jc w:val="both"/>
      </w:pPr>
      <w:r>
        <w:t>б</w:t>
      </w:r>
      <w:r w:rsidR="009368E5" w:rsidRPr="009368E5">
        <w:t xml:space="preserve">огатый набор элементов управления: Стандартные компоненты, такие как </w:t>
      </w:r>
      <w:proofErr w:type="spellStart"/>
      <w:r w:rsidR="009368E5" w:rsidRPr="009368E5">
        <w:t>DataGridView</w:t>
      </w:r>
      <w:proofErr w:type="spellEnd"/>
      <w:r w:rsidR="009368E5" w:rsidRPr="009368E5">
        <w:t xml:space="preserve"> для таблиц, </w:t>
      </w:r>
      <w:proofErr w:type="spellStart"/>
      <w:r w:rsidR="009368E5" w:rsidRPr="009368E5">
        <w:t>DateTimePicker</w:t>
      </w:r>
      <w:proofErr w:type="spellEnd"/>
      <w:r w:rsidR="009368E5" w:rsidRPr="009368E5">
        <w:t xml:space="preserve"> для календаря и </w:t>
      </w:r>
      <w:proofErr w:type="spellStart"/>
      <w:r w:rsidR="009368E5" w:rsidRPr="009368E5">
        <w:t>NumericUpDown</w:t>
      </w:r>
      <w:proofErr w:type="spellEnd"/>
      <w:r w:rsidR="009368E5" w:rsidRPr="009368E5">
        <w:t xml:space="preserve"> для числовых значений, идеально подходят для ввода параметров спортивных упражнений.</w:t>
      </w:r>
    </w:p>
    <w:p w14:paraId="128A6F2F" w14:textId="4A3EC0E1" w:rsidR="009368E5" w:rsidRDefault="00AE173D">
      <w:pPr>
        <w:numPr>
          <w:ilvl w:val="0"/>
          <w:numId w:val="4"/>
        </w:numPr>
        <w:spacing w:line="360" w:lineRule="auto"/>
        <w:ind w:left="0" w:firstLine="709"/>
        <w:jc w:val="both"/>
      </w:pPr>
      <w:r>
        <w:t>н</w:t>
      </w:r>
      <w:r w:rsidR="009368E5" w:rsidRPr="009368E5">
        <w:t>изкий порог вхождения</w:t>
      </w:r>
      <w:proofErr w:type="gramStart"/>
      <w:r w:rsidR="009368E5" w:rsidRPr="009368E5">
        <w:t>: В отличие от</w:t>
      </w:r>
      <w:proofErr w:type="gramEnd"/>
      <w:r w:rsidR="009368E5" w:rsidRPr="009368E5">
        <w:t xml:space="preserve"> более сложных технологий (например, WPF), </w:t>
      </w:r>
      <w:proofErr w:type="spellStart"/>
      <w:r w:rsidR="009368E5" w:rsidRPr="009368E5">
        <w:t>WinForms</w:t>
      </w:r>
      <w:proofErr w:type="spellEnd"/>
      <w:r w:rsidR="009368E5" w:rsidRPr="009368E5">
        <w:t xml:space="preserve"> обладает простой логикой отрисовки и понятной структурой кода.</w:t>
      </w:r>
    </w:p>
    <w:p w14:paraId="7111A86E" w14:textId="77777777" w:rsidR="00F4544D" w:rsidRDefault="00F4544D" w:rsidP="00F4544D">
      <w:pPr>
        <w:spacing w:line="360" w:lineRule="auto"/>
        <w:ind w:left="720"/>
        <w:jc w:val="both"/>
      </w:pPr>
    </w:p>
    <w:p w14:paraId="35B17C40" w14:textId="0CDEA670" w:rsidR="00F4544D" w:rsidRDefault="00F4544D" w:rsidP="00F4544D">
      <w:pPr>
        <w:spacing w:line="360" w:lineRule="auto"/>
        <w:ind w:left="720"/>
        <w:jc w:val="center"/>
      </w:pPr>
      <w:r>
        <w:rPr>
          <w:noProof/>
        </w:rPr>
        <w:drawing>
          <wp:inline distT="0" distB="0" distL="0" distR="0" wp14:anchorId="54A3D2A1" wp14:editId="24ED91FB">
            <wp:extent cx="5041717" cy="1201479"/>
            <wp:effectExtent l="0" t="0" r="6985" b="0"/>
            <wp:docPr id="19385392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39202" name=""/>
                    <pic:cNvPicPr/>
                  </pic:nvPicPr>
                  <pic:blipFill>
                    <a:blip r:embed="rId19"/>
                    <a:stretch>
                      <a:fillRect/>
                    </a:stretch>
                  </pic:blipFill>
                  <pic:spPr>
                    <a:xfrm>
                      <a:off x="0" y="0"/>
                      <a:ext cx="5061309" cy="1206148"/>
                    </a:xfrm>
                    <a:prstGeom prst="rect">
                      <a:avLst/>
                    </a:prstGeom>
                  </pic:spPr>
                </pic:pic>
              </a:graphicData>
            </a:graphic>
          </wp:inline>
        </w:drawing>
      </w:r>
    </w:p>
    <w:p w14:paraId="7CB73558" w14:textId="1677D817" w:rsidR="00F4544D" w:rsidRPr="009368E5" w:rsidRDefault="00F4544D" w:rsidP="00F4544D">
      <w:pPr>
        <w:spacing w:line="360" w:lineRule="auto"/>
        <w:ind w:left="720"/>
        <w:jc w:val="center"/>
      </w:pPr>
      <w:r>
        <w:t>Рисунок 1.</w:t>
      </w:r>
      <w:r w:rsidR="00DD2127">
        <w:t>6</w:t>
      </w:r>
      <w:r>
        <w:t xml:space="preserve"> - </w:t>
      </w:r>
      <w:r w:rsidRPr="009368E5">
        <w:t xml:space="preserve">Windows </w:t>
      </w:r>
      <w:proofErr w:type="spellStart"/>
      <w:r w:rsidRPr="009368E5">
        <w:t>Forms</w:t>
      </w:r>
      <w:proofErr w:type="spellEnd"/>
    </w:p>
    <w:p w14:paraId="76809434" w14:textId="77777777" w:rsidR="009368E5" w:rsidRPr="009368E5" w:rsidRDefault="009368E5" w:rsidP="009368E5">
      <w:pPr>
        <w:spacing w:line="360" w:lineRule="auto"/>
        <w:ind w:left="720"/>
        <w:jc w:val="both"/>
      </w:pPr>
    </w:p>
    <w:p w14:paraId="63D81D50" w14:textId="77777777" w:rsidR="009368E5" w:rsidRPr="00B65025" w:rsidRDefault="009368E5" w:rsidP="00B65025">
      <w:pPr>
        <w:pStyle w:val="3"/>
        <w:ind w:firstLine="709"/>
        <w:rPr>
          <w:rFonts w:ascii="Times New Roman" w:hAnsi="Times New Roman"/>
          <w:b w:val="0"/>
          <w:bCs w:val="0"/>
          <w:sz w:val="28"/>
          <w:szCs w:val="28"/>
        </w:rPr>
      </w:pPr>
      <w:bookmarkStart w:id="9" w:name="_Toc228975326"/>
      <w:r w:rsidRPr="00B65025">
        <w:rPr>
          <w:rFonts w:ascii="Times New Roman" w:hAnsi="Times New Roman"/>
          <w:sz w:val="28"/>
          <w:szCs w:val="28"/>
        </w:rPr>
        <w:t>1.5.3 Формат хранения данных JSON</w:t>
      </w:r>
      <w:bookmarkEnd w:id="9"/>
    </w:p>
    <w:p w14:paraId="69775A3A" w14:textId="77777777" w:rsidR="009368E5" w:rsidRPr="009368E5" w:rsidRDefault="009368E5" w:rsidP="009368E5">
      <w:pPr>
        <w:spacing w:line="360" w:lineRule="auto"/>
        <w:ind w:left="11" w:firstLine="709"/>
        <w:jc w:val="both"/>
        <w:rPr>
          <w:b/>
          <w:bCs/>
        </w:rPr>
      </w:pPr>
    </w:p>
    <w:p w14:paraId="74E96B96" w14:textId="1CF8FBF7" w:rsidR="009368E5" w:rsidRPr="009368E5" w:rsidRDefault="009368E5" w:rsidP="004260A7">
      <w:pPr>
        <w:spacing w:line="360" w:lineRule="auto"/>
        <w:ind w:firstLine="709"/>
        <w:jc w:val="both"/>
      </w:pPr>
      <w:r w:rsidRPr="009368E5">
        <w:t>JSON (</w:t>
      </w:r>
      <w:r w:rsidR="00F4544D">
        <w:t>рис. 1.</w:t>
      </w:r>
      <w:r w:rsidR="00DD2127">
        <w:t>7</w:t>
      </w:r>
      <w:r w:rsidRPr="009368E5">
        <w:t xml:space="preserve">) — это легковесный формат обмена данными, основанный на текстовом представлении объектов в виде пар "ключ-значение". Несмотря </w:t>
      </w:r>
      <w:r w:rsidRPr="009368E5">
        <w:lastRenderedPageBreak/>
        <w:t xml:space="preserve">на название, он является </w:t>
      </w:r>
      <w:proofErr w:type="spellStart"/>
      <w:r w:rsidRPr="009368E5">
        <w:t>языконезависимым</w:t>
      </w:r>
      <w:proofErr w:type="spellEnd"/>
      <w:r w:rsidRPr="009368E5">
        <w:t xml:space="preserve"> и поддерживается практически всеми современными языками программирования.</w:t>
      </w:r>
    </w:p>
    <w:p w14:paraId="39D15E6A" w14:textId="77777777" w:rsidR="009368E5" w:rsidRPr="009368E5" w:rsidRDefault="009368E5" w:rsidP="004260A7">
      <w:pPr>
        <w:spacing w:line="360" w:lineRule="auto"/>
        <w:ind w:firstLine="709"/>
        <w:jc w:val="both"/>
      </w:pPr>
      <w:r w:rsidRPr="009368E5">
        <w:t>Почему JSON выбран для хранения тренировок:</w:t>
      </w:r>
    </w:p>
    <w:p w14:paraId="301FEB57" w14:textId="77777777" w:rsidR="009368E5" w:rsidRPr="009368E5" w:rsidRDefault="009368E5">
      <w:pPr>
        <w:numPr>
          <w:ilvl w:val="0"/>
          <w:numId w:val="5"/>
        </w:numPr>
        <w:spacing w:line="360" w:lineRule="auto"/>
        <w:ind w:left="0" w:firstLine="709"/>
        <w:jc w:val="both"/>
      </w:pPr>
      <w:proofErr w:type="spellStart"/>
      <w:r w:rsidRPr="009368E5">
        <w:t>Человекочитаемость</w:t>
      </w:r>
      <w:proofErr w:type="spellEnd"/>
      <w:r w:rsidRPr="009368E5">
        <w:t>: Файл с данными можно открыть в обычном блокноте и легко понять его содержимое.</w:t>
      </w:r>
    </w:p>
    <w:p w14:paraId="5394327C" w14:textId="430B92C6" w:rsidR="009368E5" w:rsidRPr="009368E5" w:rsidRDefault="00AE173D">
      <w:pPr>
        <w:numPr>
          <w:ilvl w:val="0"/>
          <w:numId w:val="5"/>
        </w:numPr>
        <w:spacing w:line="360" w:lineRule="auto"/>
        <w:ind w:left="0" w:firstLine="709"/>
        <w:jc w:val="both"/>
      </w:pPr>
      <w:r>
        <w:t>п</w:t>
      </w:r>
      <w:r w:rsidR="009368E5" w:rsidRPr="009368E5">
        <w:t>ростота сериализации</w:t>
      </w:r>
      <w:proofErr w:type="gramStart"/>
      <w:r w:rsidR="009368E5" w:rsidRPr="009368E5">
        <w:t>: С помощью</w:t>
      </w:r>
      <w:proofErr w:type="gramEnd"/>
      <w:r w:rsidR="009368E5" w:rsidRPr="009368E5">
        <w:t xml:space="preserve"> библиотеки </w:t>
      </w:r>
      <w:proofErr w:type="spellStart"/>
      <w:r w:rsidR="009368E5" w:rsidRPr="009368E5">
        <w:t>System.Text.Json</w:t>
      </w:r>
      <w:proofErr w:type="spellEnd"/>
      <w:r w:rsidR="009368E5" w:rsidRPr="009368E5">
        <w:t xml:space="preserve"> объекты класса </w:t>
      </w:r>
      <w:proofErr w:type="spellStart"/>
      <w:r w:rsidR="009368E5" w:rsidRPr="009368E5">
        <w:t>Workout</w:t>
      </w:r>
      <w:proofErr w:type="spellEnd"/>
      <w:r w:rsidR="009368E5" w:rsidRPr="009368E5">
        <w:t xml:space="preserve"> мгновенно преобразуются в строку JSON и сохраняются в файл одной командой.</w:t>
      </w:r>
    </w:p>
    <w:p w14:paraId="77619CA1" w14:textId="67AD198E" w:rsidR="009368E5" w:rsidRPr="009368E5" w:rsidRDefault="00AE173D">
      <w:pPr>
        <w:numPr>
          <w:ilvl w:val="0"/>
          <w:numId w:val="5"/>
        </w:numPr>
        <w:spacing w:line="360" w:lineRule="auto"/>
        <w:ind w:left="0" w:firstLine="709"/>
        <w:jc w:val="both"/>
      </w:pPr>
      <w:r>
        <w:t>г</w:t>
      </w:r>
      <w:r w:rsidR="009368E5" w:rsidRPr="009368E5">
        <w:t>ибкость: В будущем в структуру тренировки можно легко добавить новые поля (например, "Вес" или "Время отдыха"), не нарушая совместимости с уже сохраненными файлами.</w:t>
      </w:r>
    </w:p>
    <w:p w14:paraId="76C2C7AB" w14:textId="61875C9A" w:rsidR="009368E5" w:rsidRDefault="00AE173D">
      <w:pPr>
        <w:numPr>
          <w:ilvl w:val="0"/>
          <w:numId w:val="5"/>
        </w:numPr>
        <w:spacing w:line="360" w:lineRule="auto"/>
        <w:ind w:left="0" w:firstLine="709"/>
        <w:jc w:val="both"/>
      </w:pPr>
      <w:r>
        <w:t>э</w:t>
      </w:r>
      <w:r w:rsidR="009368E5" w:rsidRPr="009368E5">
        <w:t>кономичность: JSON занимает значительно меньше места по сравнению с XML за счет отсутствия громоздких закрывающих тегов.</w:t>
      </w:r>
    </w:p>
    <w:p w14:paraId="3D08D6AC" w14:textId="77777777" w:rsidR="00F4544D" w:rsidRDefault="00F4544D" w:rsidP="00F4544D">
      <w:pPr>
        <w:spacing w:line="360" w:lineRule="auto"/>
        <w:ind w:left="720"/>
        <w:jc w:val="both"/>
      </w:pPr>
    </w:p>
    <w:p w14:paraId="62A869A2" w14:textId="401311D7" w:rsidR="00F4544D" w:rsidRDefault="00F4544D" w:rsidP="00F4544D">
      <w:pPr>
        <w:spacing w:line="360" w:lineRule="auto"/>
        <w:ind w:left="720"/>
        <w:jc w:val="center"/>
      </w:pPr>
      <w:r>
        <w:rPr>
          <w:noProof/>
        </w:rPr>
        <w:drawing>
          <wp:inline distT="0" distB="0" distL="0" distR="0" wp14:anchorId="6690DFB9" wp14:editId="118FCDBD">
            <wp:extent cx="3628171" cy="2126511"/>
            <wp:effectExtent l="0" t="0" r="0" b="7620"/>
            <wp:docPr id="1727741222"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51435" cy="2140146"/>
                    </a:xfrm>
                    <a:prstGeom prst="rect">
                      <a:avLst/>
                    </a:prstGeom>
                    <a:noFill/>
                    <a:ln>
                      <a:noFill/>
                    </a:ln>
                  </pic:spPr>
                </pic:pic>
              </a:graphicData>
            </a:graphic>
          </wp:inline>
        </w:drawing>
      </w:r>
    </w:p>
    <w:p w14:paraId="107B6813" w14:textId="369B2894" w:rsidR="00F4544D" w:rsidRPr="007C7D4A" w:rsidRDefault="00F4544D" w:rsidP="00F4544D">
      <w:pPr>
        <w:spacing w:line="360" w:lineRule="auto"/>
        <w:ind w:left="720"/>
        <w:jc w:val="center"/>
      </w:pPr>
      <w:r>
        <w:t>Рисунок 1.</w:t>
      </w:r>
      <w:r w:rsidR="00DD2127">
        <w:t>7</w:t>
      </w:r>
      <w:r>
        <w:t xml:space="preserve"> - </w:t>
      </w:r>
      <w:r>
        <w:rPr>
          <w:lang w:val="en-US"/>
        </w:rPr>
        <w:t>Json</w:t>
      </w:r>
    </w:p>
    <w:p w14:paraId="71964EFD" w14:textId="77777777" w:rsidR="009368E5" w:rsidRPr="009368E5" w:rsidRDefault="009368E5" w:rsidP="009368E5">
      <w:pPr>
        <w:spacing w:line="360" w:lineRule="auto"/>
        <w:ind w:left="720"/>
        <w:jc w:val="both"/>
      </w:pPr>
    </w:p>
    <w:p w14:paraId="2972DCA4" w14:textId="77777777" w:rsidR="009368E5" w:rsidRPr="00B65025" w:rsidRDefault="009368E5" w:rsidP="00B65025">
      <w:pPr>
        <w:pStyle w:val="3"/>
        <w:ind w:firstLine="709"/>
        <w:rPr>
          <w:rFonts w:ascii="Times New Roman" w:hAnsi="Times New Roman"/>
          <w:b w:val="0"/>
          <w:bCs w:val="0"/>
          <w:sz w:val="28"/>
          <w:szCs w:val="28"/>
        </w:rPr>
      </w:pPr>
      <w:bookmarkStart w:id="10" w:name="_Toc228975327"/>
      <w:r w:rsidRPr="00B65025">
        <w:rPr>
          <w:rFonts w:ascii="Times New Roman" w:hAnsi="Times New Roman"/>
          <w:sz w:val="28"/>
          <w:szCs w:val="28"/>
        </w:rPr>
        <w:t>1.5.4 Среда разработки Visual Studio</w:t>
      </w:r>
      <w:bookmarkEnd w:id="10"/>
    </w:p>
    <w:p w14:paraId="5F423FC4" w14:textId="77777777" w:rsidR="009368E5" w:rsidRPr="009368E5" w:rsidRDefault="009368E5" w:rsidP="009368E5">
      <w:pPr>
        <w:spacing w:line="360" w:lineRule="auto"/>
        <w:ind w:left="11" w:firstLine="709"/>
        <w:jc w:val="both"/>
      </w:pPr>
    </w:p>
    <w:p w14:paraId="36873A3F" w14:textId="6B39E1E5" w:rsidR="009368E5" w:rsidRPr="009368E5" w:rsidRDefault="009368E5" w:rsidP="004260A7">
      <w:pPr>
        <w:spacing w:line="360" w:lineRule="auto"/>
        <w:ind w:firstLine="709"/>
        <w:jc w:val="both"/>
      </w:pPr>
      <w:r w:rsidRPr="009368E5">
        <w:t>Microsoft Visual Studio</w:t>
      </w:r>
      <w:r w:rsidR="00F4544D" w:rsidRPr="00F4544D">
        <w:t xml:space="preserve"> (</w:t>
      </w:r>
      <w:r w:rsidR="00F4544D">
        <w:t>рис. 1.</w:t>
      </w:r>
      <w:r w:rsidR="00DD2127">
        <w:t>8</w:t>
      </w:r>
      <w:r w:rsidR="00F4544D">
        <w:t>)</w:t>
      </w:r>
      <w:r w:rsidRPr="009368E5">
        <w:t xml:space="preserve"> — это полнофункциональная интегрированная среда разработки (IDE), признанная стандартом в индустрии для создания приложений на платформе .NET. Она объединяет в себе </w:t>
      </w:r>
      <w:r w:rsidRPr="009368E5">
        <w:lastRenderedPageBreak/>
        <w:t>текстовый редактор, средства проектирования интерфейса, компилятор и мощный отладчик.</w:t>
      </w:r>
    </w:p>
    <w:p w14:paraId="7CD26557" w14:textId="77777777" w:rsidR="009368E5" w:rsidRPr="009368E5" w:rsidRDefault="009368E5" w:rsidP="004260A7">
      <w:pPr>
        <w:spacing w:line="360" w:lineRule="auto"/>
        <w:ind w:firstLine="709"/>
        <w:jc w:val="both"/>
      </w:pPr>
      <w:r w:rsidRPr="009368E5">
        <w:t>Функциональные возможности IDE:</w:t>
      </w:r>
    </w:p>
    <w:p w14:paraId="2E86AE5F" w14:textId="77777777" w:rsidR="009368E5" w:rsidRPr="009368E5" w:rsidRDefault="009368E5">
      <w:pPr>
        <w:numPr>
          <w:ilvl w:val="0"/>
          <w:numId w:val="6"/>
        </w:numPr>
        <w:spacing w:line="360" w:lineRule="auto"/>
        <w:ind w:left="0" w:firstLine="709"/>
        <w:jc w:val="both"/>
      </w:pPr>
      <w:proofErr w:type="spellStart"/>
      <w:r w:rsidRPr="009368E5">
        <w:t>IntelliSense</w:t>
      </w:r>
      <w:proofErr w:type="spellEnd"/>
      <w:r w:rsidRPr="009368E5">
        <w:t>: Система интеллектуального автодополнения кода, которая подсказывает методы и свойства объектов, помогая избегать синтаксических ошибок.</w:t>
      </w:r>
    </w:p>
    <w:p w14:paraId="7FDC3E69" w14:textId="7728512F" w:rsidR="009368E5" w:rsidRPr="009368E5" w:rsidRDefault="00AE173D">
      <w:pPr>
        <w:numPr>
          <w:ilvl w:val="0"/>
          <w:numId w:val="6"/>
        </w:numPr>
        <w:spacing w:line="360" w:lineRule="auto"/>
        <w:ind w:left="0" w:firstLine="709"/>
        <w:jc w:val="both"/>
      </w:pPr>
      <w:r>
        <w:t>с</w:t>
      </w:r>
      <w:r w:rsidR="009368E5" w:rsidRPr="009368E5">
        <w:t>редства отладки (</w:t>
      </w:r>
      <w:proofErr w:type="spellStart"/>
      <w:r w:rsidR="009368E5" w:rsidRPr="009368E5">
        <w:t>Debugging</w:t>
      </w:r>
      <w:proofErr w:type="spellEnd"/>
      <w:r w:rsidR="009368E5" w:rsidRPr="009368E5">
        <w:t>)</w:t>
      </w:r>
      <w:proofErr w:type="gramStart"/>
      <w:r w:rsidR="009368E5" w:rsidRPr="009368E5">
        <w:t>: Позволяют</w:t>
      </w:r>
      <w:proofErr w:type="gramEnd"/>
      <w:r w:rsidR="009368E5" w:rsidRPr="009368E5">
        <w:t xml:space="preserve"> останавливать выполнение программы в любой момент (точки останова), проверять значения переменных и отслеживать логику выполнения шаг за шагом.</w:t>
      </w:r>
    </w:p>
    <w:p w14:paraId="3F53426C" w14:textId="28DE36ED" w:rsidR="009368E5" w:rsidRPr="009368E5" w:rsidRDefault="00AE173D">
      <w:pPr>
        <w:numPr>
          <w:ilvl w:val="0"/>
          <w:numId w:val="6"/>
        </w:numPr>
        <w:spacing w:line="360" w:lineRule="auto"/>
        <w:ind w:left="0" w:firstLine="709"/>
        <w:jc w:val="both"/>
      </w:pPr>
      <w:r>
        <w:t>у</w:t>
      </w:r>
      <w:r w:rsidR="009368E5" w:rsidRPr="009368E5">
        <w:t>правление проектом: Удобный обозреватель решений позволяет структурировать файлы кода, ресурсы (иконки, изображения) и подключаемые библиотеки.</w:t>
      </w:r>
    </w:p>
    <w:p w14:paraId="782801DF" w14:textId="77777777" w:rsidR="009368E5" w:rsidRDefault="009368E5">
      <w:pPr>
        <w:numPr>
          <w:ilvl w:val="0"/>
          <w:numId w:val="6"/>
        </w:numPr>
        <w:spacing w:line="360" w:lineRule="auto"/>
        <w:ind w:left="0" w:firstLine="709"/>
        <w:jc w:val="both"/>
      </w:pPr>
      <w:proofErr w:type="spellStart"/>
      <w:r w:rsidRPr="009368E5">
        <w:t>NuGet</w:t>
      </w:r>
      <w:proofErr w:type="spellEnd"/>
      <w:r w:rsidRPr="009368E5">
        <w:t xml:space="preserve"> </w:t>
      </w:r>
      <w:proofErr w:type="spellStart"/>
      <w:r w:rsidRPr="009368E5">
        <w:t>Package</w:t>
      </w:r>
      <w:proofErr w:type="spellEnd"/>
      <w:r w:rsidRPr="009368E5">
        <w:t xml:space="preserve"> Manager: Встроенный менеджер пакетов, через который можно легко добавить в проект сторонние библиотеки (например, для создания графиков прогресса тренировок).</w:t>
      </w:r>
    </w:p>
    <w:p w14:paraId="2E76B9E8" w14:textId="60E61224" w:rsidR="00F4544D" w:rsidRDefault="00F4544D" w:rsidP="00F4544D">
      <w:pPr>
        <w:spacing w:line="360" w:lineRule="auto"/>
        <w:ind w:left="720"/>
        <w:jc w:val="both"/>
        <w:rPr>
          <w:noProof/>
        </w:rPr>
      </w:pPr>
    </w:p>
    <w:p w14:paraId="0399950E" w14:textId="072A5EC7" w:rsidR="00F4544D" w:rsidRDefault="00F4544D" w:rsidP="00F4544D">
      <w:pPr>
        <w:spacing w:line="360" w:lineRule="auto"/>
        <w:ind w:left="720"/>
        <w:jc w:val="center"/>
      </w:pPr>
      <w:r>
        <w:rPr>
          <w:noProof/>
        </w:rPr>
        <w:drawing>
          <wp:inline distT="0" distB="0" distL="0" distR="0" wp14:anchorId="1D2E2B1B" wp14:editId="5CFFEDD1">
            <wp:extent cx="3753293" cy="2112270"/>
            <wp:effectExtent l="0" t="0" r="0" b="2540"/>
            <wp:docPr id="1050764430"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7782" cy="2114796"/>
                    </a:xfrm>
                    <a:prstGeom prst="rect">
                      <a:avLst/>
                    </a:prstGeom>
                    <a:noFill/>
                    <a:ln>
                      <a:noFill/>
                    </a:ln>
                  </pic:spPr>
                </pic:pic>
              </a:graphicData>
            </a:graphic>
          </wp:inline>
        </w:drawing>
      </w:r>
    </w:p>
    <w:p w14:paraId="55FFDCA7" w14:textId="4BD58AF5" w:rsidR="00F4544D" w:rsidRPr="007C7D4A" w:rsidRDefault="00F4544D" w:rsidP="00F4544D">
      <w:pPr>
        <w:spacing w:line="360" w:lineRule="auto"/>
        <w:ind w:left="720"/>
        <w:jc w:val="center"/>
      </w:pPr>
      <w:r>
        <w:t>Рисунок 1.</w:t>
      </w:r>
      <w:r w:rsidR="00DD2127">
        <w:t>8</w:t>
      </w:r>
      <w:r>
        <w:t xml:space="preserve"> - </w:t>
      </w:r>
      <w:r w:rsidRPr="00F4544D">
        <w:t>Visual Studio</w:t>
      </w:r>
    </w:p>
    <w:p w14:paraId="0A45F3DF" w14:textId="3BECE745" w:rsidR="00A92BF0" w:rsidRDefault="00A92BF0">
      <w:r>
        <w:br w:type="page"/>
      </w:r>
    </w:p>
    <w:p w14:paraId="45D5A4E7" w14:textId="77777777" w:rsidR="00A92BF0" w:rsidRDefault="00A92BF0" w:rsidP="00B65025">
      <w:pPr>
        <w:pStyle w:val="1"/>
        <w:rPr>
          <w:b w:val="0"/>
          <w:bCs w:val="0"/>
        </w:rPr>
      </w:pPr>
      <w:bookmarkStart w:id="11" w:name="_Toc228975328"/>
      <w:r w:rsidRPr="00A92BF0">
        <w:lastRenderedPageBreak/>
        <w:t xml:space="preserve">2 </w:t>
      </w:r>
      <w:r w:rsidRPr="00B46673">
        <w:rPr>
          <w:sz w:val="32"/>
          <w:szCs w:val="36"/>
        </w:rPr>
        <w:t>Специальный</w:t>
      </w:r>
      <w:r w:rsidRPr="00A92BF0">
        <w:t xml:space="preserve"> раздел</w:t>
      </w:r>
      <w:bookmarkEnd w:id="11"/>
    </w:p>
    <w:p w14:paraId="73593870" w14:textId="77777777" w:rsidR="00A92BF0" w:rsidRPr="00A92BF0" w:rsidRDefault="00A92BF0" w:rsidP="00A92BF0">
      <w:pPr>
        <w:spacing w:line="360" w:lineRule="auto"/>
        <w:ind w:left="11" w:firstLine="709"/>
        <w:jc w:val="both"/>
        <w:rPr>
          <w:b/>
          <w:bCs/>
        </w:rPr>
      </w:pPr>
    </w:p>
    <w:p w14:paraId="3024047E" w14:textId="77777777" w:rsidR="00A92BF0" w:rsidRDefault="00A92BF0" w:rsidP="00B65025">
      <w:pPr>
        <w:pStyle w:val="2"/>
        <w:ind w:firstLine="709"/>
        <w:jc w:val="left"/>
        <w:rPr>
          <w:b/>
          <w:bCs/>
        </w:rPr>
      </w:pPr>
      <w:bookmarkStart w:id="12" w:name="_Toc228975329"/>
      <w:r w:rsidRPr="00A92BF0">
        <w:rPr>
          <w:b/>
          <w:bCs/>
        </w:rPr>
        <w:t>2.1 Подходы к проектированию программного продукта</w:t>
      </w:r>
      <w:bookmarkEnd w:id="12"/>
    </w:p>
    <w:p w14:paraId="14C8829A" w14:textId="77777777" w:rsidR="00A92BF0" w:rsidRPr="00A92BF0" w:rsidRDefault="00A92BF0" w:rsidP="00A92BF0">
      <w:pPr>
        <w:spacing w:line="360" w:lineRule="auto"/>
        <w:ind w:left="11" w:firstLine="709"/>
        <w:jc w:val="both"/>
        <w:rPr>
          <w:b/>
          <w:bCs/>
        </w:rPr>
      </w:pPr>
    </w:p>
    <w:p w14:paraId="33BD2595" w14:textId="77777777" w:rsidR="005A108C" w:rsidRPr="005A108C" w:rsidRDefault="005A108C" w:rsidP="005A108C">
      <w:pPr>
        <w:spacing w:line="360" w:lineRule="auto"/>
        <w:ind w:left="11" w:firstLine="709"/>
        <w:jc w:val="both"/>
      </w:pPr>
      <w:r w:rsidRPr="005A108C">
        <w:t>Выбранная объектно-ориентированная парадигма легла в основу построения модульной структуры приложения. В отличие от процедурного программирования, использование ООП позволило создать гибкую архитектуру, где каждая логическая единица программы обладает четко очерченной ответственностью. Это критически важно для обеспечения надежности системы при манипуляциях с пользовательскими данными.</w:t>
      </w:r>
    </w:p>
    <w:p w14:paraId="7A579A3F" w14:textId="77777777" w:rsidR="005A108C" w:rsidRPr="005A108C" w:rsidRDefault="005A108C" w:rsidP="005A108C">
      <w:pPr>
        <w:spacing w:line="360" w:lineRule="auto"/>
        <w:ind w:left="11" w:firstLine="709"/>
        <w:jc w:val="both"/>
      </w:pPr>
      <w:r w:rsidRPr="005A108C">
        <w:t>Особое внимание при проектировании было уделено организации жизненного цикла данных. Инкапсуляция свойств в рамках модели тренировки позволила унифицировать процесс передачи информации между интерфейсным слоем и уровнем хранения. Таким образом, графическая оболочка взаимодействует не с разрозненными переменными, а с целостными объектами, что исключает потерю контекста при сериализации данных в формат JSON.</w:t>
      </w:r>
    </w:p>
    <w:p w14:paraId="0DC549EB" w14:textId="77777777" w:rsidR="005A108C" w:rsidRPr="005A108C" w:rsidRDefault="005A108C" w:rsidP="005A108C">
      <w:pPr>
        <w:spacing w:line="360" w:lineRule="auto"/>
        <w:ind w:left="11" w:firstLine="709"/>
        <w:jc w:val="both"/>
      </w:pPr>
      <w:r w:rsidRPr="005A108C">
        <w:t xml:space="preserve">Реализация событийно-ориентированного подхода позволила добиться высокой интерактивности приложения. В архитектуре </w:t>
      </w:r>
      <w:proofErr w:type="spellStart"/>
      <w:r w:rsidRPr="005A108C">
        <w:t>WinForms</w:t>
      </w:r>
      <w:proofErr w:type="spellEnd"/>
      <w:r w:rsidRPr="005A108C">
        <w:t xml:space="preserve"> выполнение бизнес-логики жестко привязано к очередям сообщений операционной системы. Это означает, что вычислительные ресурсы задействуются только в моменты непосредственной активности пользователя, что минимизирует нагрузку на систему и обеспечивает мгновенный отклик интерфейса на ввод данных.</w:t>
      </w:r>
    </w:p>
    <w:p w14:paraId="64B1668E" w14:textId="77777777" w:rsidR="005A108C" w:rsidRPr="005A108C" w:rsidRDefault="005A108C" w:rsidP="005A108C">
      <w:pPr>
        <w:spacing w:line="360" w:lineRule="auto"/>
        <w:ind w:left="11" w:firstLine="709"/>
        <w:jc w:val="both"/>
      </w:pPr>
      <w:r w:rsidRPr="005A108C">
        <w:t xml:space="preserve">Завершающим этапом проектирования стало выстраивание иерархии взаимодействия между визуальными компонентами и внутренними коллекциями. Применение динамических списков типа List&lt;T&gt; совместно с событийной моделью обеспечило синхронность отображения: любое изменение во внутреннем массиве данных немедленно транслируется в </w:t>
      </w:r>
      <w:r w:rsidRPr="005A108C">
        <w:lastRenderedPageBreak/>
        <w:t xml:space="preserve">визуальный компонент </w:t>
      </w:r>
      <w:proofErr w:type="spellStart"/>
      <w:r w:rsidRPr="005A108C">
        <w:t>ListBox</w:t>
      </w:r>
      <w:proofErr w:type="spellEnd"/>
      <w:r w:rsidRPr="005A108C">
        <w:t>, поддерживая актуальность информации без необходимости полной перезагрузки интерфейса.</w:t>
      </w:r>
    </w:p>
    <w:p w14:paraId="4B25306E" w14:textId="6B46F7E7" w:rsidR="00A92BF0" w:rsidRPr="00A92BF0" w:rsidRDefault="00A92BF0" w:rsidP="00A92BF0">
      <w:pPr>
        <w:spacing w:line="360" w:lineRule="auto"/>
        <w:ind w:left="11" w:firstLine="709"/>
        <w:jc w:val="both"/>
      </w:pPr>
    </w:p>
    <w:p w14:paraId="6CBFD156" w14:textId="77777777" w:rsidR="00A92BF0" w:rsidRDefault="00A92BF0" w:rsidP="00B65025">
      <w:pPr>
        <w:pStyle w:val="2"/>
        <w:ind w:firstLine="709"/>
        <w:jc w:val="left"/>
        <w:rPr>
          <w:b/>
          <w:bCs/>
        </w:rPr>
      </w:pPr>
      <w:bookmarkStart w:id="13" w:name="_Toc228975330"/>
      <w:r w:rsidRPr="00A92BF0">
        <w:rPr>
          <w:b/>
          <w:bCs/>
        </w:rPr>
        <w:t>2.2 Проектирование модели данных</w:t>
      </w:r>
      <w:bookmarkEnd w:id="13"/>
    </w:p>
    <w:p w14:paraId="7346DEA1" w14:textId="77777777" w:rsidR="00A92BF0" w:rsidRPr="00A92BF0" w:rsidRDefault="00A92BF0" w:rsidP="00B65025">
      <w:pPr>
        <w:spacing w:line="360" w:lineRule="auto"/>
        <w:jc w:val="both"/>
        <w:rPr>
          <w:b/>
          <w:bCs/>
        </w:rPr>
      </w:pPr>
    </w:p>
    <w:p w14:paraId="15CEC73B" w14:textId="256D400E" w:rsidR="00A92BF0" w:rsidRDefault="00A92BF0" w:rsidP="00A92BF0">
      <w:pPr>
        <w:spacing w:line="360" w:lineRule="auto"/>
        <w:ind w:left="11" w:firstLine="709"/>
        <w:jc w:val="both"/>
      </w:pPr>
      <w:r w:rsidRPr="00A92BF0">
        <w:t xml:space="preserve">Основным элементом системы является информационная сущность «Тренировка». Для её представления в программном коде спроектирован класс </w:t>
      </w:r>
      <w:proofErr w:type="spellStart"/>
      <w:proofErr w:type="gramStart"/>
      <w:r w:rsidRPr="00A92BF0">
        <w:t>Workout</w:t>
      </w:r>
      <w:proofErr w:type="spellEnd"/>
      <w:r w:rsidR="00B46673" w:rsidRPr="00B46673">
        <w:t>(</w:t>
      </w:r>
      <w:proofErr w:type="gramEnd"/>
      <w:r w:rsidR="00B46673">
        <w:t>Листинг 2)</w:t>
      </w:r>
      <w:r w:rsidRPr="00A92BF0">
        <w:t>.</w:t>
      </w:r>
    </w:p>
    <w:p w14:paraId="7A5CAB4D" w14:textId="77777777" w:rsidR="00B46673" w:rsidRDefault="00B46673" w:rsidP="00A92BF0">
      <w:pPr>
        <w:spacing w:line="360" w:lineRule="auto"/>
        <w:ind w:left="11" w:firstLine="709"/>
        <w:jc w:val="both"/>
      </w:pPr>
    </w:p>
    <w:p w14:paraId="264D799F" w14:textId="73A1E48D" w:rsidR="00B46673" w:rsidRPr="00B46673" w:rsidRDefault="00B46673" w:rsidP="00A92BF0">
      <w:pPr>
        <w:spacing w:line="360" w:lineRule="auto"/>
        <w:ind w:left="11" w:firstLine="709"/>
        <w:jc w:val="both"/>
        <w:rPr>
          <w:lang w:val="en-US"/>
        </w:rPr>
      </w:pPr>
      <w:r>
        <w:t>Листинг</w:t>
      </w:r>
      <w:r w:rsidRPr="00B46673">
        <w:rPr>
          <w:lang w:val="en-US"/>
        </w:rPr>
        <w:t xml:space="preserve"> 2 - </w:t>
      </w:r>
      <w:r>
        <w:rPr>
          <w:lang w:val="en-US"/>
        </w:rPr>
        <w:t>Workout</w:t>
      </w:r>
    </w:p>
    <w:p w14:paraId="05D52D14"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public string </w:t>
      </w:r>
      <w:proofErr w:type="spellStart"/>
      <w:r w:rsidRPr="00B46673">
        <w:rPr>
          <w:sz w:val="24"/>
          <w:szCs w:val="22"/>
          <w:lang w:val="en-US"/>
        </w:rPr>
        <w:t>ExerciseName</w:t>
      </w:r>
      <w:proofErr w:type="spellEnd"/>
      <w:r w:rsidRPr="00B46673">
        <w:rPr>
          <w:sz w:val="24"/>
          <w:szCs w:val="22"/>
          <w:lang w:val="en-US"/>
        </w:rPr>
        <w:t xml:space="preserve"> </w:t>
      </w:r>
      <w:proofErr w:type="gramStart"/>
      <w:r w:rsidRPr="00B46673">
        <w:rPr>
          <w:sz w:val="24"/>
          <w:szCs w:val="22"/>
          <w:lang w:val="en-US"/>
        </w:rPr>
        <w:t>{ get</w:t>
      </w:r>
      <w:proofErr w:type="gramEnd"/>
      <w:r w:rsidRPr="00B46673">
        <w:rPr>
          <w:sz w:val="24"/>
          <w:szCs w:val="22"/>
          <w:lang w:val="en-US"/>
        </w:rPr>
        <w:t>; set</w:t>
      </w:r>
      <w:proofErr w:type="gramStart"/>
      <w:r w:rsidRPr="00B46673">
        <w:rPr>
          <w:sz w:val="24"/>
          <w:szCs w:val="22"/>
          <w:lang w:val="en-US"/>
        </w:rPr>
        <w:t>; }</w:t>
      </w:r>
      <w:proofErr w:type="gramEnd"/>
    </w:p>
    <w:p w14:paraId="5E2F1302"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public int Sets </w:t>
      </w:r>
      <w:proofErr w:type="gramStart"/>
      <w:r w:rsidRPr="00B46673">
        <w:rPr>
          <w:sz w:val="24"/>
          <w:szCs w:val="22"/>
          <w:lang w:val="en-US"/>
        </w:rPr>
        <w:t>{ get</w:t>
      </w:r>
      <w:proofErr w:type="gramEnd"/>
      <w:r w:rsidRPr="00B46673">
        <w:rPr>
          <w:sz w:val="24"/>
          <w:szCs w:val="22"/>
          <w:lang w:val="en-US"/>
        </w:rPr>
        <w:t>; set</w:t>
      </w:r>
      <w:proofErr w:type="gramStart"/>
      <w:r w:rsidRPr="00B46673">
        <w:rPr>
          <w:sz w:val="24"/>
          <w:szCs w:val="22"/>
          <w:lang w:val="en-US"/>
        </w:rPr>
        <w:t>; }</w:t>
      </w:r>
      <w:proofErr w:type="gramEnd"/>
    </w:p>
    <w:p w14:paraId="4EF91D26"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public int Reps </w:t>
      </w:r>
      <w:proofErr w:type="gramStart"/>
      <w:r w:rsidRPr="00B46673">
        <w:rPr>
          <w:sz w:val="24"/>
          <w:szCs w:val="22"/>
          <w:lang w:val="en-US"/>
        </w:rPr>
        <w:t>{ get</w:t>
      </w:r>
      <w:proofErr w:type="gramEnd"/>
      <w:r w:rsidRPr="00B46673">
        <w:rPr>
          <w:sz w:val="24"/>
          <w:szCs w:val="22"/>
          <w:lang w:val="en-US"/>
        </w:rPr>
        <w:t>; set</w:t>
      </w:r>
      <w:proofErr w:type="gramStart"/>
      <w:r w:rsidRPr="00B46673">
        <w:rPr>
          <w:sz w:val="24"/>
          <w:szCs w:val="22"/>
          <w:lang w:val="en-US"/>
        </w:rPr>
        <w:t>; }</w:t>
      </w:r>
      <w:proofErr w:type="gramEnd"/>
    </w:p>
    <w:p w14:paraId="45E02A73"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public </w:t>
      </w:r>
      <w:proofErr w:type="spellStart"/>
      <w:r w:rsidRPr="00B46673">
        <w:rPr>
          <w:sz w:val="24"/>
          <w:szCs w:val="22"/>
          <w:lang w:val="en-US"/>
        </w:rPr>
        <w:t>DateTime</w:t>
      </w:r>
      <w:proofErr w:type="spellEnd"/>
      <w:r w:rsidRPr="00B46673">
        <w:rPr>
          <w:sz w:val="24"/>
          <w:szCs w:val="22"/>
          <w:lang w:val="en-US"/>
        </w:rPr>
        <w:t xml:space="preserve"> Date </w:t>
      </w:r>
      <w:proofErr w:type="gramStart"/>
      <w:r w:rsidRPr="00B46673">
        <w:rPr>
          <w:sz w:val="24"/>
          <w:szCs w:val="22"/>
          <w:lang w:val="en-US"/>
        </w:rPr>
        <w:t>{ get</w:t>
      </w:r>
      <w:proofErr w:type="gramEnd"/>
      <w:r w:rsidRPr="00B46673">
        <w:rPr>
          <w:sz w:val="24"/>
          <w:szCs w:val="22"/>
          <w:lang w:val="en-US"/>
        </w:rPr>
        <w:t>; set</w:t>
      </w:r>
      <w:proofErr w:type="gramStart"/>
      <w:r w:rsidRPr="00B46673">
        <w:rPr>
          <w:sz w:val="24"/>
          <w:szCs w:val="22"/>
          <w:lang w:val="en-US"/>
        </w:rPr>
        <w:t>; }</w:t>
      </w:r>
      <w:proofErr w:type="gramEnd"/>
    </w:p>
    <w:p w14:paraId="43C949FB"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public override string </w:t>
      </w:r>
      <w:proofErr w:type="spellStart"/>
      <w:proofErr w:type="gramStart"/>
      <w:r w:rsidRPr="00B46673">
        <w:rPr>
          <w:sz w:val="24"/>
          <w:szCs w:val="22"/>
          <w:lang w:val="en-US"/>
        </w:rPr>
        <w:t>ToString</w:t>
      </w:r>
      <w:proofErr w:type="spellEnd"/>
      <w:r w:rsidRPr="00B46673">
        <w:rPr>
          <w:sz w:val="24"/>
          <w:szCs w:val="22"/>
          <w:lang w:val="en-US"/>
        </w:rPr>
        <w:t>(</w:t>
      </w:r>
      <w:proofErr w:type="gramEnd"/>
      <w:r w:rsidRPr="00B46673">
        <w:rPr>
          <w:sz w:val="24"/>
          <w:szCs w:val="22"/>
          <w:lang w:val="en-US"/>
        </w:rPr>
        <w:t>)</w:t>
      </w:r>
    </w:p>
    <w:p w14:paraId="1C27F19C"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w:t>
      </w:r>
    </w:p>
    <w:p w14:paraId="436CB5D4"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       return </w:t>
      </w:r>
      <w:proofErr w:type="gramStart"/>
      <w:r w:rsidRPr="00B46673">
        <w:rPr>
          <w:sz w:val="24"/>
          <w:szCs w:val="22"/>
          <w:lang w:val="en-US"/>
        </w:rPr>
        <w:t>$"{</w:t>
      </w:r>
      <w:proofErr w:type="spellStart"/>
      <w:proofErr w:type="gramEnd"/>
      <w:r w:rsidRPr="00B46673">
        <w:rPr>
          <w:sz w:val="24"/>
          <w:szCs w:val="22"/>
          <w:lang w:val="en-US"/>
        </w:rPr>
        <w:t>Date.ToShortDateString</w:t>
      </w:r>
      <w:proofErr w:type="spellEnd"/>
      <w:r w:rsidRPr="00B46673">
        <w:rPr>
          <w:sz w:val="24"/>
          <w:szCs w:val="22"/>
          <w:lang w:val="en-US"/>
        </w:rPr>
        <w:t>()} | {</w:t>
      </w:r>
      <w:proofErr w:type="spellStart"/>
      <w:r w:rsidRPr="00B46673">
        <w:rPr>
          <w:sz w:val="24"/>
          <w:szCs w:val="22"/>
          <w:lang w:val="en-US"/>
        </w:rPr>
        <w:t>ExerciseName</w:t>
      </w:r>
      <w:proofErr w:type="spellEnd"/>
      <w:r w:rsidRPr="00B46673">
        <w:rPr>
          <w:sz w:val="24"/>
          <w:szCs w:val="22"/>
          <w:lang w:val="en-US"/>
        </w:rPr>
        <w:t xml:space="preserve">}: {Sets} </w:t>
      </w:r>
      <w:r w:rsidRPr="00B46673">
        <w:rPr>
          <w:sz w:val="24"/>
          <w:szCs w:val="22"/>
        </w:rPr>
        <w:t>подходов</w:t>
      </w:r>
      <w:r w:rsidRPr="00B46673">
        <w:rPr>
          <w:sz w:val="24"/>
          <w:szCs w:val="22"/>
          <w:lang w:val="en-US"/>
        </w:rPr>
        <w:t xml:space="preserve"> </w:t>
      </w:r>
      <w:r w:rsidRPr="00B46673">
        <w:rPr>
          <w:sz w:val="24"/>
          <w:szCs w:val="22"/>
        </w:rPr>
        <w:t>по</w:t>
      </w:r>
      <w:r w:rsidRPr="00B46673">
        <w:rPr>
          <w:sz w:val="24"/>
          <w:szCs w:val="22"/>
          <w:lang w:val="en-US"/>
        </w:rPr>
        <w:t xml:space="preserve"> {Reps} </w:t>
      </w:r>
      <w:r w:rsidRPr="00B46673">
        <w:rPr>
          <w:sz w:val="24"/>
          <w:szCs w:val="22"/>
        </w:rPr>
        <w:t>повторений</w:t>
      </w:r>
      <w:r w:rsidRPr="00B46673">
        <w:rPr>
          <w:sz w:val="24"/>
          <w:szCs w:val="22"/>
          <w:lang w:val="en-US"/>
        </w:rPr>
        <w:t>";</w:t>
      </w:r>
    </w:p>
    <w:p w14:paraId="4193AF5E" w14:textId="37C9C689" w:rsidR="00B46673" w:rsidRPr="00CD3426" w:rsidRDefault="00B46673" w:rsidP="00CD3426">
      <w:pPr>
        <w:spacing w:line="360" w:lineRule="auto"/>
        <w:ind w:left="11" w:firstLine="709"/>
        <w:jc w:val="both"/>
        <w:rPr>
          <w:sz w:val="24"/>
          <w:szCs w:val="22"/>
        </w:rPr>
      </w:pPr>
      <w:r w:rsidRPr="00B46673">
        <w:rPr>
          <w:sz w:val="24"/>
          <w:szCs w:val="22"/>
          <w:lang w:val="en-US"/>
        </w:rPr>
        <w:t xml:space="preserve">   </w:t>
      </w:r>
      <w:r w:rsidRPr="00B46673">
        <w:rPr>
          <w:sz w:val="24"/>
          <w:szCs w:val="22"/>
        </w:rPr>
        <w:t>}</w:t>
      </w:r>
    </w:p>
    <w:p w14:paraId="7B9E28BB" w14:textId="7D8D7B8D" w:rsidR="00CD3426" w:rsidRDefault="00A92BF0" w:rsidP="00CD3426">
      <w:pPr>
        <w:spacing w:line="360" w:lineRule="auto"/>
        <w:ind w:left="11" w:firstLine="709"/>
        <w:jc w:val="both"/>
      </w:pPr>
      <w:r w:rsidRPr="00A92BF0">
        <w:t>В таблице</w:t>
      </w:r>
      <w:r>
        <w:t xml:space="preserve"> (таб. 2.2)</w:t>
      </w:r>
      <w:r w:rsidRPr="00A92BF0">
        <w:t xml:space="preserve"> ниже приведено описание структуры данных этой сущности:</w:t>
      </w:r>
    </w:p>
    <w:p w14:paraId="6830F1C2" w14:textId="77777777" w:rsidR="00CD3426" w:rsidRDefault="00CD3426" w:rsidP="00CD3426">
      <w:pPr>
        <w:spacing w:line="360" w:lineRule="auto"/>
        <w:ind w:left="11" w:firstLine="709"/>
        <w:jc w:val="both"/>
      </w:pPr>
    </w:p>
    <w:p w14:paraId="6EDA7E0C" w14:textId="48CDD4E0" w:rsidR="00A92BF0" w:rsidRDefault="00A92BF0" w:rsidP="00A92BF0">
      <w:pPr>
        <w:spacing w:line="360" w:lineRule="auto"/>
        <w:ind w:left="11" w:firstLine="709"/>
        <w:jc w:val="both"/>
      </w:pPr>
      <w:r>
        <w:t xml:space="preserve">Таблица 2.2 </w:t>
      </w:r>
    </w:p>
    <w:tbl>
      <w:tblPr>
        <w:tblStyle w:val="a4"/>
        <w:tblW w:w="0" w:type="auto"/>
        <w:tblInd w:w="11" w:type="dxa"/>
        <w:tblLook w:val="04A0" w:firstRow="1" w:lastRow="0" w:firstColumn="1" w:lastColumn="0" w:noHBand="0" w:noVBand="1"/>
      </w:tblPr>
      <w:tblGrid>
        <w:gridCol w:w="3146"/>
        <w:gridCol w:w="3145"/>
        <w:gridCol w:w="3147"/>
      </w:tblGrid>
      <w:tr w:rsidR="00D92E46" w14:paraId="0BB1E0B3" w14:textId="77777777" w:rsidTr="00D92E46">
        <w:tc>
          <w:tcPr>
            <w:tcW w:w="3149" w:type="dxa"/>
          </w:tcPr>
          <w:p w14:paraId="622F6447" w14:textId="579A1B3E" w:rsidR="00D92E46" w:rsidRDefault="00D92E46" w:rsidP="00A92BF0">
            <w:pPr>
              <w:spacing w:line="360" w:lineRule="auto"/>
              <w:jc w:val="both"/>
            </w:pPr>
            <w:r w:rsidRPr="00D92E46">
              <w:t>Свойство (Поле)</w:t>
            </w:r>
          </w:p>
        </w:tc>
        <w:tc>
          <w:tcPr>
            <w:tcW w:w="3150" w:type="dxa"/>
          </w:tcPr>
          <w:p w14:paraId="4F26F586" w14:textId="56924F2E" w:rsidR="00D92E46" w:rsidRDefault="00D92E46" w:rsidP="00A92BF0">
            <w:pPr>
              <w:spacing w:line="360" w:lineRule="auto"/>
              <w:jc w:val="both"/>
            </w:pPr>
            <w:r w:rsidRPr="00D92E46">
              <w:t>Тип данных (C#)</w:t>
            </w:r>
          </w:p>
        </w:tc>
        <w:tc>
          <w:tcPr>
            <w:tcW w:w="3150" w:type="dxa"/>
          </w:tcPr>
          <w:p w14:paraId="24A5E794" w14:textId="3EFDE220" w:rsidR="00D92E46" w:rsidRDefault="00D92E46" w:rsidP="00A92BF0">
            <w:pPr>
              <w:spacing w:line="360" w:lineRule="auto"/>
              <w:jc w:val="both"/>
            </w:pPr>
            <w:r w:rsidRPr="00D92E46">
              <w:t>Описание</w:t>
            </w:r>
          </w:p>
        </w:tc>
      </w:tr>
      <w:tr w:rsidR="00D92E46" w14:paraId="3DEEAB20" w14:textId="77777777" w:rsidTr="00D92E46">
        <w:tc>
          <w:tcPr>
            <w:tcW w:w="3149" w:type="dxa"/>
          </w:tcPr>
          <w:p w14:paraId="4205F4E4" w14:textId="1E9CB95C" w:rsidR="00D92E46" w:rsidRDefault="00D92E46" w:rsidP="00A92BF0">
            <w:pPr>
              <w:spacing w:line="360" w:lineRule="auto"/>
              <w:jc w:val="both"/>
            </w:pPr>
            <w:proofErr w:type="spellStart"/>
            <w:r w:rsidRPr="00D92E46">
              <w:t>ExerciseName</w:t>
            </w:r>
            <w:proofErr w:type="spellEnd"/>
          </w:p>
        </w:tc>
        <w:tc>
          <w:tcPr>
            <w:tcW w:w="3150" w:type="dxa"/>
          </w:tcPr>
          <w:p w14:paraId="79909BB4" w14:textId="4E73C431" w:rsidR="00D92E46" w:rsidRDefault="00D92E46" w:rsidP="00A92BF0">
            <w:pPr>
              <w:spacing w:line="360" w:lineRule="auto"/>
              <w:jc w:val="both"/>
            </w:pPr>
            <w:proofErr w:type="spellStart"/>
            <w:r w:rsidRPr="00D92E46">
              <w:t>string</w:t>
            </w:r>
            <w:proofErr w:type="spellEnd"/>
          </w:p>
        </w:tc>
        <w:tc>
          <w:tcPr>
            <w:tcW w:w="3150" w:type="dxa"/>
          </w:tcPr>
          <w:p w14:paraId="3BB2302B" w14:textId="3E511242" w:rsidR="00D92E46" w:rsidRDefault="00D92E46" w:rsidP="00A92BF0">
            <w:pPr>
              <w:spacing w:line="360" w:lineRule="auto"/>
              <w:jc w:val="both"/>
            </w:pPr>
            <w:r w:rsidRPr="00D92E46">
              <w:t>Название выполненного упражнения</w:t>
            </w:r>
          </w:p>
        </w:tc>
      </w:tr>
      <w:tr w:rsidR="00D92E46" w14:paraId="52706DBE" w14:textId="77777777" w:rsidTr="00D92E46">
        <w:tc>
          <w:tcPr>
            <w:tcW w:w="3149" w:type="dxa"/>
          </w:tcPr>
          <w:p w14:paraId="0827CBBC" w14:textId="57118F8F" w:rsidR="00D92E46" w:rsidRDefault="00D92E46" w:rsidP="00A92BF0">
            <w:pPr>
              <w:spacing w:line="360" w:lineRule="auto"/>
              <w:jc w:val="both"/>
            </w:pPr>
            <w:proofErr w:type="spellStart"/>
            <w:r w:rsidRPr="00D92E46">
              <w:t>Sets</w:t>
            </w:r>
            <w:proofErr w:type="spellEnd"/>
          </w:p>
        </w:tc>
        <w:tc>
          <w:tcPr>
            <w:tcW w:w="3150" w:type="dxa"/>
          </w:tcPr>
          <w:p w14:paraId="79BFAE5B" w14:textId="30D2F6A6" w:rsidR="00D92E46" w:rsidRDefault="00D92E46" w:rsidP="00A92BF0">
            <w:pPr>
              <w:spacing w:line="360" w:lineRule="auto"/>
              <w:jc w:val="both"/>
            </w:pPr>
            <w:proofErr w:type="spellStart"/>
            <w:r w:rsidRPr="00D92E46">
              <w:t>int</w:t>
            </w:r>
            <w:proofErr w:type="spellEnd"/>
          </w:p>
        </w:tc>
        <w:tc>
          <w:tcPr>
            <w:tcW w:w="3150" w:type="dxa"/>
          </w:tcPr>
          <w:p w14:paraId="4990C8B4" w14:textId="7BCAB06A" w:rsidR="00D92E46" w:rsidRDefault="00D92E46" w:rsidP="00A92BF0">
            <w:pPr>
              <w:spacing w:line="360" w:lineRule="auto"/>
              <w:jc w:val="both"/>
            </w:pPr>
            <w:r w:rsidRPr="00D92E46">
              <w:t>Количество подходов</w:t>
            </w:r>
          </w:p>
        </w:tc>
      </w:tr>
      <w:tr w:rsidR="00D92E46" w14:paraId="13863873" w14:textId="77777777" w:rsidTr="00D92E46">
        <w:tc>
          <w:tcPr>
            <w:tcW w:w="3149" w:type="dxa"/>
          </w:tcPr>
          <w:p w14:paraId="3E2EEF62" w14:textId="09D7EFA3" w:rsidR="00D92E46" w:rsidRPr="00D92E46" w:rsidRDefault="00D92E46" w:rsidP="00A92BF0">
            <w:pPr>
              <w:spacing w:line="360" w:lineRule="auto"/>
              <w:jc w:val="both"/>
              <w:rPr>
                <w:lang w:val="en-US"/>
              </w:rPr>
            </w:pPr>
            <w:r>
              <w:rPr>
                <w:lang w:val="en-US"/>
              </w:rPr>
              <w:t>Reps</w:t>
            </w:r>
          </w:p>
        </w:tc>
        <w:tc>
          <w:tcPr>
            <w:tcW w:w="3150" w:type="dxa"/>
          </w:tcPr>
          <w:p w14:paraId="29A268E1" w14:textId="54B04675" w:rsidR="00D92E46" w:rsidRDefault="00D92E46" w:rsidP="00A92BF0">
            <w:pPr>
              <w:spacing w:line="360" w:lineRule="auto"/>
              <w:jc w:val="both"/>
            </w:pPr>
            <w:proofErr w:type="spellStart"/>
            <w:r w:rsidRPr="00D92E46">
              <w:t>int</w:t>
            </w:r>
            <w:proofErr w:type="spellEnd"/>
          </w:p>
        </w:tc>
        <w:tc>
          <w:tcPr>
            <w:tcW w:w="3150" w:type="dxa"/>
          </w:tcPr>
          <w:p w14:paraId="569E5741" w14:textId="37D80CB8" w:rsidR="00D92E46" w:rsidRDefault="00D92E46" w:rsidP="00A92BF0">
            <w:pPr>
              <w:spacing w:line="360" w:lineRule="auto"/>
              <w:jc w:val="both"/>
            </w:pPr>
            <w:r w:rsidRPr="00D92E46">
              <w:t>Количество повторений в одном подходе</w:t>
            </w:r>
          </w:p>
        </w:tc>
      </w:tr>
      <w:tr w:rsidR="00D92E46" w14:paraId="09F378ED" w14:textId="77777777" w:rsidTr="00D92E46">
        <w:tc>
          <w:tcPr>
            <w:tcW w:w="3149" w:type="dxa"/>
          </w:tcPr>
          <w:p w14:paraId="1F305378" w14:textId="06C80B55" w:rsidR="00D92E46" w:rsidRDefault="00D92E46" w:rsidP="00A92BF0">
            <w:pPr>
              <w:spacing w:line="360" w:lineRule="auto"/>
              <w:jc w:val="both"/>
            </w:pPr>
            <w:proofErr w:type="spellStart"/>
            <w:r w:rsidRPr="00D92E46">
              <w:t>Date</w:t>
            </w:r>
            <w:proofErr w:type="spellEnd"/>
          </w:p>
        </w:tc>
        <w:tc>
          <w:tcPr>
            <w:tcW w:w="3150" w:type="dxa"/>
          </w:tcPr>
          <w:p w14:paraId="1BFEE535" w14:textId="019B0C50" w:rsidR="00D92E46" w:rsidRDefault="00D92E46" w:rsidP="00A92BF0">
            <w:pPr>
              <w:spacing w:line="360" w:lineRule="auto"/>
              <w:jc w:val="both"/>
            </w:pPr>
            <w:proofErr w:type="spellStart"/>
            <w:r w:rsidRPr="00D92E46">
              <w:t>Date</w:t>
            </w:r>
            <w:proofErr w:type="spellEnd"/>
          </w:p>
        </w:tc>
        <w:tc>
          <w:tcPr>
            <w:tcW w:w="3150" w:type="dxa"/>
          </w:tcPr>
          <w:p w14:paraId="1CABE817" w14:textId="2C80D3A0" w:rsidR="00D92E46" w:rsidRDefault="00D92E46" w:rsidP="00A92BF0">
            <w:pPr>
              <w:spacing w:line="360" w:lineRule="auto"/>
              <w:jc w:val="both"/>
            </w:pPr>
            <w:r w:rsidRPr="00D92E46">
              <w:t>Дата и время проведения занятия</w:t>
            </w:r>
          </w:p>
        </w:tc>
      </w:tr>
    </w:tbl>
    <w:p w14:paraId="27F6998B" w14:textId="77777777" w:rsidR="00D92E46" w:rsidRDefault="00D92E46" w:rsidP="00A92BF0">
      <w:pPr>
        <w:spacing w:line="360" w:lineRule="auto"/>
        <w:ind w:left="11" w:firstLine="709"/>
        <w:jc w:val="both"/>
      </w:pPr>
    </w:p>
    <w:p w14:paraId="77E84EDD" w14:textId="24B615BC" w:rsidR="00A92BF0" w:rsidRDefault="00D92E46" w:rsidP="004260A7">
      <w:pPr>
        <w:spacing w:line="360" w:lineRule="auto"/>
        <w:ind w:left="11" w:firstLine="709"/>
        <w:jc w:val="both"/>
      </w:pPr>
      <w:r>
        <w:t>Д</w:t>
      </w:r>
      <w:r w:rsidRPr="00D92E46">
        <w:t xml:space="preserve">анная структура является избыточной и достаточной для реализации базового функционала дневника тренировок. Использование типа </w:t>
      </w:r>
      <w:proofErr w:type="spellStart"/>
      <w:r w:rsidRPr="00D92E46">
        <w:t>DateTime</w:t>
      </w:r>
      <w:proofErr w:type="spellEnd"/>
      <w:r w:rsidRPr="00D92E46">
        <w:t xml:space="preserve"> позволяет в будущем внедрить функции фильтрации записей по неделям, месяцам или годам.</w:t>
      </w:r>
    </w:p>
    <w:p w14:paraId="731089F3" w14:textId="77777777" w:rsidR="00D92E46" w:rsidRPr="00A92BF0" w:rsidRDefault="00D92E46" w:rsidP="00A92BF0">
      <w:pPr>
        <w:spacing w:line="360" w:lineRule="auto"/>
        <w:ind w:left="11" w:firstLine="709"/>
        <w:jc w:val="both"/>
      </w:pPr>
    </w:p>
    <w:p w14:paraId="5C4846A3" w14:textId="77777777" w:rsidR="00D92E46" w:rsidRDefault="00D92E46" w:rsidP="00B65025">
      <w:pPr>
        <w:pStyle w:val="2"/>
        <w:ind w:firstLine="709"/>
        <w:jc w:val="left"/>
        <w:rPr>
          <w:b/>
          <w:bCs/>
        </w:rPr>
      </w:pPr>
      <w:bookmarkStart w:id="14" w:name="_Toc228975331"/>
      <w:r w:rsidRPr="00D92E46">
        <w:rPr>
          <w:b/>
          <w:bCs/>
        </w:rPr>
        <w:t>2.3 Структура и содержание хранилища данных</w:t>
      </w:r>
      <w:bookmarkEnd w:id="14"/>
    </w:p>
    <w:p w14:paraId="11EA41BB" w14:textId="77777777" w:rsidR="00D92E46" w:rsidRPr="00D92E46" w:rsidRDefault="00D92E46" w:rsidP="004260A7">
      <w:pPr>
        <w:spacing w:line="360" w:lineRule="auto"/>
        <w:ind w:firstLine="709"/>
        <w:jc w:val="both"/>
        <w:rPr>
          <w:b/>
          <w:bCs/>
        </w:rPr>
      </w:pPr>
    </w:p>
    <w:p w14:paraId="5BCAD532" w14:textId="6889C8EE" w:rsidR="00D92E46" w:rsidRPr="00D92E46" w:rsidRDefault="00D92E46" w:rsidP="004260A7">
      <w:pPr>
        <w:spacing w:line="360" w:lineRule="auto"/>
        <w:ind w:firstLine="709"/>
        <w:jc w:val="both"/>
      </w:pPr>
      <w:r w:rsidRPr="00D92E46">
        <w:t xml:space="preserve">Для обеспечения сохранности информации между сеансами работы приложения используется локальное хранилище в формате </w:t>
      </w:r>
      <w:r w:rsidRPr="00B46673">
        <w:t>JSON</w:t>
      </w:r>
      <w:r w:rsidR="00B46673">
        <w:t xml:space="preserve"> (листинг 2.1)</w:t>
      </w:r>
      <w:r w:rsidRPr="00D92E46">
        <w:t>. Выбор этого формата обусловлен его иерархической структурой, которая идеально соответствует коллекциям объектов в C#.</w:t>
      </w:r>
    </w:p>
    <w:p w14:paraId="0F61D448" w14:textId="77777777" w:rsidR="00D92E46" w:rsidRPr="00D92E46" w:rsidRDefault="00D92E46" w:rsidP="004260A7">
      <w:pPr>
        <w:spacing w:line="360" w:lineRule="auto"/>
        <w:ind w:firstLine="709"/>
        <w:jc w:val="both"/>
      </w:pPr>
      <w:r w:rsidRPr="00D92E46">
        <w:t xml:space="preserve">Процесс сериализации и </w:t>
      </w:r>
      <w:proofErr w:type="spellStart"/>
      <w:r w:rsidRPr="00D92E46">
        <w:t>десериализации</w:t>
      </w:r>
      <w:proofErr w:type="spellEnd"/>
    </w:p>
    <w:p w14:paraId="37197DF6" w14:textId="77777777" w:rsidR="00D92E46" w:rsidRPr="00D92E46" w:rsidRDefault="00D92E46" w:rsidP="004260A7">
      <w:pPr>
        <w:spacing w:line="360" w:lineRule="auto"/>
        <w:ind w:firstLine="709"/>
        <w:jc w:val="both"/>
      </w:pPr>
      <w:r w:rsidRPr="00D92E46">
        <w:t>Взаимодействие с хранилищем происходит в два этапа:</w:t>
      </w:r>
    </w:p>
    <w:p w14:paraId="68021BDC" w14:textId="77777777" w:rsidR="00D92E46" w:rsidRPr="00D92E46" w:rsidRDefault="00D92E46">
      <w:pPr>
        <w:numPr>
          <w:ilvl w:val="0"/>
          <w:numId w:val="7"/>
        </w:numPr>
        <w:spacing w:line="360" w:lineRule="auto"/>
        <w:ind w:left="0" w:firstLine="709"/>
        <w:jc w:val="both"/>
      </w:pPr>
      <w:r w:rsidRPr="00D92E46">
        <w:t xml:space="preserve">Сериализация: Преобразование списка объектов </w:t>
      </w:r>
      <w:proofErr w:type="gramStart"/>
      <w:r w:rsidRPr="00D92E46">
        <w:t>List&lt;</w:t>
      </w:r>
      <w:proofErr w:type="spellStart"/>
      <w:proofErr w:type="gramEnd"/>
      <w:r w:rsidRPr="00D92E46">
        <w:t>Workout</w:t>
      </w:r>
      <w:proofErr w:type="spellEnd"/>
      <w:r w:rsidRPr="00D92E46">
        <w:t xml:space="preserve">&gt; в текстовую строку формата JSON для записи в файл </w:t>
      </w:r>
      <w:proofErr w:type="spellStart"/>
      <w:proofErr w:type="gramStart"/>
      <w:r w:rsidRPr="00D92E46">
        <w:t>workouts.json</w:t>
      </w:r>
      <w:proofErr w:type="spellEnd"/>
      <w:proofErr w:type="gramEnd"/>
      <w:r w:rsidRPr="00D92E46">
        <w:t>.</w:t>
      </w:r>
    </w:p>
    <w:p w14:paraId="33F3AA6D" w14:textId="37C00072" w:rsidR="00D92E46" w:rsidRPr="00D92E46" w:rsidRDefault="00D92E46">
      <w:pPr>
        <w:numPr>
          <w:ilvl w:val="0"/>
          <w:numId w:val="7"/>
        </w:numPr>
        <w:spacing w:line="360" w:lineRule="auto"/>
        <w:ind w:left="0" w:firstLine="709"/>
        <w:jc w:val="both"/>
      </w:pPr>
      <w:proofErr w:type="spellStart"/>
      <w:r>
        <w:t>д</w:t>
      </w:r>
      <w:r w:rsidRPr="00D92E46">
        <w:t>есериализация</w:t>
      </w:r>
      <w:proofErr w:type="spellEnd"/>
      <w:r w:rsidRPr="00D92E46">
        <w:t>: Чтение текстового файла и восстановление объектов C# для отображения в интерфейсе программы.</w:t>
      </w:r>
    </w:p>
    <w:p w14:paraId="25DDF9D5" w14:textId="77777777" w:rsidR="00D92E46" w:rsidRPr="00D92E46" w:rsidRDefault="00D92E46" w:rsidP="004260A7">
      <w:pPr>
        <w:spacing w:line="360" w:lineRule="auto"/>
        <w:ind w:firstLine="709"/>
        <w:jc w:val="both"/>
      </w:pPr>
      <w:r w:rsidRPr="00D92E46">
        <w:t>Пример структуры JSON-файла</w:t>
      </w:r>
    </w:p>
    <w:p w14:paraId="4FC618E0" w14:textId="77777777" w:rsidR="00D92E46" w:rsidRDefault="00D92E46" w:rsidP="004260A7">
      <w:pPr>
        <w:spacing w:line="360" w:lineRule="auto"/>
        <w:ind w:firstLine="709"/>
        <w:jc w:val="both"/>
      </w:pPr>
      <w:r w:rsidRPr="00D92E46">
        <w:t xml:space="preserve">Содержимое хранилища представляет собой массив объектов. Пример записи в файле </w:t>
      </w:r>
      <w:proofErr w:type="spellStart"/>
      <w:proofErr w:type="gramStart"/>
      <w:r w:rsidRPr="00D92E46">
        <w:t>workouts.json</w:t>
      </w:r>
      <w:proofErr w:type="spellEnd"/>
      <w:proofErr w:type="gramEnd"/>
      <w:r w:rsidRPr="00D92E46">
        <w:t>:</w:t>
      </w:r>
    </w:p>
    <w:p w14:paraId="038B87FD" w14:textId="77777777" w:rsidR="00B46673" w:rsidRDefault="00B46673" w:rsidP="00D92E46">
      <w:pPr>
        <w:spacing w:line="360" w:lineRule="auto"/>
        <w:ind w:left="11" w:firstLine="709"/>
        <w:jc w:val="both"/>
      </w:pPr>
    </w:p>
    <w:p w14:paraId="0518A33A" w14:textId="6292BF01" w:rsidR="00B46673" w:rsidRPr="00927FEA" w:rsidRDefault="00B46673" w:rsidP="00D92E46">
      <w:pPr>
        <w:spacing w:line="360" w:lineRule="auto"/>
        <w:ind w:left="11" w:firstLine="709"/>
        <w:jc w:val="both"/>
        <w:rPr>
          <w:lang w:val="en-US"/>
        </w:rPr>
      </w:pPr>
      <w:r>
        <w:t>Листинг</w:t>
      </w:r>
      <w:r w:rsidRPr="00927FEA">
        <w:rPr>
          <w:lang w:val="en-US"/>
        </w:rPr>
        <w:t xml:space="preserve"> 2.2 – </w:t>
      </w:r>
      <w:r>
        <w:t>Использования</w:t>
      </w:r>
      <w:r w:rsidRPr="00927FEA">
        <w:rPr>
          <w:lang w:val="en-US"/>
        </w:rPr>
        <w:t xml:space="preserve"> </w:t>
      </w:r>
      <w:r>
        <w:rPr>
          <w:lang w:val="en-US"/>
        </w:rPr>
        <w:t>Json</w:t>
      </w:r>
      <w:r w:rsidRPr="00927FEA">
        <w:rPr>
          <w:lang w:val="en-US"/>
        </w:rPr>
        <w:t xml:space="preserve"> </w:t>
      </w:r>
      <w:r>
        <w:t>в</w:t>
      </w:r>
      <w:r w:rsidRPr="00927FEA">
        <w:rPr>
          <w:lang w:val="en-US"/>
        </w:rPr>
        <w:t xml:space="preserve"> </w:t>
      </w:r>
      <w:r>
        <w:t>коде</w:t>
      </w:r>
    </w:p>
    <w:p w14:paraId="5AD1E5E3" w14:textId="77777777" w:rsidR="00B46673" w:rsidRPr="00B46673" w:rsidRDefault="00B46673" w:rsidP="00B46673">
      <w:pPr>
        <w:spacing w:line="360" w:lineRule="auto"/>
        <w:ind w:left="11" w:firstLine="709"/>
        <w:jc w:val="both"/>
        <w:rPr>
          <w:sz w:val="24"/>
          <w:szCs w:val="22"/>
          <w:lang w:val="en-US"/>
        </w:rPr>
      </w:pPr>
      <w:r w:rsidRPr="00B46673">
        <w:rPr>
          <w:sz w:val="24"/>
          <w:szCs w:val="22"/>
          <w:lang w:val="en-US"/>
        </w:rPr>
        <w:t xml:space="preserve">var options = new </w:t>
      </w:r>
      <w:proofErr w:type="spellStart"/>
      <w:r w:rsidRPr="00B46673">
        <w:rPr>
          <w:sz w:val="24"/>
          <w:szCs w:val="22"/>
          <w:lang w:val="en-US"/>
        </w:rPr>
        <w:t>JsonSerializerOptions</w:t>
      </w:r>
      <w:proofErr w:type="spellEnd"/>
      <w:r w:rsidRPr="00B46673">
        <w:rPr>
          <w:sz w:val="24"/>
          <w:szCs w:val="22"/>
          <w:lang w:val="en-US"/>
        </w:rPr>
        <w:t xml:space="preserve"> </w:t>
      </w:r>
      <w:proofErr w:type="gramStart"/>
      <w:r w:rsidRPr="00B46673">
        <w:rPr>
          <w:sz w:val="24"/>
          <w:szCs w:val="22"/>
          <w:lang w:val="en-US"/>
        </w:rPr>
        <w:t xml:space="preserve">{ </w:t>
      </w:r>
      <w:proofErr w:type="spellStart"/>
      <w:r w:rsidRPr="00B46673">
        <w:rPr>
          <w:sz w:val="24"/>
          <w:szCs w:val="22"/>
          <w:lang w:val="en-US"/>
        </w:rPr>
        <w:t>WriteIndented</w:t>
      </w:r>
      <w:proofErr w:type="spellEnd"/>
      <w:proofErr w:type="gramEnd"/>
      <w:r w:rsidRPr="00B46673">
        <w:rPr>
          <w:sz w:val="24"/>
          <w:szCs w:val="22"/>
          <w:lang w:val="en-US"/>
        </w:rPr>
        <w:t xml:space="preserve"> = </w:t>
      </w:r>
      <w:proofErr w:type="gramStart"/>
      <w:r w:rsidRPr="00B46673">
        <w:rPr>
          <w:sz w:val="24"/>
          <w:szCs w:val="22"/>
          <w:lang w:val="en-US"/>
        </w:rPr>
        <w:t>true }</w:t>
      </w:r>
      <w:proofErr w:type="gramEnd"/>
      <w:r w:rsidRPr="00B46673">
        <w:rPr>
          <w:sz w:val="24"/>
          <w:szCs w:val="22"/>
          <w:lang w:val="en-US"/>
        </w:rPr>
        <w:t>;</w:t>
      </w:r>
    </w:p>
    <w:p w14:paraId="1D91E5E1" w14:textId="4132FBF6" w:rsidR="00B46673" w:rsidRPr="004260A7" w:rsidRDefault="00B46673" w:rsidP="00B46673">
      <w:pPr>
        <w:spacing w:line="360" w:lineRule="auto"/>
        <w:ind w:left="11" w:firstLine="709"/>
        <w:jc w:val="both"/>
        <w:rPr>
          <w:sz w:val="24"/>
          <w:szCs w:val="22"/>
          <w:lang w:val="en-US"/>
        </w:rPr>
      </w:pPr>
      <w:r w:rsidRPr="00B46673">
        <w:rPr>
          <w:sz w:val="24"/>
          <w:szCs w:val="22"/>
          <w:lang w:val="en-US"/>
        </w:rPr>
        <w:t xml:space="preserve">string </w:t>
      </w:r>
      <w:proofErr w:type="spellStart"/>
      <w:r w:rsidRPr="00B46673">
        <w:rPr>
          <w:sz w:val="24"/>
          <w:szCs w:val="22"/>
          <w:lang w:val="en-US"/>
        </w:rPr>
        <w:t>jsonString</w:t>
      </w:r>
      <w:proofErr w:type="spellEnd"/>
      <w:r w:rsidRPr="00B46673">
        <w:rPr>
          <w:sz w:val="24"/>
          <w:szCs w:val="22"/>
          <w:lang w:val="en-US"/>
        </w:rPr>
        <w:t xml:space="preserve"> = </w:t>
      </w:r>
      <w:proofErr w:type="spellStart"/>
      <w:r w:rsidRPr="00B46673">
        <w:rPr>
          <w:sz w:val="24"/>
          <w:szCs w:val="22"/>
          <w:lang w:val="en-US"/>
        </w:rPr>
        <w:t>JsonSerializer.Serialize</w:t>
      </w:r>
      <w:proofErr w:type="spellEnd"/>
      <w:r w:rsidRPr="00B46673">
        <w:rPr>
          <w:sz w:val="24"/>
          <w:szCs w:val="22"/>
          <w:lang w:val="en-US"/>
        </w:rPr>
        <w:t>(</w:t>
      </w:r>
      <w:proofErr w:type="spellStart"/>
      <w:r w:rsidRPr="00B46673">
        <w:rPr>
          <w:sz w:val="24"/>
          <w:szCs w:val="22"/>
          <w:lang w:val="en-US"/>
        </w:rPr>
        <w:t>workoutsList</w:t>
      </w:r>
      <w:proofErr w:type="spellEnd"/>
      <w:r w:rsidRPr="00B46673">
        <w:rPr>
          <w:sz w:val="24"/>
          <w:szCs w:val="22"/>
          <w:lang w:val="en-US"/>
        </w:rPr>
        <w:t>, options);</w:t>
      </w:r>
    </w:p>
    <w:p w14:paraId="5489FBB6" w14:textId="012CB5C5" w:rsidR="007C7D4A" w:rsidRPr="00985BE0" w:rsidRDefault="00B46673" w:rsidP="00B46673">
      <w:pPr>
        <w:spacing w:line="360" w:lineRule="auto"/>
        <w:ind w:left="11" w:firstLine="709"/>
        <w:jc w:val="both"/>
        <w:rPr>
          <w:sz w:val="24"/>
          <w:szCs w:val="22"/>
          <w:lang w:val="en-US"/>
        </w:rPr>
      </w:pPr>
      <w:proofErr w:type="spellStart"/>
      <w:r w:rsidRPr="00B46673">
        <w:rPr>
          <w:sz w:val="24"/>
          <w:szCs w:val="22"/>
          <w:lang w:val="en-US"/>
        </w:rPr>
        <w:t>File.WriteAllText</w:t>
      </w:r>
      <w:proofErr w:type="spellEnd"/>
      <w:r w:rsidRPr="00B46673">
        <w:rPr>
          <w:sz w:val="24"/>
          <w:szCs w:val="22"/>
          <w:lang w:val="en-US"/>
        </w:rPr>
        <w:t>(</w:t>
      </w:r>
      <w:proofErr w:type="spellStart"/>
      <w:r w:rsidRPr="00B46673">
        <w:rPr>
          <w:sz w:val="24"/>
          <w:szCs w:val="22"/>
          <w:lang w:val="en-US"/>
        </w:rPr>
        <w:t>fileName</w:t>
      </w:r>
      <w:proofErr w:type="spellEnd"/>
      <w:r w:rsidRPr="00B46673">
        <w:rPr>
          <w:sz w:val="24"/>
          <w:szCs w:val="22"/>
          <w:lang w:val="en-US"/>
        </w:rPr>
        <w:t xml:space="preserve">, </w:t>
      </w:r>
      <w:proofErr w:type="spellStart"/>
      <w:r w:rsidRPr="00B46673">
        <w:rPr>
          <w:sz w:val="24"/>
          <w:szCs w:val="22"/>
          <w:lang w:val="en-US"/>
        </w:rPr>
        <w:t>jsonString</w:t>
      </w:r>
      <w:proofErr w:type="spellEnd"/>
      <w:r w:rsidRPr="00B46673">
        <w:rPr>
          <w:sz w:val="24"/>
          <w:szCs w:val="22"/>
          <w:lang w:val="en-US"/>
        </w:rPr>
        <w:t>);</w:t>
      </w:r>
    </w:p>
    <w:p w14:paraId="1C10DC28" w14:textId="77777777" w:rsidR="00B46673" w:rsidRPr="00985BE0" w:rsidRDefault="00B46673" w:rsidP="00B46673">
      <w:pPr>
        <w:spacing w:line="360" w:lineRule="auto"/>
        <w:ind w:left="11" w:firstLine="709"/>
        <w:jc w:val="both"/>
        <w:rPr>
          <w:lang w:val="en-US"/>
        </w:rPr>
      </w:pPr>
    </w:p>
    <w:p w14:paraId="72FAE80A" w14:textId="35514A32" w:rsidR="007C7D4A" w:rsidRPr="00B46673" w:rsidRDefault="007C7D4A" w:rsidP="00D92E46">
      <w:pPr>
        <w:spacing w:line="360" w:lineRule="auto"/>
        <w:ind w:left="11" w:firstLine="709"/>
        <w:jc w:val="both"/>
        <w:rPr>
          <w:lang w:val="en-US"/>
        </w:rPr>
      </w:pPr>
      <w:r>
        <w:t>Листинг</w:t>
      </w:r>
      <w:r w:rsidRPr="00B46673">
        <w:rPr>
          <w:lang w:val="en-US"/>
        </w:rPr>
        <w:t xml:space="preserve"> 2</w:t>
      </w:r>
      <w:r w:rsidR="00B46673" w:rsidRPr="00B46673">
        <w:rPr>
          <w:lang w:val="en-US"/>
        </w:rPr>
        <w:t>.3</w:t>
      </w:r>
      <w:r w:rsidRPr="00B46673">
        <w:rPr>
          <w:lang w:val="en-US"/>
        </w:rPr>
        <w:t xml:space="preserve"> – </w:t>
      </w:r>
      <w:r>
        <w:t>пример</w:t>
      </w:r>
      <w:r w:rsidRPr="00B46673">
        <w:rPr>
          <w:lang w:val="en-US"/>
        </w:rPr>
        <w:t xml:space="preserve"> </w:t>
      </w:r>
      <w:r>
        <w:t>кода</w:t>
      </w:r>
      <w:r w:rsidRPr="00B46673">
        <w:rPr>
          <w:lang w:val="en-US"/>
        </w:rPr>
        <w:t xml:space="preserve"> </w:t>
      </w:r>
      <w:r>
        <w:t>программы</w:t>
      </w:r>
    </w:p>
    <w:p w14:paraId="31ED73D7"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w:t>
      </w:r>
    </w:p>
    <w:p w14:paraId="7D81BF77"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
    <w:p w14:paraId="759B398E"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roofErr w:type="spellStart"/>
      <w:r w:rsidRPr="007C7D4A">
        <w:rPr>
          <w:rFonts w:ascii="Courier New" w:hAnsi="Courier New" w:cs="Courier New"/>
          <w:sz w:val="24"/>
        </w:rPr>
        <w:t>ExerciseName</w:t>
      </w:r>
      <w:proofErr w:type="spellEnd"/>
      <w:r w:rsidRPr="007C7D4A">
        <w:rPr>
          <w:rFonts w:ascii="Courier New" w:hAnsi="Courier New" w:cs="Courier New"/>
          <w:sz w:val="24"/>
        </w:rPr>
        <w:t>": "Приседания со штангой",</w:t>
      </w:r>
    </w:p>
    <w:p w14:paraId="5EFBEA34" w14:textId="77777777" w:rsidR="00D92E46" w:rsidRPr="00985BE0"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lastRenderedPageBreak/>
        <w:t xml:space="preserve">    </w:t>
      </w:r>
      <w:r w:rsidRPr="00985BE0">
        <w:rPr>
          <w:rFonts w:ascii="Courier New" w:hAnsi="Courier New" w:cs="Courier New"/>
          <w:sz w:val="24"/>
        </w:rPr>
        <w:t>"</w:t>
      </w:r>
      <w:r w:rsidRPr="00B46673">
        <w:rPr>
          <w:rFonts w:ascii="Courier New" w:hAnsi="Courier New" w:cs="Courier New"/>
          <w:sz w:val="24"/>
          <w:lang w:val="en-US"/>
        </w:rPr>
        <w:t>Sets</w:t>
      </w:r>
      <w:r w:rsidRPr="00985BE0">
        <w:rPr>
          <w:rFonts w:ascii="Courier New" w:hAnsi="Courier New" w:cs="Courier New"/>
          <w:sz w:val="24"/>
        </w:rPr>
        <w:t>": 4,</w:t>
      </w:r>
    </w:p>
    <w:p w14:paraId="0154C335" w14:textId="77777777" w:rsidR="00D92E46" w:rsidRPr="007C7D4A" w:rsidRDefault="00D92E46" w:rsidP="00D92E46">
      <w:pPr>
        <w:spacing w:line="360" w:lineRule="auto"/>
        <w:ind w:left="11" w:firstLine="709"/>
        <w:jc w:val="both"/>
        <w:rPr>
          <w:rFonts w:ascii="Courier New" w:hAnsi="Courier New" w:cs="Courier New"/>
          <w:sz w:val="24"/>
          <w:lang w:val="en-US"/>
        </w:rPr>
      </w:pPr>
      <w:r w:rsidRPr="00985BE0">
        <w:rPr>
          <w:rFonts w:ascii="Courier New" w:hAnsi="Courier New" w:cs="Courier New"/>
          <w:sz w:val="24"/>
        </w:rPr>
        <w:t xml:space="preserve">    </w:t>
      </w:r>
      <w:r w:rsidRPr="007C7D4A">
        <w:rPr>
          <w:rFonts w:ascii="Courier New" w:hAnsi="Courier New" w:cs="Courier New"/>
          <w:sz w:val="24"/>
          <w:lang w:val="en-US"/>
        </w:rPr>
        <w:t>"Reps": 12,</w:t>
      </w:r>
    </w:p>
    <w:p w14:paraId="2BD17477"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"Date": "2026-05-04T10:30:00"</w:t>
      </w:r>
    </w:p>
    <w:p w14:paraId="1D6DB327"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
    <w:p w14:paraId="147EADCF"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
    <w:p w14:paraId="5ADE96BB"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ExerciseName</w:t>
      </w:r>
      <w:proofErr w:type="spellEnd"/>
      <w:r w:rsidRPr="007C7D4A">
        <w:rPr>
          <w:rFonts w:ascii="Courier New" w:hAnsi="Courier New" w:cs="Courier New"/>
          <w:sz w:val="24"/>
          <w:lang w:val="en-US"/>
        </w:rPr>
        <w:t>": "</w:t>
      </w:r>
      <w:r w:rsidRPr="007C7D4A">
        <w:rPr>
          <w:rFonts w:ascii="Courier New" w:hAnsi="Courier New" w:cs="Courier New"/>
          <w:sz w:val="24"/>
        </w:rPr>
        <w:t>Жим</w:t>
      </w:r>
      <w:r w:rsidRPr="007C7D4A">
        <w:rPr>
          <w:rFonts w:ascii="Courier New" w:hAnsi="Courier New" w:cs="Courier New"/>
          <w:sz w:val="24"/>
          <w:lang w:val="en-US"/>
        </w:rPr>
        <w:t xml:space="preserve"> </w:t>
      </w:r>
      <w:r w:rsidRPr="007C7D4A">
        <w:rPr>
          <w:rFonts w:ascii="Courier New" w:hAnsi="Courier New" w:cs="Courier New"/>
          <w:sz w:val="24"/>
        </w:rPr>
        <w:t>гантелей</w:t>
      </w:r>
      <w:r w:rsidRPr="007C7D4A">
        <w:rPr>
          <w:rFonts w:ascii="Courier New" w:hAnsi="Courier New" w:cs="Courier New"/>
          <w:sz w:val="24"/>
          <w:lang w:val="en-US"/>
        </w:rPr>
        <w:t>",</w:t>
      </w:r>
    </w:p>
    <w:p w14:paraId="284972CB"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lang w:val="en-US"/>
        </w:rPr>
        <w:t xml:space="preserve">    </w:t>
      </w:r>
      <w:r w:rsidRPr="007C7D4A">
        <w:rPr>
          <w:rFonts w:ascii="Courier New" w:hAnsi="Courier New" w:cs="Courier New"/>
          <w:sz w:val="24"/>
        </w:rPr>
        <w:t>"</w:t>
      </w:r>
      <w:proofErr w:type="spellStart"/>
      <w:r w:rsidRPr="007C7D4A">
        <w:rPr>
          <w:rFonts w:ascii="Courier New" w:hAnsi="Courier New" w:cs="Courier New"/>
          <w:sz w:val="24"/>
        </w:rPr>
        <w:t>Sets</w:t>
      </w:r>
      <w:proofErr w:type="spellEnd"/>
      <w:r w:rsidRPr="007C7D4A">
        <w:rPr>
          <w:rFonts w:ascii="Courier New" w:hAnsi="Courier New" w:cs="Courier New"/>
          <w:sz w:val="24"/>
        </w:rPr>
        <w:t>": 3,</w:t>
      </w:r>
    </w:p>
    <w:p w14:paraId="24C5924A"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roofErr w:type="spellStart"/>
      <w:r w:rsidRPr="007C7D4A">
        <w:rPr>
          <w:rFonts w:ascii="Courier New" w:hAnsi="Courier New" w:cs="Courier New"/>
          <w:sz w:val="24"/>
        </w:rPr>
        <w:t>Reps</w:t>
      </w:r>
      <w:proofErr w:type="spellEnd"/>
      <w:r w:rsidRPr="007C7D4A">
        <w:rPr>
          <w:rFonts w:ascii="Courier New" w:hAnsi="Courier New" w:cs="Courier New"/>
          <w:sz w:val="24"/>
        </w:rPr>
        <w:t>": 10,</w:t>
      </w:r>
    </w:p>
    <w:p w14:paraId="4A89F1BB"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roofErr w:type="spellStart"/>
      <w:r w:rsidRPr="007C7D4A">
        <w:rPr>
          <w:rFonts w:ascii="Courier New" w:hAnsi="Courier New" w:cs="Courier New"/>
          <w:sz w:val="24"/>
        </w:rPr>
        <w:t>Date</w:t>
      </w:r>
      <w:proofErr w:type="spellEnd"/>
      <w:r w:rsidRPr="007C7D4A">
        <w:rPr>
          <w:rFonts w:ascii="Courier New" w:hAnsi="Courier New" w:cs="Courier New"/>
          <w:sz w:val="24"/>
        </w:rPr>
        <w:t>": "</w:t>
      </w:r>
      <w:proofErr w:type="gramStart"/>
      <w:r w:rsidRPr="007C7D4A">
        <w:rPr>
          <w:rFonts w:ascii="Courier New" w:hAnsi="Courier New" w:cs="Courier New"/>
          <w:sz w:val="24"/>
        </w:rPr>
        <w:t>2026-05</w:t>
      </w:r>
      <w:proofErr w:type="gramEnd"/>
      <w:r w:rsidRPr="007C7D4A">
        <w:rPr>
          <w:rFonts w:ascii="Courier New" w:hAnsi="Courier New" w:cs="Courier New"/>
          <w:sz w:val="24"/>
        </w:rPr>
        <w:t>-04T11:15:00"</w:t>
      </w:r>
    </w:p>
    <w:p w14:paraId="290B6C66"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
    <w:p w14:paraId="09E2824E" w14:textId="364A5A40"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w:t>
      </w:r>
    </w:p>
    <w:p w14:paraId="19F7B76B" w14:textId="77777777" w:rsidR="009368E5" w:rsidRDefault="009368E5" w:rsidP="00904A0A">
      <w:pPr>
        <w:spacing w:line="360" w:lineRule="auto"/>
        <w:ind w:left="11" w:firstLine="709"/>
        <w:jc w:val="both"/>
      </w:pPr>
    </w:p>
    <w:p w14:paraId="1B981645" w14:textId="77777777" w:rsidR="00D92E46" w:rsidRPr="00D92E46" w:rsidRDefault="00D92E46" w:rsidP="004260A7">
      <w:pPr>
        <w:spacing w:line="360" w:lineRule="auto"/>
        <w:ind w:firstLine="709"/>
        <w:jc w:val="both"/>
      </w:pPr>
      <w:r w:rsidRPr="00D92E46">
        <w:t>Организация файловой системы</w:t>
      </w:r>
    </w:p>
    <w:p w14:paraId="349B1F65" w14:textId="77777777" w:rsidR="00D92E46" w:rsidRPr="00D92E46" w:rsidRDefault="00D92E46" w:rsidP="004260A7">
      <w:pPr>
        <w:spacing w:line="360" w:lineRule="auto"/>
        <w:ind w:firstLine="709"/>
        <w:jc w:val="both"/>
      </w:pPr>
      <w:r w:rsidRPr="00D92E46">
        <w:t>Файл данных создается в корневой директории приложения. При запуске программа проверяет наличие файла:</w:t>
      </w:r>
    </w:p>
    <w:p w14:paraId="3E1046B9" w14:textId="77777777" w:rsidR="00D92E46" w:rsidRPr="00D92E46" w:rsidRDefault="00D92E46">
      <w:pPr>
        <w:numPr>
          <w:ilvl w:val="0"/>
          <w:numId w:val="8"/>
        </w:numPr>
        <w:spacing w:line="360" w:lineRule="auto"/>
        <w:ind w:left="0" w:firstLine="709"/>
        <w:jc w:val="both"/>
      </w:pPr>
      <w:r w:rsidRPr="00D92E46">
        <w:t>Если файл существует, данные загружаются в оперативную память.</w:t>
      </w:r>
    </w:p>
    <w:p w14:paraId="117609AA" w14:textId="3DF27806" w:rsidR="00D92E46" w:rsidRPr="00D92E46" w:rsidRDefault="00D92E46">
      <w:pPr>
        <w:numPr>
          <w:ilvl w:val="0"/>
          <w:numId w:val="8"/>
        </w:numPr>
        <w:spacing w:line="360" w:lineRule="auto"/>
        <w:ind w:left="0" w:firstLine="709"/>
        <w:jc w:val="both"/>
      </w:pPr>
      <w:r>
        <w:t>Е</w:t>
      </w:r>
      <w:r w:rsidRPr="00D92E46">
        <w:t>сли файл отсутствует (первый запуск), создается новый пустой список.</w:t>
      </w:r>
    </w:p>
    <w:p w14:paraId="785D8C28" w14:textId="77777777" w:rsidR="00D92E46" w:rsidRDefault="00D92E46" w:rsidP="004260A7">
      <w:pPr>
        <w:spacing w:line="360" w:lineRule="auto"/>
        <w:ind w:firstLine="709"/>
        <w:jc w:val="both"/>
      </w:pPr>
      <w:r w:rsidRPr="00D92E46">
        <w:t>Такой подход гарантирует отказоустойчивость приложения и избавляет от необходимости настройки сторонних серверов баз данных.</w:t>
      </w:r>
    </w:p>
    <w:p w14:paraId="3DC06CC1" w14:textId="77777777" w:rsidR="00D92E46" w:rsidRPr="00D92E46" w:rsidRDefault="00D92E46" w:rsidP="00D92E46">
      <w:pPr>
        <w:spacing w:line="360" w:lineRule="auto"/>
        <w:ind w:left="11" w:firstLine="709"/>
        <w:jc w:val="both"/>
      </w:pPr>
    </w:p>
    <w:p w14:paraId="03668C82" w14:textId="77777777" w:rsidR="00D92E46" w:rsidRDefault="00D92E46" w:rsidP="00B65025">
      <w:pPr>
        <w:pStyle w:val="2"/>
        <w:ind w:firstLine="709"/>
        <w:jc w:val="left"/>
        <w:rPr>
          <w:b/>
          <w:bCs/>
        </w:rPr>
      </w:pPr>
      <w:bookmarkStart w:id="15" w:name="_Toc228975332"/>
      <w:r w:rsidRPr="00D92E46">
        <w:rPr>
          <w:b/>
          <w:bCs/>
        </w:rPr>
        <w:t>2.4 Логическая схема работы приложения</w:t>
      </w:r>
      <w:bookmarkEnd w:id="15"/>
    </w:p>
    <w:p w14:paraId="492B24D1" w14:textId="77777777" w:rsidR="00D92E46" w:rsidRPr="00D92E46" w:rsidRDefault="00D92E46" w:rsidP="00D92E46">
      <w:pPr>
        <w:spacing w:line="360" w:lineRule="auto"/>
        <w:ind w:left="11" w:firstLine="709"/>
        <w:jc w:val="both"/>
        <w:rPr>
          <w:b/>
          <w:bCs/>
        </w:rPr>
      </w:pPr>
    </w:p>
    <w:p w14:paraId="10291353" w14:textId="403D8B31" w:rsidR="00D92E46" w:rsidRPr="00D92E46" w:rsidRDefault="00D92E46" w:rsidP="004260A7">
      <w:pPr>
        <w:spacing w:line="360" w:lineRule="auto"/>
        <w:ind w:firstLine="709"/>
        <w:jc w:val="both"/>
      </w:pPr>
      <w:r w:rsidRPr="00D92E46">
        <w:t>Логика приложения строится на циклическом процессе</w:t>
      </w:r>
      <w:r w:rsidR="00A13A7F">
        <w:t xml:space="preserve"> (рис. 2)</w:t>
      </w:r>
      <w:r w:rsidRPr="00D92E46">
        <w:t>:</w:t>
      </w:r>
    </w:p>
    <w:p w14:paraId="12D6FE31" w14:textId="463686E7" w:rsidR="00D92E46" w:rsidRPr="00D92E46" w:rsidRDefault="00D92E46">
      <w:pPr>
        <w:numPr>
          <w:ilvl w:val="0"/>
          <w:numId w:val="9"/>
        </w:numPr>
        <w:spacing w:line="360" w:lineRule="auto"/>
        <w:ind w:left="0" w:firstLine="709"/>
        <w:jc w:val="both"/>
      </w:pPr>
      <w:r w:rsidRPr="00D92E46">
        <w:t>Сбор данных из элементов интерфейса.</w:t>
      </w:r>
    </w:p>
    <w:p w14:paraId="5CE269A0" w14:textId="12D8D7DA" w:rsidR="00D92E46" w:rsidRPr="00D92E46" w:rsidRDefault="00D92E46">
      <w:pPr>
        <w:numPr>
          <w:ilvl w:val="0"/>
          <w:numId w:val="9"/>
        </w:numPr>
        <w:spacing w:line="360" w:lineRule="auto"/>
        <w:ind w:left="0" w:firstLine="709"/>
        <w:jc w:val="both"/>
      </w:pPr>
      <w:r>
        <w:t>в</w:t>
      </w:r>
      <w:r w:rsidRPr="00D92E46">
        <w:t>алидация (проверка, что название упражнения не пустое, а числа положительные).</w:t>
      </w:r>
    </w:p>
    <w:p w14:paraId="74FB186E" w14:textId="031545AE" w:rsidR="00D92E46" w:rsidRPr="00D92E46" w:rsidRDefault="00D92E46">
      <w:pPr>
        <w:numPr>
          <w:ilvl w:val="0"/>
          <w:numId w:val="9"/>
        </w:numPr>
        <w:spacing w:line="360" w:lineRule="auto"/>
        <w:ind w:left="0" w:firstLine="709"/>
        <w:jc w:val="both"/>
      </w:pPr>
      <w:r>
        <w:t>о</w:t>
      </w:r>
      <w:r w:rsidRPr="00D92E46">
        <w:t>бновление коллекции (добавление нового экземпляра класса в список).</w:t>
      </w:r>
    </w:p>
    <w:p w14:paraId="5FE53715" w14:textId="54B84770" w:rsidR="00D92E46" w:rsidRPr="00D92E46" w:rsidRDefault="00D92E46">
      <w:pPr>
        <w:numPr>
          <w:ilvl w:val="0"/>
          <w:numId w:val="9"/>
        </w:numPr>
        <w:spacing w:line="360" w:lineRule="auto"/>
        <w:ind w:left="0" w:firstLine="709"/>
        <w:jc w:val="both"/>
      </w:pPr>
      <w:r>
        <w:t>с</w:t>
      </w:r>
      <w:r w:rsidRPr="00D92E46">
        <w:t>инхронизация с хранилищем (автоматическое или ручное сохранение в JSON).</w:t>
      </w:r>
    </w:p>
    <w:p w14:paraId="777F1C08" w14:textId="2833E19A" w:rsidR="00D92E46" w:rsidRPr="006A3D92" w:rsidRDefault="00D92E46">
      <w:pPr>
        <w:numPr>
          <w:ilvl w:val="0"/>
          <w:numId w:val="9"/>
        </w:numPr>
        <w:spacing w:line="360" w:lineRule="auto"/>
        <w:ind w:left="0" w:firstLine="709"/>
        <w:jc w:val="both"/>
      </w:pPr>
      <w:r>
        <w:lastRenderedPageBreak/>
        <w:t>о</w:t>
      </w:r>
      <w:r w:rsidRPr="00D92E46">
        <w:t xml:space="preserve">трисовка (обновление элемента </w:t>
      </w:r>
      <w:proofErr w:type="spellStart"/>
      <w:r w:rsidRPr="00D92E46">
        <w:t>ListBox</w:t>
      </w:r>
      <w:proofErr w:type="spellEnd"/>
      <w:r w:rsidRPr="00D92E46">
        <w:t xml:space="preserve"> или </w:t>
      </w:r>
      <w:proofErr w:type="spellStart"/>
      <w:r w:rsidRPr="00D92E46">
        <w:t>DataGridView</w:t>
      </w:r>
      <w:proofErr w:type="spellEnd"/>
      <w:r w:rsidRPr="00D92E46">
        <w:t xml:space="preserve"> для визуального подтверждения).</w:t>
      </w:r>
    </w:p>
    <w:p w14:paraId="31554192" w14:textId="77777777" w:rsidR="006A3D92" w:rsidRPr="006A3D92" w:rsidRDefault="006A3D92" w:rsidP="006A3D92">
      <w:pPr>
        <w:spacing w:line="360" w:lineRule="auto"/>
        <w:ind w:left="709"/>
        <w:jc w:val="both"/>
      </w:pPr>
    </w:p>
    <w:p w14:paraId="7423DCE3" w14:textId="3054EBBB" w:rsidR="006A3D92" w:rsidRDefault="00A13A7F" w:rsidP="006A3D92">
      <w:pPr>
        <w:spacing w:line="360" w:lineRule="auto"/>
        <w:ind w:left="709"/>
        <w:jc w:val="center"/>
      </w:pPr>
      <w:r>
        <w:rPr>
          <w:noProof/>
        </w:rPr>
        <mc:AlternateContent>
          <mc:Choice Requires="wps">
            <w:drawing>
              <wp:anchor distT="0" distB="0" distL="114300" distR="114300" simplePos="0" relativeHeight="251659264" behindDoc="0" locked="0" layoutInCell="1" allowOverlap="1" wp14:anchorId="44E427EB" wp14:editId="1A431A7A">
                <wp:simplePos x="0" y="0"/>
                <wp:positionH relativeFrom="column">
                  <wp:posOffset>4120515</wp:posOffset>
                </wp:positionH>
                <wp:positionV relativeFrom="paragraph">
                  <wp:posOffset>2103120</wp:posOffset>
                </wp:positionV>
                <wp:extent cx="171450" cy="0"/>
                <wp:effectExtent l="38100" t="76200" r="0" b="95250"/>
                <wp:wrapNone/>
                <wp:docPr id="1848097962" name="Прямая со стрелкой 83"/>
                <wp:cNvGraphicFramePr/>
                <a:graphic xmlns:a="http://schemas.openxmlformats.org/drawingml/2006/main">
                  <a:graphicData uri="http://schemas.microsoft.com/office/word/2010/wordprocessingShape">
                    <wps:wsp>
                      <wps:cNvCnPr/>
                      <wps:spPr>
                        <a:xfrm flipH="1">
                          <a:off x="0" y="0"/>
                          <a:ext cx="1714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5BD638B" id="_x0000_t32" coordsize="21600,21600" o:spt="32" o:oned="t" path="m,l21600,21600e" filled="f">
                <v:path arrowok="t" fillok="f" o:connecttype="none"/>
                <o:lock v:ext="edit" shapetype="t"/>
              </v:shapetype>
              <v:shape id="Прямая со стрелкой 83" o:spid="_x0000_s1026" type="#_x0000_t32" style="position:absolute;margin-left:324.45pt;margin-top:165.6pt;width:13.5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" strokecolor="black [3200]" strokeweight="1.5pt">
                <v:stroke endarrow="block" joinstyle="miter"/>
              </v:shape>
            </w:pict>
          </mc:Fallback>
        </mc:AlternateContent>
      </w:r>
      <w:r w:rsidR="006A3D92" w:rsidRPr="006A3D92">
        <w:drawing>
          <wp:inline distT="0" distB="0" distL="0" distR="0" wp14:anchorId="08DA35FA" wp14:editId="3D058EBD">
            <wp:extent cx="4592514" cy="4391025"/>
            <wp:effectExtent l="0" t="0" r="0" b="0"/>
            <wp:docPr id="11" name="Рисунок 10">
              <a:extLst xmlns:a="http://schemas.openxmlformats.org/drawingml/2006/main">
                <a:ext uri="{FF2B5EF4-FFF2-40B4-BE49-F238E27FC236}">
                  <a16:creationId xmlns:a16="http://schemas.microsoft.com/office/drawing/2014/main" id="{E08C51F0-BE4B-5118-A065-E97AA09BAE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id="{E08C51F0-BE4B-5118-A065-E97AA09BAE56}"/>
                        </a:ext>
                      </a:extLst>
                    </pic:cNvPr>
                    <pic:cNvPicPr>
                      <a:picLocks noChangeAspect="1"/>
                    </pic:cNvPicPr>
                  </pic:nvPicPr>
                  <pic:blipFill>
                    <a:blip r:embed="rId22"/>
                    <a:srcRect l="4678" t="2365" b="8517"/>
                    <a:stretch>
                      <a:fillRect/>
                    </a:stretch>
                  </pic:blipFill>
                  <pic:spPr>
                    <a:xfrm>
                      <a:off x="0" y="0"/>
                      <a:ext cx="4599817" cy="4398008"/>
                    </a:xfrm>
                    <a:prstGeom prst="rect">
                      <a:avLst/>
                    </a:prstGeom>
                  </pic:spPr>
                </pic:pic>
              </a:graphicData>
            </a:graphic>
          </wp:inline>
        </w:drawing>
      </w:r>
    </w:p>
    <w:p w14:paraId="09DB252B" w14:textId="37D6D5FC" w:rsidR="006A3D92" w:rsidRPr="006A3D92" w:rsidRDefault="006A3D92" w:rsidP="006A3D92">
      <w:pPr>
        <w:spacing w:line="360" w:lineRule="auto"/>
        <w:ind w:left="709"/>
        <w:jc w:val="center"/>
      </w:pPr>
      <w:r>
        <w:t>Рисунок 2 – схема работы приложения</w:t>
      </w:r>
    </w:p>
    <w:p w14:paraId="0B79BA35" w14:textId="2994CDB8" w:rsidR="006A3D92" w:rsidRPr="006A3D92" w:rsidRDefault="006A3D92" w:rsidP="006A3D92">
      <w:pPr>
        <w:spacing w:line="360" w:lineRule="auto"/>
        <w:ind w:left="709"/>
        <w:jc w:val="center"/>
      </w:pPr>
    </w:p>
    <w:p w14:paraId="05FFF812" w14:textId="6DFAE7F3" w:rsidR="00D92E46" w:rsidRDefault="00D92E46">
      <w:r>
        <w:br w:type="page"/>
      </w:r>
    </w:p>
    <w:p w14:paraId="6D609E68" w14:textId="77777777" w:rsidR="00D92E46" w:rsidRDefault="00D92E46" w:rsidP="00B65025">
      <w:pPr>
        <w:pStyle w:val="1"/>
        <w:rPr>
          <w:b w:val="0"/>
          <w:bCs w:val="0"/>
        </w:rPr>
      </w:pPr>
      <w:bookmarkStart w:id="16" w:name="_Toc228975333"/>
      <w:r w:rsidRPr="00D92E46">
        <w:lastRenderedPageBreak/>
        <w:t xml:space="preserve">3 </w:t>
      </w:r>
      <w:r w:rsidRPr="00B46673">
        <w:rPr>
          <w:sz w:val="32"/>
          <w:szCs w:val="36"/>
        </w:rPr>
        <w:t>Технологический</w:t>
      </w:r>
      <w:r w:rsidRPr="00D92E46">
        <w:t xml:space="preserve"> раздел</w:t>
      </w:r>
      <w:bookmarkEnd w:id="16"/>
    </w:p>
    <w:p w14:paraId="719CC968" w14:textId="77777777" w:rsidR="00D92E46" w:rsidRPr="00D92E46" w:rsidRDefault="00D92E46" w:rsidP="00D92E46">
      <w:pPr>
        <w:spacing w:line="360" w:lineRule="auto"/>
        <w:ind w:left="720"/>
        <w:jc w:val="both"/>
        <w:rPr>
          <w:b/>
          <w:bCs/>
        </w:rPr>
      </w:pPr>
    </w:p>
    <w:p w14:paraId="2EA9F53E" w14:textId="77777777" w:rsidR="00D92E46" w:rsidRDefault="00D92E46" w:rsidP="00B65025">
      <w:pPr>
        <w:pStyle w:val="2"/>
        <w:ind w:left="11" w:firstLine="709"/>
        <w:jc w:val="left"/>
        <w:rPr>
          <w:b/>
          <w:bCs/>
        </w:rPr>
      </w:pPr>
      <w:bookmarkStart w:id="17" w:name="_Toc228975334"/>
      <w:r w:rsidRPr="00D92E46">
        <w:rPr>
          <w:b/>
          <w:bCs/>
        </w:rPr>
        <w:t>3.1 Разработка пользовательского интерфейса</w:t>
      </w:r>
      <w:bookmarkEnd w:id="17"/>
    </w:p>
    <w:p w14:paraId="1EC70092" w14:textId="77777777" w:rsidR="00D92E46" w:rsidRPr="00D92E46" w:rsidRDefault="00D92E46" w:rsidP="00D92E46">
      <w:pPr>
        <w:spacing w:line="360" w:lineRule="auto"/>
        <w:ind w:left="720"/>
        <w:jc w:val="both"/>
        <w:rPr>
          <w:b/>
          <w:bCs/>
        </w:rPr>
      </w:pPr>
    </w:p>
    <w:p w14:paraId="49320FEF" w14:textId="77777777" w:rsidR="00D92E46" w:rsidRPr="00D92E46" w:rsidRDefault="00D92E46" w:rsidP="004260A7">
      <w:pPr>
        <w:spacing w:line="360" w:lineRule="auto"/>
        <w:ind w:firstLine="709"/>
        <w:jc w:val="both"/>
      </w:pPr>
      <w:r w:rsidRPr="00D92E46">
        <w:t xml:space="preserve">Интерфейс приложения разработан с использованием графической библиотеки Windows </w:t>
      </w:r>
      <w:proofErr w:type="spellStart"/>
      <w:r w:rsidRPr="00D92E46">
        <w:t>Forms</w:t>
      </w:r>
      <w:proofErr w:type="spellEnd"/>
      <w:r w:rsidRPr="00D92E46">
        <w:t>. Основной акцент при проектировании был сделан на лаконичность и удобство ввода данных, чтобы пользователь мог максимально быстро зафиксировать результаты тренировки.</w:t>
      </w:r>
    </w:p>
    <w:p w14:paraId="209A1772" w14:textId="77777777" w:rsidR="00D92E46" w:rsidRPr="00D92E46" w:rsidRDefault="00D92E46" w:rsidP="004260A7">
      <w:pPr>
        <w:spacing w:line="360" w:lineRule="auto"/>
        <w:ind w:firstLine="709"/>
        <w:jc w:val="both"/>
      </w:pPr>
      <w:r w:rsidRPr="00D92E46">
        <w:t>Основные элементы управления:</w:t>
      </w:r>
    </w:p>
    <w:p w14:paraId="0C91C108" w14:textId="52EA38E3" w:rsidR="00D92E46" w:rsidRDefault="00D92E46">
      <w:pPr>
        <w:numPr>
          <w:ilvl w:val="0"/>
          <w:numId w:val="10"/>
        </w:numPr>
        <w:spacing w:line="360" w:lineRule="auto"/>
        <w:ind w:left="0" w:firstLine="709"/>
        <w:jc w:val="both"/>
      </w:pPr>
      <w:r w:rsidRPr="00D92E46">
        <w:t xml:space="preserve">Панель ввода данных: Группа элементов, включающая </w:t>
      </w:r>
      <w:proofErr w:type="spellStart"/>
      <w:r w:rsidRPr="00D92E46">
        <w:t>TextBox</w:t>
      </w:r>
      <w:proofErr w:type="spellEnd"/>
      <w:r w:rsidRPr="00D92E46">
        <w:t xml:space="preserve"> (для ввода названия упражнения), </w:t>
      </w:r>
      <w:proofErr w:type="spellStart"/>
      <w:r w:rsidRPr="00D92E46">
        <w:t>NumericUpDown</w:t>
      </w:r>
      <w:proofErr w:type="spellEnd"/>
      <w:r w:rsidRPr="00D92E46">
        <w:t xml:space="preserve"> (для выбора количества подходов и повторений) и </w:t>
      </w:r>
      <w:proofErr w:type="spellStart"/>
      <w:r w:rsidRPr="00D92E46">
        <w:t>DateTimePicker</w:t>
      </w:r>
      <w:proofErr w:type="spellEnd"/>
      <w:r w:rsidRPr="00D92E46">
        <w:t xml:space="preserve"> (для фиксации даты). Использование </w:t>
      </w:r>
      <w:proofErr w:type="spellStart"/>
      <w:r w:rsidRPr="00D92E46">
        <w:t>NumericUpDown</w:t>
      </w:r>
      <w:proofErr w:type="spellEnd"/>
      <w:r w:rsidRPr="00D92E46">
        <w:t xml:space="preserve"> вместо обычного текстового поля исключает ввод некорректных данных (букв вместо цифр).</w:t>
      </w:r>
      <w:r w:rsidR="005A108C">
        <w:t xml:space="preserve"> </w:t>
      </w:r>
      <w:r>
        <w:t>к</w:t>
      </w:r>
      <w:r w:rsidRPr="00D92E46">
        <w:t>нопки управления</w:t>
      </w:r>
      <w:r w:rsidR="005A108C">
        <w:t xml:space="preserve"> (рисунок 3) </w:t>
      </w:r>
      <w:proofErr w:type="spellStart"/>
      <w:r w:rsidRPr="00D92E46">
        <w:t>btnAdd</w:t>
      </w:r>
      <w:proofErr w:type="spellEnd"/>
      <w:r w:rsidRPr="00D92E46">
        <w:t>: инициирует сохранение текущего упражнения в список</w:t>
      </w:r>
      <w:r w:rsidR="005A108C">
        <w:t xml:space="preserve"> (листинг 3)</w:t>
      </w:r>
      <w:r w:rsidR="005A108C" w:rsidRPr="005A108C">
        <w:t xml:space="preserve"> </w:t>
      </w:r>
      <w:proofErr w:type="spellStart"/>
      <w:r w:rsidR="005A108C">
        <w:rPr>
          <w:lang w:val="en-US"/>
        </w:rPr>
        <w:t>btnDelete</w:t>
      </w:r>
      <w:proofErr w:type="spellEnd"/>
      <w:r w:rsidR="005A108C" w:rsidRPr="005A108C">
        <w:t xml:space="preserve">: </w:t>
      </w:r>
      <w:r w:rsidR="005A108C">
        <w:t>инициирует удаления выбранного упражнения (листинг 3.1)</w:t>
      </w:r>
      <w:r w:rsidRPr="00D92E46">
        <w:t xml:space="preserve"> Центральное место занимает </w:t>
      </w:r>
      <w:proofErr w:type="spellStart"/>
      <w:r w:rsidRPr="00D92E46">
        <w:t>ListBox</w:t>
      </w:r>
      <w:proofErr w:type="spellEnd"/>
      <w:r w:rsidRPr="00D92E46">
        <w:t xml:space="preserve"> или </w:t>
      </w:r>
      <w:proofErr w:type="spellStart"/>
      <w:r w:rsidRPr="00D92E46">
        <w:t>DataGridView</w:t>
      </w:r>
      <w:proofErr w:type="spellEnd"/>
      <w:r w:rsidRPr="00D92E46">
        <w:t>, в котором отображаются все добавленные записи в хронологическом порядке.</w:t>
      </w:r>
    </w:p>
    <w:p w14:paraId="7F0D0147" w14:textId="77777777" w:rsidR="005A108C" w:rsidRDefault="005A108C" w:rsidP="005A108C">
      <w:pPr>
        <w:spacing w:line="360" w:lineRule="auto"/>
        <w:ind w:left="709"/>
        <w:jc w:val="both"/>
      </w:pPr>
    </w:p>
    <w:p w14:paraId="559BB5D8" w14:textId="0AC715ED" w:rsidR="005A108C" w:rsidRDefault="005A108C" w:rsidP="005A108C">
      <w:pPr>
        <w:spacing w:line="360" w:lineRule="auto"/>
        <w:ind w:left="709"/>
        <w:jc w:val="center"/>
      </w:pPr>
      <w:r>
        <w:rPr>
          <w:noProof/>
        </w:rPr>
        <w:drawing>
          <wp:inline distT="0" distB="0" distL="0" distR="0" wp14:anchorId="12A0D98D" wp14:editId="3FC6AF65">
            <wp:extent cx="2047619" cy="1771429"/>
            <wp:effectExtent l="0" t="0" r="0" b="635"/>
            <wp:docPr id="1711161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1667" name=""/>
                    <pic:cNvPicPr/>
                  </pic:nvPicPr>
                  <pic:blipFill>
                    <a:blip r:embed="rId23"/>
                    <a:stretch>
                      <a:fillRect/>
                    </a:stretch>
                  </pic:blipFill>
                  <pic:spPr>
                    <a:xfrm>
                      <a:off x="0" y="0"/>
                      <a:ext cx="2047619" cy="1771429"/>
                    </a:xfrm>
                    <a:prstGeom prst="rect">
                      <a:avLst/>
                    </a:prstGeom>
                  </pic:spPr>
                </pic:pic>
              </a:graphicData>
            </a:graphic>
          </wp:inline>
        </w:drawing>
      </w:r>
    </w:p>
    <w:p w14:paraId="564BB3BE" w14:textId="784E806A" w:rsidR="00B65025" w:rsidRDefault="005A108C" w:rsidP="005A108C">
      <w:pPr>
        <w:spacing w:line="360" w:lineRule="auto"/>
        <w:ind w:firstLine="709"/>
        <w:jc w:val="center"/>
      </w:pPr>
      <w:proofErr w:type="spellStart"/>
      <w:r>
        <w:t>Рисукнок</w:t>
      </w:r>
      <w:proofErr w:type="spellEnd"/>
      <w:r>
        <w:t xml:space="preserve"> 3 – кнопки управления</w:t>
      </w:r>
    </w:p>
    <w:p w14:paraId="581E5A31" w14:textId="77777777" w:rsidR="00B75593" w:rsidRDefault="00B75593" w:rsidP="005A108C">
      <w:pPr>
        <w:spacing w:line="360" w:lineRule="auto"/>
        <w:jc w:val="both"/>
      </w:pPr>
    </w:p>
    <w:p w14:paraId="444D1EC4" w14:textId="328BDA9B" w:rsidR="005A108C" w:rsidRDefault="005A108C" w:rsidP="005A108C">
      <w:pPr>
        <w:spacing w:line="360" w:lineRule="auto"/>
        <w:jc w:val="both"/>
      </w:pPr>
      <w:r>
        <w:t xml:space="preserve">Листинг 3 </w:t>
      </w:r>
      <w:r w:rsidR="00B75593">
        <w:t>–</w:t>
      </w:r>
      <w:r>
        <w:t xml:space="preserve"> </w:t>
      </w:r>
      <w:proofErr w:type="spellStart"/>
      <w:r w:rsidR="00B75593" w:rsidRPr="00D92E46">
        <w:t>btnAdd</w:t>
      </w:r>
      <w:proofErr w:type="spellEnd"/>
    </w:p>
    <w:p w14:paraId="3C78645A" w14:textId="77777777" w:rsidR="00B75593" w:rsidRPr="00927FEA" w:rsidRDefault="00B75593" w:rsidP="00B75593">
      <w:pPr>
        <w:spacing w:line="360" w:lineRule="auto"/>
        <w:jc w:val="both"/>
        <w:rPr>
          <w:rFonts w:ascii="Courier New" w:hAnsi="Courier New" w:cs="Courier New"/>
          <w:sz w:val="24"/>
        </w:rPr>
      </w:pPr>
      <w:r w:rsidRPr="00B75593">
        <w:rPr>
          <w:rFonts w:ascii="Courier New" w:hAnsi="Courier New" w:cs="Courier New"/>
          <w:sz w:val="24"/>
          <w:lang w:val="en-US"/>
        </w:rPr>
        <w:t>if</w:t>
      </w:r>
      <w:r w:rsidRPr="00927FEA">
        <w:rPr>
          <w:rFonts w:ascii="Courier New" w:hAnsi="Courier New" w:cs="Courier New"/>
          <w:sz w:val="24"/>
        </w:rPr>
        <w:t xml:space="preserve"> (</w:t>
      </w:r>
      <w:proofErr w:type="gramStart"/>
      <w:r w:rsidRPr="00B75593">
        <w:rPr>
          <w:rFonts w:ascii="Courier New" w:hAnsi="Courier New" w:cs="Courier New"/>
          <w:sz w:val="24"/>
          <w:lang w:val="en-US"/>
        </w:rPr>
        <w:t>string</w:t>
      </w:r>
      <w:r w:rsidRPr="00927FEA">
        <w:rPr>
          <w:rFonts w:ascii="Courier New" w:hAnsi="Courier New" w:cs="Courier New"/>
          <w:sz w:val="24"/>
        </w:rPr>
        <w:t>.</w:t>
      </w:r>
      <w:proofErr w:type="spellStart"/>
      <w:r w:rsidRPr="00B75593">
        <w:rPr>
          <w:rFonts w:ascii="Courier New" w:hAnsi="Courier New" w:cs="Courier New"/>
          <w:sz w:val="24"/>
          <w:lang w:val="en-US"/>
        </w:rPr>
        <w:t>IsNullOrWhiteSpace</w:t>
      </w:r>
      <w:proofErr w:type="spellEnd"/>
      <w:proofErr w:type="gramEnd"/>
      <w:r w:rsidRPr="00927FEA">
        <w:rPr>
          <w:rFonts w:ascii="Courier New" w:hAnsi="Courier New" w:cs="Courier New"/>
          <w:sz w:val="24"/>
        </w:rPr>
        <w:t>(</w:t>
      </w:r>
      <w:proofErr w:type="spellStart"/>
      <w:r w:rsidRPr="00B75593">
        <w:rPr>
          <w:rFonts w:ascii="Courier New" w:hAnsi="Courier New" w:cs="Courier New"/>
          <w:sz w:val="24"/>
          <w:lang w:val="en-US"/>
        </w:rPr>
        <w:t>txtExercise</w:t>
      </w:r>
      <w:proofErr w:type="spellEnd"/>
      <w:r w:rsidRPr="00927FEA">
        <w:rPr>
          <w:rFonts w:ascii="Courier New" w:hAnsi="Courier New" w:cs="Courier New"/>
          <w:sz w:val="24"/>
        </w:rPr>
        <w:t>.</w:t>
      </w:r>
      <w:r w:rsidRPr="00B75593">
        <w:rPr>
          <w:rFonts w:ascii="Courier New" w:hAnsi="Courier New" w:cs="Courier New"/>
          <w:sz w:val="24"/>
          <w:lang w:val="en-US"/>
        </w:rPr>
        <w:t>Text</w:t>
      </w:r>
      <w:r w:rsidRPr="00927FEA">
        <w:rPr>
          <w:rFonts w:ascii="Courier New" w:hAnsi="Courier New" w:cs="Courier New"/>
          <w:sz w:val="24"/>
        </w:rPr>
        <w:t>))</w:t>
      </w:r>
    </w:p>
    <w:p w14:paraId="71AEA284" w14:textId="77777777" w:rsidR="00B75593" w:rsidRPr="00927FEA" w:rsidRDefault="00B75593" w:rsidP="00B75593">
      <w:pPr>
        <w:spacing w:line="360" w:lineRule="auto"/>
        <w:jc w:val="both"/>
        <w:rPr>
          <w:rFonts w:ascii="Courier New" w:hAnsi="Courier New" w:cs="Courier New"/>
          <w:sz w:val="24"/>
        </w:rPr>
      </w:pPr>
      <w:r w:rsidRPr="00927FEA">
        <w:rPr>
          <w:rFonts w:ascii="Courier New" w:hAnsi="Courier New" w:cs="Courier New"/>
          <w:sz w:val="24"/>
        </w:rPr>
        <w:t>{</w:t>
      </w:r>
    </w:p>
    <w:p w14:paraId="539D8947" w14:textId="77777777" w:rsidR="00B75593" w:rsidRPr="00927FEA" w:rsidRDefault="00B75593" w:rsidP="00B75593">
      <w:pPr>
        <w:spacing w:line="360" w:lineRule="auto"/>
        <w:jc w:val="both"/>
        <w:rPr>
          <w:rFonts w:ascii="Courier New" w:hAnsi="Courier New" w:cs="Courier New"/>
          <w:sz w:val="24"/>
        </w:rPr>
      </w:pPr>
      <w:r w:rsidRPr="00927FEA">
        <w:rPr>
          <w:rFonts w:ascii="Courier New" w:hAnsi="Courier New" w:cs="Courier New"/>
          <w:sz w:val="24"/>
        </w:rPr>
        <w:lastRenderedPageBreak/>
        <w:t xml:space="preserve">    </w:t>
      </w:r>
      <w:proofErr w:type="spellStart"/>
      <w:r w:rsidRPr="00B75593">
        <w:rPr>
          <w:rFonts w:ascii="Courier New" w:hAnsi="Courier New" w:cs="Courier New"/>
          <w:sz w:val="24"/>
          <w:lang w:val="en-US"/>
        </w:rPr>
        <w:t>MessageBox</w:t>
      </w:r>
      <w:proofErr w:type="spellEnd"/>
      <w:r w:rsidRPr="00927FEA">
        <w:rPr>
          <w:rFonts w:ascii="Courier New" w:hAnsi="Courier New" w:cs="Courier New"/>
          <w:sz w:val="24"/>
        </w:rPr>
        <w:t>.</w:t>
      </w:r>
      <w:r w:rsidRPr="00B75593">
        <w:rPr>
          <w:rFonts w:ascii="Courier New" w:hAnsi="Courier New" w:cs="Courier New"/>
          <w:sz w:val="24"/>
          <w:lang w:val="en-US"/>
        </w:rPr>
        <w:t>Show</w:t>
      </w:r>
      <w:r w:rsidRPr="00927FEA">
        <w:rPr>
          <w:rFonts w:ascii="Courier New" w:hAnsi="Courier New" w:cs="Courier New"/>
          <w:sz w:val="24"/>
        </w:rPr>
        <w:t>("</w:t>
      </w:r>
      <w:r w:rsidRPr="00B75593">
        <w:rPr>
          <w:rFonts w:ascii="Courier New" w:hAnsi="Courier New" w:cs="Courier New"/>
          <w:sz w:val="24"/>
        </w:rPr>
        <w:t>Введите</w:t>
      </w:r>
      <w:r w:rsidRPr="00927FEA">
        <w:rPr>
          <w:rFonts w:ascii="Courier New" w:hAnsi="Courier New" w:cs="Courier New"/>
          <w:sz w:val="24"/>
        </w:rPr>
        <w:t xml:space="preserve"> </w:t>
      </w:r>
      <w:r w:rsidRPr="00B75593">
        <w:rPr>
          <w:rFonts w:ascii="Courier New" w:hAnsi="Courier New" w:cs="Courier New"/>
          <w:sz w:val="24"/>
        </w:rPr>
        <w:t>название</w:t>
      </w:r>
      <w:r w:rsidRPr="00927FEA">
        <w:rPr>
          <w:rFonts w:ascii="Courier New" w:hAnsi="Courier New" w:cs="Courier New"/>
          <w:sz w:val="24"/>
        </w:rPr>
        <w:t xml:space="preserve"> </w:t>
      </w:r>
      <w:r w:rsidRPr="00B75593">
        <w:rPr>
          <w:rFonts w:ascii="Courier New" w:hAnsi="Courier New" w:cs="Courier New"/>
          <w:sz w:val="24"/>
        </w:rPr>
        <w:t>упражнения</w:t>
      </w:r>
      <w:r w:rsidRPr="00927FEA">
        <w:rPr>
          <w:rFonts w:ascii="Courier New" w:hAnsi="Courier New" w:cs="Courier New"/>
          <w:sz w:val="24"/>
        </w:rPr>
        <w:t>!", "</w:t>
      </w:r>
      <w:r w:rsidRPr="00B75593">
        <w:rPr>
          <w:rFonts w:ascii="Courier New" w:hAnsi="Courier New" w:cs="Courier New"/>
          <w:sz w:val="24"/>
        </w:rPr>
        <w:t>Внимание</w:t>
      </w:r>
      <w:r w:rsidRPr="00927FEA">
        <w:rPr>
          <w:rFonts w:ascii="Courier New" w:hAnsi="Courier New" w:cs="Courier New"/>
          <w:sz w:val="24"/>
        </w:rPr>
        <w:t xml:space="preserve">", </w:t>
      </w:r>
      <w:proofErr w:type="spellStart"/>
      <w:r w:rsidRPr="00B75593">
        <w:rPr>
          <w:rFonts w:ascii="Courier New" w:hAnsi="Courier New" w:cs="Courier New"/>
          <w:sz w:val="24"/>
          <w:lang w:val="en-US"/>
        </w:rPr>
        <w:t>MessageBoxButtons</w:t>
      </w:r>
      <w:proofErr w:type="spellEnd"/>
      <w:r w:rsidRPr="00927FEA">
        <w:rPr>
          <w:rFonts w:ascii="Courier New" w:hAnsi="Courier New" w:cs="Courier New"/>
          <w:sz w:val="24"/>
        </w:rPr>
        <w:t>.</w:t>
      </w:r>
      <w:r w:rsidRPr="00B75593">
        <w:rPr>
          <w:rFonts w:ascii="Courier New" w:hAnsi="Courier New" w:cs="Courier New"/>
          <w:sz w:val="24"/>
          <w:lang w:val="en-US"/>
        </w:rPr>
        <w:t>OK</w:t>
      </w:r>
      <w:r w:rsidRPr="00927FEA">
        <w:rPr>
          <w:rFonts w:ascii="Courier New" w:hAnsi="Courier New" w:cs="Courier New"/>
          <w:sz w:val="24"/>
        </w:rPr>
        <w:t xml:space="preserve">, </w:t>
      </w:r>
      <w:proofErr w:type="spellStart"/>
      <w:r w:rsidRPr="00B75593">
        <w:rPr>
          <w:rFonts w:ascii="Courier New" w:hAnsi="Courier New" w:cs="Courier New"/>
          <w:sz w:val="24"/>
          <w:lang w:val="en-US"/>
        </w:rPr>
        <w:t>MessageBoxIcon</w:t>
      </w:r>
      <w:proofErr w:type="spellEnd"/>
      <w:r w:rsidRPr="00927FEA">
        <w:rPr>
          <w:rFonts w:ascii="Courier New" w:hAnsi="Courier New" w:cs="Courier New"/>
          <w:sz w:val="24"/>
        </w:rPr>
        <w:t>.</w:t>
      </w:r>
      <w:r w:rsidRPr="00B75593">
        <w:rPr>
          <w:rFonts w:ascii="Courier New" w:hAnsi="Courier New" w:cs="Courier New"/>
          <w:sz w:val="24"/>
          <w:lang w:val="en-US"/>
        </w:rPr>
        <w:t>Warning</w:t>
      </w:r>
      <w:r w:rsidRPr="00927FEA">
        <w:rPr>
          <w:rFonts w:ascii="Courier New" w:hAnsi="Courier New" w:cs="Courier New"/>
          <w:sz w:val="24"/>
        </w:rPr>
        <w:t>);</w:t>
      </w:r>
    </w:p>
    <w:p w14:paraId="5DA85536" w14:textId="77777777" w:rsidR="00B75593" w:rsidRPr="00B75593" w:rsidRDefault="00B75593" w:rsidP="00B75593">
      <w:pPr>
        <w:spacing w:line="360" w:lineRule="auto"/>
        <w:jc w:val="both"/>
        <w:rPr>
          <w:rFonts w:ascii="Courier New" w:hAnsi="Courier New" w:cs="Courier New"/>
          <w:sz w:val="24"/>
          <w:lang w:val="en-US"/>
        </w:rPr>
      </w:pPr>
      <w:r w:rsidRPr="00927FEA">
        <w:rPr>
          <w:rFonts w:ascii="Courier New" w:hAnsi="Courier New" w:cs="Courier New"/>
          <w:sz w:val="24"/>
        </w:rPr>
        <w:t xml:space="preserve">    </w:t>
      </w:r>
      <w:r w:rsidRPr="00B75593">
        <w:rPr>
          <w:rFonts w:ascii="Courier New" w:hAnsi="Courier New" w:cs="Courier New"/>
          <w:sz w:val="24"/>
          <w:lang w:val="en-US"/>
        </w:rPr>
        <w:t>return;</w:t>
      </w:r>
    </w:p>
    <w:p w14:paraId="1DD9F274"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w:t>
      </w:r>
    </w:p>
    <w:p w14:paraId="4D370CF4" w14:textId="77777777" w:rsidR="00B75593" w:rsidRPr="00B75593" w:rsidRDefault="00B75593" w:rsidP="00B75593">
      <w:pPr>
        <w:spacing w:line="360" w:lineRule="auto"/>
        <w:jc w:val="both"/>
        <w:rPr>
          <w:rFonts w:ascii="Courier New" w:hAnsi="Courier New" w:cs="Courier New"/>
          <w:sz w:val="24"/>
          <w:lang w:val="en-US"/>
        </w:rPr>
      </w:pPr>
    </w:p>
    <w:p w14:paraId="53F8CB0D"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w:t>
      </w:r>
    </w:p>
    <w:p w14:paraId="0A928678"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Workout </w:t>
      </w:r>
      <w:proofErr w:type="spellStart"/>
      <w:r w:rsidRPr="00B75593">
        <w:rPr>
          <w:rFonts w:ascii="Courier New" w:hAnsi="Courier New" w:cs="Courier New"/>
          <w:sz w:val="24"/>
          <w:lang w:val="en-US"/>
        </w:rPr>
        <w:t>newWorkout</w:t>
      </w:r>
      <w:proofErr w:type="spellEnd"/>
      <w:r w:rsidRPr="00B75593">
        <w:rPr>
          <w:rFonts w:ascii="Courier New" w:hAnsi="Courier New" w:cs="Courier New"/>
          <w:sz w:val="24"/>
          <w:lang w:val="en-US"/>
        </w:rPr>
        <w:t xml:space="preserve"> = new Workout</w:t>
      </w:r>
    </w:p>
    <w:p w14:paraId="323D6DC8"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w:t>
      </w:r>
    </w:p>
    <w:p w14:paraId="79A9505E"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w:t>
      </w:r>
      <w:proofErr w:type="spellStart"/>
      <w:r w:rsidRPr="00B75593">
        <w:rPr>
          <w:rFonts w:ascii="Courier New" w:hAnsi="Courier New" w:cs="Courier New"/>
          <w:sz w:val="24"/>
          <w:lang w:val="en-US"/>
        </w:rPr>
        <w:t>ExerciseName</w:t>
      </w:r>
      <w:proofErr w:type="spellEnd"/>
      <w:r w:rsidRPr="00B75593">
        <w:rPr>
          <w:rFonts w:ascii="Courier New" w:hAnsi="Courier New" w:cs="Courier New"/>
          <w:sz w:val="24"/>
          <w:lang w:val="en-US"/>
        </w:rPr>
        <w:t xml:space="preserve"> = </w:t>
      </w:r>
      <w:proofErr w:type="spellStart"/>
      <w:r w:rsidRPr="00B75593">
        <w:rPr>
          <w:rFonts w:ascii="Courier New" w:hAnsi="Courier New" w:cs="Courier New"/>
          <w:sz w:val="24"/>
          <w:lang w:val="en-US"/>
        </w:rPr>
        <w:t>txtExercise.Text</w:t>
      </w:r>
      <w:proofErr w:type="spellEnd"/>
      <w:r w:rsidRPr="00B75593">
        <w:rPr>
          <w:rFonts w:ascii="Courier New" w:hAnsi="Courier New" w:cs="Courier New"/>
          <w:sz w:val="24"/>
          <w:lang w:val="en-US"/>
        </w:rPr>
        <w:t>,</w:t>
      </w:r>
    </w:p>
    <w:p w14:paraId="6F7D279F"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Sets = (int)</w:t>
      </w:r>
      <w:proofErr w:type="spellStart"/>
      <w:r w:rsidRPr="00B75593">
        <w:rPr>
          <w:rFonts w:ascii="Courier New" w:hAnsi="Courier New" w:cs="Courier New"/>
          <w:sz w:val="24"/>
          <w:lang w:val="en-US"/>
        </w:rPr>
        <w:t>numSets.Value</w:t>
      </w:r>
      <w:proofErr w:type="spellEnd"/>
      <w:r w:rsidRPr="00B75593">
        <w:rPr>
          <w:rFonts w:ascii="Courier New" w:hAnsi="Courier New" w:cs="Courier New"/>
          <w:sz w:val="24"/>
          <w:lang w:val="en-US"/>
        </w:rPr>
        <w:t>,</w:t>
      </w:r>
    </w:p>
    <w:p w14:paraId="2F65FA2C"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Reps = (int)</w:t>
      </w:r>
      <w:proofErr w:type="spellStart"/>
      <w:r w:rsidRPr="00B75593">
        <w:rPr>
          <w:rFonts w:ascii="Courier New" w:hAnsi="Courier New" w:cs="Courier New"/>
          <w:sz w:val="24"/>
          <w:lang w:val="en-US"/>
        </w:rPr>
        <w:t>numReps.Value</w:t>
      </w:r>
      <w:proofErr w:type="spellEnd"/>
      <w:r w:rsidRPr="00B75593">
        <w:rPr>
          <w:rFonts w:ascii="Courier New" w:hAnsi="Courier New" w:cs="Courier New"/>
          <w:sz w:val="24"/>
          <w:lang w:val="en-US"/>
        </w:rPr>
        <w:t>,</w:t>
      </w:r>
    </w:p>
    <w:p w14:paraId="763B23C0"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Date = </w:t>
      </w:r>
      <w:proofErr w:type="spellStart"/>
      <w:r w:rsidRPr="00B75593">
        <w:rPr>
          <w:rFonts w:ascii="Courier New" w:hAnsi="Courier New" w:cs="Courier New"/>
          <w:sz w:val="24"/>
          <w:lang w:val="en-US"/>
        </w:rPr>
        <w:t>dtpDate.Value</w:t>
      </w:r>
      <w:proofErr w:type="spellEnd"/>
    </w:p>
    <w:p w14:paraId="55D77EAD"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w:t>
      </w:r>
    </w:p>
    <w:p w14:paraId="47238B7D" w14:textId="77777777" w:rsidR="00B75593" w:rsidRPr="00B75593" w:rsidRDefault="00B75593" w:rsidP="00B75593">
      <w:pPr>
        <w:spacing w:line="360" w:lineRule="auto"/>
        <w:jc w:val="both"/>
        <w:rPr>
          <w:rFonts w:ascii="Courier New" w:hAnsi="Courier New" w:cs="Courier New"/>
          <w:sz w:val="24"/>
          <w:lang w:val="en-US"/>
        </w:rPr>
      </w:pPr>
    </w:p>
    <w:p w14:paraId="39AB0FAE"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w:t>
      </w:r>
    </w:p>
    <w:p w14:paraId="728554CF" w14:textId="77777777" w:rsidR="00B75593" w:rsidRPr="00B75593" w:rsidRDefault="00B75593" w:rsidP="00B75593">
      <w:pPr>
        <w:spacing w:line="360" w:lineRule="auto"/>
        <w:jc w:val="both"/>
        <w:rPr>
          <w:rFonts w:ascii="Courier New" w:hAnsi="Courier New" w:cs="Courier New"/>
          <w:sz w:val="24"/>
          <w:lang w:val="en-US"/>
        </w:rPr>
      </w:pPr>
      <w:proofErr w:type="spellStart"/>
      <w:r w:rsidRPr="00B75593">
        <w:rPr>
          <w:rFonts w:ascii="Courier New" w:hAnsi="Courier New" w:cs="Courier New"/>
          <w:sz w:val="24"/>
          <w:lang w:val="en-US"/>
        </w:rPr>
        <w:t>workoutsList.Add</w:t>
      </w:r>
      <w:proofErr w:type="spellEnd"/>
      <w:r w:rsidRPr="00B75593">
        <w:rPr>
          <w:rFonts w:ascii="Courier New" w:hAnsi="Courier New" w:cs="Courier New"/>
          <w:sz w:val="24"/>
          <w:lang w:val="en-US"/>
        </w:rPr>
        <w:t>(</w:t>
      </w:r>
      <w:proofErr w:type="spellStart"/>
      <w:r w:rsidRPr="00B75593">
        <w:rPr>
          <w:rFonts w:ascii="Courier New" w:hAnsi="Courier New" w:cs="Courier New"/>
          <w:sz w:val="24"/>
          <w:lang w:val="en-US"/>
        </w:rPr>
        <w:t>newWorkout</w:t>
      </w:r>
      <w:proofErr w:type="spellEnd"/>
      <w:r w:rsidRPr="00B75593">
        <w:rPr>
          <w:rFonts w:ascii="Courier New" w:hAnsi="Courier New" w:cs="Courier New"/>
          <w:sz w:val="24"/>
          <w:lang w:val="en-US"/>
        </w:rPr>
        <w:t>);</w:t>
      </w:r>
    </w:p>
    <w:p w14:paraId="001377CC" w14:textId="77777777" w:rsidR="00B75593" w:rsidRPr="00B75593" w:rsidRDefault="00B75593" w:rsidP="00B75593">
      <w:pPr>
        <w:spacing w:line="360" w:lineRule="auto"/>
        <w:jc w:val="both"/>
        <w:rPr>
          <w:rFonts w:ascii="Courier New" w:hAnsi="Courier New" w:cs="Courier New"/>
          <w:sz w:val="24"/>
          <w:lang w:val="en-US"/>
        </w:rPr>
      </w:pPr>
      <w:proofErr w:type="spellStart"/>
      <w:proofErr w:type="gramStart"/>
      <w:r w:rsidRPr="00B75593">
        <w:rPr>
          <w:rFonts w:ascii="Courier New" w:hAnsi="Courier New" w:cs="Courier New"/>
          <w:sz w:val="24"/>
          <w:lang w:val="en-US"/>
        </w:rPr>
        <w:t>UpdateWorkoutList</w:t>
      </w:r>
      <w:proofErr w:type="spellEnd"/>
      <w:r w:rsidRPr="00B75593">
        <w:rPr>
          <w:rFonts w:ascii="Courier New" w:hAnsi="Courier New" w:cs="Courier New"/>
          <w:sz w:val="24"/>
          <w:lang w:val="en-US"/>
        </w:rPr>
        <w:t>(</w:t>
      </w:r>
      <w:proofErr w:type="gramEnd"/>
      <w:r w:rsidRPr="00B75593">
        <w:rPr>
          <w:rFonts w:ascii="Courier New" w:hAnsi="Courier New" w:cs="Courier New"/>
          <w:sz w:val="24"/>
          <w:lang w:val="en-US"/>
        </w:rPr>
        <w:t>);</w:t>
      </w:r>
    </w:p>
    <w:p w14:paraId="05E7847C" w14:textId="77777777" w:rsidR="00B75593" w:rsidRPr="00B75593" w:rsidRDefault="00B75593" w:rsidP="00B75593">
      <w:pPr>
        <w:spacing w:line="360" w:lineRule="auto"/>
        <w:jc w:val="both"/>
        <w:rPr>
          <w:rFonts w:ascii="Courier New" w:hAnsi="Courier New" w:cs="Courier New"/>
          <w:sz w:val="24"/>
          <w:lang w:val="en-US"/>
        </w:rPr>
      </w:pPr>
    </w:p>
    <w:p w14:paraId="1DD24571"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w:t>
      </w:r>
    </w:p>
    <w:p w14:paraId="26BED09F" w14:textId="77777777" w:rsidR="00B75593" w:rsidRPr="00B75593" w:rsidRDefault="00B75593" w:rsidP="00B75593">
      <w:pPr>
        <w:spacing w:line="360" w:lineRule="auto"/>
        <w:jc w:val="both"/>
        <w:rPr>
          <w:rFonts w:ascii="Courier New" w:hAnsi="Courier New" w:cs="Courier New"/>
          <w:sz w:val="24"/>
          <w:lang w:val="en-US"/>
        </w:rPr>
      </w:pPr>
      <w:proofErr w:type="spellStart"/>
      <w:proofErr w:type="gramStart"/>
      <w:r w:rsidRPr="00B75593">
        <w:rPr>
          <w:rFonts w:ascii="Courier New" w:hAnsi="Courier New" w:cs="Courier New"/>
          <w:sz w:val="24"/>
          <w:lang w:val="en-US"/>
        </w:rPr>
        <w:t>SaveData</w:t>
      </w:r>
      <w:proofErr w:type="spellEnd"/>
      <w:r w:rsidRPr="00B75593">
        <w:rPr>
          <w:rFonts w:ascii="Courier New" w:hAnsi="Courier New" w:cs="Courier New"/>
          <w:sz w:val="24"/>
          <w:lang w:val="en-US"/>
        </w:rPr>
        <w:t>(</w:t>
      </w:r>
      <w:proofErr w:type="gramEnd"/>
      <w:r w:rsidRPr="00B75593">
        <w:rPr>
          <w:rFonts w:ascii="Courier New" w:hAnsi="Courier New" w:cs="Courier New"/>
          <w:sz w:val="24"/>
          <w:lang w:val="en-US"/>
        </w:rPr>
        <w:t>);</w:t>
      </w:r>
    </w:p>
    <w:p w14:paraId="0156197D" w14:textId="77777777" w:rsidR="00B75593" w:rsidRPr="00B75593" w:rsidRDefault="00B75593" w:rsidP="00B75593">
      <w:pPr>
        <w:spacing w:line="360" w:lineRule="auto"/>
        <w:jc w:val="both"/>
        <w:rPr>
          <w:rFonts w:ascii="Courier New" w:hAnsi="Courier New" w:cs="Courier New"/>
          <w:sz w:val="24"/>
          <w:lang w:val="en-US"/>
        </w:rPr>
      </w:pPr>
    </w:p>
    <w:p w14:paraId="5F1C8CF3" w14:textId="77777777" w:rsidR="00B75593" w:rsidRPr="00B75593" w:rsidRDefault="00B75593" w:rsidP="00B75593">
      <w:pPr>
        <w:spacing w:line="360" w:lineRule="auto"/>
        <w:jc w:val="both"/>
        <w:rPr>
          <w:rFonts w:ascii="Courier New" w:hAnsi="Courier New" w:cs="Courier New"/>
          <w:sz w:val="24"/>
          <w:lang w:val="en-US"/>
        </w:rPr>
      </w:pPr>
      <w:r w:rsidRPr="00B75593">
        <w:rPr>
          <w:rFonts w:ascii="Courier New" w:hAnsi="Courier New" w:cs="Courier New"/>
          <w:sz w:val="24"/>
          <w:lang w:val="en-US"/>
        </w:rPr>
        <w:t xml:space="preserve">           </w:t>
      </w:r>
    </w:p>
    <w:p w14:paraId="65583D7D" w14:textId="77777777" w:rsidR="00B75593" w:rsidRPr="005C5BC5" w:rsidRDefault="00B75593" w:rsidP="00B75593">
      <w:pPr>
        <w:spacing w:line="360" w:lineRule="auto"/>
        <w:jc w:val="both"/>
        <w:rPr>
          <w:rFonts w:ascii="Courier New" w:hAnsi="Courier New" w:cs="Courier New"/>
          <w:sz w:val="24"/>
          <w:lang w:val="en-US"/>
        </w:rPr>
      </w:pPr>
      <w:proofErr w:type="spellStart"/>
      <w:r w:rsidRPr="005C5BC5">
        <w:rPr>
          <w:rFonts w:ascii="Courier New" w:hAnsi="Courier New" w:cs="Courier New"/>
          <w:sz w:val="24"/>
          <w:lang w:val="en-US"/>
        </w:rPr>
        <w:t>txtExercise.Clear</w:t>
      </w:r>
      <w:proofErr w:type="spellEnd"/>
      <w:r w:rsidRPr="005C5BC5">
        <w:rPr>
          <w:rFonts w:ascii="Courier New" w:hAnsi="Courier New" w:cs="Courier New"/>
          <w:sz w:val="24"/>
          <w:lang w:val="en-US"/>
        </w:rPr>
        <w:t>();</w:t>
      </w:r>
    </w:p>
    <w:p w14:paraId="310D44F9" w14:textId="053BC958" w:rsidR="00B75593" w:rsidRPr="005C5BC5" w:rsidRDefault="00B75593" w:rsidP="00B75593">
      <w:pPr>
        <w:spacing w:line="360" w:lineRule="auto"/>
        <w:jc w:val="both"/>
        <w:rPr>
          <w:rFonts w:ascii="Courier New" w:hAnsi="Courier New" w:cs="Courier New"/>
          <w:sz w:val="24"/>
          <w:lang w:val="en-US"/>
        </w:rPr>
      </w:pPr>
      <w:proofErr w:type="spellStart"/>
      <w:r w:rsidRPr="005C5BC5">
        <w:rPr>
          <w:rFonts w:ascii="Courier New" w:hAnsi="Courier New" w:cs="Courier New"/>
          <w:sz w:val="24"/>
          <w:lang w:val="en-US"/>
        </w:rPr>
        <w:t>txtExercise.Focus</w:t>
      </w:r>
      <w:proofErr w:type="spellEnd"/>
      <w:r w:rsidRPr="005C5BC5">
        <w:rPr>
          <w:rFonts w:ascii="Courier New" w:hAnsi="Courier New" w:cs="Courier New"/>
          <w:sz w:val="24"/>
          <w:lang w:val="en-US"/>
        </w:rPr>
        <w:t>();</w:t>
      </w:r>
    </w:p>
    <w:p w14:paraId="0F9FB698" w14:textId="77777777" w:rsidR="00B75593" w:rsidRPr="005C5BC5" w:rsidRDefault="00B75593" w:rsidP="005A108C">
      <w:pPr>
        <w:spacing w:line="360" w:lineRule="auto"/>
        <w:jc w:val="both"/>
        <w:rPr>
          <w:lang w:val="en-US"/>
        </w:rPr>
      </w:pPr>
    </w:p>
    <w:p w14:paraId="50394FEC" w14:textId="6878C59E" w:rsidR="00B75593" w:rsidRDefault="00B75593" w:rsidP="005A108C">
      <w:pPr>
        <w:spacing w:line="360" w:lineRule="auto"/>
        <w:jc w:val="both"/>
        <w:rPr>
          <w:lang w:val="en-US"/>
        </w:rPr>
      </w:pPr>
      <w:r>
        <w:t>Листинг</w:t>
      </w:r>
      <w:r w:rsidRPr="00B75593">
        <w:rPr>
          <w:lang w:val="en-US"/>
        </w:rPr>
        <w:t xml:space="preserve"> 3.1 – </w:t>
      </w:r>
      <w:proofErr w:type="spellStart"/>
      <w:r w:rsidRPr="00B75593">
        <w:rPr>
          <w:lang w:val="en-US"/>
        </w:rPr>
        <w:t>btnD</w:t>
      </w:r>
      <w:r>
        <w:rPr>
          <w:lang w:val="en-US"/>
        </w:rPr>
        <w:t>e</w:t>
      </w:r>
      <w:r w:rsidRPr="00B75593">
        <w:rPr>
          <w:lang w:val="en-US"/>
        </w:rPr>
        <w:t>lete</w:t>
      </w:r>
      <w:proofErr w:type="spellEnd"/>
    </w:p>
    <w:p w14:paraId="4D54C0C5" w14:textId="77777777" w:rsidR="00B75593" w:rsidRPr="00B75593" w:rsidRDefault="00B75593" w:rsidP="00B75593">
      <w:pPr>
        <w:spacing w:line="360" w:lineRule="auto"/>
        <w:jc w:val="both"/>
        <w:rPr>
          <w:rFonts w:ascii="Courier New" w:hAnsi="Courier New" w:cs="Courier New"/>
          <w:sz w:val="24"/>
          <w:szCs w:val="22"/>
          <w:lang w:val="en-US"/>
        </w:rPr>
      </w:pPr>
      <w:r w:rsidRPr="00B75593">
        <w:rPr>
          <w:rFonts w:ascii="Courier New" w:hAnsi="Courier New" w:cs="Courier New"/>
          <w:sz w:val="24"/>
          <w:szCs w:val="22"/>
          <w:lang w:val="en-US"/>
        </w:rPr>
        <w:t>if (</w:t>
      </w:r>
      <w:proofErr w:type="spellStart"/>
      <w:proofErr w:type="gramStart"/>
      <w:r w:rsidRPr="00B75593">
        <w:rPr>
          <w:rFonts w:ascii="Courier New" w:hAnsi="Courier New" w:cs="Courier New"/>
          <w:sz w:val="24"/>
          <w:szCs w:val="22"/>
          <w:lang w:val="en-US"/>
        </w:rPr>
        <w:t>listBoxWorkouts.SelectedIndex</w:t>
      </w:r>
      <w:proofErr w:type="spellEnd"/>
      <w:r w:rsidRPr="00B75593">
        <w:rPr>
          <w:rFonts w:ascii="Courier New" w:hAnsi="Courier New" w:cs="Courier New"/>
          <w:sz w:val="24"/>
          <w:szCs w:val="22"/>
          <w:lang w:val="en-US"/>
        </w:rPr>
        <w:t xml:space="preserve"> !</w:t>
      </w:r>
      <w:proofErr w:type="gramEnd"/>
      <w:r w:rsidRPr="00B75593">
        <w:rPr>
          <w:rFonts w:ascii="Courier New" w:hAnsi="Courier New" w:cs="Courier New"/>
          <w:sz w:val="24"/>
          <w:szCs w:val="22"/>
          <w:lang w:val="en-US"/>
        </w:rPr>
        <w:t>= -1)</w:t>
      </w:r>
    </w:p>
    <w:p w14:paraId="4774355C" w14:textId="77777777" w:rsidR="00B75593" w:rsidRPr="00B75593" w:rsidRDefault="00B75593" w:rsidP="00B75593">
      <w:pPr>
        <w:spacing w:line="360" w:lineRule="auto"/>
        <w:jc w:val="both"/>
        <w:rPr>
          <w:rFonts w:ascii="Courier New" w:hAnsi="Courier New" w:cs="Courier New"/>
          <w:sz w:val="24"/>
          <w:szCs w:val="22"/>
          <w:lang w:val="en-US"/>
        </w:rPr>
      </w:pPr>
      <w:r w:rsidRPr="00B75593">
        <w:rPr>
          <w:rFonts w:ascii="Courier New" w:hAnsi="Courier New" w:cs="Courier New"/>
          <w:sz w:val="24"/>
          <w:szCs w:val="22"/>
          <w:lang w:val="en-US"/>
        </w:rPr>
        <w:t>{</w:t>
      </w:r>
    </w:p>
    <w:p w14:paraId="502FE48F" w14:textId="77777777" w:rsidR="00B75593" w:rsidRPr="00B75593" w:rsidRDefault="00B75593" w:rsidP="00B75593">
      <w:pPr>
        <w:spacing w:line="360" w:lineRule="auto"/>
        <w:jc w:val="both"/>
        <w:rPr>
          <w:rFonts w:ascii="Courier New" w:hAnsi="Courier New" w:cs="Courier New"/>
          <w:sz w:val="24"/>
          <w:szCs w:val="22"/>
          <w:lang w:val="en-US"/>
        </w:rPr>
      </w:pPr>
      <w:r w:rsidRPr="00B75593">
        <w:rPr>
          <w:rFonts w:ascii="Courier New" w:hAnsi="Courier New" w:cs="Courier New"/>
          <w:sz w:val="24"/>
          <w:szCs w:val="22"/>
          <w:lang w:val="en-US"/>
        </w:rPr>
        <w:t xml:space="preserve">    </w:t>
      </w:r>
      <w:proofErr w:type="spellStart"/>
      <w:r w:rsidRPr="00B75593">
        <w:rPr>
          <w:rFonts w:ascii="Courier New" w:hAnsi="Courier New" w:cs="Courier New"/>
          <w:sz w:val="24"/>
          <w:szCs w:val="22"/>
          <w:lang w:val="en-US"/>
        </w:rPr>
        <w:t>workoutsList.RemoveAt</w:t>
      </w:r>
      <w:proofErr w:type="spellEnd"/>
      <w:r w:rsidRPr="00B75593">
        <w:rPr>
          <w:rFonts w:ascii="Courier New" w:hAnsi="Courier New" w:cs="Courier New"/>
          <w:sz w:val="24"/>
          <w:szCs w:val="22"/>
          <w:lang w:val="en-US"/>
        </w:rPr>
        <w:t>(</w:t>
      </w:r>
      <w:proofErr w:type="spellStart"/>
      <w:r w:rsidRPr="00B75593">
        <w:rPr>
          <w:rFonts w:ascii="Courier New" w:hAnsi="Courier New" w:cs="Courier New"/>
          <w:sz w:val="24"/>
          <w:szCs w:val="22"/>
          <w:lang w:val="en-US"/>
        </w:rPr>
        <w:t>listBoxWorkouts.SelectedIndex</w:t>
      </w:r>
      <w:proofErr w:type="spellEnd"/>
      <w:r w:rsidRPr="00B75593">
        <w:rPr>
          <w:rFonts w:ascii="Courier New" w:hAnsi="Courier New" w:cs="Courier New"/>
          <w:sz w:val="24"/>
          <w:szCs w:val="22"/>
          <w:lang w:val="en-US"/>
        </w:rPr>
        <w:t>);</w:t>
      </w:r>
    </w:p>
    <w:p w14:paraId="58602F7E" w14:textId="77777777" w:rsidR="00B75593" w:rsidRPr="00927FEA" w:rsidRDefault="00B75593" w:rsidP="00B75593">
      <w:pPr>
        <w:spacing w:line="360" w:lineRule="auto"/>
        <w:jc w:val="both"/>
        <w:rPr>
          <w:rFonts w:ascii="Courier New" w:hAnsi="Courier New" w:cs="Courier New"/>
          <w:sz w:val="24"/>
          <w:szCs w:val="22"/>
        </w:rPr>
      </w:pPr>
      <w:r w:rsidRPr="00B75593">
        <w:rPr>
          <w:rFonts w:ascii="Courier New" w:hAnsi="Courier New" w:cs="Courier New"/>
          <w:sz w:val="24"/>
          <w:szCs w:val="22"/>
          <w:lang w:val="en-US"/>
        </w:rPr>
        <w:t xml:space="preserve">    </w:t>
      </w:r>
      <w:proofErr w:type="spellStart"/>
      <w:proofErr w:type="gramStart"/>
      <w:r w:rsidRPr="00B75593">
        <w:rPr>
          <w:rFonts w:ascii="Courier New" w:hAnsi="Courier New" w:cs="Courier New"/>
          <w:sz w:val="24"/>
          <w:szCs w:val="22"/>
          <w:lang w:val="en-US"/>
        </w:rPr>
        <w:t>UpdateWorkoutList</w:t>
      </w:r>
      <w:proofErr w:type="spellEnd"/>
      <w:r w:rsidRPr="00927FEA">
        <w:rPr>
          <w:rFonts w:ascii="Courier New" w:hAnsi="Courier New" w:cs="Courier New"/>
          <w:sz w:val="24"/>
          <w:szCs w:val="22"/>
        </w:rPr>
        <w:t>(</w:t>
      </w:r>
      <w:proofErr w:type="gramEnd"/>
      <w:r w:rsidRPr="00927FEA">
        <w:rPr>
          <w:rFonts w:ascii="Courier New" w:hAnsi="Courier New" w:cs="Courier New"/>
          <w:sz w:val="24"/>
          <w:szCs w:val="22"/>
        </w:rPr>
        <w:t>);</w:t>
      </w:r>
    </w:p>
    <w:p w14:paraId="7D0AE40A" w14:textId="77777777" w:rsidR="00B75593" w:rsidRPr="00927FEA" w:rsidRDefault="00B75593" w:rsidP="00B75593">
      <w:pPr>
        <w:spacing w:line="360" w:lineRule="auto"/>
        <w:jc w:val="both"/>
        <w:rPr>
          <w:rFonts w:ascii="Courier New" w:hAnsi="Courier New" w:cs="Courier New"/>
          <w:sz w:val="24"/>
          <w:szCs w:val="22"/>
        </w:rPr>
      </w:pPr>
      <w:r w:rsidRPr="00927FEA">
        <w:rPr>
          <w:rFonts w:ascii="Courier New" w:hAnsi="Courier New" w:cs="Courier New"/>
          <w:sz w:val="24"/>
          <w:szCs w:val="22"/>
        </w:rPr>
        <w:t xml:space="preserve">    </w:t>
      </w:r>
      <w:proofErr w:type="spellStart"/>
      <w:proofErr w:type="gramStart"/>
      <w:r w:rsidRPr="005C5BC5">
        <w:rPr>
          <w:rFonts w:ascii="Courier New" w:hAnsi="Courier New" w:cs="Courier New"/>
          <w:sz w:val="24"/>
          <w:szCs w:val="22"/>
          <w:lang w:val="en-US"/>
        </w:rPr>
        <w:t>SaveData</w:t>
      </w:r>
      <w:proofErr w:type="spellEnd"/>
      <w:r w:rsidRPr="00927FEA">
        <w:rPr>
          <w:rFonts w:ascii="Courier New" w:hAnsi="Courier New" w:cs="Courier New"/>
          <w:sz w:val="24"/>
          <w:szCs w:val="22"/>
        </w:rPr>
        <w:t>(</w:t>
      </w:r>
      <w:proofErr w:type="gramEnd"/>
      <w:r w:rsidRPr="00927FEA">
        <w:rPr>
          <w:rFonts w:ascii="Courier New" w:hAnsi="Courier New" w:cs="Courier New"/>
          <w:sz w:val="24"/>
          <w:szCs w:val="22"/>
        </w:rPr>
        <w:t>);</w:t>
      </w:r>
    </w:p>
    <w:p w14:paraId="0AD59969" w14:textId="25DB49B9" w:rsidR="00B75593" w:rsidRPr="00927FEA" w:rsidRDefault="00B75593" w:rsidP="00B75593">
      <w:pPr>
        <w:spacing w:line="360" w:lineRule="auto"/>
        <w:jc w:val="both"/>
        <w:rPr>
          <w:rFonts w:ascii="Courier New" w:hAnsi="Courier New" w:cs="Courier New"/>
          <w:sz w:val="24"/>
          <w:szCs w:val="22"/>
        </w:rPr>
      </w:pPr>
      <w:r w:rsidRPr="00927FEA">
        <w:rPr>
          <w:rFonts w:ascii="Courier New" w:hAnsi="Courier New" w:cs="Courier New"/>
          <w:sz w:val="24"/>
          <w:szCs w:val="22"/>
        </w:rPr>
        <w:t>}</w:t>
      </w:r>
    </w:p>
    <w:p w14:paraId="4A303E11" w14:textId="77777777" w:rsidR="00B75593" w:rsidRPr="00927FEA" w:rsidRDefault="00B75593" w:rsidP="00B75593">
      <w:pPr>
        <w:spacing w:line="360" w:lineRule="auto"/>
        <w:jc w:val="both"/>
        <w:rPr>
          <w:rFonts w:ascii="Courier New" w:hAnsi="Courier New" w:cs="Courier New"/>
          <w:sz w:val="24"/>
          <w:szCs w:val="22"/>
        </w:rPr>
      </w:pPr>
    </w:p>
    <w:p w14:paraId="13018CD4" w14:textId="77777777" w:rsidR="00D92E46" w:rsidRDefault="00D92E46" w:rsidP="004260A7">
      <w:pPr>
        <w:pStyle w:val="2"/>
        <w:spacing w:line="360" w:lineRule="auto"/>
        <w:ind w:firstLine="709"/>
        <w:jc w:val="both"/>
        <w:rPr>
          <w:b/>
          <w:bCs/>
        </w:rPr>
      </w:pPr>
      <w:bookmarkStart w:id="18" w:name="_Toc228975335"/>
      <w:r w:rsidRPr="00D92E46">
        <w:rPr>
          <w:b/>
          <w:bCs/>
        </w:rPr>
        <w:lastRenderedPageBreak/>
        <w:t>3.2 Программная реализация модели данных</w:t>
      </w:r>
      <w:bookmarkEnd w:id="18"/>
    </w:p>
    <w:p w14:paraId="3B6696F2" w14:textId="77777777" w:rsidR="00B65025" w:rsidRPr="00B65025" w:rsidRDefault="00B65025" w:rsidP="004260A7">
      <w:pPr>
        <w:spacing w:line="360" w:lineRule="auto"/>
        <w:ind w:firstLine="709"/>
        <w:jc w:val="both"/>
        <w:rPr>
          <w:lang w:eastAsia="ja-JP"/>
        </w:rPr>
      </w:pPr>
    </w:p>
    <w:p w14:paraId="18AD1752" w14:textId="5976AABD" w:rsidR="00D92E46" w:rsidRDefault="00D92E46" w:rsidP="004260A7">
      <w:pPr>
        <w:spacing w:line="360" w:lineRule="auto"/>
        <w:ind w:firstLine="709"/>
        <w:jc w:val="both"/>
      </w:pPr>
      <w:r w:rsidRPr="00D92E46">
        <w:t xml:space="preserve">Для представления данных в программе реализован класс </w:t>
      </w:r>
      <w:proofErr w:type="spellStart"/>
      <w:r w:rsidRPr="00D92E46">
        <w:t>Workout</w:t>
      </w:r>
      <w:proofErr w:type="spellEnd"/>
      <w:r w:rsidRPr="00D92E46">
        <w:t xml:space="preserve">. Он инкапсулирует в себе все свойства упражнения. Для корректного отображения объекта в текстовом списке был переопределен метод </w:t>
      </w:r>
      <w:proofErr w:type="spellStart"/>
      <w:proofErr w:type="gramStart"/>
      <w:r w:rsidRPr="00D92E46">
        <w:t>ToString</w:t>
      </w:r>
      <w:proofErr w:type="spellEnd"/>
      <w:r w:rsidRPr="00D92E46">
        <w:t>(</w:t>
      </w:r>
      <w:proofErr w:type="gramEnd"/>
      <w:r w:rsidRPr="00D92E46">
        <w:t>).</w:t>
      </w:r>
      <w:r w:rsidR="007C7D4A">
        <w:t>\</w:t>
      </w:r>
    </w:p>
    <w:p w14:paraId="49E22147" w14:textId="77777777" w:rsidR="007C7D4A" w:rsidRDefault="007C7D4A" w:rsidP="00D92E46">
      <w:pPr>
        <w:spacing w:line="360" w:lineRule="auto"/>
        <w:ind w:left="11" w:firstLine="709"/>
        <w:jc w:val="both"/>
      </w:pPr>
    </w:p>
    <w:p w14:paraId="03720709" w14:textId="3EC10F74" w:rsidR="007C7D4A" w:rsidRPr="00927FEA" w:rsidRDefault="007C7D4A" w:rsidP="00D92E46">
      <w:pPr>
        <w:spacing w:line="360" w:lineRule="auto"/>
        <w:ind w:left="11" w:firstLine="709"/>
        <w:jc w:val="both"/>
        <w:rPr>
          <w:lang w:val="en-US"/>
        </w:rPr>
      </w:pPr>
      <w:r>
        <w:t>Листинг</w:t>
      </w:r>
      <w:r w:rsidRPr="00B46673">
        <w:rPr>
          <w:lang w:val="en-US"/>
        </w:rPr>
        <w:t xml:space="preserve"> 3</w:t>
      </w:r>
      <w:r w:rsidR="005A108C" w:rsidRPr="00927FEA">
        <w:rPr>
          <w:lang w:val="en-US"/>
        </w:rPr>
        <w:t>.2</w:t>
      </w:r>
    </w:p>
    <w:p w14:paraId="436453B2"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public class Workout</w:t>
      </w:r>
    </w:p>
    <w:p w14:paraId="7AEBA243"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w:t>
      </w:r>
    </w:p>
    <w:p w14:paraId="3CBCD2EF"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public string </w:t>
      </w:r>
      <w:proofErr w:type="spellStart"/>
      <w:r w:rsidRPr="007C7D4A">
        <w:rPr>
          <w:rFonts w:ascii="Courier New" w:hAnsi="Courier New" w:cs="Courier New"/>
          <w:sz w:val="24"/>
          <w:lang w:val="en-US"/>
        </w:rPr>
        <w:t>ExerciseName</w:t>
      </w:r>
      <w:proofErr w:type="spellEnd"/>
      <w:r w:rsidRPr="007C7D4A">
        <w:rPr>
          <w:rFonts w:ascii="Courier New" w:hAnsi="Courier New" w:cs="Courier New"/>
          <w:sz w:val="24"/>
          <w:lang w:val="en-US"/>
        </w:rPr>
        <w:t xml:space="preserve"> </w:t>
      </w:r>
      <w:proofErr w:type="gramStart"/>
      <w:r w:rsidRPr="007C7D4A">
        <w:rPr>
          <w:rFonts w:ascii="Courier New" w:hAnsi="Courier New" w:cs="Courier New"/>
          <w:sz w:val="24"/>
          <w:lang w:val="en-US"/>
        </w:rPr>
        <w:t>{ get</w:t>
      </w:r>
      <w:proofErr w:type="gramEnd"/>
      <w:r w:rsidRPr="007C7D4A">
        <w:rPr>
          <w:rFonts w:ascii="Courier New" w:hAnsi="Courier New" w:cs="Courier New"/>
          <w:sz w:val="24"/>
          <w:lang w:val="en-US"/>
        </w:rPr>
        <w:t>; set</w:t>
      </w:r>
      <w:proofErr w:type="gramStart"/>
      <w:r w:rsidRPr="007C7D4A">
        <w:rPr>
          <w:rFonts w:ascii="Courier New" w:hAnsi="Courier New" w:cs="Courier New"/>
          <w:sz w:val="24"/>
          <w:lang w:val="en-US"/>
        </w:rPr>
        <w:t>; }</w:t>
      </w:r>
      <w:proofErr w:type="gramEnd"/>
      <w:r w:rsidRPr="007C7D4A">
        <w:rPr>
          <w:rFonts w:ascii="Courier New" w:hAnsi="Courier New" w:cs="Courier New"/>
          <w:sz w:val="24"/>
          <w:lang w:val="en-US"/>
        </w:rPr>
        <w:t xml:space="preserve"> // </w:t>
      </w:r>
      <w:r w:rsidRPr="007C7D4A">
        <w:rPr>
          <w:rFonts w:ascii="Courier New" w:hAnsi="Courier New" w:cs="Courier New"/>
          <w:sz w:val="24"/>
        </w:rPr>
        <w:t>Название</w:t>
      </w:r>
    </w:p>
    <w:p w14:paraId="32F4F890"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public int Sets </w:t>
      </w:r>
      <w:proofErr w:type="gramStart"/>
      <w:r w:rsidRPr="007C7D4A">
        <w:rPr>
          <w:rFonts w:ascii="Courier New" w:hAnsi="Courier New" w:cs="Courier New"/>
          <w:sz w:val="24"/>
          <w:lang w:val="en-US"/>
        </w:rPr>
        <w:t>{ get</w:t>
      </w:r>
      <w:proofErr w:type="gramEnd"/>
      <w:r w:rsidRPr="007C7D4A">
        <w:rPr>
          <w:rFonts w:ascii="Courier New" w:hAnsi="Courier New" w:cs="Courier New"/>
          <w:sz w:val="24"/>
          <w:lang w:val="en-US"/>
        </w:rPr>
        <w:t>; set</w:t>
      </w:r>
      <w:proofErr w:type="gramStart"/>
      <w:r w:rsidRPr="007C7D4A">
        <w:rPr>
          <w:rFonts w:ascii="Courier New" w:hAnsi="Courier New" w:cs="Courier New"/>
          <w:sz w:val="24"/>
          <w:lang w:val="en-US"/>
        </w:rPr>
        <w:t>; }</w:t>
      </w:r>
      <w:proofErr w:type="gramEnd"/>
      <w:r w:rsidRPr="007C7D4A">
        <w:rPr>
          <w:rFonts w:ascii="Courier New" w:hAnsi="Courier New" w:cs="Courier New"/>
          <w:sz w:val="24"/>
          <w:lang w:val="en-US"/>
        </w:rPr>
        <w:t xml:space="preserve">            // </w:t>
      </w:r>
      <w:r w:rsidRPr="007C7D4A">
        <w:rPr>
          <w:rFonts w:ascii="Courier New" w:hAnsi="Courier New" w:cs="Courier New"/>
          <w:sz w:val="24"/>
        </w:rPr>
        <w:t>Подходы</w:t>
      </w:r>
    </w:p>
    <w:p w14:paraId="7AF068B4"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public int Reps </w:t>
      </w:r>
      <w:proofErr w:type="gramStart"/>
      <w:r w:rsidRPr="007C7D4A">
        <w:rPr>
          <w:rFonts w:ascii="Courier New" w:hAnsi="Courier New" w:cs="Courier New"/>
          <w:sz w:val="24"/>
          <w:lang w:val="en-US"/>
        </w:rPr>
        <w:t>{ get</w:t>
      </w:r>
      <w:proofErr w:type="gramEnd"/>
      <w:r w:rsidRPr="007C7D4A">
        <w:rPr>
          <w:rFonts w:ascii="Courier New" w:hAnsi="Courier New" w:cs="Courier New"/>
          <w:sz w:val="24"/>
          <w:lang w:val="en-US"/>
        </w:rPr>
        <w:t>; set</w:t>
      </w:r>
      <w:proofErr w:type="gramStart"/>
      <w:r w:rsidRPr="007C7D4A">
        <w:rPr>
          <w:rFonts w:ascii="Courier New" w:hAnsi="Courier New" w:cs="Courier New"/>
          <w:sz w:val="24"/>
          <w:lang w:val="en-US"/>
        </w:rPr>
        <w:t>; }</w:t>
      </w:r>
      <w:proofErr w:type="gramEnd"/>
      <w:r w:rsidRPr="007C7D4A">
        <w:rPr>
          <w:rFonts w:ascii="Courier New" w:hAnsi="Courier New" w:cs="Courier New"/>
          <w:sz w:val="24"/>
          <w:lang w:val="en-US"/>
        </w:rPr>
        <w:t xml:space="preserve">            // </w:t>
      </w:r>
      <w:r w:rsidRPr="007C7D4A">
        <w:rPr>
          <w:rFonts w:ascii="Courier New" w:hAnsi="Courier New" w:cs="Courier New"/>
          <w:sz w:val="24"/>
        </w:rPr>
        <w:t>Повторения</w:t>
      </w:r>
    </w:p>
    <w:p w14:paraId="73EDAAA9"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public </w:t>
      </w:r>
      <w:proofErr w:type="spellStart"/>
      <w:r w:rsidRPr="007C7D4A">
        <w:rPr>
          <w:rFonts w:ascii="Courier New" w:hAnsi="Courier New" w:cs="Courier New"/>
          <w:sz w:val="24"/>
          <w:lang w:val="en-US"/>
        </w:rPr>
        <w:t>DateTime</w:t>
      </w:r>
      <w:proofErr w:type="spellEnd"/>
      <w:r w:rsidRPr="007C7D4A">
        <w:rPr>
          <w:rFonts w:ascii="Courier New" w:hAnsi="Courier New" w:cs="Courier New"/>
          <w:sz w:val="24"/>
          <w:lang w:val="en-US"/>
        </w:rPr>
        <w:t xml:space="preserve"> Date </w:t>
      </w:r>
      <w:proofErr w:type="gramStart"/>
      <w:r w:rsidRPr="007C7D4A">
        <w:rPr>
          <w:rFonts w:ascii="Courier New" w:hAnsi="Courier New" w:cs="Courier New"/>
          <w:sz w:val="24"/>
          <w:lang w:val="en-US"/>
        </w:rPr>
        <w:t>{ get</w:t>
      </w:r>
      <w:proofErr w:type="gramEnd"/>
      <w:r w:rsidRPr="007C7D4A">
        <w:rPr>
          <w:rFonts w:ascii="Courier New" w:hAnsi="Courier New" w:cs="Courier New"/>
          <w:sz w:val="24"/>
          <w:lang w:val="en-US"/>
        </w:rPr>
        <w:t>; set</w:t>
      </w:r>
      <w:proofErr w:type="gramStart"/>
      <w:r w:rsidRPr="007C7D4A">
        <w:rPr>
          <w:rFonts w:ascii="Courier New" w:hAnsi="Courier New" w:cs="Courier New"/>
          <w:sz w:val="24"/>
          <w:lang w:val="en-US"/>
        </w:rPr>
        <w:t>; }</w:t>
      </w:r>
      <w:proofErr w:type="gramEnd"/>
      <w:r w:rsidRPr="007C7D4A">
        <w:rPr>
          <w:rFonts w:ascii="Courier New" w:hAnsi="Courier New" w:cs="Courier New"/>
          <w:sz w:val="24"/>
          <w:lang w:val="en-US"/>
        </w:rPr>
        <w:t xml:space="preserve">       // </w:t>
      </w:r>
      <w:r w:rsidRPr="007C7D4A">
        <w:rPr>
          <w:rFonts w:ascii="Courier New" w:hAnsi="Courier New" w:cs="Courier New"/>
          <w:sz w:val="24"/>
        </w:rPr>
        <w:t>Дата</w:t>
      </w:r>
    </w:p>
    <w:p w14:paraId="7FB91D89" w14:textId="77777777" w:rsidR="00D92E46" w:rsidRPr="007C7D4A" w:rsidRDefault="00D92E46" w:rsidP="00D92E46">
      <w:pPr>
        <w:spacing w:line="360" w:lineRule="auto"/>
        <w:ind w:left="11" w:firstLine="709"/>
        <w:jc w:val="both"/>
        <w:rPr>
          <w:rFonts w:ascii="Courier New" w:hAnsi="Courier New" w:cs="Courier New"/>
          <w:sz w:val="24"/>
          <w:lang w:val="en-US"/>
        </w:rPr>
      </w:pPr>
    </w:p>
    <w:p w14:paraId="7BAF129E"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 </w:t>
      </w:r>
      <w:r w:rsidRPr="007C7D4A">
        <w:rPr>
          <w:rFonts w:ascii="Courier New" w:hAnsi="Courier New" w:cs="Courier New"/>
          <w:sz w:val="24"/>
        </w:rPr>
        <w:t>Форматирование</w:t>
      </w:r>
      <w:r w:rsidRPr="007C7D4A">
        <w:rPr>
          <w:rFonts w:ascii="Courier New" w:hAnsi="Courier New" w:cs="Courier New"/>
          <w:sz w:val="24"/>
          <w:lang w:val="en-US"/>
        </w:rPr>
        <w:t xml:space="preserve"> </w:t>
      </w:r>
      <w:r w:rsidRPr="007C7D4A">
        <w:rPr>
          <w:rFonts w:ascii="Courier New" w:hAnsi="Courier New" w:cs="Courier New"/>
          <w:sz w:val="24"/>
        </w:rPr>
        <w:t>вывода</w:t>
      </w:r>
      <w:r w:rsidRPr="007C7D4A">
        <w:rPr>
          <w:rFonts w:ascii="Courier New" w:hAnsi="Courier New" w:cs="Courier New"/>
          <w:sz w:val="24"/>
          <w:lang w:val="en-US"/>
        </w:rPr>
        <w:t xml:space="preserve"> </w:t>
      </w:r>
      <w:r w:rsidRPr="007C7D4A">
        <w:rPr>
          <w:rFonts w:ascii="Courier New" w:hAnsi="Courier New" w:cs="Courier New"/>
          <w:sz w:val="24"/>
        </w:rPr>
        <w:t>для</w:t>
      </w:r>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ListBox</w:t>
      </w:r>
      <w:proofErr w:type="spellEnd"/>
    </w:p>
    <w:p w14:paraId="066A2F5D"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public override string </w:t>
      </w:r>
      <w:proofErr w:type="spellStart"/>
      <w:proofErr w:type="gramStart"/>
      <w:r w:rsidRPr="007C7D4A">
        <w:rPr>
          <w:rFonts w:ascii="Courier New" w:hAnsi="Courier New" w:cs="Courier New"/>
          <w:sz w:val="24"/>
          <w:lang w:val="en-US"/>
        </w:rPr>
        <w:t>ToString</w:t>
      </w:r>
      <w:proofErr w:type="spellEnd"/>
      <w:r w:rsidRPr="007C7D4A">
        <w:rPr>
          <w:rFonts w:ascii="Courier New" w:hAnsi="Courier New" w:cs="Courier New"/>
          <w:sz w:val="24"/>
          <w:lang w:val="en-US"/>
        </w:rPr>
        <w:t>(</w:t>
      </w:r>
      <w:proofErr w:type="gramEnd"/>
      <w:r w:rsidRPr="007C7D4A">
        <w:rPr>
          <w:rFonts w:ascii="Courier New" w:hAnsi="Courier New" w:cs="Courier New"/>
          <w:sz w:val="24"/>
          <w:lang w:val="en-US"/>
        </w:rPr>
        <w:t>)</w:t>
      </w:r>
    </w:p>
    <w:p w14:paraId="32A7AEEB"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
    <w:p w14:paraId="65EE46AF"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return $"{</w:t>
      </w:r>
      <w:proofErr w:type="spellStart"/>
      <w:r w:rsidRPr="007C7D4A">
        <w:rPr>
          <w:rFonts w:ascii="Courier New" w:hAnsi="Courier New" w:cs="Courier New"/>
          <w:sz w:val="24"/>
          <w:lang w:val="en-US"/>
        </w:rPr>
        <w:t>Date.ToShortDateString</w:t>
      </w:r>
      <w:proofErr w:type="spellEnd"/>
      <w:r w:rsidRPr="007C7D4A">
        <w:rPr>
          <w:rFonts w:ascii="Courier New" w:hAnsi="Courier New" w:cs="Courier New"/>
          <w:sz w:val="24"/>
          <w:lang w:val="en-US"/>
        </w:rPr>
        <w:t>()} | {</w:t>
      </w:r>
      <w:proofErr w:type="spellStart"/>
      <w:r w:rsidRPr="007C7D4A">
        <w:rPr>
          <w:rFonts w:ascii="Courier New" w:hAnsi="Courier New" w:cs="Courier New"/>
          <w:sz w:val="24"/>
          <w:lang w:val="en-US"/>
        </w:rPr>
        <w:t>ExerciseName</w:t>
      </w:r>
      <w:proofErr w:type="spellEnd"/>
      <w:r w:rsidRPr="007C7D4A">
        <w:rPr>
          <w:rFonts w:ascii="Courier New" w:hAnsi="Courier New" w:cs="Courier New"/>
          <w:sz w:val="24"/>
          <w:lang w:val="en-US"/>
        </w:rPr>
        <w:t>} — {Sets}x{Reps}";</w:t>
      </w:r>
    </w:p>
    <w:p w14:paraId="011A9533"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lang w:val="en-US"/>
        </w:rPr>
        <w:t xml:space="preserve">    </w:t>
      </w:r>
      <w:r w:rsidRPr="007C7D4A">
        <w:rPr>
          <w:rFonts w:ascii="Courier New" w:hAnsi="Courier New" w:cs="Courier New"/>
          <w:sz w:val="24"/>
        </w:rPr>
        <w:t>}</w:t>
      </w:r>
    </w:p>
    <w:p w14:paraId="73DA6F09"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w:t>
      </w:r>
    </w:p>
    <w:p w14:paraId="1DE29E3D" w14:textId="3CD5DF9A" w:rsidR="00D92E46" w:rsidRPr="00D92E46" w:rsidRDefault="00D92E46" w:rsidP="00D92E46">
      <w:pPr>
        <w:spacing w:line="360" w:lineRule="auto"/>
        <w:ind w:left="11" w:firstLine="709"/>
        <w:jc w:val="both"/>
      </w:pPr>
    </w:p>
    <w:p w14:paraId="19DD53D1" w14:textId="77777777" w:rsidR="00D92E46" w:rsidRDefault="00D92E46" w:rsidP="00B65025">
      <w:pPr>
        <w:pStyle w:val="2"/>
        <w:ind w:firstLine="709"/>
        <w:jc w:val="left"/>
        <w:rPr>
          <w:b/>
          <w:bCs/>
        </w:rPr>
      </w:pPr>
      <w:bookmarkStart w:id="19" w:name="_Toc228975336"/>
      <w:r w:rsidRPr="00D92E46">
        <w:rPr>
          <w:b/>
          <w:bCs/>
        </w:rPr>
        <w:t>3.3 Реализация логики хранения (JSON)</w:t>
      </w:r>
      <w:bookmarkEnd w:id="19"/>
    </w:p>
    <w:p w14:paraId="552095C5" w14:textId="77777777" w:rsidR="00D92E46" w:rsidRPr="00D92E46" w:rsidRDefault="00D92E46" w:rsidP="00D92E46">
      <w:pPr>
        <w:spacing w:line="360" w:lineRule="auto"/>
        <w:ind w:left="11" w:firstLine="709"/>
        <w:jc w:val="both"/>
        <w:rPr>
          <w:b/>
          <w:bCs/>
        </w:rPr>
      </w:pPr>
    </w:p>
    <w:p w14:paraId="5AE5419B" w14:textId="77777777" w:rsidR="00D92E46" w:rsidRPr="00D92E46" w:rsidRDefault="00D92E46" w:rsidP="00D92E46">
      <w:pPr>
        <w:spacing w:line="360" w:lineRule="auto"/>
        <w:ind w:left="11" w:firstLine="709"/>
        <w:jc w:val="both"/>
      </w:pPr>
      <w:r w:rsidRPr="00D92E46">
        <w:t xml:space="preserve">Ключевой особенностью технологического решения является использование пространства имен </w:t>
      </w:r>
      <w:proofErr w:type="spellStart"/>
      <w:r w:rsidRPr="00D92E46">
        <w:t>System.Text.Json</w:t>
      </w:r>
      <w:proofErr w:type="spellEnd"/>
      <w:r w:rsidRPr="00D92E46">
        <w:t xml:space="preserve">. Процесс сохранения реализован как преобразование коллекции </w:t>
      </w:r>
      <w:proofErr w:type="gramStart"/>
      <w:r w:rsidRPr="00D92E46">
        <w:t>List&lt;</w:t>
      </w:r>
      <w:proofErr w:type="spellStart"/>
      <w:proofErr w:type="gramEnd"/>
      <w:r w:rsidRPr="00D92E46">
        <w:t>Workout</w:t>
      </w:r>
      <w:proofErr w:type="spellEnd"/>
      <w:r w:rsidRPr="00D92E46">
        <w:t>&gt; в текстовый файл.</w:t>
      </w:r>
    </w:p>
    <w:p w14:paraId="2812B87E" w14:textId="77777777" w:rsidR="00D92E46" w:rsidRDefault="00D92E46" w:rsidP="00D92E46">
      <w:pPr>
        <w:spacing w:line="360" w:lineRule="auto"/>
        <w:ind w:left="11" w:firstLine="709"/>
        <w:jc w:val="both"/>
      </w:pPr>
      <w:r w:rsidRPr="00D92E46">
        <w:t>Метод сохранения данных:</w:t>
      </w:r>
    </w:p>
    <w:p w14:paraId="75D54224" w14:textId="77777777" w:rsidR="007C7D4A" w:rsidRDefault="007C7D4A" w:rsidP="00D92E46">
      <w:pPr>
        <w:spacing w:line="360" w:lineRule="auto"/>
        <w:ind w:left="11" w:firstLine="709"/>
        <w:jc w:val="both"/>
      </w:pPr>
    </w:p>
    <w:p w14:paraId="5FA18251" w14:textId="368A3458" w:rsidR="007C7D4A" w:rsidRPr="00D92E46" w:rsidRDefault="007C7D4A" w:rsidP="00D92E46">
      <w:pPr>
        <w:spacing w:line="360" w:lineRule="auto"/>
        <w:ind w:left="11" w:firstLine="709"/>
        <w:jc w:val="both"/>
      </w:pPr>
      <w:r>
        <w:t>Листинг 3.</w:t>
      </w:r>
      <w:r w:rsidR="00B75593">
        <w:t>3</w:t>
      </w:r>
    </w:p>
    <w:p w14:paraId="39993AFF" w14:textId="77777777" w:rsidR="00D92E46" w:rsidRPr="007C7D4A" w:rsidRDefault="00D92E46" w:rsidP="00D92E46">
      <w:pPr>
        <w:spacing w:line="360" w:lineRule="auto"/>
        <w:ind w:left="11" w:firstLine="709"/>
        <w:jc w:val="both"/>
        <w:rPr>
          <w:rFonts w:ascii="Courier New" w:hAnsi="Courier New" w:cs="Courier New"/>
          <w:sz w:val="24"/>
        </w:rPr>
      </w:pPr>
      <w:proofErr w:type="spellStart"/>
      <w:r w:rsidRPr="007C7D4A">
        <w:rPr>
          <w:rFonts w:ascii="Courier New" w:hAnsi="Courier New" w:cs="Courier New"/>
          <w:sz w:val="24"/>
        </w:rPr>
        <w:t>private</w:t>
      </w:r>
      <w:proofErr w:type="spellEnd"/>
      <w:r w:rsidRPr="007C7D4A">
        <w:rPr>
          <w:rFonts w:ascii="Courier New" w:hAnsi="Courier New" w:cs="Courier New"/>
          <w:sz w:val="24"/>
        </w:rPr>
        <w:t xml:space="preserve"> </w:t>
      </w:r>
      <w:proofErr w:type="spellStart"/>
      <w:r w:rsidRPr="007C7D4A">
        <w:rPr>
          <w:rFonts w:ascii="Courier New" w:hAnsi="Courier New" w:cs="Courier New"/>
          <w:sz w:val="24"/>
        </w:rPr>
        <w:t>void</w:t>
      </w:r>
      <w:proofErr w:type="spellEnd"/>
      <w:r w:rsidRPr="007C7D4A">
        <w:rPr>
          <w:rFonts w:ascii="Courier New" w:hAnsi="Courier New" w:cs="Courier New"/>
          <w:sz w:val="24"/>
        </w:rPr>
        <w:t xml:space="preserve"> </w:t>
      </w:r>
      <w:proofErr w:type="spellStart"/>
      <w:proofErr w:type="gramStart"/>
      <w:r w:rsidRPr="007C7D4A">
        <w:rPr>
          <w:rFonts w:ascii="Courier New" w:hAnsi="Courier New" w:cs="Courier New"/>
          <w:sz w:val="24"/>
        </w:rPr>
        <w:t>SaveWorkouts</w:t>
      </w:r>
      <w:proofErr w:type="spellEnd"/>
      <w:r w:rsidRPr="007C7D4A">
        <w:rPr>
          <w:rFonts w:ascii="Courier New" w:hAnsi="Courier New" w:cs="Courier New"/>
          <w:sz w:val="24"/>
        </w:rPr>
        <w:t>(</w:t>
      </w:r>
      <w:proofErr w:type="gramEnd"/>
      <w:r w:rsidRPr="007C7D4A">
        <w:rPr>
          <w:rFonts w:ascii="Courier New" w:hAnsi="Courier New" w:cs="Courier New"/>
          <w:sz w:val="24"/>
        </w:rPr>
        <w:t>)</w:t>
      </w:r>
    </w:p>
    <w:p w14:paraId="4679154A"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w:t>
      </w:r>
    </w:p>
    <w:p w14:paraId="2E328AC1"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lastRenderedPageBreak/>
        <w:t xml:space="preserve">    </w:t>
      </w:r>
      <w:proofErr w:type="spellStart"/>
      <w:r w:rsidRPr="007C7D4A">
        <w:rPr>
          <w:rFonts w:ascii="Courier New" w:hAnsi="Courier New" w:cs="Courier New"/>
          <w:sz w:val="24"/>
        </w:rPr>
        <w:t>try</w:t>
      </w:r>
      <w:proofErr w:type="spellEnd"/>
      <w:r w:rsidRPr="007C7D4A">
        <w:rPr>
          <w:rFonts w:ascii="Courier New" w:hAnsi="Courier New" w:cs="Courier New"/>
          <w:sz w:val="24"/>
        </w:rPr>
        <w:t xml:space="preserve"> </w:t>
      </w:r>
    </w:p>
    <w:p w14:paraId="6401E3E8"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w:t>
      </w:r>
    </w:p>
    <w:p w14:paraId="3791144C"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 xml:space="preserve">        // Настройка красивого вывода JSON (с отступами)</w:t>
      </w:r>
    </w:p>
    <w:p w14:paraId="53C4795B"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rPr>
        <w:t xml:space="preserve">        </w:t>
      </w:r>
      <w:r w:rsidRPr="007C7D4A">
        <w:rPr>
          <w:rFonts w:ascii="Courier New" w:hAnsi="Courier New" w:cs="Courier New"/>
          <w:sz w:val="24"/>
          <w:lang w:val="en-US"/>
        </w:rPr>
        <w:t xml:space="preserve">var options = new </w:t>
      </w:r>
      <w:proofErr w:type="spellStart"/>
      <w:r w:rsidRPr="007C7D4A">
        <w:rPr>
          <w:rFonts w:ascii="Courier New" w:hAnsi="Courier New" w:cs="Courier New"/>
          <w:sz w:val="24"/>
          <w:lang w:val="en-US"/>
        </w:rPr>
        <w:t>JsonSerializerOptions</w:t>
      </w:r>
      <w:proofErr w:type="spellEnd"/>
      <w:r w:rsidRPr="007C7D4A">
        <w:rPr>
          <w:rFonts w:ascii="Courier New" w:hAnsi="Courier New" w:cs="Courier New"/>
          <w:sz w:val="24"/>
          <w:lang w:val="en-US"/>
        </w:rPr>
        <w:t xml:space="preserve"> </w:t>
      </w:r>
      <w:proofErr w:type="gramStart"/>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WriteIndented</w:t>
      </w:r>
      <w:proofErr w:type="spellEnd"/>
      <w:proofErr w:type="gramEnd"/>
      <w:r w:rsidRPr="007C7D4A">
        <w:rPr>
          <w:rFonts w:ascii="Courier New" w:hAnsi="Courier New" w:cs="Courier New"/>
          <w:sz w:val="24"/>
          <w:lang w:val="en-US"/>
        </w:rPr>
        <w:t xml:space="preserve"> = </w:t>
      </w:r>
      <w:proofErr w:type="gramStart"/>
      <w:r w:rsidRPr="007C7D4A">
        <w:rPr>
          <w:rFonts w:ascii="Courier New" w:hAnsi="Courier New" w:cs="Courier New"/>
          <w:sz w:val="24"/>
          <w:lang w:val="en-US"/>
        </w:rPr>
        <w:t>true }</w:t>
      </w:r>
      <w:proofErr w:type="gramEnd"/>
      <w:r w:rsidRPr="007C7D4A">
        <w:rPr>
          <w:rFonts w:ascii="Courier New" w:hAnsi="Courier New" w:cs="Courier New"/>
          <w:sz w:val="24"/>
          <w:lang w:val="en-US"/>
        </w:rPr>
        <w:t>;</w:t>
      </w:r>
    </w:p>
    <w:p w14:paraId="3370786B"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string </w:t>
      </w:r>
      <w:proofErr w:type="spellStart"/>
      <w:r w:rsidRPr="007C7D4A">
        <w:rPr>
          <w:rFonts w:ascii="Courier New" w:hAnsi="Courier New" w:cs="Courier New"/>
          <w:sz w:val="24"/>
          <w:lang w:val="en-US"/>
        </w:rPr>
        <w:t>jsonString</w:t>
      </w:r>
      <w:proofErr w:type="spellEnd"/>
      <w:r w:rsidRPr="007C7D4A">
        <w:rPr>
          <w:rFonts w:ascii="Courier New" w:hAnsi="Courier New" w:cs="Courier New"/>
          <w:sz w:val="24"/>
          <w:lang w:val="en-US"/>
        </w:rPr>
        <w:t xml:space="preserve"> = </w:t>
      </w:r>
      <w:proofErr w:type="spellStart"/>
      <w:r w:rsidRPr="007C7D4A">
        <w:rPr>
          <w:rFonts w:ascii="Courier New" w:hAnsi="Courier New" w:cs="Courier New"/>
          <w:sz w:val="24"/>
          <w:lang w:val="en-US"/>
        </w:rPr>
        <w:t>JsonSerializer.Serialize</w:t>
      </w:r>
      <w:proofErr w:type="spellEnd"/>
      <w:r w:rsidRPr="007C7D4A">
        <w:rPr>
          <w:rFonts w:ascii="Courier New" w:hAnsi="Courier New" w:cs="Courier New"/>
          <w:sz w:val="24"/>
          <w:lang w:val="en-US"/>
        </w:rPr>
        <w:t>(</w:t>
      </w:r>
      <w:proofErr w:type="spellStart"/>
      <w:r w:rsidRPr="007C7D4A">
        <w:rPr>
          <w:rFonts w:ascii="Courier New" w:hAnsi="Courier New" w:cs="Courier New"/>
          <w:sz w:val="24"/>
          <w:lang w:val="en-US"/>
        </w:rPr>
        <w:t>workoutsList</w:t>
      </w:r>
      <w:proofErr w:type="spellEnd"/>
      <w:r w:rsidRPr="007C7D4A">
        <w:rPr>
          <w:rFonts w:ascii="Courier New" w:hAnsi="Courier New" w:cs="Courier New"/>
          <w:sz w:val="24"/>
          <w:lang w:val="en-US"/>
        </w:rPr>
        <w:t>, options);</w:t>
      </w:r>
    </w:p>
    <w:p w14:paraId="7CC86AF9"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File.WriteAllText</w:t>
      </w:r>
      <w:proofErr w:type="spellEnd"/>
      <w:r w:rsidRPr="007C7D4A">
        <w:rPr>
          <w:rFonts w:ascii="Courier New" w:hAnsi="Courier New" w:cs="Courier New"/>
          <w:sz w:val="24"/>
          <w:lang w:val="en-US"/>
        </w:rPr>
        <w:t>("</w:t>
      </w:r>
      <w:proofErr w:type="spellStart"/>
      <w:proofErr w:type="gramStart"/>
      <w:r w:rsidRPr="007C7D4A">
        <w:rPr>
          <w:rFonts w:ascii="Courier New" w:hAnsi="Courier New" w:cs="Courier New"/>
          <w:sz w:val="24"/>
          <w:lang w:val="en-US"/>
        </w:rPr>
        <w:t>data.json</w:t>
      </w:r>
      <w:proofErr w:type="spellEnd"/>
      <w:proofErr w:type="gramEnd"/>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jsonString</w:t>
      </w:r>
      <w:proofErr w:type="spellEnd"/>
      <w:r w:rsidRPr="007C7D4A">
        <w:rPr>
          <w:rFonts w:ascii="Courier New" w:hAnsi="Courier New" w:cs="Courier New"/>
          <w:sz w:val="24"/>
          <w:lang w:val="en-US"/>
        </w:rPr>
        <w:t>);</w:t>
      </w:r>
    </w:p>
    <w:p w14:paraId="2FBCC4F3"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
    <w:p w14:paraId="77DC66BB"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catch (Exception ex)</w:t>
      </w:r>
    </w:p>
    <w:p w14:paraId="5D5E0693"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
    <w:p w14:paraId="7B2F0BF1" w14:textId="77777777" w:rsidR="00D92E46" w:rsidRPr="007C7D4A" w:rsidRDefault="00D92E46" w:rsidP="00D92E46">
      <w:pPr>
        <w:spacing w:line="360" w:lineRule="auto"/>
        <w:ind w:left="11" w:firstLine="709"/>
        <w:jc w:val="both"/>
        <w:rPr>
          <w:rFonts w:ascii="Courier New" w:hAnsi="Courier New" w:cs="Courier New"/>
          <w:sz w:val="24"/>
          <w:lang w:val="en-US"/>
        </w:rPr>
      </w:pPr>
      <w:r w:rsidRPr="007C7D4A">
        <w:rPr>
          <w:rFonts w:ascii="Courier New" w:hAnsi="Courier New" w:cs="Courier New"/>
          <w:sz w:val="24"/>
          <w:lang w:val="en-US"/>
        </w:rPr>
        <w:t xml:space="preserve">        </w:t>
      </w:r>
      <w:proofErr w:type="spellStart"/>
      <w:r w:rsidRPr="007C7D4A">
        <w:rPr>
          <w:rFonts w:ascii="Courier New" w:hAnsi="Courier New" w:cs="Courier New"/>
          <w:sz w:val="24"/>
          <w:lang w:val="en-US"/>
        </w:rPr>
        <w:t>MessageBox.Show</w:t>
      </w:r>
      <w:proofErr w:type="spellEnd"/>
      <w:r w:rsidRPr="007C7D4A">
        <w:rPr>
          <w:rFonts w:ascii="Courier New" w:hAnsi="Courier New" w:cs="Courier New"/>
          <w:sz w:val="24"/>
          <w:lang w:val="en-US"/>
        </w:rPr>
        <w:t>($"</w:t>
      </w:r>
      <w:r w:rsidRPr="007C7D4A">
        <w:rPr>
          <w:rFonts w:ascii="Courier New" w:hAnsi="Courier New" w:cs="Courier New"/>
          <w:sz w:val="24"/>
        </w:rPr>
        <w:t>Ошибка</w:t>
      </w:r>
      <w:r w:rsidRPr="007C7D4A">
        <w:rPr>
          <w:rFonts w:ascii="Courier New" w:hAnsi="Courier New" w:cs="Courier New"/>
          <w:sz w:val="24"/>
          <w:lang w:val="en-US"/>
        </w:rPr>
        <w:t xml:space="preserve"> </w:t>
      </w:r>
      <w:r w:rsidRPr="007C7D4A">
        <w:rPr>
          <w:rFonts w:ascii="Courier New" w:hAnsi="Courier New" w:cs="Courier New"/>
          <w:sz w:val="24"/>
        </w:rPr>
        <w:t>при</w:t>
      </w:r>
      <w:r w:rsidRPr="007C7D4A">
        <w:rPr>
          <w:rFonts w:ascii="Courier New" w:hAnsi="Courier New" w:cs="Courier New"/>
          <w:sz w:val="24"/>
          <w:lang w:val="en-US"/>
        </w:rPr>
        <w:t xml:space="preserve"> </w:t>
      </w:r>
      <w:r w:rsidRPr="007C7D4A">
        <w:rPr>
          <w:rFonts w:ascii="Courier New" w:hAnsi="Courier New" w:cs="Courier New"/>
          <w:sz w:val="24"/>
        </w:rPr>
        <w:t>сохранении</w:t>
      </w:r>
      <w:r w:rsidRPr="007C7D4A">
        <w:rPr>
          <w:rFonts w:ascii="Courier New" w:hAnsi="Courier New" w:cs="Courier New"/>
          <w:sz w:val="24"/>
          <w:lang w:val="en-US"/>
        </w:rPr>
        <w:t>: {</w:t>
      </w:r>
      <w:proofErr w:type="spellStart"/>
      <w:proofErr w:type="gramStart"/>
      <w:r w:rsidRPr="007C7D4A">
        <w:rPr>
          <w:rFonts w:ascii="Courier New" w:hAnsi="Courier New" w:cs="Courier New"/>
          <w:sz w:val="24"/>
          <w:lang w:val="en-US"/>
        </w:rPr>
        <w:t>ex.Message</w:t>
      </w:r>
      <w:proofErr w:type="spellEnd"/>
      <w:proofErr w:type="gramEnd"/>
      <w:r w:rsidRPr="007C7D4A">
        <w:rPr>
          <w:rFonts w:ascii="Courier New" w:hAnsi="Courier New" w:cs="Courier New"/>
          <w:sz w:val="24"/>
          <w:lang w:val="en-US"/>
        </w:rPr>
        <w:t>}");</w:t>
      </w:r>
    </w:p>
    <w:p w14:paraId="56EA14E2" w14:textId="77777777" w:rsidR="00D92E46" w:rsidRPr="007C7D4A"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lang w:val="en-US"/>
        </w:rPr>
        <w:t xml:space="preserve">    </w:t>
      </w:r>
      <w:r w:rsidRPr="007C7D4A">
        <w:rPr>
          <w:rFonts w:ascii="Courier New" w:hAnsi="Courier New" w:cs="Courier New"/>
          <w:sz w:val="24"/>
        </w:rPr>
        <w:t>}</w:t>
      </w:r>
    </w:p>
    <w:p w14:paraId="6D301783" w14:textId="77777777" w:rsidR="00D92E46" w:rsidRDefault="00D92E46" w:rsidP="00D92E46">
      <w:pPr>
        <w:spacing w:line="360" w:lineRule="auto"/>
        <w:ind w:left="11" w:firstLine="709"/>
        <w:jc w:val="both"/>
        <w:rPr>
          <w:rFonts w:ascii="Courier New" w:hAnsi="Courier New" w:cs="Courier New"/>
          <w:sz w:val="24"/>
        </w:rPr>
      </w:pPr>
      <w:r w:rsidRPr="007C7D4A">
        <w:rPr>
          <w:rFonts w:ascii="Courier New" w:hAnsi="Courier New" w:cs="Courier New"/>
          <w:sz w:val="24"/>
        </w:rPr>
        <w:t>}</w:t>
      </w:r>
    </w:p>
    <w:p w14:paraId="1C30B6EF" w14:textId="77777777" w:rsidR="007C7D4A" w:rsidRPr="007C7D4A" w:rsidRDefault="007C7D4A" w:rsidP="00D92E46">
      <w:pPr>
        <w:spacing w:line="360" w:lineRule="auto"/>
        <w:ind w:left="11" w:firstLine="709"/>
        <w:jc w:val="both"/>
        <w:rPr>
          <w:rFonts w:ascii="Courier New" w:hAnsi="Courier New" w:cs="Courier New"/>
          <w:sz w:val="24"/>
        </w:rPr>
      </w:pPr>
    </w:p>
    <w:p w14:paraId="6902EEA1" w14:textId="77777777" w:rsidR="00D92E46" w:rsidRPr="00D92E46" w:rsidRDefault="00D92E46" w:rsidP="004260A7">
      <w:pPr>
        <w:spacing w:line="360" w:lineRule="auto"/>
        <w:ind w:firstLine="709"/>
        <w:jc w:val="both"/>
      </w:pPr>
      <w:r w:rsidRPr="00D92E46">
        <w:t>Данный подход обеспечивает высокую скорость работы и малый размер итогового файла данных.</w:t>
      </w:r>
    </w:p>
    <w:p w14:paraId="30898203" w14:textId="0913FB54" w:rsidR="00D92E46" w:rsidRPr="00D92E46" w:rsidRDefault="00D92E46" w:rsidP="004260A7">
      <w:pPr>
        <w:spacing w:line="360" w:lineRule="auto"/>
        <w:ind w:firstLine="709"/>
        <w:jc w:val="both"/>
      </w:pPr>
    </w:p>
    <w:p w14:paraId="264D79AB" w14:textId="77777777" w:rsidR="00D92E46" w:rsidRDefault="00D92E46" w:rsidP="004260A7">
      <w:pPr>
        <w:pStyle w:val="2"/>
        <w:spacing w:line="360" w:lineRule="auto"/>
        <w:ind w:firstLine="709"/>
        <w:jc w:val="both"/>
        <w:rPr>
          <w:b/>
          <w:bCs/>
        </w:rPr>
      </w:pPr>
      <w:bookmarkStart w:id="20" w:name="_Toc228975337"/>
      <w:r w:rsidRPr="00D92E46">
        <w:rPr>
          <w:b/>
          <w:bCs/>
        </w:rPr>
        <w:t>3.4 Обработка событий и валидация</w:t>
      </w:r>
      <w:bookmarkEnd w:id="20"/>
    </w:p>
    <w:p w14:paraId="57F2D411" w14:textId="77777777" w:rsidR="00D92E46" w:rsidRPr="00D92E46" w:rsidRDefault="00D92E46" w:rsidP="004260A7">
      <w:pPr>
        <w:spacing w:line="360" w:lineRule="auto"/>
        <w:ind w:firstLine="709"/>
        <w:jc w:val="both"/>
        <w:rPr>
          <w:b/>
          <w:bCs/>
        </w:rPr>
      </w:pPr>
    </w:p>
    <w:p w14:paraId="4A95006C" w14:textId="77777777" w:rsidR="005A108C" w:rsidRPr="005A108C" w:rsidRDefault="005A108C" w:rsidP="005A108C">
      <w:pPr>
        <w:spacing w:line="360" w:lineRule="auto"/>
        <w:ind w:firstLine="709"/>
        <w:jc w:val="both"/>
      </w:pPr>
      <w:r w:rsidRPr="005A108C">
        <w:t>В рамках реализации пользовательского интерфейса особое внимание уделено обеспечению отказоустойчивости системы через внедрение механизмов превентивной валидации. Валидация входных данных в приложении «Планировщик тренировок» рассматривается не только как средство предотвращения ошибок выполнения (</w:t>
      </w:r>
      <w:proofErr w:type="spellStart"/>
      <w:r w:rsidRPr="005A108C">
        <w:t>Runtime</w:t>
      </w:r>
      <w:proofErr w:type="spellEnd"/>
      <w:r w:rsidRPr="005A108C">
        <w:t xml:space="preserve"> </w:t>
      </w:r>
      <w:proofErr w:type="spellStart"/>
      <w:r w:rsidRPr="005A108C">
        <w:t>Errors</w:t>
      </w:r>
      <w:proofErr w:type="spellEnd"/>
      <w:r w:rsidRPr="005A108C">
        <w:t>), но и как инструмент обеспечения смысловой целостности локального хранилища JSON.</w:t>
      </w:r>
    </w:p>
    <w:p w14:paraId="513DFEBC" w14:textId="77777777" w:rsidR="005A108C" w:rsidRPr="005A108C" w:rsidRDefault="005A108C" w:rsidP="005A108C">
      <w:pPr>
        <w:spacing w:line="360" w:lineRule="auto"/>
        <w:ind w:firstLine="709"/>
        <w:jc w:val="both"/>
      </w:pPr>
      <w:r w:rsidRPr="005A108C">
        <w:t xml:space="preserve">Применение событийно-ориентированного подхода позволяет изолировать логику проверки данных внутри обработчиков сигналов графических компонентов. Использование метода </w:t>
      </w:r>
      <w:proofErr w:type="spellStart"/>
      <w:proofErr w:type="gramStart"/>
      <w:r w:rsidRPr="005A108C">
        <w:t>string.IsNullOrWhiteSpace</w:t>
      </w:r>
      <w:proofErr w:type="spellEnd"/>
      <w:proofErr w:type="gramEnd"/>
      <w:r w:rsidRPr="005A108C">
        <w:t xml:space="preserve">() для анализа текстового ввода обеспечивает более строгий контроль, чем простая проверка на равенство пустой строке, исключая возможность </w:t>
      </w:r>
      <w:r w:rsidRPr="005A108C">
        <w:lastRenderedPageBreak/>
        <w:t>сохранения записей, состоящих исключительно из пробельных символов. Это гарантирует, что в информационной системе не будут накапливаться некорректные или «пустые» записи, затрудняющие последующий анализ тренировочного процесса.</w:t>
      </w:r>
    </w:p>
    <w:p w14:paraId="5262416C" w14:textId="77777777" w:rsidR="005A108C" w:rsidRPr="005A108C" w:rsidRDefault="005A108C" w:rsidP="005A108C">
      <w:pPr>
        <w:spacing w:line="360" w:lineRule="auto"/>
        <w:ind w:firstLine="709"/>
        <w:jc w:val="both"/>
      </w:pPr>
      <w:r w:rsidRPr="005A108C">
        <w:t xml:space="preserve">Процесс обновления визуального представления данных отделен от логики их обработки, что соответствует принципам модульного проектирования. Метод синхронизации коллекции со списком </w:t>
      </w:r>
      <w:proofErr w:type="spellStart"/>
      <w:r w:rsidRPr="005A108C">
        <w:t>ListBox</w:t>
      </w:r>
      <w:proofErr w:type="spellEnd"/>
      <w:r w:rsidRPr="005A108C">
        <w:t xml:space="preserve"> выполняет роль интерфейсного посредника, гарантируя актуальность отображаемой информации. Такой подход позволяет избежать типичных ошибок рассинхронизации, когда данные в оперативной памяти устройства не соответствуют тому, что видит пользователь на экране.</w:t>
      </w:r>
    </w:p>
    <w:p w14:paraId="1E749EE2" w14:textId="77777777" w:rsidR="005A108C" w:rsidRPr="005A108C" w:rsidRDefault="005A108C" w:rsidP="005A108C">
      <w:pPr>
        <w:spacing w:line="360" w:lineRule="auto"/>
        <w:ind w:firstLine="709"/>
        <w:jc w:val="both"/>
      </w:pPr>
      <w:r w:rsidRPr="005A108C">
        <w:t xml:space="preserve">Дополнительным уровнем защиты служит использование специализированных компонентов управления, таких как </w:t>
      </w:r>
      <w:proofErr w:type="spellStart"/>
      <w:r w:rsidRPr="005A108C">
        <w:t>NumericUpDown</w:t>
      </w:r>
      <w:proofErr w:type="spellEnd"/>
      <w:r w:rsidRPr="005A108C">
        <w:t xml:space="preserve"> для ввода числовых параметров (подходы, повторения). Это на программном уровне ограничивает диапазон допустимых значений, делая невозможным ввод некорректных символов или отрицательных чисел, что избавляет от необходимости написания громоздких блоков обработки исключений </w:t>
      </w:r>
      <w:proofErr w:type="spellStart"/>
      <w:r w:rsidRPr="005A108C">
        <w:t>try-catch</w:t>
      </w:r>
      <w:proofErr w:type="spellEnd"/>
      <w:r w:rsidRPr="005A108C">
        <w:t xml:space="preserve"> для каждого поля ввода. Таким образом, архитектура интерфейса сама по себе выступает в роли первичного фильтра валидации, обеспечивая плавное и предсказуемое взаимодействие пользователя с программным продуктом.</w:t>
      </w:r>
    </w:p>
    <w:p w14:paraId="51288DE3" w14:textId="507A90DB" w:rsidR="00D92E46" w:rsidRPr="00D92E46" w:rsidRDefault="00D92E46" w:rsidP="004260A7">
      <w:pPr>
        <w:spacing w:line="360" w:lineRule="auto"/>
        <w:ind w:firstLine="709"/>
        <w:jc w:val="both"/>
      </w:pPr>
    </w:p>
    <w:p w14:paraId="1BD826BE" w14:textId="77777777" w:rsidR="00D92E46" w:rsidRDefault="00D92E46" w:rsidP="004260A7">
      <w:pPr>
        <w:pStyle w:val="2"/>
        <w:spacing w:line="360" w:lineRule="auto"/>
        <w:ind w:firstLine="709"/>
        <w:jc w:val="both"/>
        <w:rPr>
          <w:b/>
          <w:bCs/>
        </w:rPr>
      </w:pPr>
      <w:bookmarkStart w:id="21" w:name="_Toc228975338"/>
      <w:r w:rsidRPr="00D92E46">
        <w:rPr>
          <w:b/>
          <w:bCs/>
        </w:rPr>
        <w:t>3.5 Тестирование работоспособности</w:t>
      </w:r>
      <w:bookmarkEnd w:id="21"/>
    </w:p>
    <w:p w14:paraId="3CE9BF9A" w14:textId="77777777" w:rsidR="00D92E46" w:rsidRPr="00D92E46" w:rsidRDefault="00D92E46" w:rsidP="004260A7">
      <w:pPr>
        <w:spacing w:line="360" w:lineRule="auto"/>
        <w:ind w:firstLine="709"/>
        <w:jc w:val="both"/>
        <w:rPr>
          <w:b/>
          <w:bCs/>
        </w:rPr>
      </w:pPr>
    </w:p>
    <w:p w14:paraId="4793BE07" w14:textId="77777777" w:rsidR="00B75593" w:rsidRPr="00B75593" w:rsidRDefault="00B75593" w:rsidP="00B75593">
      <w:pPr>
        <w:spacing w:line="360" w:lineRule="auto"/>
        <w:ind w:firstLine="709"/>
        <w:jc w:val="both"/>
      </w:pPr>
      <w:r w:rsidRPr="00B75593">
        <w:t xml:space="preserve">Этап тестирования является ключевым звеном технологического цикла разработки, позволяющим подтвердить корректность работы всех модулей приложения в различных сценариях эксплуатации. Основной целью проведенных испытаний стала проверка стабильности взаимодействия между графическим интерфейсом и уровнем </w:t>
      </w:r>
      <w:proofErr w:type="spellStart"/>
      <w:r w:rsidRPr="00B75593">
        <w:t>персистентности</w:t>
      </w:r>
      <w:proofErr w:type="spellEnd"/>
      <w:r w:rsidRPr="00B75593">
        <w:t xml:space="preserve"> данных, реализованным на базе формата JSON. Особое внимание уделялось поведению программы в </w:t>
      </w:r>
      <w:r w:rsidRPr="00B75593">
        <w:lastRenderedPageBreak/>
        <w:t>пограничных состояниях, что критически важно для обеспечения положительного пользовательского опыта и сохранности персональной информации о тренировочном процессе.</w:t>
      </w:r>
    </w:p>
    <w:p w14:paraId="09EE0004" w14:textId="77777777" w:rsidR="00B75593" w:rsidRPr="00B75593" w:rsidRDefault="00B75593" w:rsidP="00B75593">
      <w:pPr>
        <w:spacing w:line="360" w:lineRule="auto"/>
        <w:ind w:firstLine="709"/>
        <w:jc w:val="both"/>
      </w:pPr>
      <w:r w:rsidRPr="00B75593">
        <w:t>В процессе верификации функциональных возможностей была подтверждена высокая пропускная способность алгоритмов обработки списков. Стабильное отображение множественных записей без деградации производительности интерфейса свидетельствует о корректном управлении ресурсами памяти и эффективном использовании динамических коллекций. Проверка механизмов записи и считывания информации подтвердила полную совместимость спроектированной модели данных с методами сериализации, что гарантирует неизменность структуры объектов при их долгосрочном хранении на физическом носителе.</w:t>
      </w:r>
    </w:p>
    <w:p w14:paraId="0A835B65" w14:textId="77777777" w:rsidR="00B75593" w:rsidRPr="00B75593" w:rsidRDefault="00B75593" w:rsidP="00B75593">
      <w:pPr>
        <w:spacing w:line="360" w:lineRule="auto"/>
        <w:ind w:firstLine="709"/>
        <w:jc w:val="both"/>
      </w:pPr>
      <w:r w:rsidRPr="00B75593">
        <w:t>Анализ отказоустойчивости показал, что архитектура приложения обладает встроенными средствами обработки исключительных ситуаций, связанных с внешними факторами, такими как отсутствие или повреждение файлов конфигурации. Реализованная логика автоматической инициализации структуры данных при первом запуске или в случае критических ошибок файловой системы позволяет программе сохранять работоспособность без вмешательства разработчика. Это делает программный продукт автономным и пригодным для использования пользователями с любым уровнем технической подготовки.</w:t>
      </w:r>
    </w:p>
    <w:p w14:paraId="01A36C57" w14:textId="61DFEAC1" w:rsidR="00D92E46" w:rsidRDefault="00B75593" w:rsidP="000D0825">
      <w:pPr>
        <w:spacing w:line="360" w:lineRule="auto"/>
        <w:ind w:firstLine="709"/>
        <w:jc w:val="both"/>
      </w:pPr>
      <w:r w:rsidRPr="00B75593">
        <w:t>Завершающим этапом тестирования стала проверка целостности визуальной составляющей при различных манипуляциях с данными. Отсутствие графических артефактов и корректная работа триггеров обновления экрана подтверждают правильность выбранной событийно-ориентированной модели. Таким образом, результаты комплексных испытаний позволяют сделать вывод о полной готовности «Планировщика тренировок» к эксплуатации и его соответствии всем заявленным в техническом задании критериям качества.</w:t>
      </w:r>
    </w:p>
    <w:p w14:paraId="36962EEE" w14:textId="77777777" w:rsidR="00D92E46" w:rsidRPr="00B65025" w:rsidRDefault="00D92E46" w:rsidP="00B65025">
      <w:pPr>
        <w:pStyle w:val="1"/>
        <w:ind w:left="3545" w:firstLine="709"/>
        <w:rPr>
          <w:b w:val="0"/>
          <w:bCs w:val="0"/>
          <w:sz w:val="32"/>
          <w:szCs w:val="36"/>
        </w:rPr>
      </w:pPr>
      <w:bookmarkStart w:id="22" w:name="_Toc228975339"/>
      <w:r w:rsidRPr="00B65025">
        <w:rPr>
          <w:sz w:val="32"/>
          <w:szCs w:val="36"/>
        </w:rPr>
        <w:lastRenderedPageBreak/>
        <w:t>Заключение</w:t>
      </w:r>
      <w:bookmarkEnd w:id="22"/>
    </w:p>
    <w:p w14:paraId="4D2216DB" w14:textId="77777777" w:rsidR="00D92E46" w:rsidRPr="00D92E46" w:rsidRDefault="00D92E46" w:rsidP="00D92E46">
      <w:pPr>
        <w:spacing w:line="360" w:lineRule="auto"/>
        <w:ind w:left="11" w:firstLine="709"/>
        <w:jc w:val="both"/>
        <w:rPr>
          <w:b/>
          <w:bCs/>
        </w:rPr>
      </w:pPr>
    </w:p>
    <w:p w14:paraId="3A932A7E" w14:textId="77777777" w:rsidR="00D92E46" w:rsidRPr="00D92E46" w:rsidRDefault="00D92E46" w:rsidP="004260A7">
      <w:pPr>
        <w:spacing w:line="360" w:lineRule="auto"/>
        <w:ind w:firstLine="709"/>
        <w:jc w:val="both"/>
      </w:pPr>
      <w:r w:rsidRPr="00D92E46">
        <w:t>В ходе выполнения курсового проекта была проведена работа по проектированию и разработке программного продукта «Планировщик спортивных тренировок» на языке программирования C#. На основании проведенного исследования и процесса разработки можно сделать следующие выводы:</w:t>
      </w:r>
    </w:p>
    <w:p w14:paraId="3AD1E8EF" w14:textId="77777777" w:rsidR="00D92E46" w:rsidRPr="00D92E46" w:rsidRDefault="00D92E46">
      <w:pPr>
        <w:numPr>
          <w:ilvl w:val="0"/>
          <w:numId w:val="11"/>
        </w:numPr>
        <w:spacing w:line="360" w:lineRule="auto"/>
        <w:ind w:left="0" w:firstLine="709"/>
        <w:jc w:val="both"/>
      </w:pPr>
      <w:r w:rsidRPr="00D92E46">
        <w:t xml:space="preserve">Анализ предметной области показал высокую востребованность инструментов для индивидуального планирования нагрузок. Было выявлено, что для персонального использования </w:t>
      </w:r>
      <w:proofErr w:type="gramStart"/>
      <w:r w:rsidRPr="00D92E46">
        <w:t>наиболее оптимальным</w:t>
      </w:r>
      <w:proofErr w:type="gramEnd"/>
      <w:r w:rsidRPr="00D92E46">
        <w:t xml:space="preserve"> является создание легкого настольного приложения, не требующего постоянного подключения к сети Интернет.</w:t>
      </w:r>
    </w:p>
    <w:p w14:paraId="21E1E567" w14:textId="329DC70C" w:rsidR="00D92E46" w:rsidRPr="00D92E46" w:rsidRDefault="00D92E46">
      <w:pPr>
        <w:numPr>
          <w:ilvl w:val="0"/>
          <w:numId w:val="11"/>
        </w:numPr>
        <w:spacing w:line="360" w:lineRule="auto"/>
        <w:ind w:left="0" w:firstLine="709"/>
        <w:jc w:val="both"/>
      </w:pPr>
      <w:r w:rsidRPr="00D92E46">
        <w:t xml:space="preserve">обоснован выбор технологий: использование языка C# и платформы Windows </w:t>
      </w:r>
      <w:proofErr w:type="spellStart"/>
      <w:r w:rsidRPr="00D92E46">
        <w:t>Forms</w:t>
      </w:r>
      <w:proofErr w:type="spellEnd"/>
      <w:r w:rsidRPr="00D92E46">
        <w:t xml:space="preserve"> позволило в краткие сроки создать функциональный графический интерфейс. Выбор формата JSON для хранения данных обеспечил высокую скорость работы с файловой системой и </w:t>
      </w:r>
      <w:proofErr w:type="spellStart"/>
      <w:r w:rsidRPr="00D92E46">
        <w:t>человекочитаемость</w:t>
      </w:r>
      <w:proofErr w:type="spellEnd"/>
      <w:r w:rsidRPr="00D92E46">
        <w:t xml:space="preserve"> базы данных.</w:t>
      </w:r>
    </w:p>
    <w:p w14:paraId="722A6C51" w14:textId="02FD1265" w:rsidR="00D92E46" w:rsidRPr="00D92E46" w:rsidRDefault="00D92E46">
      <w:pPr>
        <w:numPr>
          <w:ilvl w:val="0"/>
          <w:numId w:val="11"/>
        </w:numPr>
        <w:spacing w:line="360" w:lineRule="auto"/>
        <w:ind w:left="0" w:firstLine="709"/>
        <w:jc w:val="both"/>
      </w:pPr>
      <w:r w:rsidRPr="00D92E46">
        <w:t xml:space="preserve">проектирование и реализация: в соответствии с принципами объектно-ориентированного программирования была разработана архитектура приложения, центральным звеном которой стал класс </w:t>
      </w:r>
      <w:proofErr w:type="spellStart"/>
      <w:r w:rsidRPr="00D92E46">
        <w:t>Workout</w:t>
      </w:r>
      <w:proofErr w:type="spellEnd"/>
      <w:r w:rsidRPr="00D92E46">
        <w:t>. Реализованный интерфейс обеспечивает интуитивно понятный ввод данных, сводя к минимуму риск ошибок со стороны пользователя за счет использования специализированных элементов управления.</w:t>
      </w:r>
    </w:p>
    <w:p w14:paraId="608A5FB4" w14:textId="5FA46B95" w:rsidR="00D92E46" w:rsidRPr="00D92E46" w:rsidRDefault="00D92E46">
      <w:pPr>
        <w:numPr>
          <w:ilvl w:val="0"/>
          <w:numId w:val="11"/>
        </w:numPr>
        <w:spacing w:line="360" w:lineRule="auto"/>
        <w:ind w:left="0" w:firstLine="709"/>
        <w:jc w:val="both"/>
      </w:pPr>
      <w:r w:rsidRPr="00D92E46">
        <w:t>функциональные возможности: разработанное программное обеспечение позволяет пользователю формировать список упражнений, указывать параметры нагрузки (подходы, повторения), выбирать дату занятия и сохранять накопленную историю в локальный файл. Функции автоматической загрузки данных при старте программы обеспечивают непрерывность тренировочного процесса.</w:t>
      </w:r>
    </w:p>
    <w:p w14:paraId="37865508" w14:textId="629A789D" w:rsidR="00D92E46" w:rsidRPr="00D92E46" w:rsidRDefault="00D92E46">
      <w:pPr>
        <w:numPr>
          <w:ilvl w:val="0"/>
          <w:numId w:val="11"/>
        </w:numPr>
        <w:spacing w:line="360" w:lineRule="auto"/>
        <w:ind w:left="0" w:firstLine="709"/>
        <w:jc w:val="both"/>
      </w:pPr>
      <w:r>
        <w:lastRenderedPageBreak/>
        <w:t>т</w:t>
      </w:r>
      <w:r w:rsidRPr="00D92E46">
        <w:t>естирование: проведенные проверки подтвердили стабильность работы приложения, корректность обработки исключительных ситуаций (например, попытка ввода пустых значений) и надежность сохранения информации.</w:t>
      </w:r>
    </w:p>
    <w:p w14:paraId="3778E92D" w14:textId="77777777" w:rsidR="00D92E46" w:rsidRPr="00D92E46" w:rsidRDefault="00D92E46" w:rsidP="004260A7">
      <w:pPr>
        <w:spacing w:line="360" w:lineRule="auto"/>
        <w:ind w:firstLine="709"/>
        <w:jc w:val="both"/>
      </w:pPr>
      <w:r w:rsidRPr="00D92E46">
        <w:t xml:space="preserve">Цель работы, заключавшаяся в создании функционального приложения для планирования и учета тренировок, </w:t>
      </w:r>
      <w:r w:rsidRPr="00D92E46">
        <w:rPr>
          <w:b/>
          <w:bCs/>
        </w:rPr>
        <w:t>достигнута</w:t>
      </w:r>
      <w:r w:rsidRPr="00D92E46">
        <w:t>. Все поставленные задачи выполнены в полном объеме.</w:t>
      </w:r>
    </w:p>
    <w:p w14:paraId="349631F3" w14:textId="77777777" w:rsidR="00D92E46" w:rsidRPr="00D92E46" w:rsidRDefault="00D92E46" w:rsidP="004260A7">
      <w:pPr>
        <w:spacing w:line="360" w:lineRule="auto"/>
        <w:ind w:firstLine="709"/>
        <w:jc w:val="both"/>
      </w:pPr>
      <w:r w:rsidRPr="00D92E46">
        <w:t xml:space="preserve">Практическая значимость проекта заключается в возможности использования разработанной программы как готового инструмента для спортсменов-любителей, так и в качестве базы для дальнейшего расширения функционала (добавление графиков прогресса, интеграция справочников упражнений и </w:t>
      </w:r>
      <w:proofErr w:type="gramStart"/>
      <w:r w:rsidRPr="00D92E46">
        <w:t>т.д.</w:t>
      </w:r>
      <w:proofErr w:type="gramEnd"/>
      <w:r w:rsidRPr="00D92E46">
        <w:t>).</w:t>
      </w:r>
    </w:p>
    <w:p w14:paraId="6F1EDEE8" w14:textId="604DDBC5" w:rsidR="00A67E13" w:rsidRDefault="00A67E13" w:rsidP="004260A7">
      <w:pPr>
        <w:spacing w:line="360" w:lineRule="auto"/>
        <w:ind w:firstLine="709"/>
        <w:jc w:val="both"/>
      </w:pPr>
      <w:r>
        <w:br w:type="page"/>
      </w:r>
    </w:p>
    <w:p w14:paraId="352319F8" w14:textId="77777777" w:rsidR="00A67E13" w:rsidRDefault="00A67E13" w:rsidP="00B65025">
      <w:pPr>
        <w:pStyle w:val="1"/>
        <w:rPr>
          <w:b w:val="0"/>
          <w:bCs w:val="0"/>
        </w:rPr>
      </w:pPr>
      <w:bookmarkStart w:id="23" w:name="_Toc228975340"/>
      <w:r w:rsidRPr="00A67E13">
        <w:lastRenderedPageBreak/>
        <w:t>Список использованных источников</w:t>
      </w:r>
      <w:bookmarkEnd w:id="23"/>
    </w:p>
    <w:p w14:paraId="3CB86957" w14:textId="77777777" w:rsidR="00A67E13" w:rsidRPr="00A67E13" w:rsidRDefault="00A67E13" w:rsidP="00A67E13">
      <w:pPr>
        <w:spacing w:line="360" w:lineRule="auto"/>
        <w:ind w:left="11" w:firstLine="709"/>
        <w:jc w:val="both"/>
        <w:rPr>
          <w:b/>
          <w:bCs/>
        </w:rPr>
      </w:pPr>
    </w:p>
    <w:p w14:paraId="1EA8163D" w14:textId="77777777" w:rsidR="00A67E13" w:rsidRPr="004260A7" w:rsidRDefault="00A67E13">
      <w:pPr>
        <w:numPr>
          <w:ilvl w:val="0"/>
          <w:numId w:val="12"/>
        </w:numPr>
        <w:spacing w:line="360" w:lineRule="auto"/>
        <w:ind w:left="0" w:firstLine="709"/>
        <w:jc w:val="both"/>
      </w:pPr>
      <w:r w:rsidRPr="004260A7">
        <w:t>Вильямс, А. Программирование на C# 12 и .NET 8. Полное руководство / А. Вильямс. — М.: Диалектика, 2024. — 1024 с.</w:t>
      </w:r>
    </w:p>
    <w:p w14:paraId="3169DF27" w14:textId="77777777" w:rsidR="00A67E13" w:rsidRPr="004260A7" w:rsidRDefault="00A67E13">
      <w:pPr>
        <w:numPr>
          <w:ilvl w:val="0"/>
          <w:numId w:val="12"/>
        </w:numPr>
        <w:spacing w:line="360" w:lineRule="auto"/>
        <w:ind w:left="0" w:firstLine="709"/>
        <w:jc w:val="both"/>
      </w:pPr>
      <w:proofErr w:type="spellStart"/>
      <w:r w:rsidRPr="004260A7">
        <w:t>Троелсен</w:t>
      </w:r>
      <w:proofErr w:type="spellEnd"/>
      <w:r w:rsidRPr="004260A7">
        <w:t xml:space="preserve">, Э. Язык программирования C# 10 и платформа .NET 6 / Э. </w:t>
      </w:r>
      <w:proofErr w:type="spellStart"/>
      <w:r w:rsidRPr="004260A7">
        <w:t>Троелсен</w:t>
      </w:r>
      <w:proofErr w:type="spellEnd"/>
      <w:r w:rsidRPr="004260A7">
        <w:t xml:space="preserve">, Ф. </w:t>
      </w:r>
      <w:proofErr w:type="spellStart"/>
      <w:r w:rsidRPr="004260A7">
        <w:t>Джепикс</w:t>
      </w:r>
      <w:proofErr w:type="spellEnd"/>
      <w:r w:rsidRPr="004260A7">
        <w:t>. — СПб.: Питер, 2023. — 1216 с.</w:t>
      </w:r>
    </w:p>
    <w:p w14:paraId="45A2AF76" w14:textId="77777777" w:rsidR="00A67E13" w:rsidRPr="004260A7" w:rsidRDefault="00A67E13">
      <w:pPr>
        <w:numPr>
          <w:ilvl w:val="0"/>
          <w:numId w:val="12"/>
        </w:numPr>
        <w:spacing w:line="360" w:lineRule="auto"/>
        <w:ind w:left="0" w:firstLine="709"/>
        <w:jc w:val="both"/>
      </w:pPr>
      <w:r w:rsidRPr="004260A7">
        <w:t>Рихтер</w:t>
      </w:r>
      <w:r w:rsidRPr="004260A7">
        <w:rPr>
          <w:lang w:val="en-US"/>
        </w:rPr>
        <w:t xml:space="preserve">, </w:t>
      </w:r>
      <w:r w:rsidRPr="004260A7">
        <w:t>Д</w:t>
      </w:r>
      <w:r w:rsidRPr="004260A7">
        <w:rPr>
          <w:lang w:val="en-US"/>
        </w:rPr>
        <w:t xml:space="preserve">. CLR via C#. </w:t>
      </w:r>
      <w:r w:rsidRPr="004260A7">
        <w:t>Программирование на платформе Microsoft .NET Framework 4.5 на языке C# / Д. Рихтер. — СПб.: Питер, 2019. — 896 с.</w:t>
      </w:r>
    </w:p>
    <w:p w14:paraId="0D3228F9" w14:textId="358C60D4" w:rsidR="00A67E13" w:rsidRPr="004260A7" w:rsidRDefault="00A67E13">
      <w:pPr>
        <w:numPr>
          <w:ilvl w:val="0"/>
          <w:numId w:val="12"/>
        </w:numPr>
        <w:spacing w:line="360" w:lineRule="auto"/>
        <w:ind w:left="0" w:firstLine="709"/>
        <w:jc w:val="both"/>
      </w:pPr>
      <w:r w:rsidRPr="004260A7">
        <w:t xml:space="preserve">Документация Microsoft </w:t>
      </w:r>
      <w:proofErr w:type="spellStart"/>
      <w:r w:rsidRPr="004260A7">
        <w:t>Learn</w:t>
      </w:r>
      <w:proofErr w:type="spellEnd"/>
      <w:r w:rsidRPr="004260A7">
        <w:t xml:space="preserve">. Общие сведения о Windows </w:t>
      </w:r>
      <w:proofErr w:type="spellStart"/>
      <w:r w:rsidRPr="004260A7">
        <w:t>Forms</w:t>
      </w:r>
      <w:proofErr w:type="spellEnd"/>
      <w:r w:rsidRPr="004260A7">
        <w:t xml:space="preserve"> [Электронный ресурс]. </w:t>
      </w:r>
    </w:p>
    <w:p w14:paraId="585A8989" w14:textId="0F62FA14" w:rsidR="00A67E13" w:rsidRPr="004260A7" w:rsidRDefault="00A67E13">
      <w:pPr>
        <w:numPr>
          <w:ilvl w:val="0"/>
          <w:numId w:val="12"/>
        </w:numPr>
        <w:spacing w:line="360" w:lineRule="auto"/>
        <w:ind w:left="0" w:firstLine="709"/>
        <w:jc w:val="both"/>
      </w:pPr>
      <w:r w:rsidRPr="004260A7">
        <w:t xml:space="preserve">Документация Microsoft </w:t>
      </w:r>
      <w:proofErr w:type="spellStart"/>
      <w:r w:rsidRPr="004260A7">
        <w:t>Learn</w:t>
      </w:r>
      <w:proofErr w:type="spellEnd"/>
      <w:r w:rsidRPr="004260A7">
        <w:t xml:space="preserve">. Сериализация и </w:t>
      </w:r>
      <w:proofErr w:type="spellStart"/>
      <w:r w:rsidRPr="004260A7">
        <w:t>десериализация</w:t>
      </w:r>
      <w:proofErr w:type="spellEnd"/>
      <w:r w:rsidRPr="004260A7">
        <w:t xml:space="preserve"> JSON в .NET [Электронный ресурс].</w:t>
      </w:r>
    </w:p>
    <w:p w14:paraId="245B25A3" w14:textId="77777777" w:rsidR="00A67E13" w:rsidRPr="004260A7" w:rsidRDefault="00A67E13">
      <w:pPr>
        <w:numPr>
          <w:ilvl w:val="0"/>
          <w:numId w:val="12"/>
        </w:numPr>
        <w:spacing w:line="360" w:lineRule="auto"/>
        <w:ind w:left="0" w:firstLine="709"/>
        <w:jc w:val="both"/>
      </w:pPr>
      <w:r w:rsidRPr="004260A7">
        <w:t xml:space="preserve">ГОСТ </w:t>
      </w:r>
      <w:proofErr w:type="gramStart"/>
      <w:r w:rsidRPr="004260A7">
        <w:t>7.1-2003</w:t>
      </w:r>
      <w:proofErr w:type="gramEnd"/>
      <w:r w:rsidRPr="004260A7">
        <w:t>. Библиографическая запись. Библиографическое описание. Общие требования и правила составления. — М.: Изд-во стандартов, 2004. — 170 с.</w:t>
      </w:r>
    </w:p>
    <w:p w14:paraId="7D815AF5"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Купер</w:t>
      </w:r>
      <w:proofErr w:type="gramEnd"/>
      <w:r w:rsidRPr="004260A7">
        <w:rPr>
          <w:sz w:val="28"/>
          <w:szCs w:val="28"/>
        </w:rPr>
        <w:t xml:space="preserve">, А. Об интерфейсе. Основы проектирования взаимодействий / А. Купер, Р. Рейман, Д. Кронин, К. </w:t>
      </w:r>
      <w:proofErr w:type="spellStart"/>
      <w:r w:rsidRPr="004260A7">
        <w:rPr>
          <w:sz w:val="28"/>
          <w:szCs w:val="28"/>
        </w:rPr>
        <w:t>Носсел</w:t>
      </w:r>
      <w:proofErr w:type="spellEnd"/>
      <w:r w:rsidRPr="004260A7">
        <w:rPr>
          <w:sz w:val="28"/>
          <w:szCs w:val="28"/>
        </w:rPr>
        <w:t>. — СПб.: Питер, 2020. — 720 с.</w:t>
      </w:r>
    </w:p>
    <w:p w14:paraId="668B59B2"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Нильсен</w:t>
      </w:r>
      <w:proofErr w:type="gramEnd"/>
      <w:r w:rsidRPr="004260A7">
        <w:rPr>
          <w:sz w:val="28"/>
          <w:szCs w:val="28"/>
        </w:rPr>
        <w:t xml:space="preserve">, Я. Дизайн навигации. Веб-дизайн / Я. Нильсен, Х. </w:t>
      </w:r>
      <w:proofErr w:type="spellStart"/>
      <w:r w:rsidRPr="004260A7">
        <w:rPr>
          <w:sz w:val="28"/>
          <w:szCs w:val="28"/>
        </w:rPr>
        <w:t>Лоранжер</w:t>
      </w:r>
      <w:proofErr w:type="spellEnd"/>
      <w:r w:rsidRPr="004260A7">
        <w:rPr>
          <w:sz w:val="28"/>
          <w:szCs w:val="28"/>
        </w:rPr>
        <w:t>. — М.: Вильямс, 2018. — 448 с.</w:t>
      </w:r>
    </w:p>
    <w:p w14:paraId="0AFCE2B3"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Мартин</w:t>
      </w:r>
      <w:proofErr w:type="gramEnd"/>
      <w:r w:rsidRPr="004260A7">
        <w:rPr>
          <w:sz w:val="28"/>
          <w:szCs w:val="28"/>
        </w:rPr>
        <w:t>, Р. Чистая архитектура. Искусство разработки программного обеспечения / Р. Мартин. — СПб.: Питер, 2021. — 352 с.</w:t>
      </w:r>
    </w:p>
    <w:p w14:paraId="2291A91F"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Фаулер</w:t>
      </w:r>
      <w:proofErr w:type="gramEnd"/>
      <w:r w:rsidRPr="004260A7">
        <w:rPr>
          <w:sz w:val="28"/>
          <w:szCs w:val="28"/>
        </w:rPr>
        <w:t>, М. Шаблоны корпоративных приложений / М. Фаулер. — М.: Вильямс, 2020. — 544 с.</w:t>
      </w:r>
    </w:p>
    <w:p w14:paraId="44A62451"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Кнут</w:t>
      </w:r>
      <w:proofErr w:type="gramEnd"/>
      <w:r w:rsidRPr="004260A7">
        <w:rPr>
          <w:sz w:val="28"/>
          <w:szCs w:val="28"/>
        </w:rPr>
        <w:t>, Д. Э. Искусство программирования. Том 1. Основные алгоритмы / Д. Э. Кнут. — М.: Вильямс, 2019. — 720 с.</w:t>
      </w:r>
    </w:p>
    <w:p w14:paraId="34CC2246"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xml:space="preserve">  </w:t>
      </w:r>
      <w:proofErr w:type="spellStart"/>
      <w:r w:rsidRPr="004260A7">
        <w:rPr>
          <w:sz w:val="28"/>
          <w:szCs w:val="28"/>
        </w:rPr>
        <w:t>Кормен</w:t>
      </w:r>
      <w:proofErr w:type="spellEnd"/>
      <w:proofErr w:type="gramEnd"/>
      <w:r w:rsidRPr="004260A7">
        <w:rPr>
          <w:sz w:val="28"/>
          <w:szCs w:val="28"/>
        </w:rPr>
        <w:t xml:space="preserve">, Т. Алгоритмы: вводный курс / Т. </w:t>
      </w:r>
      <w:proofErr w:type="spellStart"/>
      <w:r w:rsidRPr="004260A7">
        <w:rPr>
          <w:sz w:val="28"/>
          <w:szCs w:val="28"/>
        </w:rPr>
        <w:t>Кормен</w:t>
      </w:r>
      <w:proofErr w:type="spellEnd"/>
      <w:r w:rsidRPr="004260A7">
        <w:rPr>
          <w:sz w:val="28"/>
          <w:szCs w:val="28"/>
        </w:rPr>
        <w:t>. — М.: Вильямс, 2021. — 208 с.</w:t>
      </w:r>
    </w:p>
    <w:p w14:paraId="164BB205"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lastRenderedPageBreak/>
        <w:t>  ГОСТ</w:t>
      </w:r>
      <w:proofErr w:type="gramEnd"/>
      <w:r w:rsidRPr="004260A7">
        <w:rPr>
          <w:sz w:val="28"/>
          <w:szCs w:val="28"/>
        </w:rPr>
        <w:t xml:space="preserve"> </w:t>
      </w:r>
      <w:proofErr w:type="gramStart"/>
      <w:r w:rsidRPr="004260A7">
        <w:rPr>
          <w:sz w:val="28"/>
          <w:szCs w:val="28"/>
        </w:rPr>
        <w:t>19.701-90</w:t>
      </w:r>
      <w:proofErr w:type="gramEnd"/>
      <w:r w:rsidRPr="004260A7">
        <w:rPr>
          <w:sz w:val="28"/>
          <w:szCs w:val="28"/>
        </w:rPr>
        <w:t xml:space="preserve">. Единая система программной документации. Схемы алгоритмов, программ, данных и систем. Условные обозначения и правила выполнения. — М.: </w:t>
      </w:r>
      <w:proofErr w:type="spellStart"/>
      <w:r w:rsidRPr="004260A7">
        <w:rPr>
          <w:sz w:val="28"/>
          <w:szCs w:val="28"/>
        </w:rPr>
        <w:t>Стандартинформ</w:t>
      </w:r>
      <w:proofErr w:type="spellEnd"/>
      <w:r w:rsidRPr="004260A7">
        <w:rPr>
          <w:sz w:val="28"/>
          <w:szCs w:val="28"/>
        </w:rPr>
        <w:t>, 2010.</w:t>
      </w:r>
    </w:p>
    <w:p w14:paraId="70F93471" w14:textId="77777777" w:rsidR="004260A7" w:rsidRPr="004260A7" w:rsidRDefault="004260A7">
      <w:pPr>
        <w:pStyle w:val="afff0"/>
        <w:numPr>
          <w:ilvl w:val="0"/>
          <w:numId w:val="12"/>
        </w:numPr>
        <w:spacing w:before="0" w:beforeAutospacing="0" w:after="0" w:afterAutospacing="0" w:line="360" w:lineRule="auto"/>
        <w:ind w:left="0" w:firstLine="709"/>
        <w:jc w:val="both"/>
        <w:rPr>
          <w:sz w:val="28"/>
          <w:szCs w:val="28"/>
        </w:rPr>
      </w:pPr>
      <w:proofErr w:type="gramStart"/>
      <w:r w:rsidRPr="004260A7">
        <w:rPr>
          <w:sz w:val="28"/>
          <w:szCs w:val="28"/>
        </w:rPr>
        <w:t>  ГОСТ</w:t>
      </w:r>
      <w:proofErr w:type="gramEnd"/>
      <w:r w:rsidRPr="004260A7">
        <w:rPr>
          <w:sz w:val="28"/>
          <w:szCs w:val="28"/>
        </w:rPr>
        <w:t xml:space="preserve"> </w:t>
      </w:r>
      <w:proofErr w:type="gramStart"/>
      <w:r w:rsidRPr="004260A7">
        <w:rPr>
          <w:sz w:val="28"/>
          <w:szCs w:val="28"/>
        </w:rPr>
        <w:t>2.105-95</w:t>
      </w:r>
      <w:proofErr w:type="gramEnd"/>
      <w:r w:rsidRPr="004260A7">
        <w:rPr>
          <w:sz w:val="28"/>
          <w:szCs w:val="28"/>
        </w:rPr>
        <w:t xml:space="preserve">. Единая система конструкторской документации. Общие требования к текстовым документам. — М.: </w:t>
      </w:r>
      <w:proofErr w:type="spellStart"/>
      <w:r w:rsidRPr="004260A7">
        <w:rPr>
          <w:sz w:val="28"/>
          <w:szCs w:val="28"/>
        </w:rPr>
        <w:t>Стандартинформ</w:t>
      </w:r>
      <w:proofErr w:type="spellEnd"/>
      <w:r w:rsidRPr="004260A7">
        <w:rPr>
          <w:sz w:val="28"/>
          <w:szCs w:val="28"/>
        </w:rPr>
        <w:t>, 2005.</w:t>
      </w:r>
    </w:p>
    <w:p w14:paraId="25F50915" w14:textId="77777777" w:rsidR="00D92E46" w:rsidRPr="00D92E46" w:rsidRDefault="00D92E46" w:rsidP="004260A7">
      <w:pPr>
        <w:spacing w:line="360" w:lineRule="auto"/>
        <w:ind w:firstLine="709"/>
        <w:jc w:val="both"/>
      </w:pPr>
    </w:p>
    <w:sectPr w:rsidR="00D92E46" w:rsidRPr="00D92E46" w:rsidSect="00927FEA">
      <w:headerReference w:type="first" r:id="rId24"/>
      <w:pgSz w:w="11906" w:h="16838"/>
      <w:pgMar w:top="1134" w:right="746" w:bottom="1418" w:left="1701" w:header="709" w:footer="361"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B0093" w14:textId="77777777" w:rsidR="00F703F8" w:rsidRDefault="00F703F8">
      <w:r>
        <w:separator/>
      </w:r>
    </w:p>
  </w:endnote>
  <w:endnote w:type="continuationSeparator" w:id="0">
    <w:p w14:paraId="3974525C" w14:textId="77777777" w:rsidR="00F703F8" w:rsidRDefault="00F70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ISOCPEUR">
    <w:altName w:val="Calibri"/>
    <w:charset w:val="CC"/>
    <w:family w:val="swiss"/>
    <w:pitch w:val="variable"/>
    <w:sig w:usb0="00000287" w:usb1="00000000" w:usb2="00000000" w:usb3="00000000" w:csb0="0000009F" w:csb1="00000000"/>
  </w:font>
  <w:font w:name="Droid Sans Fallback">
    <w:altName w:val="MS Gothic"/>
    <w:charset w:val="80"/>
    <w:family w:val="auto"/>
    <w:pitch w:val="variable"/>
  </w:font>
  <w:font w:name="Lohit Hindi">
    <w:altName w:val="Yu Gothic"/>
    <w:charset w:val="80"/>
    <w:family w:val="auto"/>
    <w:pitch w:val="variable"/>
  </w:font>
  <w:font w:name="Calibri">
    <w:panose1 w:val="020F0502020204030204"/>
    <w:charset w:val="CC"/>
    <w:family w:val="swiss"/>
    <w:pitch w:val="variable"/>
    <w:sig w:usb0="E4002EFF" w:usb1="C200247B" w:usb2="00000009" w:usb3="00000000" w:csb0="000001FF" w:csb1="00000000"/>
  </w:font>
  <w:font w:name="WenQuanYi Micro Hei">
    <w:altName w:val="Yu Gothic"/>
    <w:charset w:val="80"/>
    <w:family w:val="auto"/>
    <w:pitch w:val="variable"/>
  </w:font>
  <w:font w:name="font1300">
    <w:altName w:val="Yu Gothic"/>
    <w:charset w:val="80"/>
    <w:family w:val="auto"/>
    <w:pitch w:val="variable"/>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MS ??">
    <w:altName w:val="Yu Gothic"/>
    <w:charset w:val="8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BC97A" w14:textId="77777777" w:rsidR="00927FEA" w:rsidRDefault="00927FE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7DD1" w14:textId="77777777" w:rsidR="00927FEA" w:rsidRDefault="00927FE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91F6" w14:textId="50469EDA" w:rsidR="00BD7B9A" w:rsidRPr="00BD7B9A" w:rsidRDefault="00BD7B9A">
    <w:pPr>
      <w:pStyle w:val="a7"/>
      <w:rPr>
        <w:lang w:val="ru-RU"/>
      </w:rPr>
    </w:pPr>
    <w:r>
      <w:rPr>
        <w:lang w:val="ru-RU"/>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34F06" w14:textId="77777777" w:rsidR="00F703F8" w:rsidRDefault="00F703F8">
      <w:r>
        <w:separator/>
      </w:r>
    </w:p>
  </w:footnote>
  <w:footnote w:type="continuationSeparator" w:id="0">
    <w:p w14:paraId="2C348E97" w14:textId="77777777" w:rsidR="00F703F8" w:rsidRDefault="00F70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49C6" w14:textId="77777777" w:rsidR="00927FEA" w:rsidRDefault="00927F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CB44" w14:textId="3F008E39" w:rsidR="00544B38" w:rsidRDefault="00253E6D">
    <w:pPr>
      <w:pStyle w:val="a5"/>
    </w:pPr>
    <w:r>
      <w:rPr>
        <w:noProof/>
        <w:lang w:val="ru-RU" w:eastAsia="ru-RU"/>
      </w:rPr>
      <mc:AlternateContent>
        <mc:Choice Requires="wpg">
          <w:drawing>
            <wp:anchor distT="0" distB="0" distL="114300" distR="114300" simplePos="0" relativeHeight="251656704" behindDoc="0" locked="1" layoutInCell="1" allowOverlap="1" wp14:anchorId="769E079D" wp14:editId="618178B4">
              <wp:simplePos x="0" y="0"/>
              <wp:positionH relativeFrom="page">
                <wp:posOffset>682625</wp:posOffset>
              </wp:positionH>
              <wp:positionV relativeFrom="page">
                <wp:posOffset>365760</wp:posOffset>
              </wp:positionV>
              <wp:extent cx="6588760" cy="10189210"/>
              <wp:effectExtent l="15875" t="13335" r="15240" b="17780"/>
              <wp:wrapNone/>
              <wp:docPr id="7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72"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Line 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5" name="Line 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6" name="Line 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7" name="Line 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8" name="Line 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9" name="Line 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0"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 name="Line 1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1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Rectangle 1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6EC7A4" w14:textId="77777777" w:rsidR="00544B38" w:rsidRPr="004109E8" w:rsidRDefault="00544B38" w:rsidP="00E100F5">
                            <w:pPr>
                              <w:pStyle w:val="a3"/>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84" name="Rectangle 1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6D0DB3" w14:textId="77777777" w:rsidR="00544B38" w:rsidRPr="004109E8" w:rsidRDefault="00544B38" w:rsidP="00E100F5">
                            <w:pPr>
                              <w:pStyle w:val="a3"/>
                              <w:rPr>
                                <w:sz w:val="18"/>
                                <w:lang w:val="ru-RU"/>
                              </w:rPr>
                            </w:pPr>
                            <w:r>
                              <w:rPr>
                                <w:sz w:val="18"/>
                                <w:lang w:val="ru-RU"/>
                              </w:rPr>
                              <w:t>Лист</w:t>
                            </w:r>
                          </w:p>
                        </w:txbxContent>
                      </wps:txbx>
                      <wps:bodyPr rot="0" vert="horz" wrap="square" lIns="12700" tIns="12700" rIns="12700" bIns="12700" anchor="t" anchorCtr="0" upright="1">
                        <a:noAutofit/>
                      </wps:bodyPr>
                    </wps:wsp>
                    <wps:wsp>
                      <wps:cNvPr id="85" name="Rectangle 1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CA31C" w14:textId="77777777" w:rsidR="00544B38" w:rsidRDefault="00544B38" w:rsidP="00E100F5">
                            <w:pPr>
                              <w:pStyle w:val="a3"/>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86" name="Rectangle 1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B561B6" w14:textId="77777777" w:rsidR="00544B38" w:rsidRPr="004109E8" w:rsidRDefault="00544B38" w:rsidP="00E100F5">
                            <w:pPr>
                              <w:pStyle w:val="a3"/>
                              <w:jc w:val="center"/>
                              <w:rPr>
                                <w:sz w:val="18"/>
                                <w:lang w:val="ru-RU"/>
                              </w:rPr>
                            </w:pPr>
                            <w:r>
                              <w:rPr>
                                <w:sz w:val="18"/>
                              </w:rPr>
                              <w:t>П</w:t>
                            </w:r>
                            <w:proofErr w:type="spellStart"/>
                            <w:r>
                              <w:rPr>
                                <w:sz w:val="18"/>
                                <w:lang w:val="ru-RU"/>
                              </w:rPr>
                              <w:t>одп</w:t>
                            </w:r>
                            <w:proofErr w:type="spellEnd"/>
                            <w:r>
                              <w:rPr>
                                <w:sz w:val="18"/>
                                <w:lang w:val="ru-RU"/>
                              </w:rPr>
                              <w:t>.</w:t>
                            </w:r>
                          </w:p>
                        </w:txbxContent>
                      </wps:txbx>
                      <wps:bodyPr rot="0" vert="horz" wrap="square" lIns="12700" tIns="12700" rIns="12700" bIns="12700" anchor="t" anchorCtr="0" upright="1">
                        <a:noAutofit/>
                      </wps:bodyPr>
                    </wps:wsp>
                    <wps:wsp>
                      <wps:cNvPr id="87" name="Rectangle 1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FD7956" w14:textId="77777777" w:rsidR="00544B38" w:rsidRDefault="00544B38" w:rsidP="00E100F5">
                            <w:pPr>
                              <w:pStyle w:val="a3"/>
                              <w:jc w:val="center"/>
                              <w:rPr>
                                <w:sz w:val="18"/>
                              </w:rPr>
                            </w:pPr>
                            <w:r>
                              <w:rPr>
                                <w:sz w:val="18"/>
                              </w:rPr>
                              <w:t>Дата</w:t>
                            </w:r>
                          </w:p>
                        </w:txbxContent>
                      </wps:txbx>
                      <wps:bodyPr rot="0" vert="horz" wrap="square" lIns="12700" tIns="12700" rIns="12700" bIns="12700" anchor="t" anchorCtr="0" upright="1">
                        <a:noAutofit/>
                      </wps:bodyPr>
                    </wps:wsp>
                    <wps:wsp>
                      <wps:cNvPr id="88" name="Rectangle 1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3C2D17" w14:textId="77777777" w:rsidR="00544B38" w:rsidRDefault="00544B38" w:rsidP="00E100F5">
                            <w:pPr>
                              <w:pStyle w:val="a3"/>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89" name="Rectangle 1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A48730" w14:textId="2B1514AD" w:rsidR="00544B38" w:rsidRPr="00927FEA" w:rsidRDefault="00544B38" w:rsidP="00196AB2">
                            <w:pPr>
                              <w:pStyle w:val="a7"/>
                              <w:jc w:val="center"/>
                              <w:rPr>
                                <w:lang w:val="ru-RU"/>
                              </w:rPr>
                            </w:pPr>
                            <w:r>
                              <w:fldChar w:fldCharType="begin"/>
                            </w:r>
                            <w:r>
                              <w:instrText xml:space="preserve"> PAGE   \* MERGEFORMAT </w:instrText>
                            </w:r>
                            <w:r>
                              <w:fldChar w:fldCharType="separate"/>
                            </w:r>
                            <w:r w:rsidR="000129C1">
                              <w:rPr>
                                <w:noProof/>
                              </w:rPr>
                              <w:t>2</w:t>
                            </w:r>
                            <w:r w:rsidR="000129C1">
                              <w:rPr>
                                <w:noProof/>
                              </w:rPr>
                              <w:t>5</w:t>
                            </w:r>
                            <w:r>
                              <w:fldChar w:fldCharType="end"/>
                            </w:r>
                          </w:p>
                          <w:p w14:paraId="0BE3269D" w14:textId="77777777" w:rsidR="00544B38" w:rsidRPr="00196AB2" w:rsidRDefault="00544B38" w:rsidP="00196AB2"/>
                        </w:txbxContent>
                      </wps:txbx>
                      <wps:bodyPr rot="0" vert="horz" wrap="square" lIns="12700" tIns="12700" rIns="12700" bIns="12700" anchor="t" anchorCtr="0" upright="1">
                        <a:noAutofit/>
                      </wps:bodyPr>
                    </wps:wsp>
                    <wps:wsp>
                      <wps:cNvPr id="90" name="Rectangle 2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82A1C9" w14:textId="6597BC08" w:rsidR="00544B38" w:rsidRPr="002642D0" w:rsidRDefault="00AF729F" w:rsidP="00E100F5">
                            <w:pPr>
                              <w:jc w:val="center"/>
                              <w:rPr>
                                <w:rFonts w:ascii="Arial" w:hAnsi="Arial" w:cs="Arial"/>
                                <w:i/>
                                <w:sz w:val="36"/>
                                <w:szCs w:val="36"/>
                              </w:rPr>
                            </w:pPr>
                            <w:r>
                              <w:rPr>
                                <w:rFonts w:ascii="Arial" w:hAnsi="Arial" w:cs="Arial"/>
                                <w:i/>
                                <w:sz w:val="36"/>
                                <w:szCs w:val="36"/>
                              </w:rPr>
                              <w:t>У</w:t>
                            </w:r>
                            <w:r w:rsidR="00D76DCD">
                              <w:rPr>
                                <w:rFonts w:ascii="Arial" w:hAnsi="Arial" w:cs="Arial"/>
                                <w:i/>
                                <w:sz w:val="36"/>
                                <w:szCs w:val="36"/>
                              </w:rPr>
                              <w:t>П</w:t>
                            </w:r>
                            <w:r w:rsidR="00544B38" w:rsidRPr="002642D0">
                              <w:rPr>
                                <w:rFonts w:ascii="Arial" w:hAnsi="Arial" w:cs="Arial"/>
                                <w:i/>
                                <w:sz w:val="36"/>
                                <w:szCs w:val="36"/>
                              </w:rPr>
                              <w:t>.</w:t>
                            </w:r>
                            <w:r w:rsidR="002E4EED" w:rsidRPr="002E4EED">
                              <w:rPr>
                                <w:rFonts w:ascii="Arial" w:hAnsi="Arial" w:cs="Arial"/>
                                <w:i/>
                                <w:color w:val="000000" w:themeColor="text1"/>
                                <w:sz w:val="36"/>
                                <w:szCs w:val="36"/>
                                <w:lang w:val="en-US"/>
                              </w:rPr>
                              <w:t>3</w:t>
                            </w:r>
                            <w:r w:rsidR="0023675F" w:rsidRPr="002E4EED">
                              <w:rPr>
                                <w:rFonts w:ascii="Arial" w:hAnsi="Arial" w:cs="Arial"/>
                                <w:i/>
                                <w:color w:val="000000" w:themeColor="text1"/>
                                <w:sz w:val="36"/>
                                <w:szCs w:val="36"/>
                              </w:rPr>
                              <w:t>4</w:t>
                            </w:r>
                            <w:r w:rsidR="00544B38" w:rsidRPr="002642D0">
                              <w:rPr>
                                <w:rFonts w:ascii="Arial" w:hAnsi="Arial" w:cs="Arial"/>
                                <w:i/>
                                <w:sz w:val="36"/>
                                <w:szCs w:val="36"/>
                              </w:rPr>
                              <w:t xml:space="preserve">0000.000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9E079D" id="Group 1" o:spid="_x0000_s1026" style="position:absolute;margin-left:53.75pt;margin-top:28.8pt;width:518.8pt;height:802.3pt;z-index:25165670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" filled="f" strokeweight="2pt"/>
              <v:line id="Line 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line id="Line 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line id="Line 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line id="Line 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line id="Line 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line id="Line 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1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rect id="Rectangle 1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14:paraId="406EC7A4" w14:textId="77777777" w:rsidR="00544B38" w:rsidRPr="004109E8" w:rsidRDefault="00544B38" w:rsidP="00E100F5">
                      <w:pPr>
                        <w:pStyle w:val="a3"/>
                        <w:jc w:val="center"/>
                        <w:rPr>
                          <w:sz w:val="18"/>
                          <w:lang w:val="ru-RU"/>
                        </w:rPr>
                      </w:pPr>
                      <w:r>
                        <w:rPr>
                          <w:sz w:val="18"/>
                          <w:lang w:val="ru-RU"/>
                        </w:rPr>
                        <w:t>Изм.</w:t>
                      </w:r>
                    </w:p>
                  </w:txbxContent>
                </v:textbox>
              </v:rect>
              <v:rect id="Rectangle 1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" filled="f" stroked="f" strokeweight=".25pt">
                <v:textbox inset="1pt,1pt,1pt,1pt">
                  <w:txbxContent>
                    <w:p w14:paraId="5C6D0DB3" w14:textId="77777777" w:rsidR="00544B38" w:rsidRPr="004109E8" w:rsidRDefault="00544B38" w:rsidP="00E100F5">
                      <w:pPr>
                        <w:pStyle w:val="a3"/>
                        <w:rPr>
                          <w:sz w:val="18"/>
                          <w:lang w:val="ru-RU"/>
                        </w:rPr>
                      </w:pPr>
                      <w:r>
                        <w:rPr>
                          <w:sz w:val="18"/>
                          <w:lang w:val="ru-RU"/>
                        </w:rPr>
                        <w:t>Лист</w:t>
                      </w:r>
                    </w:p>
                  </w:txbxContent>
                </v:textbox>
              </v:rect>
              <v:rect id="Rectangle 1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267CA31C" w14:textId="77777777" w:rsidR="00544B38" w:rsidRDefault="00544B38" w:rsidP="00E100F5">
                      <w:pPr>
                        <w:pStyle w:val="a3"/>
                        <w:jc w:val="center"/>
                        <w:rPr>
                          <w:sz w:val="18"/>
                        </w:rPr>
                      </w:pPr>
                      <w:r>
                        <w:rPr>
                          <w:sz w:val="18"/>
                        </w:rPr>
                        <w:t xml:space="preserve">№ </w:t>
                      </w:r>
                      <w:proofErr w:type="spellStart"/>
                      <w:r>
                        <w:rPr>
                          <w:sz w:val="18"/>
                        </w:rPr>
                        <w:t>докум</w:t>
                      </w:r>
                      <w:proofErr w:type="spellEnd"/>
                      <w:r>
                        <w:rPr>
                          <w:sz w:val="18"/>
                        </w:rPr>
                        <w:t>.</w:t>
                      </w:r>
                    </w:p>
                  </w:txbxContent>
                </v:textbox>
              </v:rect>
              <v:rect id="Rectangle 1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" filled="f" stroked="f" strokeweight=".25pt">
                <v:textbox inset="1pt,1pt,1pt,1pt">
                  <w:txbxContent>
                    <w:p w14:paraId="50B561B6" w14:textId="77777777" w:rsidR="00544B38" w:rsidRPr="004109E8" w:rsidRDefault="00544B38" w:rsidP="00E100F5">
                      <w:pPr>
                        <w:pStyle w:val="a3"/>
                        <w:jc w:val="center"/>
                        <w:rPr>
                          <w:sz w:val="18"/>
                          <w:lang w:val="ru-RU"/>
                        </w:rPr>
                      </w:pPr>
                      <w:r>
                        <w:rPr>
                          <w:sz w:val="18"/>
                        </w:rPr>
                        <w:t>П</w:t>
                      </w:r>
                      <w:proofErr w:type="spellStart"/>
                      <w:r>
                        <w:rPr>
                          <w:sz w:val="18"/>
                          <w:lang w:val="ru-RU"/>
                        </w:rPr>
                        <w:t>одп</w:t>
                      </w:r>
                      <w:proofErr w:type="spellEnd"/>
                      <w:r>
                        <w:rPr>
                          <w:sz w:val="18"/>
                          <w:lang w:val="ru-RU"/>
                        </w:rPr>
                        <w:t>.</w:t>
                      </w:r>
                    </w:p>
                  </w:txbxContent>
                </v:textbox>
              </v:rect>
              <v:rect id="Rectangle 1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12FD7956" w14:textId="77777777" w:rsidR="00544B38" w:rsidRDefault="00544B38" w:rsidP="00E100F5">
                      <w:pPr>
                        <w:pStyle w:val="a3"/>
                        <w:jc w:val="center"/>
                        <w:rPr>
                          <w:sz w:val="18"/>
                        </w:rPr>
                      </w:pPr>
                      <w:r>
                        <w:rPr>
                          <w:sz w:val="18"/>
                        </w:rPr>
                        <w:t>Дата</w:t>
                      </w:r>
                    </w:p>
                  </w:txbxContent>
                </v:textbox>
              </v:rect>
              <v:rect id="Rectangle 1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13C2D17" w14:textId="77777777" w:rsidR="00544B38" w:rsidRDefault="00544B38" w:rsidP="00E100F5">
                      <w:pPr>
                        <w:pStyle w:val="a3"/>
                        <w:jc w:val="center"/>
                        <w:rPr>
                          <w:sz w:val="18"/>
                        </w:rPr>
                      </w:pPr>
                      <w:r>
                        <w:rPr>
                          <w:sz w:val="18"/>
                          <w:lang w:val="ru-RU"/>
                        </w:rPr>
                        <w:t>Лист</w:t>
                      </w:r>
                      <w:r>
                        <w:rPr>
                          <w:sz w:val="18"/>
                        </w:rPr>
                        <w:t>.</w:t>
                      </w:r>
                    </w:p>
                  </w:txbxContent>
                </v:textbox>
              </v:rect>
              <v:rect id="Rectangle 1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14:paraId="5DA48730" w14:textId="2B1514AD" w:rsidR="00544B38" w:rsidRPr="00927FEA" w:rsidRDefault="00544B38" w:rsidP="00196AB2">
                      <w:pPr>
                        <w:pStyle w:val="a7"/>
                        <w:jc w:val="center"/>
                        <w:rPr>
                          <w:lang w:val="ru-RU"/>
                        </w:rPr>
                      </w:pPr>
                      <w:r>
                        <w:fldChar w:fldCharType="begin"/>
                      </w:r>
                      <w:r>
                        <w:instrText xml:space="preserve"> PAGE   \* MERGEFORMAT </w:instrText>
                      </w:r>
                      <w:r>
                        <w:fldChar w:fldCharType="separate"/>
                      </w:r>
                      <w:r w:rsidR="000129C1">
                        <w:rPr>
                          <w:noProof/>
                        </w:rPr>
                        <w:t>2</w:t>
                      </w:r>
                      <w:r w:rsidR="000129C1">
                        <w:rPr>
                          <w:noProof/>
                        </w:rPr>
                        <w:t>5</w:t>
                      </w:r>
                      <w:r>
                        <w:fldChar w:fldCharType="end"/>
                      </w:r>
                    </w:p>
                    <w:p w14:paraId="0BE3269D" w14:textId="77777777" w:rsidR="00544B38" w:rsidRPr="00196AB2" w:rsidRDefault="00544B38" w:rsidP="00196AB2"/>
                  </w:txbxContent>
                </v:textbox>
              </v:rect>
              <v:rect id="Rectangle 2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3C82A1C9" w14:textId="6597BC08" w:rsidR="00544B38" w:rsidRPr="002642D0" w:rsidRDefault="00AF729F" w:rsidP="00E100F5">
                      <w:pPr>
                        <w:jc w:val="center"/>
                        <w:rPr>
                          <w:rFonts w:ascii="Arial" w:hAnsi="Arial" w:cs="Arial"/>
                          <w:i/>
                          <w:sz w:val="36"/>
                          <w:szCs w:val="36"/>
                        </w:rPr>
                      </w:pPr>
                      <w:r>
                        <w:rPr>
                          <w:rFonts w:ascii="Arial" w:hAnsi="Arial" w:cs="Arial"/>
                          <w:i/>
                          <w:sz w:val="36"/>
                          <w:szCs w:val="36"/>
                        </w:rPr>
                        <w:t>У</w:t>
                      </w:r>
                      <w:r w:rsidR="00D76DCD">
                        <w:rPr>
                          <w:rFonts w:ascii="Arial" w:hAnsi="Arial" w:cs="Arial"/>
                          <w:i/>
                          <w:sz w:val="36"/>
                          <w:szCs w:val="36"/>
                        </w:rPr>
                        <w:t>П</w:t>
                      </w:r>
                      <w:r w:rsidR="00544B38" w:rsidRPr="002642D0">
                        <w:rPr>
                          <w:rFonts w:ascii="Arial" w:hAnsi="Arial" w:cs="Arial"/>
                          <w:i/>
                          <w:sz w:val="36"/>
                          <w:szCs w:val="36"/>
                        </w:rPr>
                        <w:t>.</w:t>
                      </w:r>
                      <w:r w:rsidR="002E4EED" w:rsidRPr="002E4EED">
                        <w:rPr>
                          <w:rFonts w:ascii="Arial" w:hAnsi="Arial" w:cs="Arial"/>
                          <w:i/>
                          <w:color w:val="000000" w:themeColor="text1"/>
                          <w:sz w:val="36"/>
                          <w:szCs w:val="36"/>
                          <w:lang w:val="en-US"/>
                        </w:rPr>
                        <w:t>3</w:t>
                      </w:r>
                      <w:r w:rsidR="0023675F" w:rsidRPr="002E4EED">
                        <w:rPr>
                          <w:rFonts w:ascii="Arial" w:hAnsi="Arial" w:cs="Arial"/>
                          <w:i/>
                          <w:color w:val="000000" w:themeColor="text1"/>
                          <w:sz w:val="36"/>
                          <w:szCs w:val="36"/>
                        </w:rPr>
                        <w:t>4</w:t>
                      </w:r>
                      <w:r w:rsidR="00544B38" w:rsidRPr="002642D0">
                        <w:rPr>
                          <w:rFonts w:ascii="Arial" w:hAnsi="Arial" w:cs="Arial"/>
                          <w:i/>
                          <w:sz w:val="36"/>
                          <w:szCs w:val="36"/>
                        </w:rPr>
                        <w:t xml:space="preserve">0000.000 </w:t>
                      </w: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1FB90" w14:textId="77777777" w:rsidR="00BD7B9A" w:rsidRDefault="00BD7B9A">
    <w:pPr>
      <w:pStyle w:val="a5"/>
      <w:rPr>
        <w:noProof/>
        <w:lang w:val="ru-RU" w:eastAsia="ru-RU"/>
      </w:rPr>
    </w:pPr>
  </w:p>
  <w:p w14:paraId="0991EA65" w14:textId="6C99BB43" w:rsidR="00544B38" w:rsidRPr="0023675F" w:rsidRDefault="00253E6D">
    <w:pPr>
      <w:pStyle w:val="a5"/>
      <w:rPr>
        <w:lang w:val="ru-RU"/>
      </w:rPr>
    </w:pPr>
    <w:r>
      <w:rPr>
        <w:noProof/>
        <w:lang w:val="ru-RU" w:eastAsia="ru-RU"/>
      </w:rPr>
      <mc:AlternateContent>
        <mc:Choice Requires="wpg">
          <w:drawing>
            <wp:anchor distT="0" distB="0" distL="114300" distR="114300" simplePos="0" relativeHeight="251657728" behindDoc="0" locked="1" layoutInCell="1" allowOverlap="1" wp14:anchorId="2797123D" wp14:editId="55DE0480">
              <wp:simplePos x="0" y="0"/>
              <wp:positionH relativeFrom="page">
                <wp:posOffset>685800</wp:posOffset>
              </wp:positionH>
              <wp:positionV relativeFrom="page">
                <wp:posOffset>261620</wp:posOffset>
              </wp:positionV>
              <wp:extent cx="6629400" cy="10172700"/>
              <wp:effectExtent l="19050" t="13970" r="19050" b="14605"/>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172700"/>
                        <a:chOff x="0" y="0"/>
                        <a:chExt cx="20000" cy="20000"/>
                      </a:xfrm>
                    </wpg:grpSpPr>
                    <wps:wsp>
                      <wps:cNvPr id="22" name="Rectangle 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Line 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Rectangle 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07761A" w14:textId="77777777" w:rsidR="00544B38" w:rsidRDefault="00544B38" w:rsidP="00EE3256">
                            <w:pPr>
                              <w:pStyle w:val="a3"/>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33" name="Rectangle 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AB66CC" w14:textId="77777777" w:rsidR="00544B38" w:rsidRDefault="00544B38" w:rsidP="00EE3256">
                            <w:pPr>
                              <w:pStyle w:val="a3"/>
                              <w:jc w:val="center"/>
                              <w:rPr>
                                <w:sz w:val="18"/>
                              </w:rPr>
                            </w:pPr>
                            <w:r>
                              <w:rPr>
                                <w:sz w:val="18"/>
                              </w:rPr>
                              <w:t>Лист</w:t>
                            </w:r>
                          </w:p>
                        </w:txbxContent>
                      </wps:txbx>
                      <wps:bodyPr rot="0" vert="horz" wrap="square" lIns="12700" tIns="12700" rIns="12700" bIns="12700" anchor="t" anchorCtr="0" upright="1">
                        <a:noAutofit/>
                      </wps:bodyPr>
                    </wps:wsp>
                    <wps:wsp>
                      <wps:cNvPr id="34" name="Rectangle 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07F8F9" w14:textId="77777777" w:rsidR="00544B38" w:rsidRDefault="00544B38" w:rsidP="00EE3256">
                            <w:pPr>
                              <w:pStyle w:val="a3"/>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35" name="Rectangle 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2208C6" w14:textId="77777777" w:rsidR="00544B38" w:rsidRDefault="00544B38" w:rsidP="00EE3256">
                            <w:pPr>
                              <w:pStyle w:val="a3"/>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36" name="Rectangle 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D81AD8" w14:textId="77777777" w:rsidR="00544B38" w:rsidRDefault="00544B38" w:rsidP="00EE3256">
                            <w:pPr>
                              <w:pStyle w:val="a3"/>
                              <w:jc w:val="center"/>
                              <w:rPr>
                                <w:sz w:val="18"/>
                              </w:rPr>
                            </w:pPr>
                            <w:r>
                              <w:rPr>
                                <w:sz w:val="18"/>
                              </w:rPr>
                              <w:t>Дата</w:t>
                            </w:r>
                          </w:p>
                        </w:txbxContent>
                      </wps:txbx>
                      <wps:bodyPr rot="0" vert="horz" wrap="square" lIns="12700" tIns="12700" rIns="12700" bIns="12700" anchor="t" anchorCtr="0" upright="1">
                        <a:noAutofit/>
                      </wps:bodyPr>
                    </wps:wsp>
                    <wps:wsp>
                      <wps:cNvPr id="37" name="Rectangle 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A5B400" w14:textId="77777777" w:rsidR="00544B38" w:rsidRDefault="00544B38" w:rsidP="00EE3256">
                            <w:pPr>
                              <w:pStyle w:val="a3"/>
                              <w:jc w:val="center"/>
                              <w:rPr>
                                <w:sz w:val="18"/>
                              </w:rPr>
                            </w:pPr>
                            <w:r>
                              <w:rPr>
                                <w:sz w:val="18"/>
                              </w:rPr>
                              <w:t>Лист</w:t>
                            </w:r>
                          </w:p>
                        </w:txbxContent>
                      </wps:txbx>
                      <wps:bodyPr rot="0" vert="horz" wrap="square" lIns="12700" tIns="12700" rIns="12700" bIns="12700" anchor="t" anchorCtr="0" upright="1">
                        <a:noAutofit/>
                      </wps:bodyPr>
                    </wps:wsp>
                    <wps:wsp>
                      <wps:cNvPr id="38" name="Rectangle 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9F7A38" w14:textId="6D4500BE" w:rsidR="00544B38" w:rsidRPr="004312A6" w:rsidRDefault="00927FEA" w:rsidP="003A38C9">
                            <w:pPr>
                              <w:jc w:val="center"/>
                              <w:rPr>
                                <w:sz w:val="22"/>
                                <w:szCs w:val="22"/>
                              </w:rPr>
                            </w:pPr>
                            <w:r>
                              <w:rPr>
                                <w:sz w:val="22"/>
                                <w:szCs w:val="22"/>
                              </w:rPr>
                              <w:t>4</w:t>
                            </w:r>
                          </w:p>
                        </w:txbxContent>
                      </wps:txbx>
                      <wps:bodyPr rot="0" vert="horz" wrap="square" lIns="12700" tIns="12700" rIns="12700" bIns="12700" anchor="t" anchorCtr="0" upright="1">
                        <a:noAutofit/>
                      </wps:bodyPr>
                    </wps:wsp>
                    <wps:wsp>
                      <wps:cNvPr id="39" name="Rectangle 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9ADAF5" w14:textId="77777777" w:rsidR="00544B38" w:rsidRPr="0023675F" w:rsidRDefault="00AF729F" w:rsidP="00C618BA">
                            <w:pPr>
                              <w:jc w:val="center"/>
                              <w:rPr>
                                <w:rFonts w:ascii="Arial" w:hAnsi="Arial" w:cs="Arial"/>
                                <w:i/>
                                <w:sz w:val="36"/>
                                <w:szCs w:val="36"/>
                              </w:rPr>
                            </w:pPr>
                            <w:r>
                              <w:rPr>
                                <w:rFonts w:ascii="Arial" w:hAnsi="Arial" w:cs="Arial"/>
                                <w:i/>
                                <w:sz w:val="36"/>
                                <w:szCs w:val="36"/>
                              </w:rPr>
                              <w:t>У</w:t>
                            </w:r>
                            <w:r w:rsidR="0085007C">
                              <w:rPr>
                                <w:rFonts w:ascii="Arial" w:hAnsi="Arial" w:cs="Arial"/>
                                <w:i/>
                                <w:sz w:val="36"/>
                                <w:szCs w:val="36"/>
                              </w:rPr>
                              <w:t>П</w:t>
                            </w:r>
                            <w:r w:rsidR="00544B38" w:rsidRPr="0023675F">
                              <w:rPr>
                                <w:rFonts w:ascii="Arial" w:hAnsi="Arial" w:cs="Arial"/>
                                <w:i/>
                                <w:sz w:val="36"/>
                                <w:szCs w:val="36"/>
                              </w:rPr>
                              <w:t>.</w:t>
                            </w:r>
                            <w:r w:rsidR="009A43D6">
                              <w:rPr>
                                <w:rFonts w:ascii="Arial" w:hAnsi="Arial" w:cs="Arial"/>
                                <w:i/>
                                <w:color w:val="000000"/>
                                <w:sz w:val="36"/>
                                <w:szCs w:val="36"/>
                              </w:rPr>
                              <w:t>34</w:t>
                            </w:r>
                            <w:r w:rsidR="00544B38" w:rsidRPr="0023675F">
                              <w:rPr>
                                <w:rFonts w:ascii="Arial" w:hAnsi="Arial" w:cs="Arial"/>
                                <w:i/>
                                <w:sz w:val="36"/>
                                <w:szCs w:val="36"/>
                              </w:rPr>
                              <w:t xml:space="preserve">0000.000 </w:t>
                            </w:r>
                          </w:p>
                        </w:txbxContent>
                      </wps:txbx>
                      <wps:bodyPr rot="0" vert="horz" wrap="square" lIns="12700" tIns="12700" rIns="12700" bIns="12700" anchor="t" anchorCtr="0" upright="1">
                        <a:noAutofit/>
                      </wps:bodyPr>
                    </wps:wsp>
                    <wps:wsp>
                      <wps:cNvPr id="40" name="Line 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5" name="Group 45"/>
                      <wpg:cNvGrpSpPr>
                        <a:grpSpLocks/>
                      </wpg:cNvGrpSpPr>
                      <wpg:grpSpPr bwMode="auto">
                        <a:xfrm>
                          <a:off x="39" y="18267"/>
                          <a:ext cx="4801" cy="310"/>
                          <a:chOff x="0" y="0"/>
                          <a:chExt cx="19999" cy="20000"/>
                        </a:xfrm>
                      </wpg:grpSpPr>
                      <wps:wsp>
                        <wps:cNvPr id="46" name="Rectangle 4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4275" w14:textId="77777777" w:rsidR="00544B38" w:rsidRDefault="00544B38" w:rsidP="00EE3256">
                              <w:pPr>
                                <w:pStyle w:val="a3"/>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47" name="Rectangle 4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CE3B3" w14:textId="3D6113EF" w:rsidR="00544B38" w:rsidRDefault="00BD7B9A" w:rsidP="005D327A">
                              <w:pPr>
                                <w:rPr>
                                  <w:rFonts w:ascii="ISOCPEUR" w:hAnsi="ISOCPEUR"/>
                                  <w:i/>
                                  <w:iCs/>
                                  <w:color w:val="000000"/>
                                  <w:sz w:val="18"/>
                                  <w:szCs w:val="18"/>
                                </w:rPr>
                              </w:pPr>
                              <w:proofErr w:type="spellStart"/>
                              <w:proofErr w:type="gramStart"/>
                              <w:r>
                                <w:rPr>
                                  <w:rFonts w:ascii="ISOCPEUR" w:hAnsi="ISOCPEUR"/>
                                  <w:i/>
                                  <w:iCs/>
                                  <w:color w:val="000000"/>
                                  <w:sz w:val="18"/>
                                  <w:szCs w:val="18"/>
                                </w:rPr>
                                <w:t>Шеменев</w:t>
                              </w:r>
                              <w:proofErr w:type="spellEnd"/>
                              <w:r>
                                <w:rPr>
                                  <w:rFonts w:ascii="ISOCPEUR" w:hAnsi="ISOCPEUR"/>
                                  <w:i/>
                                  <w:iCs/>
                                  <w:color w:val="000000"/>
                                  <w:sz w:val="18"/>
                                  <w:szCs w:val="18"/>
                                </w:rPr>
                                <w:t xml:space="preserve">  В.В</w:t>
                              </w:r>
                              <w:proofErr w:type="gramEnd"/>
                            </w:p>
                            <w:p w14:paraId="73D70F4C" w14:textId="77777777" w:rsidR="00BD7B9A" w:rsidRDefault="00BD7B9A" w:rsidP="005D327A">
                              <w:pPr>
                                <w:rPr>
                                  <w:rFonts w:ascii="ISOCPEUR" w:hAnsi="ISOCPEUR"/>
                                  <w:i/>
                                  <w:iCs/>
                                  <w:color w:val="000000"/>
                                  <w:sz w:val="18"/>
                                  <w:szCs w:val="18"/>
                                </w:rPr>
                              </w:pPr>
                            </w:p>
                          </w:txbxContent>
                        </wps:txbx>
                        <wps:bodyPr rot="0" vert="horz" wrap="square" lIns="12700" tIns="12700" rIns="12700" bIns="12700" anchor="t" anchorCtr="0" upright="1">
                          <a:noAutofit/>
                        </wps:bodyPr>
                      </wps:wsp>
                    </wpg:grpSp>
                    <wpg:grpSp>
                      <wpg:cNvPr id="48" name="Group 48"/>
                      <wpg:cNvGrpSpPr>
                        <a:grpSpLocks/>
                      </wpg:cNvGrpSpPr>
                      <wpg:grpSpPr bwMode="auto">
                        <a:xfrm>
                          <a:off x="39" y="18614"/>
                          <a:ext cx="4801" cy="309"/>
                          <a:chOff x="0" y="0"/>
                          <a:chExt cx="19999" cy="20000"/>
                        </a:xfrm>
                      </wpg:grpSpPr>
                      <wps:wsp>
                        <wps:cNvPr id="49" name="Rectangle 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93D491" w14:textId="77777777" w:rsidR="00544B38" w:rsidRDefault="00544B38" w:rsidP="00EE3256">
                              <w:pPr>
                                <w:pStyle w:val="a3"/>
                                <w:rPr>
                                  <w:sz w:val="18"/>
                                </w:rPr>
                              </w:pPr>
                              <w:r>
                                <w:rPr>
                                  <w:sz w:val="18"/>
                                </w:rPr>
                                <w:t xml:space="preserve"> </w:t>
                              </w:r>
                              <w:r>
                                <w:rPr>
                                  <w:sz w:val="18"/>
                                </w:rPr>
                                <w:t>Пров.</w:t>
                              </w:r>
                            </w:p>
                          </w:txbxContent>
                        </wps:txbx>
                        <wps:bodyPr rot="0" vert="horz" wrap="square" lIns="12700" tIns="12700" rIns="12700" bIns="12700" anchor="t" anchorCtr="0" upright="1">
                          <a:noAutofit/>
                        </wps:bodyPr>
                      </wps:wsp>
                      <wps:wsp>
                        <wps:cNvPr id="50" name="Rectangle 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83D395" w14:textId="77777777" w:rsidR="00544B38" w:rsidRPr="00D860B8" w:rsidRDefault="00D860B8" w:rsidP="005D327A">
                              <w:pPr>
                                <w:rPr>
                                  <w:rFonts w:ascii="Arial" w:hAnsi="Arial" w:cs="Arial"/>
                                  <w:i/>
                                  <w:sz w:val="16"/>
                                  <w:szCs w:val="16"/>
                                </w:rPr>
                              </w:pPr>
                              <w:r w:rsidRPr="00D860B8">
                                <w:rPr>
                                  <w:rFonts w:ascii="Arial" w:hAnsi="Arial" w:cs="Arial"/>
                                  <w:i/>
                                  <w:sz w:val="16"/>
                                  <w:szCs w:val="16"/>
                                </w:rPr>
                                <w:t xml:space="preserve">Запорожец </w:t>
                              </w:r>
                              <w:proofErr w:type="gramStart"/>
                              <w:r w:rsidRPr="00D860B8">
                                <w:rPr>
                                  <w:rFonts w:ascii="Arial" w:hAnsi="Arial" w:cs="Arial"/>
                                  <w:i/>
                                  <w:sz w:val="16"/>
                                  <w:szCs w:val="16"/>
                                </w:rPr>
                                <w:t>О.И.</w:t>
                              </w:r>
                              <w:proofErr w:type="gramEnd"/>
                            </w:p>
                          </w:txbxContent>
                        </wps:txbx>
                        <wps:bodyPr rot="0" vert="horz" wrap="square" lIns="12700" tIns="12700" rIns="12700" bIns="12700" anchor="t" anchorCtr="0" upright="1">
                          <a:noAutofit/>
                        </wps:bodyPr>
                      </wps:wsp>
                    </wpg:grpSp>
                    <wpg:grpSp>
                      <wpg:cNvPr id="51" name="Group 51"/>
                      <wpg:cNvGrpSpPr>
                        <a:grpSpLocks/>
                      </wpg:cNvGrpSpPr>
                      <wpg:grpSpPr bwMode="auto">
                        <a:xfrm>
                          <a:off x="39" y="18969"/>
                          <a:ext cx="4801" cy="309"/>
                          <a:chOff x="0" y="0"/>
                          <a:chExt cx="19999" cy="20000"/>
                        </a:xfrm>
                      </wpg:grpSpPr>
                      <wps:wsp>
                        <wps:cNvPr id="52" name="Rectangle 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A18EC5" w14:textId="77777777" w:rsidR="00544B38" w:rsidRDefault="00544B38" w:rsidP="00EE3256">
                              <w:pPr>
                                <w:pStyle w:val="a3"/>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53" name="Rectangle 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1ECCEC" w14:textId="77777777" w:rsidR="00544B38" w:rsidRPr="00C618BA" w:rsidRDefault="00544B38" w:rsidP="00EE3256">
                              <w:pPr>
                                <w:pStyle w:val="a3"/>
                                <w:rPr>
                                  <w:i w:val="0"/>
                                  <w:sz w:val="18"/>
                                  <w:lang w:val="ru-RU"/>
                                </w:rPr>
                              </w:pPr>
                            </w:p>
                          </w:txbxContent>
                        </wps:txbx>
                        <wps:bodyPr rot="0" vert="horz" wrap="square" lIns="12700" tIns="12700" rIns="12700" bIns="12700" anchor="t" anchorCtr="0" upright="1">
                          <a:noAutofit/>
                        </wps:bodyPr>
                      </wps:wsp>
                    </wpg:grpSp>
                    <wpg:grpSp>
                      <wpg:cNvPr id="54" name="Group 54"/>
                      <wpg:cNvGrpSpPr>
                        <a:grpSpLocks/>
                      </wpg:cNvGrpSpPr>
                      <wpg:grpSpPr bwMode="auto">
                        <a:xfrm>
                          <a:off x="39" y="19314"/>
                          <a:ext cx="4801" cy="310"/>
                          <a:chOff x="0" y="0"/>
                          <a:chExt cx="19999" cy="20000"/>
                        </a:xfrm>
                      </wpg:grpSpPr>
                      <wps:wsp>
                        <wps:cNvPr id="55" name="Rectangle 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38ED74" w14:textId="77777777" w:rsidR="00544B38" w:rsidRDefault="00544B38" w:rsidP="00EE3256">
                              <w:pPr>
                                <w:pStyle w:val="a3"/>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56" name="Rectangle 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D7D2AC" w14:textId="77777777" w:rsidR="00544B38" w:rsidRPr="00C618BA" w:rsidRDefault="00544B38" w:rsidP="00EE3256">
                              <w:pPr>
                                <w:pStyle w:val="a3"/>
                                <w:rPr>
                                  <w:i w:val="0"/>
                                  <w:sz w:val="18"/>
                                  <w:lang w:val="ru-RU"/>
                                </w:rPr>
                              </w:pPr>
                            </w:p>
                          </w:txbxContent>
                        </wps:txbx>
                        <wps:bodyPr rot="0" vert="horz" wrap="square" lIns="12700" tIns="12700" rIns="12700" bIns="12700" anchor="t" anchorCtr="0" upright="1">
                          <a:noAutofit/>
                        </wps:bodyPr>
                      </wps:wsp>
                    </wpg:grpSp>
                    <wpg:grpSp>
                      <wpg:cNvPr id="57" name="Group 57"/>
                      <wpg:cNvGrpSpPr>
                        <a:grpSpLocks/>
                      </wpg:cNvGrpSpPr>
                      <wpg:grpSpPr bwMode="auto">
                        <a:xfrm>
                          <a:off x="39" y="19660"/>
                          <a:ext cx="4801" cy="309"/>
                          <a:chOff x="0" y="0"/>
                          <a:chExt cx="19999" cy="20000"/>
                        </a:xfrm>
                      </wpg:grpSpPr>
                      <wps:wsp>
                        <wps:cNvPr id="58" name="Rectangle 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00EAA0" w14:textId="77777777" w:rsidR="00544B38" w:rsidRDefault="00544B38" w:rsidP="00EE3256">
                              <w:pPr>
                                <w:pStyle w:val="a3"/>
                                <w:rPr>
                                  <w:sz w:val="18"/>
                                </w:rPr>
                              </w:pPr>
                              <w:r>
                                <w:rPr>
                                  <w:sz w:val="18"/>
                                </w:rPr>
                                <w:t xml:space="preserve"> </w:t>
                              </w:r>
                              <w:proofErr w:type="spellStart"/>
                              <w:r>
                                <w:rPr>
                                  <w:sz w:val="18"/>
                                </w:rPr>
                                <w:t>Утв</w:t>
                              </w:r>
                              <w:proofErr w:type="spellEnd"/>
                              <w:r>
                                <w:rPr>
                                  <w:sz w:val="18"/>
                                </w:rPr>
                                <w:t>.</w:t>
                              </w:r>
                            </w:p>
                          </w:txbxContent>
                        </wps:txbx>
                        <wps:bodyPr rot="0" vert="horz" wrap="square" lIns="12700" tIns="12700" rIns="12700" bIns="12700" anchor="t" anchorCtr="0" upright="1">
                          <a:noAutofit/>
                        </wps:bodyPr>
                      </wps:wsp>
                      <wps:wsp>
                        <wps:cNvPr id="59" name="Rectangle 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E06A22" w14:textId="77777777" w:rsidR="00544B38" w:rsidRPr="00D76DCD" w:rsidRDefault="00D76DCD" w:rsidP="009A7283">
                              <w:pPr>
                                <w:rPr>
                                  <w:rFonts w:ascii="Arial" w:hAnsi="Arial" w:cs="Arial"/>
                                  <w:i/>
                                  <w:sz w:val="18"/>
                                  <w:szCs w:val="18"/>
                                </w:rPr>
                              </w:pPr>
                              <w:r w:rsidRPr="00D76DCD">
                                <w:rPr>
                                  <w:rFonts w:ascii="Arial" w:hAnsi="Arial" w:cs="Arial"/>
                                  <w:i/>
                                  <w:sz w:val="18"/>
                                  <w:szCs w:val="18"/>
                                </w:rPr>
                                <w:t>Чумак И.В.</w:t>
                              </w:r>
                            </w:p>
                          </w:txbxContent>
                        </wps:txbx>
                        <wps:bodyPr rot="0" vert="horz" wrap="square" lIns="12700" tIns="12700" rIns="12700" bIns="12700" anchor="t" anchorCtr="0" upright="1">
                          <a:noAutofit/>
                        </wps:bodyPr>
                      </wps:wsp>
                    </wpg:grpSp>
                    <wps:wsp>
                      <wps:cNvPr id="60" name="Line 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1" name="Rectangle 6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C0D010" w14:textId="77777777" w:rsidR="001C5C9E" w:rsidRDefault="001C5C9E" w:rsidP="00D303AC">
                            <w:pPr>
                              <w:jc w:val="center"/>
                              <w:rPr>
                                <w:sz w:val="22"/>
                                <w:szCs w:val="22"/>
                              </w:rPr>
                            </w:pPr>
                          </w:p>
                          <w:p w14:paraId="7FFAAE88" w14:textId="463641C9" w:rsidR="00544B38" w:rsidRDefault="001C5C9E" w:rsidP="00D303AC">
                            <w:pPr>
                              <w:jc w:val="center"/>
                              <w:rPr>
                                <w:rFonts w:ascii="Arial" w:hAnsi="Arial" w:cs="Arial"/>
                                <w:i/>
                                <w:sz w:val="22"/>
                                <w:szCs w:val="22"/>
                              </w:rPr>
                            </w:pPr>
                            <w:r w:rsidRPr="00D76DCD">
                              <w:rPr>
                                <w:rFonts w:ascii="Arial" w:hAnsi="Arial" w:cs="Arial"/>
                                <w:i/>
                                <w:sz w:val="22"/>
                                <w:szCs w:val="22"/>
                              </w:rPr>
                              <w:t xml:space="preserve">Отчет по </w:t>
                            </w:r>
                            <w:r w:rsidR="007C7D4A">
                              <w:rPr>
                                <w:rFonts w:ascii="Arial" w:hAnsi="Arial" w:cs="Arial"/>
                                <w:i/>
                                <w:sz w:val="22"/>
                                <w:szCs w:val="22"/>
                              </w:rPr>
                              <w:t>курсовой работы</w:t>
                            </w:r>
                          </w:p>
                          <w:p w14:paraId="057849E5" w14:textId="77777777" w:rsidR="007C7D4A" w:rsidRPr="00D76DCD" w:rsidRDefault="007C7D4A" w:rsidP="00D303AC">
                            <w:pPr>
                              <w:jc w:val="center"/>
                              <w:rPr>
                                <w:rFonts w:ascii="Arial" w:hAnsi="Arial" w:cs="Arial"/>
                                <w:i/>
                                <w:sz w:val="22"/>
                                <w:szCs w:val="22"/>
                              </w:rPr>
                            </w:pPr>
                          </w:p>
                          <w:p w14:paraId="4F068481" w14:textId="77777777" w:rsidR="0023675F" w:rsidRDefault="0023675F" w:rsidP="00D303AC">
                            <w:pPr>
                              <w:jc w:val="center"/>
                              <w:rPr>
                                <w:sz w:val="22"/>
                                <w:szCs w:val="22"/>
                              </w:rPr>
                            </w:pPr>
                          </w:p>
                        </w:txbxContent>
                      </wps:txbx>
                      <wps:bodyPr rot="0" vert="horz" wrap="square" lIns="12700" tIns="12700" rIns="12700" bIns="12700" anchor="t" anchorCtr="0" upright="1">
                        <a:noAutofit/>
                      </wps:bodyPr>
                    </wps:wsp>
                    <wps:wsp>
                      <wps:cNvPr id="62" name="Line 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 name="Line 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Rectangle 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AF453" w14:textId="77777777" w:rsidR="00544B38" w:rsidRDefault="00544B38" w:rsidP="00EE3256">
                            <w:pPr>
                              <w:pStyle w:val="a3"/>
                              <w:jc w:val="center"/>
                              <w:rPr>
                                <w:sz w:val="18"/>
                                <w:lang w:val="ru-RU"/>
                              </w:rPr>
                            </w:pPr>
                          </w:p>
                          <w:p w14:paraId="5AABE11A" w14:textId="77777777" w:rsidR="00544B38" w:rsidRDefault="00544B38" w:rsidP="00EE3256">
                            <w:pPr>
                              <w:pStyle w:val="a3"/>
                              <w:jc w:val="center"/>
                              <w:rPr>
                                <w:sz w:val="18"/>
                                <w:lang w:val="ru-RU"/>
                              </w:rPr>
                            </w:pPr>
                          </w:p>
                          <w:p w14:paraId="0EE79131" w14:textId="77777777" w:rsidR="00544B38" w:rsidRDefault="00544B38" w:rsidP="00EE3256">
                            <w:pPr>
                              <w:pStyle w:val="a3"/>
                              <w:jc w:val="center"/>
                              <w:rPr>
                                <w:sz w:val="18"/>
                              </w:rPr>
                            </w:pPr>
                            <w:r>
                              <w:rPr>
                                <w:sz w:val="18"/>
                                <w:lang w:val="ru-RU"/>
                              </w:rPr>
                              <w:t>П</w:t>
                            </w: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66" name="Rectangle 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8B6EAF" w14:textId="77777777" w:rsidR="00544B38" w:rsidRDefault="00544B38" w:rsidP="00EE3256">
                            <w:pPr>
                              <w:pStyle w:val="a3"/>
                              <w:jc w:val="center"/>
                              <w:rPr>
                                <w:sz w:val="18"/>
                              </w:rPr>
                            </w:pPr>
                            <w:r>
                              <w:rPr>
                                <w:sz w:val="18"/>
                              </w:rPr>
                              <w:t>Листов</w:t>
                            </w:r>
                          </w:p>
                        </w:txbxContent>
                      </wps:txbx>
                      <wps:bodyPr rot="0" vert="horz" wrap="square" lIns="12700" tIns="12700" rIns="12700" bIns="12700" anchor="t" anchorCtr="0" upright="1">
                        <a:noAutofit/>
                      </wps:bodyPr>
                    </wps:wsp>
                    <wps:wsp>
                      <wps:cNvPr id="67" name="Rectangle 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D99D0F" w14:textId="00A71D49" w:rsidR="009C1597" w:rsidRPr="006E5326" w:rsidRDefault="00985BE0">
                            <w:r>
                              <w:rPr>
                                <w:color w:val="000000" w:themeColor="text1"/>
                                <w:sz w:val="22"/>
                                <w:szCs w:val="22"/>
                                <w:lang w:val="en-US"/>
                              </w:rPr>
                              <w:t xml:space="preserve">        3</w:t>
                            </w:r>
                            <w:r w:rsidR="00927FEA">
                              <w:rPr>
                                <w:color w:val="000000" w:themeColor="text1"/>
                                <w:sz w:val="22"/>
                                <w:szCs w:val="22"/>
                              </w:rPr>
                              <w:t>4</w:t>
                            </w:r>
                          </w:p>
                        </w:txbxContent>
                      </wps:txbx>
                      <wps:bodyPr rot="0" vert="horz" wrap="square" lIns="12700" tIns="12700" rIns="12700" bIns="12700" anchor="t" anchorCtr="0" upright="1">
                        <a:noAutofit/>
                      </wps:bodyPr>
                    </wps:wsp>
                    <wps:wsp>
                      <wps:cNvPr id="68" name="Line 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 name="Line 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0" name="Rectangle 7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6F9A636" w14:textId="77777777" w:rsidR="00544B38" w:rsidRPr="00D76DCD" w:rsidRDefault="0023675F" w:rsidP="002169E0">
                            <w:pPr>
                              <w:rPr>
                                <w:rFonts w:ascii="Arial" w:hAnsi="Arial" w:cs="Arial"/>
                                <w:i/>
                                <w:sz w:val="20"/>
                                <w:szCs w:val="20"/>
                              </w:rPr>
                            </w:pPr>
                            <w:r w:rsidRPr="00D76DCD">
                              <w:rPr>
                                <w:rFonts w:ascii="Arial" w:hAnsi="Arial" w:cs="Arial"/>
                                <w:i/>
                                <w:sz w:val="20"/>
                                <w:szCs w:val="20"/>
                              </w:rPr>
                              <w:t>ТИ (филиал) ДГТУ</w:t>
                            </w:r>
                            <w:r w:rsidR="00544B38" w:rsidRPr="00D76DCD">
                              <w:rPr>
                                <w:rFonts w:ascii="Arial" w:hAnsi="Arial" w:cs="Arial"/>
                                <w:i/>
                                <w:sz w:val="20"/>
                                <w:szCs w:val="20"/>
                              </w:rPr>
                              <w:t xml:space="preserve"> в г. Азове</w:t>
                            </w:r>
                            <w:r w:rsidRPr="00D76DCD">
                              <w:rPr>
                                <w:rFonts w:ascii="Arial" w:hAnsi="Arial" w:cs="Arial"/>
                                <w:i/>
                                <w:sz w:val="20"/>
                                <w:szCs w:val="20"/>
                              </w:rPr>
                              <w:t xml:space="preserve"> </w:t>
                            </w:r>
                            <w:r w:rsidRPr="00D76DCD">
                              <w:rPr>
                                <w:rFonts w:ascii="Arial" w:hAnsi="Arial" w:cs="Arial"/>
                                <w:i/>
                                <w:sz w:val="20"/>
                                <w:szCs w:val="20"/>
                              </w:rPr>
                              <w:br/>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97123D" id="Group 21" o:spid="_x0000_s1046" style="position:absolute;margin-left:54pt;margin-top:20.6pt;width:522pt;height:801pt;z-index:25165772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">
              <v:rect id="Rectangle 2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" filled="f" strokeweight="2pt"/>
              <v:line id="Line 2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2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" strokeweight="2pt"/>
              <v:line id="Line 2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2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2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3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3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3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6C07761A" w14:textId="77777777" w:rsidR="00544B38" w:rsidRDefault="00544B38" w:rsidP="00EE3256">
                      <w:pPr>
                        <w:pStyle w:val="a3"/>
                        <w:jc w:val="center"/>
                        <w:rPr>
                          <w:sz w:val="18"/>
                        </w:rPr>
                      </w:pPr>
                      <w:proofErr w:type="spellStart"/>
                      <w:r>
                        <w:rPr>
                          <w:sz w:val="18"/>
                        </w:rPr>
                        <w:t>Изм</w:t>
                      </w:r>
                      <w:proofErr w:type="spellEnd"/>
                      <w:r>
                        <w:rPr>
                          <w:sz w:val="18"/>
                        </w:rPr>
                        <w:t>.</w:t>
                      </w:r>
                    </w:p>
                  </w:txbxContent>
                </v:textbox>
              </v:rect>
              <v:rect id="Rectangle 3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4DAB66CC" w14:textId="77777777" w:rsidR="00544B38" w:rsidRDefault="00544B38" w:rsidP="00EE3256">
                      <w:pPr>
                        <w:pStyle w:val="a3"/>
                        <w:jc w:val="center"/>
                        <w:rPr>
                          <w:sz w:val="18"/>
                        </w:rPr>
                      </w:pPr>
                      <w:r>
                        <w:rPr>
                          <w:sz w:val="18"/>
                        </w:rPr>
                        <w:t>Лист</w:t>
                      </w:r>
                    </w:p>
                  </w:txbxContent>
                </v:textbox>
              </v:rect>
              <v:rect id="Rectangle 3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B07F8F9" w14:textId="77777777" w:rsidR="00544B38" w:rsidRDefault="00544B38" w:rsidP="00EE3256">
                      <w:pPr>
                        <w:pStyle w:val="a3"/>
                        <w:jc w:val="center"/>
                        <w:rPr>
                          <w:sz w:val="18"/>
                        </w:rPr>
                      </w:pPr>
                      <w:r>
                        <w:rPr>
                          <w:sz w:val="18"/>
                        </w:rPr>
                        <w:t xml:space="preserve">№ </w:t>
                      </w:r>
                      <w:proofErr w:type="spellStart"/>
                      <w:r>
                        <w:rPr>
                          <w:sz w:val="18"/>
                        </w:rPr>
                        <w:t>докум</w:t>
                      </w:r>
                      <w:proofErr w:type="spellEnd"/>
                      <w:r>
                        <w:rPr>
                          <w:sz w:val="18"/>
                        </w:rPr>
                        <w:t>.</w:t>
                      </w:r>
                    </w:p>
                  </w:txbxContent>
                </v:textbox>
              </v:rect>
              <v:rect id="Rectangle 3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7A2208C6" w14:textId="77777777" w:rsidR="00544B38" w:rsidRDefault="00544B38" w:rsidP="00EE3256">
                      <w:pPr>
                        <w:pStyle w:val="a3"/>
                        <w:jc w:val="center"/>
                        <w:rPr>
                          <w:sz w:val="18"/>
                        </w:rPr>
                      </w:pPr>
                      <w:proofErr w:type="spellStart"/>
                      <w:r>
                        <w:rPr>
                          <w:sz w:val="18"/>
                        </w:rPr>
                        <w:t>Подпись</w:t>
                      </w:r>
                      <w:proofErr w:type="spellEnd"/>
                    </w:p>
                  </w:txbxContent>
                </v:textbox>
              </v:rect>
              <v:rect id="Rectangle 3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7D81AD8" w14:textId="77777777" w:rsidR="00544B38" w:rsidRDefault="00544B38" w:rsidP="00EE3256">
                      <w:pPr>
                        <w:pStyle w:val="a3"/>
                        <w:jc w:val="center"/>
                        <w:rPr>
                          <w:sz w:val="18"/>
                        </w:rPr>
                      </w:pPr>
                      <w:r>
                        <w:rPr>
                          <w:sz w:val="18"/>
                        </w:rPr>
                        <w:t>Дата</w:t>
                      </w:r>
                    </w:p>
                  </w:txbxContent>
                </v:textbox>
              </v:rect>
              <v:rect id="Rectangle 3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0CA5B400" w14:textId="77777777" w:rsidR="00544B38" w:rsidRDefault="00544B38" w:rsidP="00EE3256">
                      <w:pPr>
                        <w:pStyle w:val="a3"/>
                        <w:jc w:val="center"/>
                        <w:rPr>
                          <w:sz w:val="18"/>
                        </w:rPr>
                      </w:pPr>
                      <w:r>
                        <w:rPr>
                          <w:sz w:val="18"/>
                        </w:rPr>
                        <w:t>Лист</w:t>
                      </w:r>
                    </w:p>
                  </w:txbxContent>
                </v:textbox>
              </v:rect>
              <v:rect id="Rectangle 3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639F7A38" w14:textId="6D4500BE" w:rsidR="00544B38" w:rsidRPr="004312A6" w:rsidRDefault="00927FEA" w:rsidP="003A38C9">
                      <w:pPr>
                        <w:jc w:val="center"/>
                        <w:rPr>
                          <w:sz w:val="22"/>
                          <w:szCs w:val="22"/>
                        </w:rPr>
                      </w:pPr>
                      <w:r>
                        <w:rPr>
                          <w:sz w:val="22"/>
                          <w:szCs w:val="22"/>
                        </w:rPr>
                        <w:t>4</w:t>
                      </w:r>
                    </w:p>
                  </w:txbxContent>
                </v:textbox>
              </v:rect>
              <v:rect id="Rectangle 3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189ADAF5" w14:textId="77777777" w:rsidR="00544B38" w:rsidRPr="0023675F" w:rsidRDefault="00AF729F" w:rsidP="00C618BA">
                      <w:pPr>
                        <w:jc w:val="center"/>
                        <w:rPr>
                          <w:rFonts w:ascii="Arial" w:hAnsi="Arial" w:cs="Arial"/>
                          <w:i/>
                          <w:sz w:val="36"/>
                          <w:szCs w:val="36"/>
                        </w:rPr>
                      </w:pPr>
                      <w:r>
                        <w:rPr>
                          <w:rFonts w:ascii="Arial" w:hAnsi="Arial" w:cs="Arial"/>
                          <w:i/>
                          <w:sz w:val="36"/>
                          <w:szCs w:val="36"/>
                        </w:rPr>
                        <w:t>У</w:t>
                      </w:r>
                      <w:r w:rsidR="0085007C">
                        <w:rPr>
                          <w:rFonts w:ascii="Arial" w:hAnsi="Arial" w:cs="Arial"/>
                          <w:i/>
                          <w:sz w:val="36"/>
                          <w:szCs w:val="36"/>
                        </w:rPr>
                        <w:t>П</w:t>
                      </w:r>
                      <w:r w:rsidR="00544B38" w:rsidRPr="0023675F">
                        <w:rPr>
                          <w:rFonts w:ascii="Arial" w:hAnsi="Arial" w:cs="Arial"/>
                          <w:i/>
                          <w:sz w:val="36"/>
                          <w:szCs w:val="36"/>
                        </w:rPr>
                        <w:t>.</w:t>
                      </w:r>
                      <w:r w:rsidR="009A43D6">
                        <w:rPr>
                          <w:rFonts w:ascii="Arial" w:hAnsi="Arial" w:cs="Arial"/>
                          <w:i/>
                          <w:color w:val="000000"/>
                          <w:sz w:val="36"/>
                          <w:szCs w:val="36"/>
                        </w:rPr>
                        <w:t>34</w:t>
                      </w:r>
                      <w:r w:rsidR="00544B38" w:rsidRPr="0023675F">
                        <w:rPr>
                          <w:rFonts w:ascii="Arial" w:hAnsi="Arial" w:cs="Arial"/>
                          <w:i/>
                          <w:sz w:val="36"/>
                          <w:szCs w:val="36"/>
                        </w:rPr>
                        <w:t xml:space="preserve">0000.000 </w:t>
                      </w:r>
                    </w:p>
                  </w:txbxContent>
                </v:textbox>
              </v:rect>
              <v:line id="Line 4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line id="Line 4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1ciwwAAANsAAAAPAAAAZHJzL2Rvd25yZXYueG1sRI/RagIx&#10;FETfC/5DuAXfNGst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Lj9XIsMAAADbAAAADwAA&#10;AAAAAAAAAAAAAAAHAgAAZHJzL2Rvd25yZXYueG1sUEsFBgAAAAADAAMAtwAAAPcCAAAAAA==&#10;" strokeweight="1pt"/>
              <v:line id="Line 4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s9WwwAAANsAAAAPAAAAZHJzL2Rvd25yZXYueG1sRI/dagIx&#10;FITvC75DOIJ3NauI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odbPVsMAAADbAAAADwAA&#10;AAAAAAAAAAAAAAAHAgAAZHJzL2Rvd25yZXYueG1sUEsFBgAAAAADAAMAtwAAAPcCAAAAAA==&#10;" strokeweight="1pt"/>
              <v:group id="Group 4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angle 4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1FF94275" w14:textId="77777777" w:rsidR="00544B38" w:rsidRDefault="00544B38" w:rsidP="00EE3256">
                        <w:pPr>
                          <w:pStyle w:val="a3"/>
                          <w:rPr>
                            <w:sz w:val="18"/>
                          </w:rPr>
                        </w:pPr>
                        <w:r>
                          <w:rPr>
                            <w:sz w:val="18"/>
                          </w:rPr>
                          <w:t xml:space="preserve"> </w:t>
                        </w:r>
                        <w:proofErr w:type="spellStart"/>
                        <w:r>
                          <w:rPr>
                            <w:sz w:val="18"/>
                          </w:rPr>
                          <w:t>Разраб</w:t>
                        </w:r>
                        <w:proofErr w:type="spellEnd"/>
                        <w:r>
                          <w:rPr>
                            <w:sz w:val="18"/>
                          </w:rPr>
                          <w:t>.</w:t>
                        </w:r>
                      </w:p>
                    </w:txbxContent>
                  </v:textbox>
                </v:rect>
                <v:rect id="Rectangle 4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516CE3B3" w14:textId="3D6113EF" w:rsidR="00544B38" w:rsidRDefault="00BD7B9A" w:rsidP="005D327A">
                        <w:pPr>
                          <w:rPr>
                            <w:rFonts w:ascii="ISOCPEUR" w:hAnsi="ISOCPEUR"/>
                            <w:i/>
                            <w:iCs/>
                            <w:color w:val="000000"/>
                            <w:sz w:val="18"/>
                            <w:szCs w:val="18"/>
                          </w:rPr>
                        </w:pPr>
                        <w:proofErr w:type="spellStart"/>
                        <w:proofErr w:type="gramStart"/>
                        <w:r>
                          <w:rPr>
                            <w:rFonts w:ascii="ISOCPEUR" w:hAnsi="ISOCPEUR"/>
                            <w:i/>
                            <w:iCs/>
                            <w:color w:val="000000"/>
                            <w:sz w:val="18"/>
                            <w:szCs w:val="18"/>
                          </w:rPr>
                          <w:t>Шеменев</w:t>
                        </w:r>
                        <w:proofErr w:type="spellEnd"/>
                        <w:r>
                          <w:rPr>
                            <w:rFonts w:ascii="ISOCPEUR" w:hAnsi="ISOCPEUR"/>
                            <w:i/>
                            <w:iCs/>
                            <w:color w:val="000000"/>
                            <w:sz w:val="18"/>
                            <w:szCs w:val="18"/>
                          </w:rPr>
                          <w:t xml:space="preserve">  В.В</w:t>
                        </w:r>
                        <w:proofErr w:type="gramEnd"/>
                      </w:p>
                      <w:p w14:paraId="73D70F4C" w14:textId="77777777" w:rsidR="00BD7B9A" w:rsidRDefault="00BD7B9A" w:rsidP="005D327A">
                        <w:pPr>
                          <w:rPr>
                            <w:rFonts w:ascii="ISOCPEUR" w:hAnsi="ISOCPEUR"/>
                            <w:i/>
                            <w:iCs/>
                            <w:color w:val="000000"/>
                            <w:sz w:val="18"/>
                            <w:szCs w:val="18"/>
                          </w:rPr>
                        </w:pPr>
                      </w:p>
                    </w:txbxContent>
                  </v:textbox>
                </v:rect>
              </v:group>
              <v:group id="Group 4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0A93D491" w14:textId="77777777" w:rsidR="00544B38" w:rsidRDefault="00544B38" w:rsidP="00EE3256">
                        <w:pPr>
                          <w:pStyle w:val="a3"/>
                          <w:rPr>
                            <w:sz w:val="18"/>
                          </w:rPr>
                        </w:pPr>
                        <w:r>
                          <w:rPr>
                            <w:sz w:val="18"/>
                          </w:rPr>
                          <w:t xml:space="preserve"> </w:t>
                        </w:r>
                        <w:r>
                          <w:rPr>
                            <w:sz w:val="18"/>
                          </w:rPr>
                          <w:t>Пров.</w:t>
                        </w:r>
                      </w:p>
                    </w:txbxContent>
                  </v:textbox>
                </v:rect>
                <v:rect id="Rectangle 5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3083D395" w14:textId="77777777" w:rsidR="00544B38" w:rsidRPr="00D860B8" w:rsidRDefault="00D860B8" w:rsidP="005D327A">
                        <w:pPr>
                          <w:rPr>
                            <w:rFonts w:ascii="Arial" w:hAnsi="Arial" w:cs="Arial"/>
                            <w:i/>
                            <w:sz w:val="16"/>
                            <w:szCs w:val="16"/>
                          </w:rPr>
                        </w:pPr>
                        <w:r w:rsidRPr="00D860B8">
                          <w:rPr>
                            <w:rFonts w:ascii="Arial" w:hAnsi="Arial" w:cs="Arial"/>
                            <w:i/>
                            <w:sz w:val="16"/>
                            <w:szCs w:val="16"/>
                          </w:rPr>
                          <w:t xml:space="preserve">Запорожец </w:t>
                        </w:r>
                        <w:proofErr w:type="gramStart"/>
                        <w:r w:rsidRPr="00D860B8">
                          <w:rPr>
                            <w:rFonts w:ascii="Arial" w:hAnsi="Arial" w:cs="Arial"/>
                            <w:i/>
                            <w:sz w:val="16"/>
                            <w:szCs w:val="16"/>
                          </w:rPr>
                          <w:t>О.И.</w:t>
                        </w:r>
                        <w:proofErr w:type="gramEnd"/>
                      </w:p>
                    </w:txbxContent>
                  </v:textbox>
                </v:rect>
              </v:group>
              <v:group id="Group 5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Rectangle 5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05A18EC5" w14:textId="77777777" w:rsidR="00544B38" w:rsidRDefault="00544B38" w:rsidP="00EE3256">
                        <w:pPr>
                          <w:pStyle w:val="a3"/>
                          <w:rPr>
                            <w:sz w:val="18"/>
                          </w:rPr>
                        </w:pPr>
                        <w:r>
                          <w:rPr>
                            <w:sz w:val="18"/>
                          </w:rPr>
                          <w:t xml:space="preserve"> </w:t>
                        </w:r>
                        <w:proofErr w:type="spellStart"/>
                        <w:r>
                          <w:rPr>
                            <w:sz w:val="18"/>
                          </w:rPr>
                          <w:t>Реценз</w:t>
                        </w:r>
                        <w:proofErr w:type="spellEnd"/>
                        <w:r>
                          <w:rPr>
                            <w:sz w:val="18"/>
                          </w:rPr>
                          <w:t>.</w:t>
                        </w:r>
                      </w:p>
                    </w:txbxContent>
                  </v:textbox>
                </v:rect>
                <v:rect id="Rectangle 5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641ECCEC" w14:textId="77777777" w:rsidR="00544B38" w:rsidRPr="00C618BA" w:rsidRDefault="00544B38" w:rsidP="00EE3256">
                        <w:pPr>
                          <w:pStyle w:val="a3"/>
                          <w:rPr>
                            <w:i w:val="0"/>
                            <w:sz w:val="18"/>
                            <w:lang w:val="ru-RU"/>
                          </w:rPr>
                        </w:pPr>
                      </w:p>
                    </w:txbxContent>
                  </v:textbox>
                </v:rect>
              </v:group>
              <v:group id="Group 5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angle 5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3238ED74" w14:textId="77777777" w:rsidR="00544B38" w:rsidRDefault="00544B38" w:rsidP="00EE3256">
                        <w:pPr>
                          <w:pStyle w:val="a3"/>
                          <w:rPr>
                            <w:sz w:val="18"/>
                          </w:rPr>
                        </w:pPr>
                        <w:r>
                          <w:rPr>
                            <w:sz w:val="18"/>
                          </w:rPr>
                          <w:t xml:space="preserve"> </w:t>
                        </w:r>
                        <w:r>
                          <w:rPr>
                            <w:sz w:val="18"/>
                          </w:rPr>
                          <w:t>Н. Контр.</w:t>
                        </w:r>
                      </w:p>
                    </w:txbxContent>
                  </v:textbox>
                </v:rect>
                <v:rect id="Rectangle 5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37D7D2AC" w14:textId="77777777" w:rsidR="00544B38" w:rsidRPr="00C618BA" w:rsidRDefault="00544B38" w:rsidP="00EE3256">
                        <w:pPr>
                          <w:pStyle w:val="a3"/>
                          <w:rPr>
                            <w:i w:val="0"/>
                            <w:sz w:val="18"/>
                            <w:lang w:val="ru-RU"/>
                          </w:rPr>
                        </w:pPr>
                      </w:p>
                    </w:txbxContent>
                  </v:textbox>
                </v:rect>
              </v:group>
              <v:group id="Group 5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5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0D00EAA0" w14:textId="77777777" w:rsidR="00544B38" w:rsidRDefault="00544B38" w:rsidP="00EE3256">
                        <w:pPr>
                          <w:pStyle w:val="a3"/>
                          <w:rPr>
                            <w:sz w:val="18"/>
                          </w:rPr>
                        </w:pPr>
                        <w:r>
                          <w:rPr>
                            <w:sz w:val="18"/>
                          </w:rPr>
                          <w:t xml:space="preserve"> </w:t>
                        </w:r>
                        <w:proofErr w:type="spellStart"/>
                        <w:r>
                          <w:rPr>
                            <w:sz w:val="18"/>
                          </w:rPr>
                          <w:t>Утв</w:t>
                        </w:r>
                        <w:proofErr w:type="spellEnd"/>
                        <w:r>
                          <w:rPr>
                            <w:sz w:val="18"/>
                          </w:rPr>
                          <w:t>.</w:t>
                        </w:r>
                      </w:p>
                    </w:txbxContent>
                  </v:textbox>
                </v:rect>
                <v:rect id="Rectangle 5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14:paraId="62E06A22" w14:textId="77777777" w:rsidR="00544B38" w:rsidRPr="00D76DCD" w:rsidRDefault="00D76DCD" w:rsidP="009A7283">
                        <w:pPr>
                          <w:rPr>
                            <w:rFonts w:ascii="Arial" w:hAnsi="Arial" w:cs="Arial"/>
                            <w:i/>
                            <w:sz w:val="18"/>
                            <w:szCs w:val="18"/>
                          </w:rPr>
                        </w:pPr>
                        <w:r w:rsidRPr="00D76DCD">
                          <w:rPr>
                            <w:rFonts w:ascii="Arial" w:hAnsi="Arial" w:cs="Arial"/>
                            <w:i/>
                            <w:sz w:val="18"/>
                            <w:szCs w:val="18"/>
                          </w:rPr>
                          <w:t>Чумак И.В.</w:t>
                        </w:r>
                      </w:p>
                    </w:txbxContent>
                  </v:textbox>
                </v:rect>
              </v:group>
              <v:line id="Line 6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rect id="Rectangle 61" o:spid="_x0000_s108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00C0D010" w14:textId="77777777" w:rsidR="001C5C9E" w:rsidRDefault="001C5C9E" w:rsidP="00D303AC">
                      <w:pPr>
                        <w:jc w:val="center"/>
                        <w:rPr>
                          <w:sz w:val="22"/>
                          <w:szCs w:val="22"/>
                        </w:rPr>
                      </w:pPr>
                    </w:p>
                    <w:p w14:paraId="7FFAAE88" w14:textId="463641C9" w:rsidR="00544B38" w:rsidRDefault="001C5C9E" w:rsidP="00D303AC">
                      <w:pPr>
                        <w:jc w:val="center"/>
                        <w:rPr>
                          <w:rFonts w:ascii="Arial" w:hAnsi="Arial" w:cs="Arial"/>
                          <w:i/>
                          <w:sz w:val="22"/>
                          <w:szCs w:val="22"/>
                        </w:rPr>
                      </w:pPr>
                      <w:r w:rsidRPr="00D76DCD">
                        <w:rPr>
                          <w:rFonts w:ascii="Arial" w:hAnsi="Arial" w:cs="Arial"/>
                          <w:i/>
                          <w:sz w:val="22"/>
                          <w:szCs w:val="22"/>
                        </w:rPr>
                        <w:t xml:space="preserve">Отчет по </w:t>
                      </w:r>
                      <w:r w:rsidR="007C7D4A">
                        <w:rPr>
                          <w:rFonts w:ascii="Arial" w:hAnsi="Arial" w:cs="Arial"/>
                          <w:i/>
                          <w:sz w:val="22"/>
                          <w:szCs w:val="22"/>
                        </w:rPr>
                        <w:t>курсовой работы</w:t>
                      </w:r>
                    </w:p>
                    <w:p w14:paraId="057849E5" w14:textId="77777777" w:rsidR="007C7D4A" w:rsidRPr="00D76DCD" w:rsidRDefault="007C7D4A" w:rsidP="00D303AC">
                      <w:pPr>
                        <w:jc w:val="center"/>
                        <w:rPr>
                          <w:rFonts w:ascii="Arial" w:hAnsi="Arial" w:cs="Arial"/>
                          <w:i/>
                          <w:sz w:val="22"/>
                          <w:szCs w:val="22"/>
                        </w:rPr>
                      </w:pPr>
                    </w:p>
                    <w:p w14:paraId="4F068481" w14:textId="77777777" w:rsidR="0023675F" w:rsidRDefault="0023675F" w:rsidP="00D303AC">
                      <w:pPr>
                        <w:jc w:val="center"/>
                        <w:rPr>
                          <w:sz w:val="22"/>
                          <w:szCs w:val="22"/>
                        </w:rPr>
                      </w:pPr>
                    </w:p>
                  </w:txbxContent>
                </v:textbox>
              </v:rect>
              <v:line id="Line 6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6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6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rect id="Rectangle 6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12EAF453" w14:textId="77777777" w:rsidR="00544B38" w:rsidRDefault="00544B38" w:rsidP="00EE3256">
                      <w:pPr>
                        <w:pStyle w:val="a3"/>
                        <w:jc w:val="center"/>
                        <w:rPr>
                          <w:sz w:val="18"/>
                          <w:lang w:val="ru-RU"/>
                        </w:rPr>
                      </w:pPr>
                    </w:p>
                    <w:p w14:paraId="5AABE11A" w14:textId="77777777" w:rsidR="00544B38" w:rsidRDefault="00544B38" w:rsidP="00EE3256">
                      <w:pPr>
                        <w:pStyle w:val="a3"/>
                        <w:jc w:val="center"/>
                        <w:rPr>
                          <w:sz w:val="18"/>
                          <w:lang w:val="ru-RU"/>
                        </w:rPr>
                      </w:pPr>
                    </w:p>
                    <w:p w14:paraId="0EE79131" w14:textId="77777777" w:rsidR="00544B38" w:rsidRDefault="00544B38" w:rsidP="00EE3256">
                      <w:pPr>
                        <w:pStyle w:val="a3"/>
                        <w:jc w:val="center"/>
                        <w:rPr>
                          <w:sz w:val="18"/>
                        </w:rPr>
                      </w:pPr>
                      <w:r>
                        <w:rPr>
                          <w:sz w:val="18"/>
                          <w:lang w:val="ru-RU"/>
                        </w:rPr>
                        <w:t>П</w:t>
                      </w:r>
                      <w:proofErr w:type="spellStart"/>
                      <w:r>
                        <w:rPr>
                          <w:sz w:val="18"/>
                        </w:rPr>
                        <w:t>Лит</w:t>
                      </w:r>
                      <w:proofErr w:type="spellEnd"/>
                      <w:r>
                        <w:rPr>
                          <w:sz w:val="18"/>
                        </w:rPr>
                        <w:t>.</w:t>
                      </w:r>
                    </w:p>
                  </w:txbxContent>
                </v:textbox>
              </v:rect>
              <v:rect id="Rectangle 6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468B6EAF" w14:textId="77777777" w:rsidR="00544B38" w:rsidRDefault="00544B38" w:rsidP="00EE3256">
                      <w:pPr>
                        <w:pStyle w:val="a3"/>
                        <w:jc w:val="center"/>
                        <w:rPr>
                          <w:sz w:val="18"/>
                        </w:rPr>
                      </w:pPr>
                      <w:r>
                        <w:rPr>
                          <w:sz w:val="18"/>
                        </w:rPr>
                        <w:t>Листов</w:t>
                      </w:r>
                    </w:p>
                  </w:txbxContent>
                </v:textbox>
              </v:rect>
              <v:rect id="Rectangle 6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16D99D0F" w14:textId="00A71D49" w:rsidR="009C1597" w:rsidRPr="006E5326" w:rsidRDefault="00985BE0">
                      <w:r>
                        <w:rPr>
                          <w:color w:val="000000" w:themeColor="text1"/>
                          <w:sz w:val="22"/>
                          <w:szCs w:val="22"/>
                          <w:lang w:val="en-US"/>
                        </w:rPr>
                        <w:t xml:space="preserve">        3</w:t>
                      </w:r>
                      <w:r w:rsidR="00927FEA">
                        <w:rPr>
                          <w:color w:val="000000" w:themeColor="text1"/>
                          <w:sz w:val="22"/>
                          <w:szCs w:val="22"/>
                        </w:rPr>
                        <w:t>4</w:t>
                      </w:r>
                    </w:p>
                  </w:txbxContent>
                </v:textbox>
              </v:rect>
              <v:line id="Line 6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line id="Line 6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" strokeweight="1pt"/>
              <v:rect id="Rectangle 70" o:spid="_x0000_s109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16F9A636" w14:textId="77777777" w:rsidR="00544B38" w:rsidRPr="00D76DCD" w:rsidRDefault="0023675F" w:rsidP="002169E0">
                      <w:pPr>
                        <w:rPr>
                          <w:rFonts w:ascii="Arial" w:hAnsi="Arial" w:cs="Arial"/>
                          <w:i/>
                          <w:sz w:val="20"/>
                          <w:szCs w:val="20"/>
                        </w:rPr>
                      </w:pPr>
                      <w:r w:rsidRPr="00D76DCD">
                        <w:rPr>
                          <w:rFonts w:ascii="Arial" w:hAnsi="Arial" w:cs="Arial"/>
                          <w:i/>
                          <w:sz w:val="20"/>
                          <w:szCs w:val="20"/>
                        </w:rPr>
                        <w:t>ТИ (филиал) ДГТУ</w:t>
                      </w:r>
                      <w:r w:rsidR="00544B38" w:rsidRPr="00D76DCD">
                        <w:rPr>
                          <w:rFonts w:ascii="Arial" w:hAnsi="Arial" w:cs="Arial"/>
                          <w:i/>
                          <w:sz w:val="20"/>
                          <w:szCs w:val="20"/>
                        </w:rPr>
                        <w:t xml:space="preserve"> в г. Азове</w:t>
                      </w:r>
                      <w:r w:rsidRPr="00D76DCD">
                        <w:rPr>
                          <w:rFonts w:ascii="Arial" w:hAnsi="Arial" w:cs="Arial"/>
                          <w:i/>
                          <w:sz w:val="20"/>
                          <w:szCs w:val="20"/>
                        </w:rPr>
                        <w:t xml:space="preserve"> </w:t>
                      </w:r>
                      <w:r w:rsidRPr="00D76DCD">
                        <w:rPr>
                          <w:rFonts w:ascii="Arial" w:hAnsi="Arial" w:cs="Arial"/>
                          <w:i/>
                          <w:sz w:val="20"/>
                          <w:szCs w:val="20"/>
                        </w:rPr>
                        <w:br/>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A487" w14:textId="199CE9E5" w:rsidR="00372AA9" w:rsidRPr="0023675F" w:rsidRDefault="00253E6D">
    <w:pPr>
      <w:pStyle w:val="a5"/>
      <w:rPr>
        <w:lang w:val="ru-RU"/>
      </w:rPr>
    </w:pPr>
    <w:r>
      <w:rPr>
        <w:noProof/>
        <w:lang w:val="ru-RU" w:eastAsia="ru-RU"/>
      </w:rPr>
      <mc:AlternateContent>
        <mc:Choice Requires="wpg">
          <w:drawing>
            <wp:anchor distT="0" distB="0" distL="114300" distR="114300" simplePos="0" relativeHeight="251658752" behindDoc="0" locked="1" layoutInCell="1" allowOverlap="1" wp14:anchorId="69A37FE8" wp14:editId="7F0086C6">
              <wp:simplePos x="0" y="0"/>
              <wp:positionH relativeFrom="page">
                <wp:posOffset>726440</wp:posOffset>
              </wp:positionH>
              <wp:positionV relativeFrom="page">
                <wp:posOffset>284480</wp:posOffset>
              </wp:positionV>
              <wp:extent cx="6588760" cy="10189210"/>
              <wp:effectExtent l="21590" t="17780" r="19050" b="13335"/>
              <wp:wrapNone/>
              <wp:docPr id="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 name="Rectangle 1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12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12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12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12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12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12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2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3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3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3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B59856" w14:textId="77777777" w:rsidR="00461AEA" w:rsidRPr="004109E8" w:rsidRDefault="00461AEA" w:rsidP="00461AEA">
                            <w:pPr>
                              <w:pStyle w:val="a3"/>
                              <w:jc w:val="center"/>
                              <w:rPr>
                                <w:sz w:val="18"/>
                                <w:lang w:val="ru-RU"/>
                              </w:rPr>
                            </w:pPr>
                            <w:r>
                              <w:rPr>
                                <w:sz w:val="18"/>
                                <w:lang w:val="ru-RU"/>
                              </w:rPr>
                              <w:t>Изм.</w:t>
                            </w:r>
                          </w:p>
                        </w:txbxContent>
                      </wps:txbx>
                      <wps:bodyPr rot="0" vert="horz" wrap="square" lIns="12700" tIns="12700" rIns="12700" bIns="12700" anchor="t" anchorCtr="0" upright="1">
                        <a:noAutofit/>
                      </wps:bodyPr>
                    </wps:wsp>
                    <wps:wsp>
                      <wps:cNvPr id="14" name="Rectangle 13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A92D4E" w14:textId="77777777" w:rsidR="00461AEA" w:rsidRPr="004109E8" w:rsidRDefault="00461AEA" w:rsidP="00461AEA">
                            <w:pPr>
                              <w:pStyle w:val="a3"/>
                              <w:rPr>
                                <w:sz w:val="18"/>
                                <w:lang w:val="ru-RU"/>
                              </w:rPr>
                            </w:pPr>
                            <w:r>
                              <w:rPr>
                                <w:sz w:val="18"/>
                                <w:lang w:val="ru-RU"/>
                              </w:rPr>
                              <w:t>Лист</w:t>
                            </w:r>
                          </w:p>
                        </w:txbxContent>
                      </wps:txbx>
                      <wps:bodyPr rot="0" vert="horz" wrap="square" lIns="12700" tIns="12700" rIns="12700" bIns="12700" anchor="t" anchorCtr="0" upright="1">
                        <a:noAutofit/>
                      </wps:bodyPr>
                    </wps:wsp>
                    <wps:wsp>
                      <wps:cNvPr id="15" name="Rectangle 13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66BA67" w14:textId="77777777" w:rsidR="00461AEA" w:rsidRDefault="00461AEA" w:rsidP="00461AEA">
                            <w:pPr>
                              <w:pStyle w:val="a3"/>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6" name="Rectangle 13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C2E96F" w14:textId="77777777" w:rsidR="00461AEA" w:rsidRPr="004109E8" w:rsidRDefault="00461AEA" w:rsidP="00461AEA">
                            <w:pPr>
                              <w:pStyle w:val="a3"/>
                              <w:jc w:val="center"/>
                              <w:rPr>
                                <w:sz w:val="18"/>
                                <w:lang w:val="ru-RU"/>
                              </w:rPr>
                            </w:pPr>
                            <w:r>
                              <w:rPr>
                                <w:sz w:val="18"/>
                              </w:rPr>
                              <w:t>П</w:t>
                            </w:r>
                            <w:proofErr w:type="spellStart"/>
                            <w:r>
                              <w:rPr>
                                <w:sz w:val="18"/>
                                <w:lang w:val="ru-RU"/>
                              </w:rPr>
                              <w:t>одп</w:t>
                            </w:r>
                            <w:proofErr w:type="spellEnd"/>
                            <w:r>
                              <w:rPr>
                                <w:sz w:val="18"/>
                                <w:lang w:val="ru-RU"/>
                              </w:rPr>
                              <w:t>.</w:t>
                            </w:r>
                          </w:p>
                        </w:txbxContent>
                      </wps:txbx>
                      <wps:bodyPr rot="0" vert="horz" wrap="square" lIns="12700" tIns="12700" rIns="12700" bIns="12700" anchor="t" anchorCtr="0" upright="1">
                        <a:noAutofit/>
                      </wps:bodyPr>
                    </wps:wsp>
                    <wps:wsp>
                      <wps:cNvPr id="17" name="Rectangle 13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0B5C43" w14:textId="77777777" w:rsidR="00461AEA" w:rsidRDefault="00461AEA" w:rsidP="00461AEA">
                            <w:pPr>
                              <w:pStyle w:val="a3"/>
                              <w:jc w:val="center"/>
                              <w:rPr>
                                <w:sz w:val="18"/>
                              </w:rPr>
                            </w:pPr>
                            <w:r>
                              <w:rPr>
                                <w:sz w:val="18"/>
                              </w:rPr>
                              <w:t>Дата</w:t>
                            </w:r>
                          </w:p>
                        </w:txbxContent>
                      </wps:txbx>
                      <wps:bodyPr rot="0" vert="horz" wrap="square" lIns="12700" tIns="12700" rIns="12700" bIns="12700" anchor="t" anchorCtr="0" upright="1">
                        <a:noAutofit/>
                      </wps:bodyPr>
                    </wps:wsp>
                    <wps:wsp>
                      <wps:cNvPr id="18" name="Rectangle 13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E10DC5" w14:textId="77777777" w:rsidR="00461AEA" w:rsidRDefault="00461AEA" w:rsidP="00461AEA">
                            <w:pPr>
                              <w:pStyle w:val="a3"/>
                              <w:jc w:val="center"/>
                              <w:rPr>
                                <w:sz w:val="18"/>
                              </w:rPr>
                            </w:pPr>
                            <w:r>
                              <w:rPr>
                                <w:sz w:val="18"/>
                                <w:lang w:val="ru-RU"/>
                              </w:rPr>
                              <w:t>Лист</w:t>
                            </w:r>
                            <w:r>
                              <w:rPr>
                                <w:sz w:val="18"/>
                              </w:rPr>
                              <w:t>.</w:t>
                            </w:r>
                          </w:p>
                        </w:txbxContent>
                      </wps:txbx>
                      <wps:bodyPr rot="0" vert="horz" wrap="square" lIns="12700" tIns="12700" rIns="12700" bIns="12700" anchor="t" anchorCtr="0" upright="1">
                        <a:noAutofit/>
                      </wps:bodyPr>
                    </wps:wsp>
                    <wps:wsp>
                      <wps:cNvPr id="19" name="Rectangle 13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95F508" w14:textId="04FE0123" w:rsidR="00461AEA" w:rsidRDefault="00461AEA" w:rsidP="00461AEA">
                            <w:pPr>
                              <w:pStyle w:val="a7"/>
                              <w:jc w:val="center"/>
                            </w:pPr>
                            <w:r>
                              <w:fldChar w:fldCharType="begin"/>
                            </w:r>
                            <w:r>
                              <w:instrText xml:space="preserve"> PAGE   \* MERGEFORMAT </w:instrText>
                            </w:r>
                            <w:r>
                              <w:fldChar w:fldCharType="separate"/>
                            </w:r>
                            <w:r w:rsidR="000129C1">
                              <w:rPr>
                                <w:noProof/>
                              </w:rPr>
                              <w:t>6</w:t>
                            </w:r>
                            <w:r>
                              <w:fldChar w:fldCharType="end"/>
                            </w:r>
                          </w:p>
                          <w:p w14:paraId="65E62AAA" w14:textId="77777777" w:rsidR="00461AEA" w:rsidRPr="00196AB2" w:rsidRDefault="00461AEA" w:rsidP="00461AEA"/>
                        </w:txbxContent>
                      </wps:txbx>
                      <wps:bodyPr rot="0" vert="horz" wrap="square" lIns="12700" tIns="12700" rIns="12700" bIns="12700" anchor="t" anchorCtr="0" upright="1">
                        <a:noAutofit/>
                      </wps:bodyPr>
                    </wps:wsp>
                    <wps:wsp>
                      <wps:cNvPr id="20" name="Rectangle 140"/>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4AE481" w14:textId="77777777" w:rsidR="00461AEA" w:rsidRPr="002642D0" w:rsidRDefault="00461AEA" w:rsidP="00461AEA">
                            <w:pPr>
                              <w:jc w:val="center"/>
                              <w:rPr>
                                <w:rFonts w:ascii="Arial" w:hAnsi="Arial" w:cs="Arial"/>
                                <w:i/>
                                <w:sz w:val="36"/>
                                <w:szCs w:val="36"/>
                              </w:rPr>
                            </w:pPr>
                            <w:r>
                              <w:rPr>
                                <w:rFonts w:ascii="Arial" w:hAnsi="Arial" w:cs="Arial"/>
                                <w:i/>
                                <w:sz w:val="36"/>
                                <w:szCs w:val="36"/>
                              </w:rPr>
                              <w:t>У</w:t>
                            </w:r>
                            <w:r w:rsidR="00D76DCD">
                              <w:rPr>
                                <w:rFonts w:ascii="Arial" w:hAnsi="Arial" w:cs="Arial"/>
                                <w:i/>
                                <w:sz w:val="36"/>
                                <w:szCs w:val="36"/>
                              </w:rPr>
                              <w:t>П</w:t>
                            </w:r>
                            <w:r w:rsidRPr="002642D0">
                              <w:rPr>
                                <w:rFonts w:ascii="Arial" w:hAnsi="Arial" w:cs="Arial"/>
                                <w:i/>
                                <w:sz w:val="36"/>
                                <w:szCs w:val="36"/>
                              </w:rPr>
                              <w:t>.</w:t>
                            </w:r>
                            <w:r w:rsidR="009A43D6">
                              <w:rPr>
                                <w:rFonts w:ascii="Arial" w:hAnsi="Arial" w:cs="Arial"/>
                                <w:i/>
                                <w:color w:val="000000"/>
                                <w:sz w:val="36"/>
                                <w:szCs w:val="36"/>
                              </w:rPr>
                              <w:t>3</w:t>
                            </w:r>
                            <w:r>
                              <w:rPr>
                                <w:rFonts w:ascii="Arial" w:hAnsi="Arial" w:cs="Arial"/>
                                <w:i/>
                                <w:color w:val="000000"/>
                                <w:sz w:val="36"/>
                                <w:szCs w:val="36"/>
                              </w:rPr>
                              <w:t>4</w:t>
                            </w:r>
                            <w:r w:rsidRPr="002642D0">
                              <w:rPr>
                                <w:rFonts w:ascii="Arial" w:hAnsi="Arial" w:cs="Arial"/>
                                <w:i/>
                                <w:sz w:val="36"/>
                                <w:szCs w:val="36"/>
                              </w:rPr>
                              <w:t xml:space="preserve">0000.000 </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A37FE8" id="Group 121" o:spid="_x0000_s1096" style="position:absolute;margin-left:57.2pt;margin-top:22.4pt;width:518.8pt;height:802.3pt;z-index:25165875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">
              <v:rect id="Rectangle 12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123" o:spid="_x0000_s109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124" o:spid="_x0000_s109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125" o:spid="_x0000_s110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126" o:spid="_x0000_s110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127" o:spid="_x0000_s110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128" o:spid="_x0000_s110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29" o:spid="_x0000_s110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3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3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32" o:spid="_x0000_s110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33" o:spid="_x0000_s110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3EB59856" w14:textId="77777777" w:rsidR="00461AEA" w:rsidRPr="004109E8" w:rsidRDefault="00461AEA" w:rsidP="00461AEA">
                      <w:pPr>
                        <w:pStyle w:val="a3"/>
                        <w:jc w:val="center"/>
                        <w:rPr>
                          <w:sz w:val="18"/>
                          <w:lang w:val="ru-RU"/>
                        </w:rPr>
                      </w:pPr>
                      <w:r>
                        <w:rPr>
                          <w:sz w:val="18"/>
                          <w:lang w:val="ru-RU"/>
                        </w:rPr>
                        <w:t>Изм.</w:t>
                      </w:r>
                    </w:p>
                  </w:txbxContent>
                </v:textbox>
              </v:rect>
              <v:rect id="Rectangle 134" o:spid="_x0000_s110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78A92D4E" w14:textId="77777777" w:rsidR="00461AEA" w:rsidRPr="004109E8" w:rsidRDefault="00461AEA" w:rsidP="00461AEA">
                      <w:pPr>
                        <w:pStyle w:val="a3"/>
                        <w:rPr>
                          <w:sz w:val="18"/>
                          <w:lang w:val="ru-RU"/>
                        </w:rPr>
                      </w:pPr>
                      <w:r>
                        <w:rPr>
                          <w:sz w:val="18"/>
                          <w:lang w:val="ru-RU"/>
                        </w:rPr>
                        <w:t>Лист</w:t>
                      </w:r>
                    </w:p>
                  </w:txbxContent>
                </v:textbox>
              </v:rect>
              <v:rect id="Rectangle 135" o:spid="_x0000_s111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5166BA67" w14:textId="77777777" w:rsidR="00461AEA" w:rsidRDefault="00461AEA" w:rsidP="00461AEA">
                      <w:pPr>
                        <w:pStyle w:val="a3"/>
                        <w:jc w:val="center"/>
                        <w:rPr>
                          <w:sz w:val="18"/>
                        </w:rPr>
                      </w:pPr>
                      <w:r>
                        <w:rPr>
                          <w:sz w:val="18"/>
                        </w:rPr>
                        <w:t xml:space="preserve">№ </w:t>
                      </w:r>
                      <w:proofErr w:type="spellStart"/>
                      <w:r>
                        <w:rPr>
                          <w:sz w:val="18"/>
                        </w:rPr>
                        <w:t>докум</w:t>
                      </w:r>
                      <w:proofErr w:type="spellEnd"/>
                      <w:r>
                        <w:rPr>
                          <w:sz w:val="18"/>
                        </w:rPr>
                        <w:t>.</w:t>
                      </w:r>
                    </w:p>
                  </w:txbxContent>
                </v:textbox>
              </v:rect>
              <v:rect id="Rectangle 136" o:spid="_x0000_s111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2DC2E96F" w14:textId="77777777" w:rsidR="00461AEA" w:rsidRPr="004109E8" w:rsidRDefault="00461AEA" w:rsidP="00461AEA">
                      <w:pPr>
                        <w:pStyle w:val="a3"/>
                        <w:jc w:val="center"/>
                        <w:rPr>
                          <w:sz w:val="18"/>
                          <w:lang w:val="ru-RU"/>
                        </w:rPr>
                      </w:pPr>
                      <w:r>
                        <w:rPr>
                          <w:sz w:val="18"/>
                        </w:rPr>
                        <w:t>П</w:t>
                      </w:r>
                      <w:proofErr w:type="spellStart"/>
                      <w:r>
                        <w:rPr>
                          <w:sz w:val="18"/>
                          <w:lang w:val="ru-RU"/>
                        </w:rPr>
                        <w:t>одп</w:t>
                      </w:r>
                      <w:proofErr w:type="spellEnd"/>
                      <w:r>
                        <w:rPr>
                          <w:sz w:val="18"/>
                          <w:lang w:val="ru-RU"/>
                        </w:rPr>
                        <w:t>.</w:t>
                      </w:r>
                    </w:p>
                  </w:txbxContent>
                </v:textbox>
              </v:rect>
              <v:rect id="Rectangle 137" o:spid="_x0000_s111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000B5C43" w14:textId="77777777" w:rsidR="00461AEA" w:rsidRDefault="00461AEA" w:rsidP="00461AEA">
                      <w:pPr>
                        <w:pStyle w:val="a3"/>
                        <w:jc w:val="center"/>
                        <w:rPr>
                          <w:sz w:val="18"/>
                        </w:rPr>
                      </w:pPr>
                      <w:r>
                        <w:rPr>
                          <w:sz w:val="18"/>
                        </w:rPr>
                        <w:t>Дата</w:t>
                      </w:r>
                    </w:p>
                  </w:txbxContent>
                </v:textbox>
              </v:rect>
              <v:rect id="Rectangle 138" o:spid="_x0000_s111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61E10DC5" w14:textId="77777777" w:rsidR="00461AEA" w:rsidRDefault="00461AEA" w:rsidP="00461AEA">
                      <w:pPr>
                        <w:pStyle w:val="a3"/>
                        <w:jc w:val="center"/>
                        <w:rPr>
                          <w:sz w:val="18"/>
                        </w:rPr>
                      </w:pPr>
                      <w:r>
                        <w:rPr>
                          <w:sz w:val="18"/>
                          <w:lang w:val="ru-RU"/>
                        </w:rPr>
                        <w:t>Лист</w:t>
                      </w:r>
                      <w:r>
                        <w:rPr>
                          <w:sz w:val="18"/>
                        </w:rPr>
                        <w:t>.</w:t>
                      </w:r>
                    </w:p>
                  </w:txbxContent>
                </v:textbox>
              </v:rect>
              <v:rect id="Rectangle 139" o:spid="_x0000_s111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7A95F508" w14:textId="04FE0123" w:rsidR="00461AEA" w:rsidRDefault="00461AEA" w:rsidP="00461AEA">
                      <w:pPr>
                        <w:pStyle w:val="a7"/>
                        <w:jc w:val="center"/>
                      </w:pPr>
                      <w:r>
                        <w:fldChar w:fldCharType="begin"/>
                      </w:r>
                      <w:r>
                        <w:instrText xml:space="preserve"> PAGE   \* MERGEFORMAT </w:instrText>
                      </w:r>
                      <w:r>
                        <w:fldChar w:fldCharType="separate"/>
                      </w:r>
                      <w:r w:rsidR="000129C1">
                        <w:rPr>
                          <w:noProof/>
                        </w:rPr>
                        <w:t>6</w:t>
                      </w:r>
                      <w:r>
                        <w:fldChar w:fldCharType="end"/>
                      </w:r>
                    </w:p>
                    <w:p w14:paraId="65E62AAA" w14:textId="77777777" w:rsidR="00461AEA" w:rsidRPr="00196AB2" w:rsidRDefault="00461AEA" w:rsidP="00461AEA"/>
                  </w:txbxContent>
                </v:textbox>
              </v:rect>
              <v:rect id="Rectangle 140" o:spid="_x0000_s111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724AE481" w14:textId="77777777" w:rsidR="00461AEA" w:rsidRPr="002642D0" w:rsidRDefault="00461AEA" w:rsidP="00461AEA">
                      <w:pPr>
                        <w:jc w:val="center"/>
                        <w:rPr>
                          <w:rFonts w:ascii="Arial" w:hAnsi="Arial" w:cs="Arial"/>
                          <w:i/>
                          <w:sz w:val="36"/>
                          <w:szCs w:val="36"/>
                        </w:rPr>
                      </w:pPr>
                      <w:r>
                        <w:rPr>
                          <w:rFonts w:ascii="Arial" w:hAnsi="Arial" w:cs="Arial"/>
                          <w:i/>
                          <w:sz w:val="36"/>
                          <w:szCs w:val="36"/>
                        </w:rPr>
                        <w:t>У</w:t>
                      </w:r>
                      <w:r w:rsidR="00D76DCD">
                        <w:rPr>
                          <w:rFonts w:ascii="Arial" w:hAnsi="Arial" w:cs="Arial"/>
                          <w:i/>
                          <w:sz w:val="36"/>
                          <w:szCs w:val="36"/>
                        </w:rPr>
                        <w:t>П</w:t>
                      </w:r>
                      <w:r w:rsidRPr="002642D0">
                        <w:rPr>
                          <w:rFonts w:ascii="Arial" w:hAnsi="Arial" w:cs="Arial"/>
                          <w:i/>
                          <w:sz w:val="36"/>
                          <w:szCs w:val="36"/>
                        </w:rPr>
                        <w:t>.</w:t>
                      </w:r>
                      <w:r w:rsidR="009A43D6">
                        <w:rPr>
                          <w:rFonts w:ascii="Arial" w:hAnsi="Arial" w:cs="Arial"/>
                          <w:i/>
                          <w:color w:val="000000"/>
                          <w:sz w:val="36"/>
                          <w:szCs w:val="36"/>
                        </w:rPr>
                        <w:t>3</w:t>
                      </w:r>
                      <w:r>
                        <w:rPr>
                          <w:rFonts w:ascii="Arial" w:hAnsi="Arial" w:cs="Arial"/>
                          <w:i/>
                          <w:color w:val="000000"/>
                          <w:sz w:val="36"/>
                          <w:szCs w:val="36"/>
                        </w:rPr>
                        <w:t>4</w:t>
                      </w:r>
                      <w:r w:rsidRPr="002642D0">
                        <w:rPr>
                          <w:rFonts w:ascii="Arial" w:hAnsi="Arial" w:cs="Arial"/>
                          <w:i/>
                          <w:sz w:val="36"/>
                          <w:szCs w:val="36"/>
                        </w:rPr>
                        <w:t xml:space="preserve">0000.000 </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3"/>
    <w:lvl w:ilvl="0">
      <w:start w:val="1"/>
      <w:numFmt w:val="bullet"/>
      <w:lvlText w:val=""/>
      <w:lvlJc w:val="left"/>
      <w:pPr>
        <w:tabs>
          <w:tab w:val="num" w:pos="0"/>
        </w:tabs>
        <w:ind w:left="1429" w:hanging="360"/>
      </w:pPr>
      <w:rPr>
        <w:rFonts w:ascii="Symbol" w:hAnsi="Symbol" w:cs="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cs="Wingdings"/>
      </w:rPr>
    </w:lvl>
    <w:lvl w:ilvl="3">
      <w:start w:val="1"/>
      <w:numFmt w:val="bullet"/>
      <w:lvlText w:val=""/>
      <w:lvlJc w:val="left"/>
      <w:pPr>
        <w:tabs>
          <w:tab w:val="num" w:pos="0"/>
        </w:tabs>
        <w:ind w:left="3589" w:hanging="360"/>
      </w:pPr>
      <w:rPr>
        <w:rFonts w:ascii="Symbol" w:hAnsi="Symbol" w:cs="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cs="Wingdings"/>
      </w:rPr>
    </w:lvl>
    <w:lvl w:ilvl="6">
      <w:start w:val="1"/>
      <w:numFmt w:val="bullet"/>
      <w:lvlText w:val=""/>
      <w:lvlJc w:val="left"/>
      <w:pPr>
        <w:tabs>
          <w:tab w:val="num" w:pos="0"/>
        </w:tabs>
        <w:ind w:left="5749" w:hanging="360"/>
      </w:pPr>
      <w:rPr>
        <w:rFonts w:ascii="Symbol" w:hAnsi="Symbol" w:cs="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cs="Wingdings"/>
      </w:rPr>
    </w:lvl>
  </w:abstractNum>
  <w:abstractNum w:abstractNumId="2" w15:restartNumberingAfterBreak="0">
    <w:nsid w:val="00000004"/>
    <w:multiLevelType w:val="multilevel"/>
    <w:tmpl w:val="00000004"/>
    <w:name w:val="WW8Num4"/>
    <w:lvl w:ilvl="0">
      <w:start w:val="1"/>
      <w:numFmt w:val="bullet"/>
      <w:lvlText w:val=""/>
      <w:lvlJc w:val="left"/>
      <w:pPr>
        <w:tabs>
          <w:tab w:val="num" w:pos="0"/>
        </w:tabs>
        <w:ind w:left="1429" w:hanging="360"/>
      </w:pPr>
      <w:rPr>
        <w:rFonts w:ascii="Symbol" w:hAnsi="Symbol" w:cs="Symbol"/>
      </w:rPr>
    </w:lvl>
    <w:lvl w:ilvl="1">
      <w:start w:val="1"/>
      <w:numFmt w:val="bullet"/>
      <w:lvlText w:val="o"/>
      <w:lvlJc w:val="left"/>
      <w:pPr>
        <w:tabs>
          <w:tab w:val="num" w:pos="0"/>
        </w:tabs>
        <w:ind w:left="2149" w:hanging="360"/>
      </w:pPr>
      <w:rPr>
        <w:rFonts w:ascii="Courier New" w:hAnsi="Courier New" w:cs="Courier New"/>
      </w:rPr>
    </w:lvl>
    <w:lvl w:ilvl="2">
      <w:start w:val="1"/>
      <w:numFmt w:val="bullet"/>
      <w:lvlText w:val=""/>
      <w:lvlJc w:val="left"/>
      <w:pPr>
        <w:tabs>
          <w:tab w:val="num" w:pos="0"/>
        </w:tabs>
        <w:ind w:left="2869" w:hanging="360"/>
      </w:pPr>
      <w:rPr>
        <w:rFonts w:ascii="Wingdings" w:hAnsi="Wingdings" w:cs="Wingdings"/>
      </w:rPr>
    </w:lvl>
    <w:lvl w:ilvl="3">
      <w:start w:val="1"/>
      <w:numFmt w:val="bullet"/>
      <w:lvlText w:val=""/>
      <w:lvlJc w:val="left"/>
      <w:pPr>
        <w:tabs>
          <w:tab w:val="num" w:pos="0"/>
        </w:tabs>
        <w:ind w:left="3589" w:hanging="360"/>
      </w:pPr>
      <w:rPr>
        <w:rFonts w:ascii="Symbol" w:hAnsi="Symbol" w:cs="Symbol"/>
      </w:rPr>
    </w:lvl>
    <w:lvl w:ilvl="4">
      <w:start w:val="1"/>
      <w:numFmt w:val="bullet"/>
      <w:lvlText w:val="o"/>
      <w:lvlJc w:val="left"/>
      <w:pPr>
        <w:tabs>
          <w:tab w:val="num" w:pos="0"/>
        </w:tabs>
        <w:ind w:left="4309" w:hanging="360"/>
      </w:pPr>
      <w:rPr>
        <w:rFonts w:ascii="Courier New" w:hAnsi="Courier New" w:cs="Courier New"/>
      </w:rPr>
    </w:lvl>
    <w:lvl w:ilvl="5">
      <w:start w:val="1"/>
      <w:numFmt w:val="bullet"/>
      <w:lvlText w:val=""/>
      <w:lvlJc w:val="left"/>
      <w:pPr>
        <w:tabs>
          <w:tab w:val="num" w:pos="0"/>
        </w:tabs>
        <w:ind w:left="5029" w:hanging="360"/>
      </w:pPr>
      <w:rPr>
        <w:rFonts w:ascii="Wingdings" w:hAnsi="Wingdings" w:cs="Wingdings"/>
      </w:rPr>
    </w:lvl>
    <w:lvl w:ilvl="6">
      <w:start w:val="1"/>
      <w:numFmt w:val="bullet"/>
      <w:lvlText w:val=""/>
      <w:lvlJc w:val="left"/>
      <w:pPr>
        <w:tabs>
          <w:tab w:val="num" w:pos="0"/>
        </w:tabs>
        <w:ind w:left="5749" w:hanging="360"/>
      </w:pPr>
      <w:rPr>
        <w:rFonts w:ascii="Symbol" w:hAnsi="Symbol" w:cs="Symbol"/>
      </w:rPr>
    </w:lvl>
    <w:lvl w:ilvl="7">
      <w:start w:val="1"/>
      <w:numFmt w:val="bullet"/>
      <w:lvlText w:val="o"/>
      <w:lvlJc w:val="left"/>
      <w:pPr>
        <w:tabs>
          <w:tab w:val="num" w:pos="0"/>
        </w:tabs>
        <w:ind w:left="6469" w:hanging="360"/>
      </w:pPr>
      <w:rPr>
        <w:rFonts w:ascii="Courier New" w:hAnsi="Courier New" w:cs="Courier New"/>
      </w:rPr>
    </w:lvl>
    <w:lvl w:ilvl="8">
      <w:start w:val="1"/>
      <w:numFmt w:val="bullet"/>
      <w:lvlText w:val=""/>
      <w:lvlJc w:val="left"/>
      <w:pPr>
        <w:tabs>
          <w:tab w:val="num" w:pos="0"/>
        </w:tabs>
        <w:ind w:left="7189" w:hanging="360"/>
      </w:pPr>
      <w:rPr>
        <w:rFonts w:ascii="Wingdings" w:hAnsi="Wingdings" w:cs="Wingdings"/>
      </w:rPr>
    </w:lvl>
  </w:abstractNum>
  <w:abstractNum w:abstractNumId="3" w15:restartNumberingAfterBreak="0">
    <w:nsid w:val="00000005"/>
    <w:multiLevelType w:val="multilevel"/>
    <w:tmpl w:val="00000005"/>
    <w:name w:val="WW8Num5"/>
    <w:lvl w:ilvl="0">
      <w:start w:val="1"/>
      <w:numFmt w:val="bullet"/>
      <w:lvlText w:val=""/>
      <w:lvlJc w:val="left"/>
      <w:pPr>
        <w:tabs>
          <w:tab w:val="num" w:pos="0"/>
        </w:tabs>
        <w:ind w:left="1571" w:hanging="360"/>
      </w:pPr>
      <w:rPr>
        <w:rFonts w:ascii="Symbol" w:hAnsi="Symbol" w:cs="Symbol"/>
      </w:rPr>
    </w:lvl>
    <w:lvl w:ilvl="1">
      <w:start w:val="1"/>
      <w:numFmt w:val="bullet"/>
      <w:lvlText w:val="o"/>
      <w:lvlJc w:val="left"/>
      <w:pPr>
        <w:tabs>
          <w:tab w:val="num" w:pos="0"/>
        </w:tabs>
        <w:ind w:left="2291" w:hanging="360"/>
      </w:pPr>
      <w:rPr>
        <w:rFonts w:ascii="Courier New" w:hAnsi="Courier New" w:cs="Courier New"/>
      </w:rPr>
    </w:lvl>
    <w:lvl w:ilvl="2">
      <w:start w:val="1"/>
      <w:numFmt w:val="bullet"/>
      <w:lvlText w:val=""/>
      <w:lvlJc w:val="left"/>
      <w:pPr>
        <w:tabs>
          <w:tab w:val="num" w:pos="0"/>
        </w:tabs>
        <w:ind w:left="3011" w:hanging="360"/>
      </w:pPr>
      <w:rPr>
        <w:rFonts w:ascii="Wingdings" w:hAnsi="Wingdings" w:cs="Wingdings"/>
      </w:rPr>
    </w:lvl>
    <w:lvl w:ilvl="3">
      <w:start w:val="1"/>
      <w:numFmt w:val="bullet"/>
      <w:lvlText w:val=""/>
      <w:lvlJc w:val="left"/>
      <w:pPr>
        <w:tabs>
          <w:tab w:val="num" w:pos="0"/>
        </w:tabs>
        <w:ind w:left="3731" w:hanging="360"/>
      </w:pPr>
      <w:rPr>
        <w:rFonts w:ascii="Symbol" w:hAnsi="Symbol" w:cs="Symbol"/>
      </w:rPr>
    </w:lvl>
    <w:lvl w:ilvl="4">
      <w:start w:val="1"/>
      <w:numFmt w:val="bullet"/>
      <w:lvlText w:val="o"/>
      <w:lvlJc w:val="left"/>
      <w:pPr>
        <w:tabs>
          <w:tab w:val="num" w:pos="0"/>
        </w:tabs>
        <w:ind w:left="4451" w:hanging="360"/>
      </w:pPr>
      <w:rPr>
        <w:rFonts w:ascii="Courier New" w:hAnsi="Courier New" w:cs="Courier New"/>
      </w:rPr>
    </w:lvl>
    <w:lvl w:ilvl="5">
      <w:start w:val="1"/>
      <w:numFmt w:val="bullet"/>
      <w:lvlText w:val=""/>
      <w:lvlJc w:val="left"/>
      <w:pPr>
        <w:tabs>
          <w:tab w:val="num" w:pos="0"/>
        </w:tabs>
        <w:ind w:left="5171" w:hanging="360"/>
      </w:pPr>
      <w:rPr>
        <w:rFonts w:ascii="Wingdings" w:hAnsi="Wingdings" w:cs="Wingdings"/>
      </w:rPr>
    </w:lvl>
    <w:lvl w:ilvl="6">
      <w:start w:val="1"/>
      <w:numFmt w:val="bullet"/>
      <w:lvlText w:val=""/>
      <w:lvlJc w:val="left"/>
      <w:pPr>
        <w:tabs>
          <w:tab w:val="num" w:pos="0"/>
        </w:tabs>
        <w:ind w:left="5891" w:hanging="360"/>
      </w:pPr>
      <w:rPr>
        <w:rFonts w:ascii="Symbol" w:hAnsi="Symbol" w:cs="Symbol"/>
      </w:rPr>
    </w:lvl>
    <w:lvl w:ilvl="7">
      <w:start w:val="1"/>
      <w:numFmt w:val="bullet"/>
      <w:lvlText w:val="o"/>
      <w:lvlJc w:val="left"/>
      <w:pPr>
        <w:tabs>
          <w:tab w:val="num" w:pos="0"/>
        </w:tabs>
        <w:ind w:left="6611" w:hanging="360"/>
      </w:pPr>
      <w:rPr>
        <w:rFonts w:ascii="Courier New" w:hAnsi="Courier New" w:cs="Courier New"/>
      </w:rPr>
    </w:lvl>
    <w:lvl w:ilvl="8">
      <w:start w:val="1"/>
      <w:numFmt w:val="bullet"/>
      <w:lvlText w:val=""/>
      <w:lvlJc w:val="left"/>
      <w:pPr>
        <w:tabs>
          <w:tab w:val="num" w:pos="0"/>
        </w:tabs>
        <w:ind w:left="7331" w:hanging="360"/>
      </w:pPr>
      <w:rPr>
        <w:rFonts w:ascii="Wingdings" w:hAnsi="Wingdings" w:cs="Wingdings"/>
      </w:rPr>
    </w:lvl>
  </w:abstractNum>
  <w:abstractNum w:abstractNumId="4" w15:restartNumberingAfterBreak="0">
    <w:nsid w:val="00000006"/>
    <w:multiLevelType w:val="multilevel"/>
    <w:tmpl w:val="00000006"/>
    <w:name w:val="WW8Num6"/>
    <w:lvl w:ilvl="0">
      <w:start w:val="1"/>
      <w:numFmt w:val="bullet"/>
      <w:lvlText w:val=""/>
      <w:lvlJc w:val="left"/>
      <w:pPr>
        <w:tabs>
          <w:tab w:val="num" w:pos="0"/>
        </w:tabs>
        <w:ind w:left="770" w:hanging="360"/>
      </w:pPr>
      <w:rPr>
        <w:rFonts w:ascii="Symbol" w:hAnsi="Symbol" w:cs="Symbol"/>
      </w:rPr>
    </w:lvl>
    <w:lvl w:ilvl="1">
      <w:start w:val="1"/>
      <w:numFmt w:val="bullet"/>
      <w:lvlText w:val="o"/>
      <w:lvlJc w:val="left"/>
      <w:pPr>
        <w:tabs>
          <w:tab w:val="num" w:pos="0"/>
        </w:tabs>
        <w:ind w:left="1490" w:hanging="360"/>
      </w:pPr>
      <w:rPr>
        <w:rFonts w:ascii="Courier New" w:hAnsi="Courier New" w:cs="Courier New"/>
      </w:rPr>
    </w:lvl>
    <w:lvl w:ilvl="2">
      <w:start w:val="1"/>
      <w:numFmt w:val="bullet"/>
      <w:lvlText w:val=""/>
      <w:lvlJc w:val="left"/>
      <w:pPr>
        <w:tabs>
          <w:tab w:val="num" w:pos="0"/>
        </w:tabs>
        <w:ind w:left="2210" w:hanging="360"/>
      </w:pPr>
      <w:rPr>
        <w:rFonts w:ascii="Wingdings" w:hAnsi="Wingdings" w:cs="Wingdings"/>
      </w:rPr>
    </w:lvl>
    <w:lvl w:ilvl="3">
      <w:start w:val="1"/>
      <w:numFmt w:val="bullet"/>
      <w:lvlText w:val=""/>
      <w:lvlJc w:val="left"/>
      <w:pPr>
        <w:tabs>
          <w:tab w:val="num" w:pos="0"/>
        </w:tabs>
        <w:ind w:left="2930" w:hanging="360"/>
      </w:pPr>
      <w:rPr>
        <w:rFonts w:ascii="Symbol" w:hAnsi="Symbol" w:cs="Symbol"/>
      </w:rPr>
    </w:lvl>
    <w:lvl w:ilvl="4">
      <w:start w:val="1"/>
      <w:numFmt w:val="bullet"/>
      <w:lvlText w:val="o"/>
      <w:lvlJc w:val="left"/>
      <w:pPr>
        <w:tabs>
          <w:tab w:val="num" w:pos="0"/>
        </w:tabs>
        <w:ind w:left="3650" w:hanging="360"/>
      </w:pPr>
      <w:rPr>
        <w:rFonts w:ascii="Courier New" w:hAnsi="Courier New" w:cs="Courier New"/>
      </w:rPr>
    </w:lvl>
    <w:lvl w:ilvl="5">
      <w:start w:val="1"/>
      <w:numFmt w:val="bullet"/>
      <w:lvlText w:val=""/>
      <w:lvlJc w:val="left"/>
      <w:pPr>
        <w:tabs>
          <w:tab w:val="num" w:pos="0"/>
        </w:tabs>
        <w:ind w:left="4370" w:hanging="360"/>
      </w:pPr>
      <w:rPr>
        <w:rFonts w:ascii="Wingdings" w:hAnsi="Wingdings" w:cs="Wingdings"/>
      </w:rPr>
    </w:lvl>
    <w:lvl w:ilvl="6">
      <w:start w:val="1"/>
      <w:numFmt w:val="bullet"/>
      <w:lvlText w:val=""/>
      <w:lvlJc w:val="left"/>
      <w:pPr>
        <w:tabs>
          <w:tab w:val="num" w:pos="0"/>
        </w:tabs>
        <w:ind w:left="5090" w:hanging="360"/>
      </w:pPr>
      <w:rPr>
        <w:rFonts w:ascii="Symbol" w:hAnsi="Symbol" w:cs="Symbol"/>
      </w:rPr>
    </w:lvl>
    <w:lvl w:ilvl="7">
      <w:start w:val="1"/>
      <w:numFmt w:val="bullet"/>
      <w:lvlText w:val="o"/>
      <w:lvlJc w:val="left"/>
      <w:pPr>
        <w:tabs>
          <w:tab w:val="num" w:pos="0"/>
        </w:tabs>
        <w:ind w:left="5810" w:hanging="360"/>
      </w:pPr>
      <w:rPr>
        <w:rFonts w:ascii="Courier New" w:hAnsi="Courier New" w:cs="Courier New"/>
      </w:rPr>
    </w:lvl>
    <w:lvl w:ilvl="8">
      <w:start w:val="1"/>
      <w:numFmt w:val="bullet"/>
      <w:lvlText w:val=""/>
      <w:lvlJc w:val="left"/>
      <w:pPr>
        <w:tabs>
          <w:tab w:val="num" w:pos="0"/>
        </w:tabs>
        <w:ind w:left="6530" w:hanging="360"/>
      </w:pPr>
      <w:rPr>
        <w:rFonts w:ascii="Wingdings" w:hAnsi="Wingdings" w:cs="Wingdings"/>
      </w:rPr>
    </w:lvl>
  </w:abstractNum>
  <w:abstractNum w:abstractNumId="5" w15:restartNumberingAfterBreak="0">
    <w:nsid w:val="00000007"/>
    <w:multiLevelType w:val="singleLevel"/>
    <w:tmpl w:val="00000007"/>
    <w:name w:val="WW8Num35"/>
    <w:lvl w:ilvl="0">
      <w:start w:val="1"/>
      <w:numFmt w:val="bullet"/>
      <w:lvlText w:val="−"/>
      <w:lvlJc w:val="left"/>
      <w:pPr>
        <w:tabs>
          <w:tab w:val="num" w:pos="0"/>
        </w:tabs>
        <w:ind w:left="1429" w:hanging="360"/>
      </w:pPr>
      <w:rPr>
        <w:rFonts w:ascii="Times New Roman" w:hAnsi="Times New Roman"/>
      </w:rPr>
    </w:lvl>
  </w:abstractNum>
  <w:abstractNum w:abstractNumId="6"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cs="Symbo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8" w15:restartNumberingAfterBreak="0">
    <w:nsid w:val="0000000A"/>
    <w:multiLevelType w:val="multilevel"/>
    <w:tmpl w:val="0000000A"/>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B"/>
    <w:multiLevelType w:val="singleLevel"/>
    <w:tmpl w:val="0000000B"/>
    <w:name w:val="WW8Num44"/>
    <w:lvl w:ilvl="0">
      <w:start w:val="1"/>
      <w:numFmt w:val="bullet"/>
      <w:lvlText w:val=""/>
      <w:lvlJc w:val="left"/>
      <w:pPr>
        <w:tabs>
          <w:tab w:val="num" w:pos="1429"/>
        </w:tabs>
        <w:ind w:left="1429" w:hanging="360"/>
      </w:pPr>
      <w:rPr>
        <w:rFonts w:ascii="Symbol" w:hAnsi="Symbol"/>
      </w:rPr>
    </w:lvl>
  </w:abstractNum>
  <w:abstractNum w:abstractNumId="10" w15:restartNumberingAfterBreak="0">
    <w:nsid w:val="0000000C"/>
    <w:multiLevelType w:val="singleLevel"/>
    <w:tmpl w:val="0000000C"/>
    <w:name w:val="WW8Num45"/>
    <w:lvl w:ilvl="0">
      <w:start w:val="1"/>
      <w:numFmt w:val="bullet"/>
      <w:lvlText w:val="−"/>
      <w:lvlJc w:val="left"/>
      <w:pPr>
        <w:tabs>
          <w:tab w:val="num" w:pos="0"/>
        </w:tabs>
        <w:ind w:left="720" w:hanging="360"/>
      </w:pPr>
      <w:rPr>
        <w:rFonts w:ascii="Times New Roman" w:hAnsi="Times New Roman" w:cs="Times New Roman"/>
      </w:rPr>
    </w:lvl>
  </w:abstractNum>
  <w:abstractNum w:abstractNumId="11" w15:restartNumberingAfterBreak="0">
    <w:nsid w:val="0000000D"/>
    <w:multiLevelType w:val="singleLevel"/>
    <w:tmpl w:val="0000000D"/>
    <w:name w:val="WW8Num46"/>
    <w:lvl w:ilvl="0">
      <w:start w:val="1"/>
      <w:numFmt w:val="bullet"/>
      <w:lvlText w:val=""/>
      <w:lvlJc w:val="left"/>
      <w:pPr>
        <w:tabs>
          <w:tab w:val="num" w:pos="1429"/>
        </w:tabs>
        <w:ind w:left="1429" w:hanging="360"/>
      </w:pPr>
      <w:rPr>
        <w:rFonts w:ascii="Symbol" w:hAnsi="Symbol"/>
      </w:rPr>
    </w:lvl>
  </w:abstractNum>
  <w:abstractNum w:abstractNumId="12" w15:restartNumberingAfterBreak="0">
    <w:nsid w:val="0000000E"/>
    <w:multiLevelType w:val="multilevel"/>
    <w:tmpl w:val="0000000E"/>
    <w:name w:val="WW8Num48"/>
    <w:lvl w:ilvl="0">
      <w:start w:val="1"/>
      <w:numFmt w:val="bullet"/>
      <w:lvlText w:val="−"/>
      <w:lvlJc w:val="left"/>
      <w:pPr>
        <w:tabs>
          <w:tab w:val="num" w:pos="0"/>
        </w:tabs>
        <w:ind w:left="1571" w:hanging="360"/>
      </w:pPr>
      <w:rPr>
        <w:rFonts w:ascii="Times New Roman" w:hAnsi="Times New Roman"/>
      </w:rPr>
    </w:lvl>
    <w:lvl w:ilvl="1">
      <w:start w:val="1"/>
      <w:numFmt w:val="bullet"/>
      <w:lvlText w:val=""/>
      <w:lvlJc w:val="left"/>
      <w:pPr>
        <w:tabs>
          <w:tab w:val="num" w:pos="2291"/>
        </w:tabs>
        <w:ind w:left="2291" w:hanging="360"/>
      </w:pPr>
      <w:rPr>
        <w:rFonts w:ascii="Symbol" w:hAnsi="Symbol"/>
      </w:rPr>
    </w:lvl>
    <w:lvl w:ilvl="2">
      <w:start w:val="1"/>
      <w:numFmt w:val="bullet"/>
      <w:lvlText w:val=""/>
      <w:lvlJc w:val="left"/>
      <w:pPr>
        <w:tabs>
          <w:tab w:val="num" w:pos="0"/>
        </w:tabs>
        <w:ind w:left="3011" w:hanging="360"/>
      </w:pPr>
      <w:rPr>
        <w:rFonts w:ascii="Wingdings" w:hAnsi="Wingdings"/>
      </w:rPr>
    </w:lvl>
    <w:lvl w:ilvl="3">
      <w:start w:val="1"/>
      <w:numFmt w:val="bullet"/>
      <w:lvlText w:val=""/>
      <w:lvlJc w:val="left"/>
      <w:pPr>
        <w:tabs>
          <w:tab w:val="num" w:pos="0"/>
        </w:tabs>
        <w:ind w:left="3731" w:hanging="360"/>
      </w:pPr>
      <w:rPr>
        <w:rFonts w:ascii="Symbol" w:hAnsi="Symbol"/>
      </w:rPr>
    </w:lvl>
    <w:lvl w:ilvl="4">
      <w:start w:val="1"/>
      <w:numFmt w:val="bullet"/>
      <w:lvlText w:val="o"/>
      <w:lvlJc w:val="left"/>
      <w:pPr>
        <w:tabs>
          <w:tab w:val="num" w:pos="0"/>
        </w:tabs>
        <w:ind w:left="4451" w:hanging="360"/>
      </w:pPr>
      <w:rPr>
        <w:rFonts w:ascii="Courier New" w:hAnsi="Courier New"/>
      </w:rPr>
    </w:lvl>
    <w:lvl w:ilvl="5">
      <w:start w:val="1"/>
      <w:numFmt w:val="bullet"/>
      <w:lvlText w:val=""/>
      <w:lvlJc w:val="left"/>
      <w:pPr>
        <w:tabs>
          <w:tab w:val="num" w:pos="0"/>
        </w:tabs>
        <w:ind w:left="5171" w:hanging="360"/>
      </w:pPr>
      <w:rPr>
        <w:rFonts w:ascii="Wingdings" w:hAnsi="Wingdings"/>
      </w:rPr>
    </w:lvl>
    <w:lvl w:ilvl="6">
      <w:start w:val="1"/>
      <w:numFmt w:val="bullet"/>
      <w:lvlText w:val=""/>
      <w:lvlJc w:val="left"/>
      <w:pPr>
        <w:tabs>
          <w:tab w:val="num" w:pos="0"/>
        </w:tabs>
        <w:ind w:left="5891" w:hanging="360"/>
      </w:pPr>
      <w:rPr>
        <w:rFonts w:ascii="Symbol" w:hAnsi="Symbol"/>
      </w:rPr>
    </w:lvl>
    <w:lvl w:ilvl="7">
      <w:start w:val="1"/>
      <w:numFmt w:val="bullet"/>
      <w:lvlText w:val="o"/>
      <w:lvlJc w:val="left"/>
      <w:pPr>
        <w:tabs>
          <w:tab w:val="num" w:pos="0"/>
        </w:tabs>
        <w:ind w:left="6611" w:hanging="360"/>
      </w:pPr>
      <w:rPr>
        <w:rFonts w:ascii="Courier New" w:hAnsi="Courier New"/>
      </w:rPr>
    </w:lvl>
    <w:lvl w:ilvl="8">
      <w:start w:val="1"/>
      <w:numFmt w:val="bullet"/>
      <w:lvlText w:val=""/>
      <w:lvlJc w:val="left"/>
      <w:pPr>
        <w:tabs>
          <w:tab w:val="num" w:pos="0"/>
        </w:tabs>
        <w:ind w:left="7331" w:hanging="360"/>
      </w:pPr>
      <w:rPr>
        <w:rFonts w:ascii="Wingdings" w:hAnsi="Wingdings"/>
      </w:rPr>
    </w:lvl>
  </w:abstractNum>
  <w:abstractNum w:abstractNumId="13" w15:restartNumberingAfterBreak="0">
    <w:nsid w:val="0000000F"/>
    <w:multiLevelType w:val="singleLevel"/>
    <w:tmpl w:val="0000000F"/>
    <w:name w:val="WW8Num50"/>
    <w:lvl w:ilvl="0">
      <w:start w:val="1"/>
      <w:numFmt w:val="bullet"/>
      <w:lvlText w:val=""/>
      <w:lvlJc w:val="left"/>
      <w:pPr>
        <w:tabs>
          <w:tab w:val="num" w:pos="1429"/>
        </w:tabs>
        <w:ind w:left="1429" w:hanging="360"/>
      </w:pPr>
      <w:rPr>
        <w:rFonts w:ascii="Symbol" w:hAnsi="Symbol"/>
      </w:rPr>
    </w:lvl>
  </w:abstractNum>
  <w:abstractNum w:abstractNumId="14" w15:restartNumberingAfterBreak="0">
    <w:nsid w:val="00000010"/>
    <w:multiLevelType w:val="singleLevel"/>
    <w:tmpl w:val="00000010"/>
    <w:name w:val="WW8Num51"/>
    <w:lvl w:ilvl="0">
      <w:start w:val="1"/>
      <w:numFmt w:val="bullet"/>
      <w:lvlText w:val=""/>
      <w:lvlJc w:val="left"/>
      <w:pPr>
        <w:tabs>
          <w:tab w:val="num" w:pos="1429"/>
        </w:tabs>
        <w:ind w:left="1429" w:hanging="360"/>
      </w:pPr>
      <w:rPr>
        <w:rFonts w:ascii="Symbol" w:hAnsi="Symbol"/>
      </w:rPr>
    </w:lvl>
  </w:abstractNum>
  <w:abstractNum w:abstractNumId="15" w15:restartNumberingAfterBreak="0">
    <w:nsid w:val="00000011"/>
    <w:multiLevelType w:val="singleLevel"/>
    <w:tmpl w:val="00000011"/>
    <w:name w:val="WW8Num52"/>
    <w:lvl w:ilvl="0">
      <w:start w:val="1"/>
      <w:numFmt w:val="bullet"/>
      <w:lvlText w:val=""/>
      <w:lvlJc w:val="left"/>
      <w:pPr>
        <w:tabs>
          <w:tab w:val="num" w:pos="1429"/>
        </w:tabs>
        <w:ind w:left="1429" w:hanging="360"/>
      </w:pPr>
      <w:rPr>
        <w:rFonts w:ascii="Symbol" w:hAnsi="Symbol"/>
      </w:rPr>
    </w:lvl>
  </w:abstractNum>
  <w:abstractNum w:abstractNumId="16" w15:restartNumberingAfterBreak="0">
    <w:nsid w:val="094970B0"/>
    <w:multiLevelType w:val="multilevel"/>
    <w:tmpl w:val="9D3C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2533FC"/>
    <w:multiLevelType w:val="multilevel"/>
    <w:tmpl w:val="FD8A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596682"/>
    <w:multiLevelType w:val="multilevel"/>
    <w:tmpl w:val="8C8C6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309EF"/>
    <w:multiLevelType w:val="multilevel"/>
    <w:tmpl w:val="9E442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44A73"/>
    <w:multiLevelType w:val="multilevel"/>
    <w:tmpl w:val="9E442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4678B"/>
    <w:multiLevelType w:val="multilevel"/>
    <w:tmpl w:val="3510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1D72BF"/>
    <w:multiLevelType w:val="multilevel"/>
    <w:tmpl w:val="A0DE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C571D"/>
    <w:multiLevelType w:val="multilevel"/>
    <w:tmpl w:val="619C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94E3F"/>
    <w:multiLevelType w:val="multilevel"/>
    <w:tmpl w:val="2DEAC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1B3693"/>
    <w:multiLevelType w:val="multilevel"/>
    <w:tmpl w:val="9E442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76471"/>
    <w:multiLevelType w:val="multilevel"/>
    <w:tmpl w:val="9E442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E1A83"/>
    <w:multiLevelType w:val="multilevel"/>
    <w:tmpl w:val="8FD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C83350"/>
    <w:multiLevelType w:val="multilevel"/>
    <w:tmpl w:val="93BE4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F56AE7"/>
    <w:multiLevelType w:val="multilevel"/>
    <w:tmpl w:val="F918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8E428F"/>
    <w:multiLevelType w:val="multilevel"/>
    <w:tmpl w:val="9E4423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37801">
    <w:abstractNumId w:val="17"/>
  </w:num>
  <w:num w:numId="2" w16cid:durableId="1311248754">
    <w:abstractNumId w:val="21"/>
  </w:num>
  <w:num w:numId="3" w16cid:durableId="1439332938">
    <w:abstractNumId w:val="26"/>
  </w:num>
  <w:num w:numId="4" w16cid:durableId="2119636810">
    <w:abstractNumId w:val="19"/>
  </w:num>
  <w:num w:numId="5" w16cid:durableId="362291541">
    <w:abstractNumId w:val="20"/>
  </w:num>
  <w:num w:numId="6" w16cid:durableId="271674711">
    <w:abstractNumId w:val="30"/>
  </w:num>
  <w:num w:numId="7" w16cid:durableId="293411132">
    <w:abstractNumId w:val="16"/>
  </w:num>
  <w:num w:numId="8" w16cid:durableId="1418361861">
    <w:abstractNumId w:val="25"/>
  </w:num>
  <w:num w:numId="9" w16cid:durableId="1173642803">
    <w:abstractNumId w:val="29"/>
  </w:num>
  <w:num w:numId="10" w16cid:durableId="30152173">
    <w:abstractNumId w:val="18"/>
  </w:num>
  <w:num w:numId="11" w16cid:durableId="931426749">
    <w:abstractNumId w:val="28"/>
  </w:num>
  <w:num w:numId="12" w16cid:durableId="606618482">
    <w:abstractNumId w:val="23"/>
  </w:num>
  <w:num w:numId="13" w16cid:durableId="560866777">
    <w:abstractNumId w:val="27"/>
  </w:num>
  <w:num w:numId="14" w16cid:durableId="1555197484">
    <w:abstractNumId w:val="24"/>
  </w:num>
  <w:num w:numId="15" w16cid:durableId="1821387170">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034"/>
    <w:rsid w:val="0000023E"/>
    <w:rsid w:val="0000172E"/>
    <w:rsid w:val="00002043"/>
    <w:rsid w:val="0000352B"/>
    <w:rsid w:val="00003A3E"/>
    <w:rsid w:val="000043A1"/>
    <w:rsid w:val="00004CA2"/>
    <w:rsid w:val="00004CB4"/>
    <w:rsid w:val="00005B68"/>
    <w:rsid w:val="000068E1"/>
    <w:rsid w:val="00006D50"/>
    <w:rsid w:val="000074B3"/>
    <w:rsid w:val="00007910"/>
    <w:rsid w:val="00010946"/>
    <w:rsid w:val="00010FBB"/>
    <w:rsid w:val="00012141"/>
    <w:rsid w:val="000129C1"/>
    <w:rsid w:val="000129E7"/>
    <w:rsid w:val="00014EC5"/>
    <w:rsid w:val="00015614"/>
    <w:rsid w:val="00015B22"/>
    <w:rsid w:val="0001610C"/>
    <w:rsid w:val="00017399"/>
    <w:rsid w:val="00017BF9"/>
    <w:rsid w:val="0002063C"/>
    <w:rsid w:val="0002306A"/>
    <w:rsid w:val="000249F2"/>
    <w:rsid w:val="0002614D"/>
    <w:rsid w:val="000269C0"/>
    <w:rsid w:val="00027572"/>
    <w:rsid w:val="000304E1"/>
    <w:rsid w:val="000321D2"/>
    <w:rsid w:val="00033A92"/>
    <w:rsid w:val="00035308"/>
    <w:rsid w:val="00035E3F"/>
    <w:rsid w:val="00036789"/>
    <w:rsid w:val="000375ED"/>
    <w:rsid w:val="000416A1"/>
    <w:rsid w:val="0004396A"/>
    <w:rsid w:val="000441DD"/>
    <w:rsid w:val="00045D56"/>
    <w:rsid w:val="00047033"/>
    <w:rsid w:val="00047C6B"/>
    <w:rsid w:val="00050F66"/>
    <w:rsid w:val="000526F7"/>
    <w:rsid w:val="000536C9"/>
    <w:rsid w:val="0005439D"/>
    <w:rsid w:val="00055424"/>
    <w:rsid w:val="00055B0D"/>
    <w:rsid w:val="0005639B"/>
    <w:rsid w:val="00057934"/>
    <w:rsid w:val="00060245"/>
    <w:rsid w:val="00061C19"/>
    <w:rsid w:val="00062007"/>
    <w:rsid w:val="00062271"/>
    <w:rsid w:val="000629EE"/>
    <w:rsid w:val="00063828"/>
    <w:rsid w:val="00063CD5"/>
    <w:rsid w:val="0006411A"/>
    <w:rsid w:val="000670F7"/>
    <w:rsid w:val="00070FAB"/>
    <w:rsid w:val="0007115E"/>
    <w:rsid w:val="0007248F"/>
    <w:rsid w:val="00073B91"/>
    <w:rsid w:val="000742DD"/>
    <w:rsid w:val="000747C9"/>
    <w:rsid w:val="000762AF"/>
    <w:rsid w:val="00076497"/>
    <w:rsid w:val="000772BE"/>
    <w:rsid w:val="000816A4"/>
    <w:rsid w:val="00082814"/>
    <w:rsid w:val="00084291"/>
    <w:rsid w:val="00085FA3"/>
    <w:rsid w:val="00086E56"/>
    <w:rsid w:val="00087011"/>
    <w:rsid w:val="00090202"/>
    <w:rsid w:val="00090404"/>
    <w:rsid w:val="00090B58"/>
    <w:rsid w:val="0009112E"/>
    <w:rsid w:val="00092C40"/>
    <w:rsid w:val="00095D21"/>
    <w:rsid w:val="000962D5"/>
    <w:rsid w:val="00097818"/>
    <w:rsid w:val="00097839"/>
    <w:rsid w:val="000A07FD"/>
    <w:rsid w:val="000A2626"/>
    <w:rsid w:val="000A4453"/>
    <w:rsid w:val="000A4A32"/>
    <w:rsid w:val="000A4FAD"/>
    <w:rsid w:val="000A50E2"/>
    <w:rsid w:val="000A585C"/>
    <w:rsid w:val="000A6A73"/>
    <w:rsid w:val="000A79C9"/>
    <w:rsid w:val="000B04A0"/>
    <w:rsid w:val="000B2225"/>
    <w:rsid w:val="000B29A4"/>
    <w:rsid w:val="000B2B6C"/>
    <w:rsid w:val="000B2E15"/>
    <w:rsid w:val="000B33CD"/>
    <w:rsid w:val="000B3F93"/>
    <w:rsid w:val="000B4039"/>
    <w:rsid w:val="000B4308"/>
    <w:rsid w:val="000B45B4"/>
    <w:rsid w:val="000B4682"/>
    <w:rsid w:val="000B4B43"/>
    <w:rsid w:val="000B5EF9"/>
    <w:rsid w:val="000C3CF8"/>
    <w:rsid w:val="000C3ED9"/>
    <w:rsid w:val="000C4E01"/>
    <w:rsid w:val="000C523A"/>
    <w:rsid w:val="000C6D79"/>
    <w:rsid w:val="000C7E5B"/>
    <w:rsid w:val="000D0825"/>
    <w:rsid w:val="000D0C15"/>
    <w:rsid w:val="000D14F7"/>
    <w:rsid w:val="000D184A"/>
    <w:rsid w:val="000D1978"/>
    <w:rsid w:val="000D1B04"/>
    <w:rsid w:val="000D228D"/>
    <w:rsid w:val="000D274D"/>
    <w:rsid w:val="000D3F89"/>
    <w:rsid w:val="000D4DEB"/>
    <w:rsid w:val="000D5085"/>
    <w:rsid w:val="000D5316"/>
    <w:rsid w:val="000D5BE7"/>
    <w:rsid w:val="000D686F"/>
    <w:rsid w:val="000D743D"/>
    <w:rsid w:val="000D74FC"/>
    <w:rsid w:val="000D79D2"/>
    <w:rsid w:val="000E0E5A"/>
    <w:rsid w:val="000E0E64"/>
    <w:rsid w:val="000E3B23"/>
    <w:rsid w:val="000E5767"/>
    <w:rsid w:val="000E58C5"/>
    <w:rsid w:val="000E696C"/>
    <w:rsid w:val="000E70E0"/>
    <w:rsid w:val="000E76E5"/>
    <w:rsid w:val="000E7745"/>
    <w:rsid w:val="000F1505"/>
    <w:rsid w:val="000F1AF0"/>
    <w:rsid w:val="000F1DFC"/>
    <w:rsid w:val="000F2680"/>
    <w:rsid w:val="000F535C"/>
    <w:rsid w:val="000F5372"/>
    <w:rsid w:val="000F5773"/>
    <w:rsid w:val="000F732B"/>
    <w:rsid w:val="000F7FFA"/>
    <w:rsid w:val="00102221"/>
    <w:rsid w:val="001038F6"/>
    <w:rsid w:val="00103A8D"/>
    <w:rsid w:val="00103C42"/>
    <w:rsid w:val="0010432A"/>
    <w:rsid w:val="00110F3F"/>
    <w:rsid w:val="00112DA1"/>
    <w:rsid w:val="00113011"/>
    <w:rsid w:val="00113D3A"/>
    <w:rsid w:val="00116DCD"/>
    <w:rsid w:val="00121374"/>
    <w:rsid w:val="00122830"/>
    <w:rsid w:val="00122E59"/>
    <w:rsid w:val="00122F8D"/>
    <w:rsid w:val="0012428D"/>
    <w:rsid w:val="00124C46"/>
    <w:rsid w:val="00125BBE"/>
    <w:rsid w:val="001271B9"/>
    <w:rsid w:val="00130A07"/>
    <w:rsid w:val="00131DB4"/>
    <w:rsid w:val="001350E6"/>
    <w:rsid w:val="00145597"/>
    <w:rsid w:val="00145C6E"/>
    <w:rsid w:val="00146410"/>
    <w:rsid w:val="0014739B"/>
    <w:rsid w:val="00150F4F"/>
    <w:rsid w:val="00151E66"/>
    <w:rsid w:val="0015236D"/>
    <w:rsid w:val="001528CC"/>
    <w:rsid w:val="00153E25"/>
    <w:rsid w:val="00155D14"/>
    <w:rsid w:val="001562E9"/>
    <w:rsid w:val="00156D2A"/>
    <w:rsid w:val="0015718C"/>
    <w:rsid w:val="001605E1"/>
    <w:rsid w:val="0016068D"/>
    <w:rsid w:val="001612BB"/>
    <w:rsid w:val="001615A3"/>
    <w:rsid w:val="00161AD7"/>
    <w:rsid w:val="001626FA"/>
    <w:rsid w:val="00165799"/>
    <w:rsid w:val="001665DF"/>
    <w:rsid w:val="001667C4"/>
    <w:rsid w:val="00166CEC"/>
    <w:rsid w:val="0016707B"/>
    <w:rsid w:val="00171D75"/>
    <w:rsid w:val="00171DFB"/>
    <w:rsid w:val="001724AE"/>
    <w:rsid w:val="00175ACB"/>
    <w:rsid w:val="00175BAB"/>
    <w:rsid w:val="00175D24"/>
    <w:rsid w:val="00176AE8"/>
    <w:rsid w:val="00176AF0"/>
    <w:rsid w:val="00181B4F"/>
    <w:rsid w:val="001828BC"/>
    <w:rsid w:val="00182AA5"/>
    <w:rsid w:val="00183291"/>
    <w:rsid w:val="00184269"/>
    <w:rsid w:val="001842B3"/>
    <w:rsid w:val="00186DFE"/>
    <w:rsid w:val="00186FEE"/>
    <w:rsid w:val="001901FB"/>
    <w:rsid w:val="00190B2A"/>
    <w:rsid w:val="001916F7"/>
    <w:rsid w:val="001928ED"/>
    <w:rsid w:val="00192D74"/>
    <w:rsid w:val="00193D8B"/>
    <w:rsid w:val="00194211"/>
    <w:rsid w:val="00194DBF"/>
    <w:rsid w:val="00196AB2"/>
    <w:rsid w:val="0019718D"/>
    <w:rsid w:val="00197A3A"/>
    <w:rsid w:val="00197F57"/>
    <w:rsid w:val="001A2714"/>
    <w:rsid w:val="001A2BA8"/>
    <w:rsid w:val="001A397A"/>
    <w:rsid w:val="001A5FE5"/>
    <w:rsid w:val="001A7159"/>
    <w:rsid w:val="001A79A8"/>
    <w:rsid w:val="001A7B24"/>
    <w:rsid w:val="001B00B3"/>
    <w:rsid w:val="001B1C86"/>
    <w:rsid w:val="001B1ECE"/>
    <w:rsid w:val="001B5D38"/>
    <w:rsid w:val="001C2CB0"/>
    <w:rsid w:val="001C2D76"/>
    <w:rsid w:val="001C384A"/>
    <w:rsid w:val="001C3DED"/>
    <w:rsid w:val="001C3F44"/>
    <w:rsid w:val="001C4293"/>
    <w:rsid w:val="001C4811"/>
    <w:rsid w:val="001C5103"/>
    <w:rsid w:val="001C5C9E"/>
    <w:rsid w:val="001C6E55"/>
    <w:rsid w:val="001D0132"/>
    <w:rsid w:val="001D2B5C"/>
    <w:rsid w:val="001D3E42"/>
    <w:rsid w:val="001D48FE"/>
    <w:rsid w:val="001D5105"/>
    <w:rsid w:val="001D5BB0"/>
    <w:rsid w:val="001D6E99"/>
    <w:rsid w:val="001D7774"/>
    <w:rsid w:val="001E1384"/>
    <w:rsid w:val="001E145B"/>
    <w:rsid w:val="001E2107"/>
    <w:rsid w:val="001E2BC9"/>
    <w:rsid w:val="001E4288"/>
    <w:rsid w:val="001E5E21"/>
    <w:rsid w:val="001E6636"/>
    <w:rsid w:val="001F0AB7"/>
    <w:rsid w:val="001F15BB"/>
    <w:rsid w:val="001F16B8"/>
    <w:rsid w:val="001F26D9"/>
    <w:rsid w:val="001F29C2"/>
    <w:rsid w:val="001F434C"/>
    <w:rsid w:val="001F6B26"/>
    <w:rsid w:val="00201583"/>
    <w:rsid w:val="002066D0"/>
    <w:rsid w:val="00206C10"/>
    <w:rsid w:val="00207934"/>
    <w:rsid w:val="00210657"/>
    <w:rsid w:val="002147D1"/>
    <w:rsid w:val="0021492C"/>
    <w:rsid w:val="00214C1C"/>
    <w:rsid w:val="002169E0"/>
    <w:rsid w:val="00220102"/>
    <w:rsid w:val="00220AFB"/>
    <w:rsid w:val="00222064"/>
    <w:rsid w:val="0022276F"/>
    <w:rsid w:val="0022400A"/>
    <w:rsid w:val="00225AE3"/>
    <w:rsid w:val="002272C7"/>
    <w:rsid w:val="00227632"/>
    <w:rsid w:val="00227AFD"/>
    <w:rsid w:val="00227B87"/>
    <w:rsid w:val="00230D1E"/>
    <w:rsid w:val="00230D3F"/>
    <w:rsid w:val="00230E87"/>
    <w:rsid w:val="00231B84"/>
    <w:rsid w:val="00231D69"/>
    <w:rsid w:val="00232A3C"/>
    <w:rsid w:val="00232D51"/>
    <w:rsid w:val="00234351"/>
    <w:rsid w:val="00234CBC"/>
    <w:rsid w:val="0023503C"/>
    <w:rsid w:val="00235567"/>
    <w:rsid w:val="0023675F"/>
    <w:rsid w:val="00237045"/>
    <w:rsid w:val="00240DC5"/>
    <w:rsid w:val="002418BB"/>
    <w:rsid w:val="002428DF"/>
    <w:rsid w:val="00242D2E"/>
    <w:rsid w:val="00243F7C"/>
    <w:rsid w:val="002448A2"/>
    <w:rsid w:val="00245B02"/>
    <w:rsid w:val="00246A4E"/>
    <w:rsid w:val="0024748C"/>
    <w:rsid w:val="002502A3"/>
    <w:rsid w:val="00253E6D"/>
    <w:rsid w:val="002551FA"/>
    <w:rsid w:val="0025609D"/>
    <w:rsid w:val="002573CC"/>
    <w:rsid w:val="00260717"/>
    <w:rsid w:val="00261B03"/>
    <w:rsid w:val="00262A6D"/>
    <w:rsid w:val="00262A88"/>
    <w:rsid w:val="002634CB"/>
    <w:rsid w:val="00263574"/>
    <w:rsid w:val="002642D0"/>
    <w:rsid w:val="002642D8"/>
    <w:rsid w:val="002665A1"/>
    <w:rsid w:val="00267C25"/>
    <w:rsid w:val="002701F1"/>
    <w:rsid w:val="00270A50"/>
    <w:rsid w:val="00271080"/>
    <w:rsid w:val="00272140"/>
    <w:rsid w:val="0027336F"/>
    <w:rsid w:val="00273AEF"/>
    <w:rsid w:val="00273C04"/>
    <w:rsid w:val="0027430C"/>
    <w:rsid w:val="00274FBA"/>
    <w:rsid w:val="002753E4"/>
    <w:rsid w:val="00275C61"/>
    <w:rsid w:val="00282B1C"/>
    <w:rsid w:val="00282E46"/>
    <w:rsid w:val="0028406D"/>
    <w:rsid w:val="0028421C"/>
    <w:rsid w:val="002848C7"/>
    <w:rsid w:val="00285799"/>
    <w:rsid w:val="00285F7B"/>
    <w:rsid w:val="002871B7"/>
    <w:rsid w:val="002875DF"/>
    <w:rsid w:val="00287AB2"/>
    <w:rsid w:val="002901EE"/>
    <w:rsid w:val="00290FFE"/>
    <w:rsid w:val="002918AE"/>
    <w:rsid w:val="00292B57"/>
    <w:rsid w:val="0029528C"/>
    <w:rsid w:val="002954E2"/>
    <w:rsid w:val="00295977"/>
    <w:rsid w:val="00297CDD"/>
    <w:rsid w:val="00297E29"/>
    <w:rsid w:val="002A15FC"/>
    <w:rsid w:val="002A2450"/>
    <w:rsid w:val="002A2B96"/>
    <w:rsid w:val="002A2BCA"/>
    <w:rsid w:val="002A39C9"/>
    <w:rsid w:val="002A39FF"/>
    <w:rsid w:val="002A5044"/>
    <w:rsid w:val="002A57DB"/>
    <w:rsid w:val="002A5CB8"/>
    <w:rsid w:val="002A7259"/>
    <w:rsid w:val="002A7952"/>
    <w:rsid w:val="002B17C6"/>
    <w:rsid w:val="002B3528"/>
    <w:rsid w:val="002B7C73"/>
    <w:rsid w:val="002C14F6"/>
    <w:rsid w:val="002C1639"/>
    <w:rsid w:val="002C1811"/>
    <w:rsid w:val="002C1AF7"/>
    <w:rsid w:val="002C3367"/>
    <w:rsid w:val="002C3E1B"/>
    <w:rsid w:val="002C4B0B"/>
    <w:rsid w:val="002C6A01"/>
    <w:rsid w:val="002D020F"/>
    <w:rsid w:val="002D04F7"/>
    <w:rsid w:val="002D0F9A"/>
    <w:rsid w:val="002D26E2"/>
    <w:rsid w:val="002D3DED"/>
    <w:rsid w:val="002D431B"/>
    <w:rsid w:val="002D481D"/>
    <w:rsid w:val="002D65E1"/>
    <w:rsid w:val="002D68D9"/>
    <w:rsid w:val="002D70E7"/>
    <w:rsid w:val="002D7D73"/>
    <w:rsid w:val="002D7EB7"/>
    <w:rsid w:val="002E06A0"/>
    <w:rsid w:val="002E07E0"/>
    <w:rsid w:val="002E1B0F"/>
    <w:rsid w:val="002E1B5A"/>
    <w:rsid w:val="002E1F50"/>
    <w:rsid w:val="002E2318"/>
    <w:rsid w:val="002E2DCE"/>
    <w:rsid w:val="002E44B5"/>
    <w:rsid w:val="002E4EED"/>
    <w:rsid w:val="002E5C90"/>
    <w:rsid w:val="002E5E19"/>
    <w:rsid w:val="002E6B3C"/>
    <w:rsid w:val="002E6C16"/>
    <w:rsid w:val="002F335D"/>
    <w:rsid w:val="002F42FD"/>
    <w:rsid w:val="002F6756"/>
    <w:rsid w:val="002F6A24"/>
    <w:rsid w:val="0030026C"/>
    <w:rsid w:val="00300AC9"/>
    <w:rsid w:val="00301DE9"/>
    <w:rsid w:val="00301E1E"/>
    <w:rsid w:val="003030DC"/>
    <w:rsid w:val="00303F7F"/>
    <w:rsid w:val="003054E6"/>
    <w:rsid w:val="003055D1"/>
    <w:rsid w:val="00306964"/>
    <w:rsid w:val="00310391"/>
    <w:rsid w:val="00310E6C"/>
    <w:rsid w:val="0031288D"/>
    <w:rsid w:val="00312A6E"/>
    <w:rsid w:val="003130A8"/>
    <w:rsid w:val="00316BB1"/>
    <w:rsid w:val="0032011C"/>
    <w:rsid w:val="00322C68"/>
    <w:rsid w:val="00323768"/>
    <w:rsid w:val="003250B0"/>
    <w:rsid w:val="00325B92"/>
    <w:rsid w:val="00326972"/>
    <w:rsid w:val="00330952"/>
    <w:rsid w:val="00330C64"/>
    <w:rsid w:val="003316AB"/>
    <w:rsid w:val="003319F5"/>
    <w:rsid w:val="00331B9C"/>
    <w:rsid w:val="003327B5"/>
    <w:rsid w:val="00333770"/>
    <w:rsid w:val="00334D6A"/>
    <w:rsid w:val="003351D1"/>
    <w:rsid w:val="0033558F"/>
    <w:rsid w:val="00335A05"/>
    <w:rsid w:val="00335A6F"/>
    <w:rsid w:val="0033650C"/>
    <w:rsid w:val="003405CB"/>
    <w:rsid w:val="00341EB5"/>
    <w:rsid w:val="00342C86"/>
    <w:rsid w:val="003431AF"/>
    <w:rsid w:val="0034395A"/>
    <w:rsid w:val="0034626D"/>
    <w:rsid w:val="003468A0"/>
    <w:rsid w:val="0034715F"/>
    <w:rsid w:val="0034760A"/>
    <w:rsid w:val="003504C6"/>
    <w:rsid w:val="003513AE"/>
    <w:rsid w:val="00351D44"/>
    <w:rsid w:val="003520AD"/>
    <w:rsid w:val="00352344"/>
    <w:rsid w:val="00353804"/>
    <w:rsid w:val="00354B8A"/>
    <w:rsid w:val="00356802"/>
    <w:rsid w:val="00357DC5"/>
    <w:rsid w:val="00365E22"/>
    <w:rsid w:val="00367902"/>
    <w:rsid w:val="00370782"/>
    <w:rsid w:val="003709C8"/>
    <w:rsid w:val="00370F85"/>
    <w:rsid w:val="00371A7C"/>
    <w:rsid w:val="00372764"/>
    <w:rsid w:val="00372AA9"/>
    <w:rsid w:val="00374D2B"/>
    <w:rsid w:val="003756E6"/>
    <w:rsid w:val="00376062"/>
    <w:rsid w:val="00376619"/>
    <w:rsid w:val="003802A2"/>
    <w:rsid w:val="003809BC"/>
    <w:rsid w:val="00380C8C"/>
    <w:rsid w:val="00384139"/>
    <w:rsid w:val="0038595A"/>
    <w:rsid w:val="00390243"/>
    <w:rsid w:val="00390F39"/>
    <w:rsid w:val="0039261C"/>
    <w:rsid w:val="00392B7F"/>
    <w:rsid w:val="00393281"/>
    <w:rsid w:val="00393E4E"/>
    <w:rsid w:val="003941FC"/>
    <w:rsid w:val="00394AAF"/>
    <w:rsid w:val="003955C0"/>
    <w:rsid w:val="003975C2"/>
    <w:rsid w:val="003979B7"/>
    <w:rsid w:val="003A020D"/>
    <w:rsid w:val="003A0244"/>
    <w:rsid w:val="003A11B0"/>
    <w:rsid w:val="003A3414"/>
    <w:rsid w:val="003A34AA"/>
    <w:rsid w:val="003A38C9"/>
    <w:rsid w:val="003A46E5"/>
    <w:rsid w:val="003A4E37"/>
    <w:rsid w:val="003A6106"/>
    <w:rsid w:val="003A62FF"/>
    <w:rsid w:val="003A66AA"/>
    <w:rsid w:val="003A69DA"/>
    <w:rsid w:val="003A6ED8"/>
    <w:rsid w:val="003A70DE"/>
    <w:rsid w:val="003A72F2"/>
    <w:rsid w:val="003B19D8"/>
    <w:rsid w:val="003B1B3D"/>
    <w:rsid w:val="003B1EE3"/>
    <w:rsid w:val="003B4BCD"/>
    <w:rsid w:val="003B4D3C"/>
    <w:rsid w:val="003B51B7"/>
    <w:rsid w:val="003B7110"/>
    <w:rsid w:val="003C12DD"/>
    <w:rsid w:val="003C140A"/>
    <w:rsid w:val="003C1DF1"/>
    <w:rsid w:val="003C3532"/>
    <w:rsid w:val="003C3D04"/>
    <w:rsid w:val="003C4334"/>
    <w:rsid w:val="003C6211"/>
    <w:rsid w:val="003C62D0"/>
    <w:rsid w:val="003C63AF"/>
    <w:rsid w:val="003C673B"/>
    <w:rsid w:val="003D0041"/>
    <w:rsid w:val="003D01E7"/>
    <w:rsid w:val="003D08AC"/>
    <w:rsid w:val="003D15C0"/>
    <w:rsid w:val="003D1C0F"/>
    <w:rsid w:val="003D7322"/>
    <w:rsid w:val="003D7983"/>
    <w:rsid w:val="003E0634"/>
    <w:rsid w:val="003E1A4E"/>
    <w:rsid w:val="003E2628"/>
    <w:rsid w:val="003E2942"/>
    <w:rsid w:val="003E31A3"/>
    <w:rsid w:val="003E3F69"/>
    <w:rsid w:val="003E5738"/>
    <w:rsid w:val="003E5E66"/>
    <w:rsid w:val="003E6E88"/>
    <w:rsid w:val="003E7064"/>
    <w:rsid w:val="003E72BF"/>
    <w:rsid w:val="003E7ABD"/>
    <w:rsid w:val="003F0B0A"/>
    <w:rsid w:val="003F0FE7"/>
    <w:rsid w:val="003F2CEE"/>
    <w:rsid w:val="003F32D4"/>
    <w:rsid w:val="00400D77"/>
    <w:rsid w:val="00401905"/>
    <w:rsid w:val="00402AA8"/>
    <w:rsid w:val="00402C88"/>
    <w:rsid w:val="00404498"/>
    <w:rsid w:val="004048C3"/>
    <w:rsid w:val="00405F17"/>
    <w:rsid w:val="00407261"/>
    <w:rsid w:val="004079AB"/>
    <w:rsid w:val="004113DA"/>
    <w:rsid w:val="00414CD2"/>
    <w:rsid w:val="004158C5"/>
    <w:rsid w:val="00415F0B"/>
    <w:rsid w:val="00416B2F"/>
    <w:rsid w:val="004179CF"/>
    <w:rsid w:val="004206D6"/>
    <w:rsid w:val="00420A4C"/>
    <w:rsid w:val="00420C9B"/>
    <w:rsid w:val="00420D5C"/>
    <w:rsid w:val="00422088"/>
    <w:rsid w:val="004224D5"/>
    <w:rsid w:val="00424E64"/>
    <w:rsid w:val="004260A7"/>
    <w:rsid w:val="0042680D"/>
    <w:rsid w:val="00430623"/>
    <w:rsid w:val="00431006"/>
    <w:rsid w:val="004312A6"/>
    <w:rsid w:val="00431655"/>
    <w:rsid w:val="004319A3"/>
    <w:rsid w:val="004324C2"/>
    <w:rsid w:val="00432C15"/>
    <w:rsid w:val="0043330B"/>
    <w:rsid w:val="00433AC4"/>
    <w:rsid w:val="00433CEC"/>
    <w:rsid w:val="0043578B"/>
    <w:rsid w:val="004369A7"/>
    <w:rsid w:val="00436CDB"/>
    <w:rsid w:val="00437B24"/>
    <w:rsid w:val="00437E5E"/>
    <w:rsid w:val="00437F84"/>
    <w:rsid w:val="0044010C"/>
    <w:rsid w:val="00442C62"/>
    <w:rsid w:val="0044330B"/>
    <w:rsid w:val="00445275"/>
    <w:rsid w:val="00445A7C"/>
    <w:rsid w:val="0045033C"/>
    <w:rsid w:val="004511EA"/>
    <w:rsid w:val="00451AAB"/>
    <w:rsid w:val="00451F60"/>
    <w:rsid w:val="00453C98"/>
    <w:rsid w:val="0045609C"/>
    <w:rsid w:val="004568FE"/>
    <w:rsid w:val="00457060"/>
    <w:rsid w:val="0046053C"/>
    <w:rsid w:val="00460576"/>
    <w:rsid w:val="00461AEA"/>
    <w:rsid w:val="004627AB"/>
    <w:rsid w:val="00463C1A"/>
    <w:rsid w:val="00464783"/>
    <w:rsid w:val="004649F2"/>
    <w:rsid w:val="00465657"/>
    <w:rsid w:val="004670EA"/>
    <w:rsid w:val="00473B21"/>
    <w:rsid w:val="00473C6E"/>
    <w:rsid w:val="00474094"/>
    <w:rsid w:val="004743BC"/>
    <w:rsid w:val="00475216"/>
    <w:rsid w:val="004778E4"/>
    <w:rsid w:val="00480F9B"/>
    <w:rsid w:val="00482A8E"/>
    <w:rsid w:val="0048512A"/>
    <w:rsid w:val="00486AAD"/>
    <w:rsid w:val="00487B5D"/>
    <w:rsid w:val="00490044"/>
    <w:rsid w:val="004908EA"/>
    <w:rsid w:val="004919BF"/>
    <w:rsid w:val="00493446"/>
    <w:rsid w:val="00493E0A"/>
    <w:rsid w:val="00494AF6"/>
    <w:rsid w:val="00496E2E"/>
    <w:rsid w:val="00497291"/>
    <w:rsid w:val="004A1E9D"/>
    <w:rsid w:val="004A2BC7"/>
    <w:rsid w:val="004A2C2C"/>
    <w:rsid w:val="004A3A40"/>
    <w:rsid w:val="004A53A3"/>
    <w:rsid w:val="004A552A"/>
    <w:rsid w:val="004A56FE"/>
    <w:rsid w:val="004A6983"/>
    <w:rsid w:val="004A6CD4"/>
    <w:rsid w:val="004A7156"/>
    <w:rsid w:val="004A733E"/>
    <w:rsid w:val="004A78AD"/>
    <w:rsid w:val="004A7B6E"/>
    <w:rsid w:val="004B1ACD"/>
    <w:rsid w:val="004B2285"/>
    <w:rsid w:val="004B34B7"/>
    <w:rsid w:val="004B4E0C"/>
    <w:rsid w:val="004B57F0"/>
    <w:rsid w:val="004C135F"/>
    <w:rsid w:val="004C1D15"/>
    <w:rsid w:val="004C3359"/>
    <w:rsid w:val="004C34C0"/>
    <w:rsid w:val="004C3BFC"/>
    <w:rsid w:val="004C3F93"/>
    <w:rsid w:val="004C48D8"/>
    <w:rsid w:val="004C4F4C"/>
    <w:rsid w:val="004C535B"/>
    <w:rsid w:val="004D0949"/>
    <w:rsid w:val="004D1EF4"/>
    <w:rsid w:val="004D27ED"/>
    <w:rsid w:val="004D2E6B"/>
    <w:rsid w:val="004D48A7"/>
    <w:rsid w:val="004D6C93"/>
    <w:rsid w:val="004D7D62"/>
    <w:rsid w:val="004E1352"/>
    <w:rsid w:val="004E2FE3"/>
    <w:rsid w:val="004E437E"/>
    <w:rsid w:val="004E46EC"/>
    <w:rsid w:val="004E4923"/>
    <w:rsid w:val="004E614D"/>
    <w:rsid w:val="004E6995"/>
    <w:rsid w:val="004E6C8E"/>
    <w:rsid w:val="004F344F"/>
    <w:rsid w:val="004F50A0"/>
    <w:rsid w:val="004F6195"/>
    <w:rsid w:val="004F620B"/>
    <w:rsid w:val="004F6964"/>
    <w:rsid w:val="004F6AEB"/>
    <w:rsid w:val="004F6C40"/>
    <w:rsid w:val="004F7E39"/>
    <w:rsid w:val="0050033A"/>
    <w:rsid w:val="00500444"/>
    <w:rsid w:val="005007C2"/>
    <w:rsid w:val="00500F31"/>
    <w:rsid w:val="00501A46"/>
    <w:rsid w:val="00501CFF"/>
    <w:rsid w:val="00502925"/>
    <w:rsid w:val="00502952"/>
    <w:rsid w:val="00502D19"/>
    <w:rsid w:val="00504661"/>
    <w:rsid w:val="005048F1"/>
    <w:rsid w:val="00506D0B"/>
    <w:rsid w:val="00507131"/>
    <w:rsid w:val="00507A0E"/>
    <w:rsid w:val="00510426"/>
    <w:rsid w:val="005127D6"/>
    <w:rsid w:val="005129EA"/>
    <w:rsid w:val="00513375"/>
    <w:rsid w:val="005140F7"/>
    <w:rsid w:val="00515879"/>
    <w:rsid w:val="00515AB7"/>
    <w:rsid w:val="00517C6F"/>
    <w:rsid w:val="00521448"/>
    <w:rsid w:val="00521CFB"/>
    <w:rsid w:val="00523B9A"/>
    <w:rsid w:val="00524340"/>
    <w:rsid w:val="00527387"/>
    <w:rsid w:val="00527CEA"/>
    <w:rsid w:val="00527EED"/>
    <w:rsid w:val="00531976"/>
    <w:rsid w:val="00531D68"/>
    <w:rsid w:val="00531E88"/>
    <w:rsid w:val="005320EB"/>
    <w:rsid w:val="00533059"/>
    <w:rsid w:val="005333BB"/>
    <w:rsid w:val="0053375E"/>
    <w:rsid w:val="00533818"/>
    <w:rsid w:val="005369D7"/>
    <w:rsid w:val="00536C0B"/>
    <w:rsid w:val="00536DBB"/>
    <w:rsid w:val="00536F12"/>
    <w:rsid w:val="005405A5"/>
    <w:rsid w:val="0054073D"/>
    <w:rsid w:val="00540CD7"/>
    <w:rsid w:val="00541714"/>
    <w:rsid w:val="00541E92"/>
    <w:rsid w:val="00542888"/>
    <w:rsid w:val="00543F5A"/>
    <w:rsid w:val="00544B38"/>
    <w:rsid w:val="00544BA4"/>
    <w:rsid w:val="00545300"/>
    <w:rsid w:val="005468D9"/>
    <w:rsid w:val="00550477"/>
    <w:rsid w:val="005510C8"/>
    <w:rsid w:val="00552056"/>
    <w:rsid w:val="00552FF8"/>
    <w:rsid w:val="00553296"/>
    <w:rsid w:val="00553770"/>
    <w:rsid w:val="00554910"/>
    <w:rsid w:val="00554E74"/>
    <w:rsid w:val="00556093"/>
    <w:rsid w:val="0055662B"/>
    <w:rsid w:val="00557063"/>
    <w:rsid w:val="00560A89"/>
    <w:rsid w:val="005628B7"/>
    <w:rsid w:val="0056521D"/>
    <w:rsid w:val="00566214"/>
    <w:rsid w:val="00566B68"/>
    <w:rsid w:val="00566C4A"/>
    <w:rsid w:val="00566E03"/>
    <w:rsid w:val="005677F4"/>
    <w:rsid w:val="00571195"/>
    <w:rsid w:val="0057149D"/>
    <w:rsid w:val="0057176A"/>
    <w:rsid w:val="00571D4E"/>
    <w:rsid w:val="005727A2"/>
    <w:rsid w:val="00573B8C"/>
    <w:rsid w:val="00573F65"/>
    <w:rsid w:val="00575CFC"/>
    <w:rsid w:val="00576D87"/>
    <w:rsid w:val="005778F2"/>
    <w:rsid w:val="005779CA"/>
    <w:rsid w:val="00581C40"/>
    <w:rsid w:val="0058203A"/>
    <w:rsid w:val="0058354B"/>
    <w:rsid w:val="0058383D"/>
    <w:rsid w:val="00583BD9"/>
    <w:rsid w:val="00584834"/>
    <w:rsid w:val="00585386"/>
    <w:rsid w:val="0058539D"/>
    <w:rsid w:val="005855B8"/>
    <w:rsid w:val="00586009"/>
    <w:rsid w:val="0058603D"/>
    <w:rsid w:val="00595C54"/>
    <w:rsid w:val="00596337"/>
    <w:rsid w:val="005A108C"/>
    <w:rsid w:val="005A1D26"/>
    <w:rsid w:val="005A1D3F"/>
    <w:rsid w:val="005A3B8B"/>
    <w:rsid w:val="005A4051"/>
    <w:rsid w:val="005A678A"/>
    <w:rsid w:val="005B2DB1"/>
    <w:rsid w:val="005B3362"/>
    <w:rsid w:val="005B40F7"/>
    <w:rsid w:val="005B4310"/>
    <w:rsid w:val="005B57A3"/>
    <w:rsid w:val="005B62F2"/>
    <w:rsid w:val="005B692B"/>
    <w:rsid w:val="005B6AF6"/>
    <w:rsid w:val="005B7599"/>
    <w:rsid w:val="005B7BB0"/>
    <w:rsid w:val="005B7F61"/>
    <w:rsid w:val="005C1710"/>
    <w:rsid w:val="005C3CF5"/>
    <w:rsid w:val="005C51F3"/>
    <w:rsid w:val="005C5929"/>
    <w:rsid w:val="005C5BC5"/>
    <w:rsid w:val="005C5BD0"/>
    <w:rsid w:val="005C60EC"/>
    <w:rsid w:val="005D0077"/>
    <w:rsid w:val="005D04F2"/>
    <w:rsid w:val="005D09E0"/>
    <w:rsid w:val="005D2062"/>
    <w:rsid w:val="005D28FE"/>
    <w:rsid w:val="005D327A"/>
    <w:rsid w:val="005D38B2"/>
    <w:rsid w:val="005D5B73"/>
    <w:rsid w:val="005D5FDB"/>
    <w:rsid w:val="005D6129"/>
    <w:rsid w:val="005D76EE"/>
    <w:rsid w:val="005E0E4F"/>
    <w:rsid w:val="005E11D7"/>
    <w:rsid w:val="005E14DA"/>
    <w:rsid w:val="005E2621"/>
    <w:rsid w:val="005E3255"/>
    <w:rsid w:val="005E504B"/>
    <w:rsid w:val="005E511D"/>
    <w:rsid w:val="005E5416"/>
    <w:rsid w:val="005E57E5"/>
    <w:rsid w:val="005E6D03"/>
    <w:rsid w:val="005E7C2B"/>
    <w:rsid w:val="005F08AB"/>
    <w:rsid w:val="005F1EBE"/>
    <w:rsid w:val="005F223A"/>
    <w:rsid w:val="005F3352"/>
    <w:rsid w:val="005F34E3"/>
    <w:rsid w:val="005F4771"/>
    <w:rsid w:val="005F4EB7"/>
    <w:rsid w:val="005F51E8"/>
    <w:rsid w:val="005F613C"/>
    <w:rsid w:val="005F6EDE"/>
    <w:rsid w:val="00600C32"/>
    <w:rsid w:val="006023DF"/>
    <w:rsid w:val="00602C3F"/>
    <w:rsid w:val="0060617D"/>
    <w:rsid w:val="00606574"/>
    <w:rsid w:val="00606E82"/>
    <w:rsid w:val="0060776C"/>
    <w:rsid w:val="0061021A"/>
    <w:rsid w:val="00610994"/>
    <w:rsid w:val="00612D0A"/>
    <w:rsid w:val="00613ED5"/>
    <w:rsid w:val="006160FD"/>
    <w:rsid w:val="0062065A"/>
    <w:rsid w:val="00622535"/>
    <w:rsid w:val="0062257D"/>
    <w:rsid w:val="0062522A"/>
    <w:rsid w:val="006270B5"/>
    <w:rsid w:val="006273ED"/>
    <w:rsid w:val="0063243A"/>
    <w:rsid w:val="00632D77"/>
    <w:rsid w:val="00635297"/>
    <w:rsid w:val="006353A5"/>
    <w:rsid w:val="00635BF9"/>
    <w:rsid w:val="0063654D"/>
    <w:rsid w:val="00640FAC"/>
    <w:rsid w:val="00641F1F"/>
    <w:rsid w:val="00642AB0"/>
    <w:rsid w:val="00643BAD"/>
    <w:rsid w:val="00643E5C"/>
    <w:rsid w:val="00644DF6"/>
    <w:rsid w:val="0064547B"/>
    <w:rsid w:val="00646434"/>
    <w:rsid w:val="006467D6"/>
    <w:rsid w:val="006477EC"/>
    <w:rsid w:val="006504B5"/>
    <w:rsid w:val="00653542"/>
    <w:rsid w:val="006537C9"/>
    <w:rsid w:val="0065424D"/>
    <w:rsid w:val="006569DC"/>
    <w:rsid w:val="00661827"/>
    <w:rsid w:val="00662BDD"/>
    <w:rsid w:val="0066308E"/>
    <w:rsid w:val="0066413B"/>
    <w:rsid w:val="006643F1"/>
    <w:rsid w:val="00665398"/>
    <w:rsid w:val="00666342"/>
    <w:rsid w:val="0067112D"/>
    <w:rsid w:val="006714C1"/>
    <w:rsid w:val="00671677"/>
    <w:rsid w:val="00671692"/>
    <w:rsid w:val="006718D2"/>
    <w:rsid w:val="00671E5F"/>
    <w:rsid w:val="00672C40"/>
    <w:rsid w:val="00676642"/>
    <w:rsid w:val="00676D94"/>
    <w:rsid w:val="00676FA8"/>
    <w:rsid w:val="00677C37"/>
    <w:rsid w:val="00680111"/>
    <w:rsid w:val="00681856"/>
    <w:rsid w:val="00683A2E"/>
    <w:rsid w:val="00684F48"/>
    <w:rsid w:val="0068668A"/>
    <w:rsid w:val="00690B44"/>
    <w:rsid w:val="00690FE0"/>
    <w:rsid w:val="00691837"/>
    <w:rsid w:val="00691A13"/>
    <w:rsid w:val="00691C99"/>
    <w:rsid w:val="00694E4F"/>
    <w:rsid w:val="00694F88"/>
    <w:rsid w:val="006A0C91"/>
    <w:rsid w:val="006A1085"/>
    <w:rsid w:val="006A1D12"/>
    <w:rsid w:val="006A22F7"/>
    <w:rsid w:val="006A2746"/>
    <w:rsid w:val="006A28EB"/>
    <w:rsid w:val="006A3A92"/>
    <w:rsid w:val="006A3D92"/>
    <w:rsid w:val="006A5352"/>
    <w:rsid w:val="006A7124"/>
    <w:rsid w:val="006A7411"/>
    <w:rsid w:val="006B110B"/>
    <w:rsid w:val="006B178B"/>
    <w:rsid w:val="006B5F30"/>
    <w:rsid w:val="006B62D9"/>
    <w:rsid w:val="006B6374"/>
    <w:rsid w:val="006B6F98"/>
    <w:rsid w:val="006C1177"/>
    <w:rsid w:val="006C1F38"/>
    <w:rsid w:val="006C2356"/>
    <w:rsid w:val="006C24DD"/>
    <w:rsid w:val="006C37DF"/>
    <w:rsid w:val="006C3D0E"/>
    <w:rsid w:val="006C451A"/>
    <w:rsid w:val="006D1840"/>
    <w:rsid w:val="006D2BA2"/>
    <w:rsid w:val="006D2CDA"/>
    <w:rsid w:val="006D2E98"/>
    <w:rsid w:val="006D3295"/>
    <w:rsid w:val="006D39DD"/>
    <w:rsid w:val="006D3F71"/>
    <w:rsid w:val="006D421C"/>
    <w:rsid w:val="006D454C"/>
    <w:rsid w:val="006D6D24"/>
    <w:rsid w:val="006D7C2D"/>
    <w:rsid w:val="006E04EF"/>
    <w:rsid w:val="006E3D14"/>
    <w:rsid w:val="006E51BA"/>
    <w:rsid w:val="006E5326"/>
    <w:rsid w:val="006E5DB9"/>
    <w:rsid w:val="006E5F33"/>
    <w:rsid w:val="006E75CA"/>
    <w:rsid w:val="006F08C7"/>
    <w:rsid w:val="006F1BC0"/>
    <w:rsid w:val="006F2A11"/>
    <w:rsid w:val="006F3752"/>
    <w:rsid w:val="00701424"/>
    <w:rsid w:val="007014DE"/>
    <w:rsid w:val="0070216F"/>
    <w:rsid w:val="00702885"/>
    <w:rsid w:val="00703328"/>
    <w:rsid w:val="0070364E"/>
    <w:rsid w:val="007045F0"/>
    <w:rsid w:val="00704F6D"/>
    <w:rsid w:val="0070608B"/>
    <w:rsid w:val="00706BAB"/>
    <w:rsid w:val="00707247"/>
    <w:rsid w:val="007077CE"/>
    <w:rsid w:val="00707BC2"/>
    <w:rsid w:val="00707CA7"/>
    <w:rsid w:val="0071089C"/>
    <w:rsid w:val="007113CC"/>
    <w:rsid w:val="007121E1"/>
    <w:rsid w:val="00712992"/>
    <w:rsid w:val="007147C7"/>
    <w:rsid w:val="00714883"/>
    <w:rsid w:val="0071705B"/>
    <w:rsid w:val="0071749F"/>
    <w:rsid w:val="007179EB"/>
    <w:rsid w:val="0072016E"/>
    <w:rsid w:val="00720685"/>
    <w:rsid w:val="00720ADD"/>
    <w:rsid w:val="00721762"/>
    <w:rsid w:val="007244A4"/>
    <w:rsid w:val="00724F44"/>
    <w:rsid w:val="00727336"/>
    <w:rsid w:val="0072769A"/>
    <w:rsid w:val="00731334"/>
    <w:rsid w:val="0073177C"/>
    <w:rsid w:val="00732532"/>
    <w:rsid w:val="00735AFD"/>
    <w:rsid w:val="007362EF"/>
    <w:rsid w:val="007373B7"/>
    <w:rsid w:val="00742BAB"/>
    <w:rsid w:val="00742D26"/>
    <w:rsid w:val="00743131"/>
    <w:rsid w:val="00743388"/>
    <w:rsid w:val="00744B02"/>
    <w:rsid w:val="007454D4"/>
    <w:rsid w:val="007461A4"/>
    <w:rsid w:val="00746EFF"/>
    <w:rsid w:val="00747C48"/>
    <w:rsid w:val="0075034F"/>
    <w:rsid w:val="00750663"/>
    <w:rsid w:val="007506AB"/>
    <w:rsid w:val="00750BBD"/>
    <w:rsid w:val="007511C2"/>
    <w:rsid w:val="00752594"/>
    <w:rsid w:val="0075266B"/>
    <w:rsid w:val="007530C2"/>
    <w:rsid w:val="00753479"/>
    <w:rsid w:val="0075417D"/>
    <w:rsid w:val="00755853"/>
    <w:rsid w:val="00756239"/>
    <w:rsid w:val="00757C0F"/>
    <w:rsid w:val="00760592"/>
    <w:rsid w:val="00761AF3"/>
    <w:rsid w:val="00762802"/>
    <w:rsid w:val="00762E79"/>
    <w:rsid w:val="0076397F"/>
    <w:rsid w:val="007641A3"/>
    <w:rsid w:val="007653C0"/>
    <w:rsid w:val="007661A1"/>
    <w:rsid w:val="0076715E"/>
    <w:rsid w:val="00767A75"/>
    <w:rsid w:val="00767FE8"/>
    <w:rsid w:val="00770415"/>
    <w:rsid w:val="00770788"/>
    <w:rsid w:val="00771651"/>
    <w:rsid w:val="00771874"/>
    <w:rsid w:val="007734E0"/>
    <w:rsid w:val="00773C4C"/>
    <w:rsid w:val="00774046"/>
    <w:rsid w:val="00774EB0"/>
    <w:rsid w:val="00775138"/>
    <w:rsid w:val="007757D2"/>
    <w:rsid w:val="00775FE4"/>
    <w:rsid w:val="0077704F"/>
    <w:rsid w:val="00777F52"/>
    <w:rsid w:val="00780514"/>
    <w:rsid w:val="00782062"/>
    <w:rsid w:val="0078271A"/>
    <w:rsid w:val="007835F7"/>
    <w:rsid w:val="00784CFE"/>
    <w:rsid w:val="00785545"/>
    <w:rsid w:val="007873A0"/>
    <w:rsid w:val="00787F4A"/>
    <w:rsid w:val="00790799"/>
    <w:rsid w:val="00790E6F"/>
    <w:rsid w:val="0079165D"/>
    <w:rsid w:val="00791777"/>
    <w:rsid w:val="007924AF"/>
    <w:rsid w:val="00792FC0"/>
    <w:rsid w:val="00793FA2"/>
    <w:rsid w:val="00794085"/>
    <w:rsid w:val="00794692"/>
    <w:rsid w:val="00795C38"/>
    <w:rsid w:val="00797C95"/>
    <w:rsid w:val="007A0162"/>
    <w:rsid w:val="007A1BF2"/>
    <w:rsid w:val="007A2844"/>
    <w:rsid w:val="007A30F9"/>
    <w:rsid w:val="007A6922"/>
    <w:rsid w:val="007A7708"/>
    <w:rsid w:val="007B125E"/>
    <w:rsid w:val="007B2B7F"/>
    <w:rsid w:val="007B2C29"/>
    <w:rsid w:val="007B6B95"/>
    <w:rsid w:val="007B7960"/>
    <w:rsid w:val="007C081B"/>
    <w:rsid w:val="007C08CD"/>
    <w:rsid w:val="007C0BA6"/>
    <w:rsid w:val="007C12F9"/>
    <w:rsid w:val="007C21A2"/>
    <w:rsid w:val="007C317B"/>
    <w:rsid w:val="007C48D8"/>
    <w:rsid w:val="007C4F10"/>
    <w:rsid w:val="007C6917"/>
    <w:rsid w:val="007C7834"/>
    <w:rsid w:val="007C7D4A"/>
    <w:rsid w:val="007D2B58"/>
    <w:rsid w:val="007D425A"/>
    <w:rsid w:val="007D4C92"/>
    <w:rsid w:val="007D5A61"/>
    <w:rsid w:val="007D5CCF"/>
    <w:rsid w:val="007E0B88"/>
    <w:rsid w:val="007E0E24"/>
    <w:rsid w:val="007E174D"/>
    <w:rsid w:val="007E1FD6"/>
    <w:rsid w:val="007E221E"/>
    <w:rsid w:val="007E2224"/>
    <w:rsid w:val="007E3544"/>
    <w:rsid w:val="007E464A"/>
    <w:rsid w:val="007E47F4"/>
    <w:rsid w:val="007E61D8"/>
    <w:rsid w:val="007E65D7"/>
    <w:rsid w:val="007F01E4"/>
    <w:rsid w:val="007F02B7"/>
    <w:rsid w:val="007F05CC"/>
    <w:rsid w:val="007F2D65"/>
    <w:rsid w:val="007F313C"/>
    <w:rsid w:val="007F31D5"/>
    <w:rsid w:val="007F3C30"/>
    <w:rsid w:val="007F5EEF"/>
    <w:rsid w:val="007F66B9"/>
    <w:rsid w:val="007F78F6"/>
    <w:rsid w:val="00801A1E"/>
    <w:rsid w:val="00804AC4"/>
    <w:rsid w:val="008052AA"/>
    <w:rsid w:val="0081009B"/>
    <w:rsid w:val="0081071D"/>
    <w:rsid w:val="00810AD3"/>
    <w:rsid w:val="00810E0C"/>
    <w:rsid w:val="0081167D"/>
    <w:rsid w:val="008117AC"/>
    <w:rsid w:val="00812949"/>
    <w:rsid w:val="00813319"/>
    <w:rsid w:val="0081395B"/>
    <w:rsid w:val="00813ABA"/>
    <w:rsid w:val="008142A5"/>
    <w:rsid w:val="00815298"/>
    <w:rsid w:val="008164A5"/>
    <w:rsid w:val="00816D2D"/>
    <w:rsid w:val="0082074D"/>
    <w:rsid w:val="0082105E"/>
    <w:rsid w:val="00821564"/>
    <w:rsid w:val="00821914"/>
    <w:rsid w:val="00823C24"/>
    <w:rsid w:val="008243D5"/>
    <w:rsid w:val="00824A81"/>
    <w:rsid w:val="00824B40"/>
    <w:rsid w:val="00824BC4"/>
    <w:rsid w:val="0082671B"/>
    <w:rsid w:val="00830019"/>
    <w:rsid w:val="00831D2E"/>
    <w:rsid w:val="00831D30"/>
    <w:rsid w:val="0083232C"/>
    <w:rsid w:val="00832CE3"/>
    <w:rsid w:val="0083519E"/>
    <w:rsid w:val="00835EBA"/>
    <w:rsid w:val="008362D2"/>
    <w:rsid w:val="008376BF"/>
    <w:rsid w:val="00842DF2"/>
    <w:rsid w:val="008435D5"/>
    <w:rsid w:val="008442E5"/>
    <w:rsid w:val="0084524F"/>
    <w:rsid w:val="00845921"/>
    <w:rsid w:val="0085007C"/>
    <w:rsid w:val="00852E8E"/>
    <w:rsid w:val="00853190"/>
    <w:rsid w:val="00853C77"/>
    <w:rsid w:val="00854619"/>
    <w:rsid w:val="0085489E"/>
    <w:rsid w:val="0085499F"/>
    <w:rsid w:val="00855314"/>
    <w:rsid w:val="00857F02"/>
    <w:rsid w:val="00860A7A"/>
    <w:rsid w:val="008620BD"/>
    <w:rsid w:val="008627BF"/>
    <w:rsid w:val="00863416"/>
    <w:rsid w:val="0086341F"/>
    <w:rsid w:val="00863591"/>
    <w:rsid w:val="008637F3"/>
    <w:rsid w:val="00863AFE"/>
    <w:rsid w:val="00865577"/>
    <w:rsid w:val="00867E1A"/>
    <w:rsid w:val="00870498"/>
    <w:rsid w:val="008710FC"/>
    <w:rsid w:val="008712B8"/>
    <w:rsid w:val="00872219"/>
    <w:rsid w:val="00873413"/>
    <w:rsid w:val="0087359E"/>
    <w:rsid w:val="008743D9"/>
    <w:rsid w:val="00874A15"/>
    <w:rsid w:val="00874FD9"/>
    <w:rsid w:val="00875929"/>
    <w:rsid w:val="008770C0"/>
    <w:rsid w:val="00880C5F"/>
    <w:rsid w:val="00880D8C"/>
    <w:rsid w:val="00880FE8"/>
    <w:rsid w:val="00881056"/>
    <w:rsid w:val="00881567"/>
    <w:rsid w:val="008819DD"/>
    <w:rsid w:val="00882554"/>
    <w:rsid w:val="0088606D"/>
    <w:rsid w:val="008864F8"/>
    <w:rsid w:val="00890751"/>
    <w:rsid w:val="00890944"/>
    <w:rsid w:val="0089294C"/>
    <w:rsid w:val="00893CEA"/>
    <w:rsid w:val="00894D90"/>
    <w:rsid w:val="008957BB"/>
    <w:rsid w:val="00895D00"/>
    <w:rsid w:val="008A06BC"/>
    <w:rsid w:val="008A0E27"/>
    <w:rsid w:val="008A1D2A"/>
    <w:rsid w:val="008A2BB1"/>
    <w:rsid w:val="008A4DFE"/>
    <w:rsid w:val="008B0057"/>
    <w:rsid w:val="008B0104"/>
    <w:rsid w:val="008B082C"/>
    <w:rsid w:val="008B2F5B"/>
    <w:rsid w:val="008B36A5"/>
    <w:rsid w:val="008B3AD6"/>
    <w:rsid w:val="008B5D17"/>
    <w:rsid w:val="008B6D19"/>
    <w:rsid w:val="008B6DF6"/>
    <w:rsid w:val="008B707A"/>
    <w:rsid w:val="008B7B67"/>
    <w:rsid w:val="008C1AB4"/>
    <w:rsid w:val="008C1D56"/>
    <w:rsid w:val="008C268A"/>
    <w:rsid w:val="008C45BF"/>
    <w:rsid w:val="008C610E"/>
    <w:rsid w:val="008C7999"/>
    <w:rsid w:val="008C7EC1"/>
    <w:rsid w:val="008D1A49"/>
    <w:rsid w:val="008D2A20"/>
    <w:rsid w:val="008D39A6"/>
    <w:rsid w:val="008D4DFC"/>
    <w:rsid w:val="008D5709"/>
    <w:rsid w:val="008D771C"/>
    <w:rsid w:val="008E1119"/>
    <w:rsid w:val="008E1397"/>
    <w:rsid w:val="008E3628"/>
    <w:rsid w:val="008E403F"/>
    <w:rsid w:val="008E42AA"/>
    <w:rsid w:val="008E55AC"/>
    <w:rsid w:val="008E6345"/>
    <w:rsid w:val="008E67EE"/>
    <w:rsid w:val="008E7F40"/>
    <w:rsid w:val="008F115E"/>
    <w:rsid w:val="008F141A"/>
    <w:rsid w:val="008F1C88"/>
    <w:rsid w:val="008F27E3"/>
    <w:rsid w:val="008F45FA"/>
    <w:rsid w:val="008F50F5"/>
    <w:rsid w:val="008F7BEF"/>
    <w:rsid w:val="00900EA9"/>
    <w:rsid w:val="0090177A"/>
    <w:rsid w:val="00903EB6"/>
    <w:rsid w:val="00904A0A"/>
    <w:rsid w:val="00905884"/>
    <w:rsid w:val="00907780"/>
    <w:rsid w:val="00907B56"/>
    <w:rsid w:val="009105F6"/>
    <w:rsid w:val="00910CD9"/>
    <w:rsid w:val="00910D5C"/>
    <w:rsid w:val="00910F7B"/>
    <w:rsid w:val="00911601"/>
    <w:rsid w:val="00913641"/>
    <w:rsid w:val="009208D0"/>
    <w:rsid w:val="009223EE"/>
    <w:rsid w:val="009245B8"/>
    <w:rsid w:val="00924D09"/>
    <w:rsid w:val="00926506"/>
    <w:rsid w:val="00926619"/>
    <w:rsid w:val="00926DF0"/>
    <w:rsid w:val="00927FEA"/>
    <w:rsid w:val="009335A5"/>
    <w:rsid w:val="0093367A"/>
    <w:rsid w:val="009346C1"/>
    <w:rsid w:val="009368E5"/>
    <w:rsid w:val="00940126"/>
    <w:rsid w:val="00941342"/>
    <w:rsid w:val="009428A0"/>
    <w:rsid w:val="00942F8B"/>
    <w:rsid w:val="009434C2"/>
    <w:rsid w:val="0094360B"/>
    <w:rsid w:val="009438F5"/>
    <w:rsid w:val="00944FA1"/>
    <w:rsid w:val="0094740A"/>
    <w:rsid w:val="00951592"/>
    <w:rsid w:val="00952041"/>
    <w:rsid w:val="00952606"/>
    <w:rsid w:val="0095484C"/>
    <w:rsid w:val="009555DA"/>
    <w:rsid w:val="0095582F"/>
    <w:rsid w:val="00955CE3"/>
    <w:rsid w:val="0096018F"/>
    <w:rsid w:val="00960545"/>
    <w:rsid w:val="00960B56"/>
    <w:rsid w:val="00962773"/>
    <w:rsid w:val="009630D4"/>
    <w:rsid w:val="00963572"/>
    <w:rsid w:val="00963974"/>
    <w:rsid w:val="00963CC9"/>
    <w:rsid w:val="0096496B"/>
    <w:rsid w:val="00964FB4"/>
    <w:rsid w:val="00965AF8"/>
    <w:rsid w:val="00970622"/>
    <w:rsid w:val="00970B49"/>
    <w:rsid w:val="00970CED"/>
    <w:rsid w:val="0097185D"/>
    <w:rsid w:val="0097530D"/>
    <w:rsid w:val="00975429"/>
    <w:rsid w:val="0097547C"/>
    <w:rsid w:val="00977E46"/>
    <w:rsid w:val="00981A34"/>
    <w:rsid w:val="0098425C"/>
    <w:rsid w:val="0098464E"/>
    <w:rsid w:val="00984E96"/>
    <w:rsid w:val="00985BE0"/>
    <w:rsid w:val="00986432"/>
    <w:rsid w:val="00987D0B"/>
    <w:rsid w:val="00990B65"/>
    <w:rsid w:val="00991790"/>
    <w:rsid w:val="0099198F"/>
    <w:rsid w:val="00993679"/>
    <w:rsid w:val="00993928"/>
    <w:rsid w:val="00994794"/>
    <w:rsid w:val="009A0097"/>
    <w:rsid w:val="009A0C09"/>
    <w:rsid w:val="009A1EE9"/>
    <w:rsid w:val="009A2C3E"/>
    <w:rsid w:val="009A31D3"/>
    <w:rsid w:val="009A43D6"/>
    <w:rsid w:val="009A6B06"/>
    <w:rsid w:val="009A7283"/>
    <w:rsid w:val="009B04CA"/>
    <w:rsid w:val="009B18B1"/>
    <w:rsid w:val="009B2BD2"/>
    <w:rsid w:val="009B3E08"/>
    <w:rsid w:val="009B4692"/>
    <w:rsid w:val="009B6A73"/>
    <w:rsid w:val="009B7571"/>
    <w:rsid w:val="009B7B3D"/>
    <w:rsid w:val="009B7EF8"/>
    <w:rsid w:val="009C00EE"/>
    <w:rsid w:val="009C1147"/>
    <w:rsid w:val="009C1597"/>
    <w:rsid w:val="009C1E0B"/>
    <w:rsid w:val="009C299A"/>
    <w:rsid w:val="009C2A89"/>
    <w:rsid w:val="009C3CEB"/>
    <w:rsid w:val="009C41A6"/>
    <w:rsid w:val="009C4BF9"/>
    <w:rsid w:val="009D0005"/>
    <w:rsid w:val="009D055A"/>
    <w:rsid w:val="009D0967"/>
    <w:rsid w:val="009D0BE5"/>
    <w:rsid w:val="009D1B72"/>
    <w:rsid w:val="009D3181"/>
    <w:rsid w:val="009D43AB"/>
    <w:rsid w:val="009D56CC"/>
    <w:rsid w:val="009D5937"/>
    <w:rsid w:val="009D6C6A"/>
    <w:rsid w:val="009D7E71"/>
    <w:rsid w:val="009E01DD"/>
    <w:rsid w:val="009E125F"/>
    <w:rsid w:val="009E313E"/>
    <w:rsid w:val="009E52D0"/>
    <w:rsid w:val="009E5777"/>
    <w:rsid w:val="009E5843"/>
    <w:rsid w:val="009E5D41"/>
    <w:rsid w:val="009E65CB"/>
    <w:rsid w:val="009F03E2"/>
    <w:rsid w:val="009F0B3F"/>
    <w:rsid w:val="009F1A92"/>
    <w:rsid w:val="009F2834"/>
    <w:rsid w:val="009F2862"/>
    <w:rsid w:val="009F29B8"/>
    <w:rsid w:val="009F3899"/>
    <w:rsid w:val="009F48F3"/>
    <w:rsid w:val="009F7167"/>
    <w:rsid w:val="00A00020"/>
    <w:rsid w:val="00A00D6F"/>
    <w:rsid w:val="00A00EE8"/>
    <w:rsid w:val="00A018F8"/>
    <w:rsid w:val="00A023A6"/>
    <w:rsid w:val="00A045F9"/>
    <w:rsid w:val="00A05672"/>
    <w:rsid w:val="00A05B6A"/>
    <w:rsid w:val="00A06C99"/>
    <w:rsid w:val="00A0710C"/>
    <w:rsid w:val="00A07241"/>
    <w:rsid w:val="00A07CB8"/>
    <w:rsid w:val="00A11061"/>
    <w:rsid w:val="00A11595"/>
    <w:rsid w:val="00A11A46"/>
    <w:rsid w:val="00A13A7F"/>
    <w:rsid w:val="00A152EB"/>
    <w:rsid w:val="00A1610F"/>
    <w:rsid w:val="00A1645E"/>
    <w:rsid w:val="00A20A43"/>
    <w:rsid w:val="00A21084"/>
    <w:rsid w:val="00A22A2D"/>
    <w:rsid w:val="00A24F92"/>
    <w:rsid w:val="00A26396"/>
    <w:rsid w:val="00A3081E"/>
    <w:rsid w:val="00A31924"/>
    <w:rsid w:val="00A328F9"/>
    <w:rsid w:val="00A32F8D"/>
    <w:rsid w:val="00A332E0"/>
    <w:rsid w:val="00A34961"/>
    <w:rsid w:val="00A35BCF"/>
    <w:rsid w:val="00A37AD4"/>
    <w:rsid w:val="00A37F91"/>
    <w:rsid w:val="00A43BE1"/>
    <w:rsid w:val="00A4496D"/>
    <w:rsid w:val="00A44F6E"/>
    <w:rsid w:val="00A46A5C"/>
    <w:rsid w:val="00A50E09"/>
    <w:rsid w:val="00A519A7"/>
    <w:rsid w:val="00A52BD3"/>
    <w:rsid w:val="00A52C28"/>
    <w:rsid w:val="00A52F93"/>
    <w:rsid w:val="00A5314D"/>
    <w:rsid w:val="00A53454"/>
    <w:rsid w:val="00A539CB"/>
    <w:rsid w:val="00A55657"/>
    <w:rsid w:val="00A55E4B"/>
    <w:rsid w:val="00A56678"/>
    <w:rsid w:val="00A566ED"/>
    <w:rsid w:val="00A60514"/>
    <w:rsid w:val="00A608D6"/>
    <w:rsid w:val="00A61497"/>
    <w:rsid w:val="00A61FFB"/>
    <w:rsid w:val="00A62134"/>
    <w:rsid w:val="00A64872"/>
    <w:rsid w:val="00A64AB1"/>
    <w:rsid w:val="00A65F31"/>
    <w:rsid w:val="00A673AD"/>
    <w:rsid w:val="00A67E13"/>
    <w:rsid w:val="00A70321"/>
    <w:rsid w:val="00A71537"/>
    <w:rsid w:val="00A71DD7"/>
    <w:rsid w:val="00A721A4"/>
    <w:rsid w:val="00A72400"/>
    <w:rsid w:val="00A73C0F"/>
    <w:rsid w:val="00A7493B"/>
    <w:rsid w:val="00A74D1B"/>
    <w:rsid w:val="00A7510D"/>
    <w:rsid w:val="00A758F0"/>
    <w:rsid w:val="00A760E7"/>
    <w:rsid w:val="00A76E11"/>
    <w:rsid w:val="00A8079C"/>
    <w:rsid w:val="00A808F7"/>
    <w:rsid w:val="00A83269"/>
    <w:rsid w:val="00A84507"/>
    <w:rsid w:val="00A84F42"/>
    <w:rsid w:val="00A85107"/>
    <w:rsid w:val="00A87762"/>
    <w:rsid w:val="00A8795D"/>
    <w:rsid w:val="00A90B57"/>
    <w:rsid w:val="00A91507"/>
    <w:rsid w:val="00A92A79"/>
    <w:rsid w:val="00A92BF0"/>
    <w:rsid w:val="00A93721"/>
    <w:rsid w:val="00A96384"/>
    <w:rsid w:val="00AA15B4"/>
    <w:rsid w:val="00AA1F59"/>
    <w:rsid w:val="00AA454A"/>
    <w:rsid w:val="00AA45AE"/>
    <w:rsid w:val="00AA4B41"/>
    <w:rsid w:val="00AA7B50"/>
    <w:rsid w:val="00AB2465"/>
    <w:rsid w:val="00AB4758"/>
    <w:rsid w:val="00AB5445"/>
    <w:rsid w:val="00AB55EA"/>
    <w:rsid w:val="00AB6017"/>
    <w:rsid w:val="00AB6D0F"/>
    <w:rsid w:val="00AB6E92"/>
    <w:rsid w:val="00AB7AB6"/>
    <w:rsid w:val="00AC026D"/>
    <w:rsid w:val="00AC0B48"/>
    <w:rsid w:val="00AC37D2"/>
    <w:rsid w:val="00AC3918"/>
    <w:rsid w:val="00AC422C"/>
    <w:rsid w:val="00AC5067"/>
    <w:rsid w:val="00AC56DB"/>
    <w:rsid w:val="00AC58D4"/>
    <w:rsid w:val="00AC6199"/>
    <w:rsid w:val="00AC6E30"/>
    <w:rsid w:val="00AD0499"/>
    <w:rsid w:val="00AD1703"/>
    <w:rsid w:val="00AD1BBA"/>
    <w:rsid w:val="00AD3E74"/>
    <w:rsid w:val="00AD4351"/>
    <w:rsid w:val="00AD451D"/>
    <w:rsid w:val="00AD50A9"/>
    <w:rsid w:val="00AD6207"/>
    <w:rsid w:val="00AD6752"/>
    <w:rsid w:val="00AD7DB8"/>
    <w:rsid w:val="00AD7DC0"/>
    <w:rsid w:val="00AD7E19"/>
    <w:rsid w:val="00AE0367"/>
    <w:rsid w:val="00AE0DD7"/>
    <w:rsid w:val="00AE12D4"/>
    <w:rsid w:val="00AE173D"/>
    <w:rsid w:val="00AE2757"/>
    <w:rsid w:val="00AE2B20"/>
    <w:rsid w:val="00AE3314"/>
    <w:rsid w:val="00AE3D12"/>
    <w:rsid w:val="00AE52AE"/>
    <w:rsid w:val="00AE677B"/>
    <w:rsid w:val="00AF09E8"/>
    <w:rsid w:val="00AF1112"/>
    <w:rsid w:val="00AF2DC9"/>
    <w:rsid w:val="00AF3188"/>
    <w:rsid w:val="00AF31BC"/>
    <w:rsid w:val="00AF3A53"/>
    <w:rsid w:val="00AF4740"/>
    <w:rsid w:val="00AF729F"/>
    <w:rsid w:val="00B0250C"/>
    <w:rsid w:val="00B02CBD"/>
    <w:rsid w:val="00B04314"/>
    <w:rsid w:val="00B04FAD"/>
    <w:rsid w:val="00B055EA"/>
    <w:rsid w:val="00B062CC"/>
    <w:rsid w:val="00B06417"/>
    <w:rsid w:val="00B065CE"/>
    <w:rsid w:val="00B06DC7"/>
    <w:rsid w:val="00B079B8"/>
    <w:rsid w:val="00B109A4"/>
    <w:rsid w:val="00B10B2F"/>
    <w:rsid w:val="00B1276D"/>
    <w:rsid w:val="00B1553F"/>
    <w:rsid w:val="00B16E97"/>
    <w:rsid w:val="00B1747A"/>
    <w:rsid w:val="00B17912"/>
    <w:rsid w:val="00B17D39"/>
    <w:rsid w:val="00B17F63"/>
    <w:rsid w:val="00B20BF3"/>
    <w:rsid w:val="00B22C88"/>
    <w:rsid w:val="00B230FD"/>
    <w:rsid w:val="00B23CF3"/>
    <w:rsid w:val="00B2577F"/>
    <w:rsid w:val="00B25984"/>
    <w:rsid w:val="00B26CFE"/>
    <w:rsid w:val="00B27A1A"/>
    <w:rsid w:val="00B27B53"/>
    <w:rsid w:val="00B3068B"/>
    <w:rsid w:val="00B318DC"/>
    <w:rsid w:val="00B31A01"/>
    <w:rsid w:val="00B338B8"/>
    <w:rsid w:val="00B338BF"/>
    <w:rsid w:val="00B33F0A"/>
    <w:rsid w:val="00B349DF"/>
    <w:rsid w:val="00B34A38"/>
    <w:rsid w:val="00B34AFE"/>
    <w:rsid w:val="00B3577E"/>
    <w:rsid w:val="00B35FCE"/>
    <w:rsid w:val="00B366FE"/>
    <w:rsid w:val="00B36BBE"/>
    <w:rsid w:val="00B42DCA"/>
    <w:rsid w:val="00B46673"/>
    <w:rsid w:val="00B46E0F"/>
    <w:rsid w:val="00B51240"/>
    <w:rsid w:val="00B51514"/>
    <w:rsid w:val="00B51703"/>
    <w:rsid w:val="00B51BD9"/>
    <w:rsid w:val="00B529FC"/>
    <w:rsid w:val="00B53736"/>
    <w:rsid w:val="00B542F0"/>
    <w:rsid w:val="00B54ACE"/>
    <w:rsid w:val="00B56B4A"/>
    <w:rsid w:val="00B56D85"/>
    <w:rsid w:val="00B57376"/>
    <w:rsid w:val="00B60DE4"/>
    <w:rsid w:val="00B6463B"/>
    <w:rsid w:val="00B648CD"/>
    <w:rsid w:val="00B64949"/>
    <w:rsid w:val="00B65025"/>
    <w:rsid w:val="00B65BAA"/>
    <w:rsid w:val="00B675A3"/>
    <w:rsid w:val="00B678A4"/>
    <w:rsid w:val="00B67AAA"/>
    <w:rsid w:val="00B67C25"/>
    <w:rsid w:val="00B713F6"/>
    <w:rsid w:val="00B73F55"/>
    <w:rsid w:val="00B74648"/>
    <w:rsid w:val="00B74F86"/>
    <w:rsid w:val="00B75593"/>
    <w:rsid w:val="00B75775"/>
    <w:rsid w:val="00B77B97"/>
    <w:rsid w:val="00B8495F"/>
    <w:rsid w:val="00B85A35"/>
    <w:rsid w:val="00B85DFE"/>
    <w:rsid w:val="00B877AB"/>
    <w:rsid w:val="00B92292"/>
    <w:rsid w:val="00B93148"/>
    <w:rsid w:val="00B93B1D"/>
    <w:rsid w:val="00B96655"/>
    <w:rsid w:val="00B967FA"/>
    <w:rsid w:val="00BA1BB8"/>
    <w:rsid w:val="00BA2AFB"/>
    <w:rsid w:val="00BA3B26"/>
    <w:rsid w:val="00BA52EC"/>
    <w:rsid w:val="00BA5B8F"/>
    <w:rsid w:val="00BA5C62"/>
    <w:rsid w:val="00BA62F1"/>
    <w:rsid w:val="00BA6792"/>
    <w:rsid w:val="00BB2EA4"/>
    <w:rsid w:val="00BB3A7D"/>
    <w:rsid w:val="00BB4A6A"/>
    <w:rsid w:val="00BB5799"/>
    <w:rsid w:val="00BB7365"/>
    <w:rsid w:val="00BB75E2"/>
    <w:rsid w:val="00BC043B"/>
    <w:rsid w:val="00BC0481"/>
    <w:rsid w:val="00BC15A5"/>
    <w:rsid w:val="00BC202F"/>
    <w:rsid w:val="00BC2619"/>
    <w:rsid w:val="00BC393F"/>
    <w:rsid w:val="00BC4690"/>
    <w:rsid w:val="00BC491A"/>
    <w:rsid w:val="00BC57CF"/>
    <w:rsid w:val="00BC5C20"/>
    <w:rsid w:val="00BC780C"/>
    <w:rsid w:val="00BC794D"/>
    <w:rsid w:val="00BC7A4E"/>
    <w:rsid w:val="00BD0533"/>
    <w:rsid w:val="00BD2C96"/>
    <w:rsid w:val="00BD3139"/>
    <w:rsid w:val="00BD564F"/>
    <w:rsid w:val="00BD7B9A"/>
    <w:rsid w:val="00BE088D"/>
    <w:rsid w:val="00BE17BA"/>
    <w:rsid w:val="00BE17E2"/>
    <w:rsid w:val="00BE2C26"/>
    <w:rsid w:val="00BE3A5C"/>
    <w:rsid w:val="00BE46EF"/>
    <w:rsid w:val="00BE58ED"/>
    <w:rsid w:val="00BE639A"/>
    <w:rsid w:val="00BE7480"/>
    <w:rsid w:val="00BE74E0"/>
    <w:rsid w:val="00BE7534"/>
    <w:rsid w:val="00BF0DAF"/>
    <w:rsid w:val="00BF4390"/>
    <w:rsid w:val="00BF656A"/>
    <w:rsid w:val="00BF7912"/>
    <w:rsid w:val="00BF7AA0"/>
    <w:rsid w:val="00C00331"/>
    <w:rsid w:val="00C0043F"/>
    <w:rsid w:val="00C01159"/>
    <w:rsid w:val="00C02C09"/>
    <w:rsid w:val="00C036C8"/>
    <w:rsid w:val="00C04358"/>
    <w:rsid w:val="00C05641"/>
    <w:rsid w:val="00C0651C"/>
    <w:rsid w:val="00C06C68"/>
    <w:rsid w:val="00C07D33"/>
    <w:rsid w:val="00C100E3"/>
    <w:rsid w:val="00C10D82"/>
    <w:rsid w:val="00C111AD"/>
    <w:rsid w:val="00C127C2"/>
    <w:rsid w:val="00C15011"/>
    <w:rsid w:val="00C15D88"/>
    <w:rsid w:val="00C16BB8"/>
    <w:rsid w:val="00C20CC1"/>
    <w:rsid w:val="00C21159"/>
    <w:rsid w:val="00C2190B"/>
    <w:rsid w:val="00C21AF5"/>
    <w:rsid w:val="00C225E3"/>
    <w:rsid w:val="00C226AA"/>
    <w:rsid w:val="00C22DB4"/>
    <w:rsid w:val="00C23256"/>
    <w:rsid w:val="00C24C6E"/>
    <w:rsid w:val="00C27389"/>
    <w:rsid w:val="00C31D7F"/>
    <w:rsid w:val="00C3498E"/>
    <w:rsid w:val="00C35692"/>
    <w:rsid w:val="00C36BEA"/>
    <w:rsid w:val="00C40260"/>
    <w:rsid w:val="00C40A7D"/>
    <w:rsid w:val="00C416B2"/>
    <w:rsid w:val="00C42208"/>
    <w:rsid w:val="00C449D7"/>
    <w:rsid w:val="00C4659F"/>
    <w:rsid w:val="00C46624"/>
    <w:rsid w:val="00C470BA"/>
    <w:rsid w:val="00C47EBA"/>
    <w:rsid w:val="00C50592"/>
    <w:rsid w:val="00C50C95"/>
    <w:rsid w:val="00C51B28"/>
    <w:rsid w:val="00C54F47"/>
    <w:rsid w:val="00C56224"/>
    <w:rsid w:val="00C60E2E"/>
    <w:rsid w:val="00C61860"/>
    <w:rsid w:val="00C618BA"/>
    <w:rsid w:val="00C61DE9"/>
    <w:rsid w:val="00C63EDB"/>
    <w:rsid w:val="00C6426D"/>
    <w:rsid w:val="00C6448D"/>
    <w:rsid w:val="00C65E62"/>
    <w:rsid w:val="00C67284"/>
    <w:rsid w:val="00C71E71"/>
    <w:rsid w:val="00C72003"/>
    <w:rsid w:val="00C732A0"/>
    <w:rsid w:val="00C732B5"/>
    <w:rsid w:val="00C73940"/>
    <w:rsid w:val="00C73CD5"/>
    <w:rsid w:val="00C748F1"/>
    <w:rsid w:val="00C74AF0"/>
    <w:rsid w:val="00C75057"/>
    <w:rsid w:val="00C758F3"/>
    <w:rsid w:val="00C771D1"/>
    <w:rsid w:val="00C774BD"/>
    <w:rsid w:val="00C8007E"/>
    <w:rsid w:val="00C82066"/>
    <w:rsid w:val="00C849AE"/>
    <w:rsid w:val="00C85899"/>
    <w:rsid w:val="00C90389"/>
    <w:rsid w:val="00C90D5E"/>
    <w:rsid w:val="00C910A3"/>
    <w:rsid w:val="00C92A3B"/>
    <w:rsid w:val="00C93D60"/>
    <w:rsid w:val="00C96DA0"/>
    <w:rsid w:val="00CA0A51"/>
    <w:rsid w:val="00CA1096"/>
    <w:rsid w:val="00CA19D4"/>
    <w:rsid w:val="00CA2955"/>
    <w:rsid w:val="00CA3D12"/>
    <w:rsid w:val="00CA4440"/>
    <w:rsid w:val="00CA54B3"/>
    <w:rsid w:val="00CA5538"/>
    <w:rsid w:val="00CA5C95"/>
    <w:rsid w:val="00CA6C7B"/>
    <w:rsid w:val="00CB0788"/>
    <w:rsid w:val="00CB0B3B"/>
    <w:rsid w:val="00CB1768"/>
    <w:rsid w:val="00CB214F"/>
    <w:rsid w:val="00CB26D8"/>
    <w:rsid w:val="00CB3880"/>
    <w:rsid w:val="00CB47EF"/>
    <w:rsid w:val="00CB4E3D"/>
    <w:rsid w:val="00CB5BC4"/>
    <w:rsid w:val="00CB6783"/>
    <w:rsid w:val="00CB738F"/>
    <w:rsid w:val="00CC109F"/>
    <w:rsid w:val="00CC1550"/>
    <w:rsid w:val="00CC2EA6"/>
    <w:rsid w:val="00CC49DB"/>
    <w:rsid w:val="00CC68EE"/>
    <w:rsid w:val="00CC7591"/>
    <w:rsid w:val="00CD0516"/>
    <w:rsid w:val="00CD29D4"/>
    <w:rsid w:val="00CD3426"/>
    <w:rsid w:val="00CD3AF5"/>
    <w:rsid w:val="00CD3C68"/>
    <w:rsid w:val="00CD51F9"/>
    <w:rsid w:val="00CD6F69"/>
    <w:rsid w:val="00CE1E19"/>
    <w:rsid w:val="00CE2B21"/>
    <w:rsid w:val="00CE30E7"/>
    <w:rsid w:val="00CE64DF"/>
    <w:rsid w:val="00CE689E"/>
    <w:rsid w:val="00CE68C8"/>
    <w:rsid w:val="00CF1578"/>
    <w:rsid w:val="00CF187B"/>
    <w:rsid w:val="00CF1D9F"/>
    <w:rsid w:val="00CF1DF4"/>
    <w:rsid w:val="00CF315E"/>
    <w:rsid w:val="00CF4510"/>
    <w:rsid w:val="00CF70CA"/>
    <w:rsid w:val="00D00521"/>
    <w:rsid w:val="00D02AD7"/>
    <w:rsid w:val="00D03C54"/>
    <w:rsid w:val="00D045C4"/>
    <w:rsid w:val="00D04E8C"/>
    <w:rsid w:val="00D05034"/>
    <w:rsid w:val="00D05452"/>
    <w:rsid w:val="00D06079"/>
    <w:rsid w:val="00D0610E"/>
    <w:rsid w:val="00D06EC9"/>
    <w:rsid w:val="00D1028D"/>
    <w:rsid w:val="00D12367"/>
    <w:rsid w:val="00D12AB5"/>
    <w:rsid w:val="00D12DF5"/>
    <w:rsid w:val="00D12EFB"/>
    <w:rsid w:val="00D1468A"/>
    <w:rsid w:val="00D14A1B"/>
    <w:rsid w:val="00D14E36"/>
    <w:rsid w:val="00D14E8E"/>
    <w:rsid w:val="00D1545E"/>
    <w:rsid w:val="00D15698"/>
    <w:rsid w:val="00D1665B"/>
    <w:rsid w:val="00D2060E"/>
    <w:rsid w:val="00D20BA4"/>
    <w:rsid w:val="00D215A9"/>
    <w:rsid w:val="00D243B1"/>
    <w:rsid w:val="00D27087"/>
    <w:rsid w:val="00D27B20"/>
    <w:rsid w:val="00D27E2F"/>
    <w:rsid w:val="00D303AC"/>
    <w:rsid w:val="00D3087A"/>
    <w:rsid w:val="00D32DC8"/>
    <w:rsid w:val="00D33723"/>
    <w:rsid w:val="00D33F08"/>
    <w:rsid w:val="00D341F0"/>
    <w:rsid w:val="00D34B1E"/>
    <w:rsid w:val="00D34BCA"/>
    <w:rsid w:val="00D359A2"/>
    <w:rsid w:val="00D35A5F"/>
    <w:rsid w:val="00D3609D"/>
    <w:rsid w:val="00D36D89"/>
    <w:rsid w:val="00D4071A"/>
    <w:rsid w:val="00D42788"/>
    <w:rsid w:val="00D4303C"/>
    <w:rsid w:val="00D44113"/>
    <w:rsid w:val="00D44FE5"/>
    <w:rsid w:val="00D46446"/>
    <w:rsid w:val="00D50ADF"/>
    <w:rsid w:val="00D522D6"/>
    <w:rsid w:val="00D52EDF"/>
    <w:rsid w:val="00D53249"/>
    <w:rsid w:val="00D53BCC"/>
    <w:rsid w:val="00D53E2E"/>
    <w:rsid w:val="00D5468E"/>
    <w:rsid w:val="00D54794"/>
    <w:rsid w:val="00D56E51"/>
    <w:rsid w:val="00D56FAB"/>
    <w:rsid w:val="00D6041F"/>
    <w:rsid w:val="00D62A45"/>
    <w:rsid w:val="00D6335E"/>
    <w:rsid w:val="00D64644"/>
    <w:rsid w:val="00D66F38"/>
    <w:rsid w:val="00D6706E"/>
    <w:rsid w:val="00D70649"/>
    <w:rsid w:val="00D718E1"/>
    <w:rsid w:val="00D72A13"/>
    <w:rsid w:val="00D73C34"/>
    <w:rsid w:val="00D745FC"/>
    <w:rsid w:val="00D75067"/>
    <w:rsid w:val="00D76DCD"/>
    <w:rsid w:val="00D8137E"/>
    <w:rsid w:val="00D81838"/>
    <w:rsid w:val="00D82795"/>
    <w:rsid w:val="00D83EBF"/>
    <w:rsid w:val="00D84453"/>
    <w:rsid w:val="00D84565"/>
    <w:rsid w:val="00D860B8"/>
    <w:rsid w:val="00D91062"/>
    <w:rsid w:val="00D91199"/>
    <w:rsid w:val="00D91961"/>
    <w:rsid w:val="00D92E46"/>
    <w:rsid w:val="00D934E5"/>
    <w:rsid w:val="00D95C77"/>
    <w:rsid w:val="00D96FE1"/>
    <w:rsid w:val="00DA08A1"/>
    <w:rsid w:val="00DA0E99"/>
    <w:rsid w:val="00DA15E2"/>
    <w:rsid w:val="00DA1F05"/>
    <w:rsid w:val="00DA3C6C"/>
    <w:rsid w:val="00DA5FF3"/>
    <w:rsid w:val="00DA658B"/>
    <w:rsid w:val="00DB08FD"/>
    <w:rsid w:val="00DB11A9"/>
    <w:rsid w:val="00DB2664"/>
    <w:rsid w:val="00DB483A"/>
    <w:rsid w:val="00DB553D"/>
    <w:rsid w:val="00DB60F4"/>
    <w:rsid w:val="00DB6407"/>
    <w:rsid w:val="00DB75FE"/>
    <w:rsid w:val="00DC1B45"/>
    <w:rsid w:val="00DC2E42"/>
    <w:rsid w:val="00DC3914"/>
    <w:rsid w:val="00DC3AAF"/>
    <w:rsid w:val="00DC5DB0"/>
    <w:rsid w:val="00DC5EAF"/>
    <w:rsid w:val="00DC7E94"/>
    <w:rsid w:val="00DD0EBE"/>
    <w:rsid w:val="00DD1985"/>
    <w:rsid w:val="00DD1DC5"/>
    <w:rsid w:val="00DD2127"/>
    <w:rsid w:val="00DD2711"/>
    <w:rsid w:val="00DD46E7"/>
    <w:rsid w:val="00DD47CB"/>
    <w:rsid w:val="00DD542E"/>
    <w:rsid w:val="00DD5956"/>
    <w:rsid w:val="00DD5FB7"/>
    <w:rsid w:val="00DD6FAA"/>
    <w:rsid w:val="00DE0600"/>
    <w:rsid w:val="00DE21D7"/>
    <w:rsid w:val="00DE389F"/>
    <w:rsid w:val="00DE4006"/>
    <w:rsid w:val="00DE5AA3"/>
    <w:rsid w:val="00DE6402"/>
    <w:rsid w:val="00DE6507"/>
    <w:rsid w:val="00DE66AF"/>
    <w:rsid w:val="00DE66F0"/>
    <w:rsid w:val="00DE6949"/>
    <w:rsid w:val="00DE7BB9"/>
    <w:rsid w:val="00DF1D31"/>
    <w:rsid w:val="00DF24ED"/>
    <w:rsid w:val="00DF3AB7"/>
    <w:rsid w:val="00DF4396"/>
    <w:rsid w:val="00DF576B"/>
    <w:rsid w:val="00DF5D10"/>
    <w:rsid w:val="00DF5EB3"/>
    <w:rsid w:val="00DF5F42"/>
    <w:rsid w:val="00DF62B3"/>
    <w:rsid w:val="00DF648D"/>
    <w:rsid w:val="00DF657F"/>
    <w:rsid w:val="00DF7A35"/>
    <w:rsid w:val="00E01806"/>
    <w:rsid w:val="00E01BB6"/>
    <w:rsid w:val="00E06BE3"/>
    <w:rsid w:val="00E06E36"/>
    <w:rsid w:val="00E100F5"/>
    <w:rsid w:val="00E10506"/>
    <w:rsid w:val="00E106BB"/>
    <w:rsid w:val="00E140E3"/>
    <w:rsid w:val="00E146DD"/>
    <w:rsid w:val="00E14CF4"/>
    <w:rsid w:val="00E152FB"/>
    <w:rsid w:val="00E2038E"/>
    <w:rsid w:val="00E2063F"/>
    <w:rsid w:val="00E2157B"/>
    <w:rsid w:val="00E21DE4"/>
    <w:rsid w:val="00E22021"/>
    <w:rsid w:val="00E22A61"/>
    <w:rsid w:val="00E244D6"/>
    <w:rsid w:val="00E26E61"/>
    <w:rsid w:val="00E27699"/>
    <w:rsid w:val="00E30A19"/>
    <w:rsid w:val="00E32523"/>
    <w:rsid w:val="00E33921"/>
    <w:rsid w:val="00E351D8"/>
    <w:rsid w:val="00E35F18"/>
    <w:rsid w:val="00E36245"/>
    <w:rsid w:val="00E369BD"/>
    <w:rsid w:val="00E36AF3"/>
    <w:rsid w:val="00E41483"/>
    <w:rsid w:val="00E420CC"/>
    <w:rsid w:val="00E42E59"/>
    <w:rsid w:val="00E45245"/>
    <w:rsid w:val="00E4536D"/>
    <w:rsid w:val="00E46897"/>
    <w:rsid w:val="00E4789D"/>
    <w:rsid w:val="00E500CB"/>
    <w:rsid w:val="00E5041E"/>
    <w:rsid w:val="00E520A8"/>
    <w:rsid w:val="00E5521A"/>
    <w:rsid w:val="00E55C35"/>
    <w:rsid w:val="00E56AE3"/>
    <w:rsid w:val="00E6004B"/>
    <w:rsid w:val="00E60818"/>
    <w:rsid w:val="00E60F4D"/>
    <w:rsid w:val="00E6138D"/>
    <w:rsid w:val="00E61F62"/>
    <w:rsid w:val="00E62199"/>
    <w:rsid w:val="00E6368E"/>
    <w:rsid w:val="00E63CF8"/>
    <w:rsid w:val="00E649D3"/>
    <w:rsid w:val="00E702DA"/>
    <w:rsid w:val="00E716E4"/>
    <w:rsid w:val="00E725DA"/>
    <w:rsid w:val="00E73444"/>
    <w:rsid w:val="00E73CEE"/>
    <w:rsid w:val="00E7412C"/>
    <w:rsid w:val="00E74CF4"/>
    <w:rsid w:val="00E7514C"/>
    <w:rsid w:val="00E75D2D"/>
    <w:rsid w:val="00E8036D"/>
    <w:rsid w:val="00E80830"/>
    <w:rsid w:val="00E81F38"/>
    <w:rsid w:val="00E821ED"/>
    <w:rsid w:val="00E8230F"/>
    <w:rsid w:val="00E82BE9"/>
    <w:rsid w:val="00E83074"/>
    <w:rsid w:val="00E834F3"/>
    <w:rsid w:val="00E87B7B"/>
    <w:rsid w:val="00E87F23"/>
    <w:rsid w:val="00E87F6F"/>
    <w:rsid w:val="00E90E34"/>
    <w:rsid w:val="00E918A4"/>
    <w:rsid w:val="00E9281C"/>
    <w:rsid w:val="00E93734"/>
    <w:rsid w:val="00E94721"/>
    <w:rsid w:val="00E94A6C"/>
    <w:rsid w:val="00E976B2"/>
    <w:rsid w:val="00EA1217"/>
    <w:rsid w:val="00EA3505"/>
    <w:rsid w:val="00EA37FA"/>
    <w:rsid w:val="00EA4B15"/>
    <w:rsid w:val="00EA58C3"/>
    <w:rsid w:val="00EA5E28"/>
    <w:rsid w:val="00EB0982"/>
    <w:rsid w:val="00EB1B2D"/>
    <w:rsid w:val="00EB264C"/>
    <w:rsid w:val="00EB3346"/>
    <w:rsid w:val="00EB6C17"/>
    <w:rsid w:val="00EB6D9B"/>
    <w:rsid w:val="00EB7D82"/>
    <w:rsid w:val="00EB7FA2"/>
    <w:rsid w:val="00EC0D1D"/>
    <w:rsid w:val="00EC111A"/>
    <w:rsid w:val="00EC11A8"/>
    <w:rsid w:val="00EC2D08"/>
    <w:rsid w:val="00EC4178"/>
    <w:rsid w:val="00EC4EB6"/>
    <w:rsid w:val="00EC52B3"/>
    <w:rsid w:val="00EC7020"/>
    <w:rsid w:val="00EC7AF0"/>
    <w:rsid w:val="00ED0245"/>
    <w:rsid w:val="00ED4C58"/>
    <w:rsid w:val="00ED56A3"/>
    <w:rsid w:val="00ED6BD6"/>
    <w:rsid w:val="00EE1F07"/>
    <w:rsid w:val="00EE25A6"/>
    <w:rsid w:val="00EE3256"/>
    <w:rsid w:val="00EE3A3D"/>
    <w:rsid w:val="00EE4339"/>
    <w:rsid w:val="00EE4AB3"/>
    <w:rsid w:val="00EE58F2"/>
    <w:rsid w:val="00EE702E"/>
    <w:rsid w:val="00EF04B7"/>
    <w:rsid w:val="00EF148C"/>
    <w:rsid w:val="00EF1DDF"/>
    <w:rsid w:val="00EF256B"/>
    <w:rsid w:val="00EF350C"/>
    <w:rsid w:val="00EF3788"/>
    <w:rsid w:val="00EF49A5"/>
    <w:rsid w:val="00EF4D1A"/>
    <w:rsid w:val="00EF4F12"/>
    <w:rsid w:val="00EF7209"/>
    <w:rsid w:val="00F001E0"/>
    <w:rsid w:val="00F00710"/>
    <w:rsid w:val="00F00C5C"/>
    <w:rsid w:val="00F01D2B"/>
    <w:rsid w:val="00F02205"/>
    <w:rsid w:val="00F0242A"/>
    <w:rsid w:val="00F03440"/>
    <w:rsid w:val="00F03551"/>
    <w:rsid w:val="00F0396C"/>
    <w:rsid w:val="00F04714"/>
    <w:rsid w:val="00F04C84"/>
    <w:rsid w:val="00F04CC6"/>
    <w:rsid w:val="00F04F6E"/>
    <w:rsid w:val="00F05390"/>
    <w:rsid w:val="00F06ED5"/>
    <w:rsid w:val="00F075B0"/>
    <w:rsid w:val="00F07F90"/>
    <w:rsid w:val="00F10ABA"/>
    <w:rsid w:val="00F10B22"/>
    <w:rsid w:val="00F10B54"/>
    <w:rsid w:val="00F112F1"/>
    <w:rsid w:val="00F115F9"/>
    <w:rsid w:val="00F122FC"/>
    <w:rsid w:val="00F13937"/>
    <w:rsid w:val="00F1470C"/>
    <w:rsid w:val="00F14F9F"/>
    <w:rsid w:val="00F157F5"/>
    <w:rsid w:val="00F16628"/>
    <w:rsid w:val="00F170EC"/>
    <w:rsid w:val="00F17CD5"/>
    <w:rsid w:val="00F20757"/>
    <w:rsid w:val="00F20F80"/>
    <w:rsid w:val="00F212A2"/>
    <w:rsid w:val="00F23101"/>
    <w:rsid w:val="00F25877"/>
    <w:rsid w:val="00F26631"/>
    <w:rsid w:val="00F268ED"/>
    <w:rsid w:val="00F31904"/>
    <w:rsid w:val="00F347E2"/>
    <w:rsid w:val="00F348C6"/>
    <w:rsid w:val="00F34F74"/>
    <w:rsid w:val="00F36B6D"/>
    <w:rsid w:val="00F37BF5"/>
    <w:rsid w:val="00F4145C"/>
    <w:rsid w:val="00F415D4"/>
    <w:rsid w:val="00F43CE6"/>
    <w:rsid w:val="00F43E73"/>
    <w:rsid w:val="00F4544D"/>
    <w:rsid w:val="00F45762"/>
    <w:rsid w:val="00F4754B"/>
    <w:rsid w:val="00F50399"/>
    <w:rsid w:val="00F51EE3"/>
    <w:rsid w:val="00F53FF4"/>
    <w:rsid w:val="00F542BC"/>
    <w:rsid w:val="00F54A7B"/>
    <w:rsid w:val="00F54EF1"/>
    <w:rsid w:val="00F56AB5"/>
    <w:rsid w:val="00F572C7"/>
    <w:rsid w:val="00F61064"/>
    <w:rsid w:val="00F615B1"/>
    <w:rsid w:val="00F61894"/>
    <w:rsid w:val="00F61AA5"/>
    <w:rsid w:val="00F61F1D"/>
    <w:rsid w:val="00F625F3"/>
    <w:rsid w:val="00F6268F"/>
    <w:rsid w:val="00F64AE4"/>
    <w:rsid w:val="00F652A9"/>
    <w:rsid w:val="00F65772"/>
    <w:rsid w:val="00F67043"/>
    <w:rsid w:val="00F67283"/>
    <w:rsid w:val="00F67A8C"/>
    <w:rsid w:val="00F7003C"/>
    <w:rsid w:val="00F703F8"/>
    <w:rsid w:val="00F7171C"/>
    <w:rsid w:val="00F72A76"/>
    <w:rsid w:val="00F74C8D"/>
    <w:rsid w:val="00F74CEA"/>
    <w:rsid w:val="00F752BC"/>
    <w:rsid w:val="00F76CB0"/>
    <w:rsid w:val="00F76D69"/>
    <w:rsid w:val="00F774BA"/>
    <w:rsid w:val="00F80A65"/>
    <w:rsid w:val="00F83260"/>
    <w:rsid w:val="00F859CB"/>
    <w:rsid w:val="00F875D6"/>
    <w:rsid w:val="00F8766A"/>
    <w:rsid w:val="00F903E6"/>
    <w:rsid w:val="00F91466"/>
    <w:rsid w:val="00F9192E"/>
    <w:rsid w:val="00F9222B"/>
    <w:rsid w:val="00F928C9"/>
    <w:rsid w:val="00F93205"/>
    <w:rsid w:val="00F93BCF"/>
    <w:rsid w:val="00F9477C"/>
    <w:rsid w:val="00F94C13"/>
    <w:rsid w:val="00F96CAF"/>
    <w:rsid w:val="00F976A5"/>
    <w:rsid w:val="00FA0825"/>
    <w:rsid w:val="00FA1109"/>
    <w:rsid w:val="00FA1F44"/>
    <w:rsid w:val="00FA2F26"/>
    <w:rsid w:val="00FA33F9"/>
    <w:rsid w:val="00FA4492"/>
    <w:rsid w:val="00FA4D4E"/>
    <w:rsid w:val="00FA530D"/>
    <w:rsid w:val="00FA602C"/>
    <w:rsid w:val="00FA6537"/>
    <w:rsid w:val="00FB0FF0"/>
    <w:rsid w:val="00FB1238"/>
    <w:rsid w:val="00FB3455"/>
    <w:rsid w:val="00FB3AE6"/>
    <w:rsid w:val="00FB4C5D"/>
    <w:rsid w:val="00FB7660"/>
    <w:rsid w:val="00FC050E"/>
    <w:rsid w:val="00FC17B6"/>
    <w:rsid w:val="00FC1E79"/>
    <w:rsid w:val="00FC26D9"/>
    <w:rsid w:val="00FC649C"/>
    <w:rsid w:val="00FC72F5"/>
    <w:rsid w:val="00FD1035"/>
    <w:rsid w:val="00FD2F3B"/>
    <w:rsid w:val="00FD35E0"/>
    <w:rsid w:val="00FD373E"/>
    <w:rsid w:val="00FD418E"/>
    <w:rsid w:val="00FD5E30"/>
    <w:rsid w:val="00FD7B3A"/>
    <w:rsid w:val="00FE02C4"/>
    <w:rsid w:val="00FE09F4"/>
    <w:rsid w:val="00FE0ADE"/>
    <w:rsid w:val="00FE16E3"/>
    <w:rsid w:val="00FE1CAC"/>
    <w:rsid w:val="00FE2589"/>
    <w:rsid w:val="00FE4164"/>
    <w:rsid w:val="00FE61B9"/>
    <w:rsid w:val="00FE671D"/>
    <w:rsid w:val="00FE6DB9"/>
    <w:rsid w:val="00FE75BE"/>
    <w:rsid w:val="00FF039C"/>
    <w:rsid w:val="00FF1A76"/>
    <w:rsid w:val="00FF1BC2"/>
    <w:rsid w:val="00FF285D"/>
    <w:rsid w:val="00FF2AAA"/>
    <w:rsid w:val="00FF4B37"/>
    <w:rsid w:val="00FF5FF1"/>
    <w:rsid w:val="00FF75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A6F851"/>
  <w15:chartTrackingRefBased/>
  <w15:docId w15:val="{69C6639A-12DA-4CA8-99E7-B4B78D871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index heading" w:uiPriority="99"/>
    <w:lsdException w:name="caption" w:uiPriority="35" w:qFormat="1"/>
    <w:lsdException w:name="page number" w:uiPriority="99"/>
    <w:lsdException w:name="Title" w:uiPriority="10" w:qFormat="1"/>
    <w:lsdException w:name="Body Text" w:uiPriority="99"/>
    <w:lsdException w:name="Body Text Indent" w:uiPriority="99"/>
    <w:lsdException w:name="Subtitle" w:uiPriority="11"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uiPriority="20" w:qFormat="1"/>
    <w:lsdException w:name="Document Map" w:uiPriority="99"/>
    <w:lsdException w:name="Normal (Web)" w:uiPriority="99"/>
    <w:lsdException w:name="HTML Acronym"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36CDB"/>
    <w:rPr>
      <w:sz w:val="28"/>
      <w:szCs w:val="24"/>
    </w:rPr>
  </w:style>
  <w:style w:type="paragraph" w:styleId="1">
    <w:name w:val="heading 1"/>
    <w:basedOn w:val="a"/>
    <w:next w:val="a"/>
    <w:link w:val="10"/>
    <w:uiPriority w:val="9"/>
    <w:qFormat/>
    <w:rsid w:val="00B74648"/>
    <w:pPr>
      <w:keepNext/>
      <w:spacing w:before="240" w:after="60"/>
      <w:ind w:left="709"/>
      <w:outlineLvl w:val="0"/>
    </w:pPr>
    <w:rPr>
      <w:rFonts w:cs="Arial"/>
      <w:b/>
      <w:bCs/>
      <w:kern w:val="32"/>
      <w:szCs w:val="32"/>
    </w:rPr>
  </w:style>
  <w:style w:type="paragraph" w:styleId="2">
    <w:name w:val="heading 2"/>
    <w:basedOn w:val="a"/>
    <w:next w:val="a"/>
    <w:link w:val="20"/>
    <w:qFormat/>
    <w:rsid w:val="00D05034"/>
    <w:pPr>
      <w:keepNext/>
      <w:jc w:val="center"/>
      <w:outlineLvl w:val="1"/>
    </w:pPr>
    <w:rPr>
      <w:rFonts w:eastAsia="MS Mincho"/>
      <w:lang w:eastAsia="ja-JP"/>
    </w:rPr>
  </w:style>
  <w:style w:type="paragraph" w:styleId="3">
    <w:name w:val="heading 3"/>
    <w:basedOn w:val="a"/>
    <w:next w:val="a"/>
    <w:link w:val="30"/>
    <w:uiPriority w:val="9"/>
    <w:qFormat/>
    <w:rsid w:val="007077CE"/>
    <w:pPr>
      <w:keepNext/>
      <w:spacing w:before="240" w:after="60"/>
      <w:outlineLvl w:val="2"/>
    </w:pPr>
    <w:rPr>
      <w:rFonts w:ascii="Cambria" w:hAnsi="Cambria"/>
      <w:b/>
      <w:bCs/>
      <w:sz w:val="26"/>
      <w:szCs w:val="26"/>
      <w:lang w:val="x-none" w:eastAsia="x-none"/>
    </w:rPr>
  </w:style>
  <w:style w:type="paragraph" w:styleId="4">
    <w:name w:val="heading 4"/>
    <w:basedOn w:val="a"/>
    <w:next w:val="a"/>
    <w:link w:val="40"/>
    <w:uiPriority w:val="9"/>
    <w:qFormat/>
    <w:rsid w:val="00DC7E94"/>
    <w:pPr>
      <w:keepNext/>
      <w:outlineLvl w:val="3"/>
    </w:pPr>
    <w:rPr>
      <w:b/>
      <w:bCs/>
      <w:lang w:val="x-none" w:eastAsia="x-none"/>
    </w:rPr>
  </w:style>
  <w:style w:type="paragraph" w:styleId="5">
    <w:name w:val="heading 5"/>
    <w:basedOn w:val="a"/>
    <w:next w:val="a"/>
    <w:link w:val="50"/>
    <w:uiPriority w:val="9"/>
    <w:qFormat/>
    <w:rsid w:val="00DC7E94"/>
    <w:pPr>
      <w:keepNext/>
      <w:jc w:val="center"/>
      <w:outlineLvl w:val="4"/>
    </w:pPr>
    <w:rPr>
      <w:lang w:val="x-none" w:eastAsia="x-none"/>
    </w:rPr>
  </w:style>
  <w:style w:type="paragraph" w:styleId="6">
    <w:name w:val="heading 6"/>
    <w:basedOn w:val="a"/>
    <w:next w:val="a"/>
    <w:link w:val="60"/>
    <w:uiPriority w:val="9"/>
    <w:qFormat/>
    <w:rsid w:val="00DC7E94"/>
    <w:pPr>
      <w:keepNext/>
      <w:jc w:val="center"/>
      <w:outlineLvl w:val="5"/>
    </w:pPr>
    <w:rPr>
      <w:b/>
      <w:bCs/>
      <w:lang w:val="x-none" w:eastAsia="x-none"/>
    </w:rPr>
  </w:style>
  <w:style w:type="paragraph" w:styleId="7">
    <w:name w:val="heading 7"/>
    <w:basedOn w:val="a"/>
    <w:next w:val="a"/>
    <w:link w:val="70"/>
    <w:uiPriority w:val="9"/>
    <w:qFormat/>
    <w:rsid w:val="00DC7E94"/>
    <w:pPr>
      <w:keepNext/>
      <w:outlineLvl w:val="6"/>
    </w:pPr>
    <w:rPr>
      <w:lang w:val="en-US" w:eastAsia="x-none"/>
    </w:rPr>
  </w:style>
  <w:style w:type="paragraph" w:styleId="8">
    <w:name w:val="heading 8"/>
    <w:basedOn w:val="a"/>
    <w:next w:val="a"/>
    <w:link w:val="80"/>
    <w:uiPriority w:val="9"/>
    <w:qFormat/>
    <w:rsid w:val="00DC7E94"/>
    <w:pPr>
      <w:keepNext/>
      <w:ind w:left="720"/>
      <w:outlineLvl w:val="7"/>
    </w:pPr>
    <w:rPr>
      <w:rFonts w:ascii="Arial" w:hAnsi="Arial"/>
      <w:lang w:val="x-none" w:eastAsia="x-none"/>
    </w:rPr>
  </w:style>
  <w:style w:type="paragraph" w:styleId="9">
    <w:name w:val="heading 9"/>
    <w:basedOn w:val="a"/>
    <w:next w:val="a"/>
    <w:link w:val="90"/>
    <w:uiPriority w:val="9"/>
    <w:qFormat/>
    <w:rsid w:val="00DC7E94"/>
    <w:pPr>
      <w:keepNext/>
      <w:ind w:left="360"/>
      <w:outlineLvl w:val="8"/>
    </w:pPr>
    <w:rPr>
      <w:rFonts w:ascii="Arial" w:hAnsi="Arial"/>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815298"/>
    <w:rPr>
      <w:rFonts w:cs="Arial"/>
      <w:b/>
      <w:bCs/>
      <w:kern w:val="32"/>
      <w:sz w:val="28"/>
      <w:szCs w:val="32"/>
      <w:lang w:val="ru-RU" w:eastAsia="ru-RU" w:bidi="ar-SA"/>
    </w:rPr>
  </w:style>
  <w:style w:type="paragraph" w:customStyle="1" w:styleId="a3">
    <w:name w:val="Чертежный"/>
    <w:rsid w:val="00D05034"/>
    <w:pPr>
      <w:jc w:val="both"/>
    </w:pPr>
    <w:rPr>
      <w:rFonts w:ascii="ISOCPEUR" w:hAnsi="ISOCPEUR"/>
      <w:i/>
      <w:sz w:val="28"/>
      <w:lang w:val="uk-UA" w:eastAsia="ja-JP"/>
    </w:rPr>
  </w:style>
  <w:style w:type="table" w:styleId="a4">
    <w:name w:val="Table Grid"/>
    <w:basedOn w:val="a1"/>
    <w:uiPriority w:val="39"/>
    <w:rsid w:val="009936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rsid w:val="00E100F5"/>
    <w:pPr>
      <w:tabs>
        <w:tab w:val="center" w:pos="4677"/>
        <w:tab w:val="right" w:pos="9355"/>
      </w:tabs>
    </w:pPr>
    <w:rPr>
      <w:lang w:val="x-none" w:eastAsia="x-none"/>
    </w:rPr>
  </w:style>
  <w:style w:type="paragraph" w:styleId="a7">
    <w:name w:val="footer"/>
    <w:basedOn w:val="a"/>
    <w:link w:val="a8"/>
    <w:uiPriority w:val="99"/>
    <w:rsid w:val="00E100F5"/>
    <w:pPr>
      <w:tabs>
        <w:tab w:val="center" w:pos="4677"/>
        <w:tab w:val="right" w:pos="9355"/>
      </w:tabs>
    </w:pPr>
    <w:rPr>
      <w:lang w:val="x-none" w:eastAsia="x-none"/>
    </w:rPr>
  </w:style>
  <w:style w:type="character" w:styleId="a9">
    <w:name w:val="page number"/>
    <w:basedOn w:val="a0"/>
    <w:uiPriority w:val="99"/>
    <w:rsid w:val="00E100F5"/>
  </w:style>
  <w:style w:type="paragraph" w:styleId="11">
    <w:name w:val="toc 1"/>
    <w:basedOn w:val="a"/>
    <w:next w:val="a"/>
    <w:autoRedefine/>
    <w:uiPriority w:val="39"/>
    <w:rsid w:val="000B2E15"/>
    <w:pPr>
      <w:tabs>
        <w:tab w:val="right" w:leader="dot" w:pos="9344"/>
      </w:tabs>
      <w:spacing w:line="360" w:lineRule="auto"/>
    </w:pPr>
    <w:rPr>
      <w:bCs/>
      <w:noProof/>
      <w:sz w:val="32"/>
      <w:szCs w:val="28"/>
    </w:rPr>
  </w:style>
  <w:style w:type="character" w:styleId="aa">
    <w:name w:val="Hyperlink"/>
    <w:uiPriority w:val="99"/>
    <w:rsid w:val="001D5105"/>
    <w:rPr>
      <w:color w:val="0000FF"/>
      <w:u w:val="single"/>
    </w:rPr>
  </w:style>
  <w:style w:type="paragraph" w:customStyle="1" w:styleId="ab">
    <w:name w:val="КУРСОВОЙ"/>
    <w:basedOn w:val="1"/>
    <w:link w:val="ac"/>
    <w:rsid w:val="00FC26D9"/>
    <w:pPr>
      <w:spacing w:before="0" w:after="0" w:line="360" w:lineRule="auto"/>
      <w:ind w:firstLine="851"/>
      <w:jc w:val="both"/>
    </w:pPr>
    <w:rPr>
      <w:szCs w:val="28"/>
    </w:rPr>
  </w:style>
  <w:style w:type="character" w:customStyle="1" w:styleId="ac">
    <w:name w:val="КУРСОВОЙ Знак"/>
    <w:link w:val="ab"/>
    <w:rsid w:val="00815298"/>
    <w:rPr>
      <w:rFonts w:cs="Arial"/>
      <w:b/>
      <w:bCs/>
      <w:kern w:val="32"/>
      <w:sz w:val="28"/>
      <w:szCs w:val="28"/>
      <w:lang w:val="ru-RU" w:eastAsia="ru-RU" w:bidi="ar-SA"/>
    </w:rPr>
  </w:style>
  <w:style w:type="paragraph" w:customStyle="1" w:styleId="Left">
    <w:name w:val="Left"/>
    <w:rsid w:val="004E6995"/>
    <w:pPr>
      <w:autoSpaceDE w:val="0"/>
      <w:autoSpaceDN w:val="0"/>
      <w:adjustRightInd w:val="0"/>
    </w:pPr>
    <w:rPr>
      <w:sz w:val="24"/>
      <w:szCs w:val="24"/>
    </w:rPr>
  </w:style>
  <w:style w:type="paragraph" w:styleId="ad">
    <w:name w:val="Plain Text"/>
    <w:basedOn w:val="a"/>
    <w:rsid w:val="00A76E11"/>
    <w:rPr>
      <w:rFonts w:ascii="Courier New" w:hAnsi="Courier New" w:cs="Courier New"/>
      <w:sz w:val="20"/>
      <w:szCs w:val="20"/>
    </w:rPr>
  </w:style>
  <w:style w:type="paragraph" w:customStyle="1" w:styleId="12">
    <w:name w:val="Обычный (веб)1"/>
    <w:aliases w:val="Обычный (Web)1"/>
    <w:basedOn w:val="a"/>
    <w:link w:val="ae"/>
    <w:rsid w:val="00B74648"/>
    <w:pPr>
      <w:spacing w:before="100" w:beforeAutospacing="1" w:after="100" w:afterAutospacing="1"/>
    </w:pPr>
    <w:rPr>
      <w:lang w:val="x-none" w:eastAsia="x-none"/>
    </w:rPr>
  </w:style>
  <w:style w:type="paragraph" w:styleId="af">
    <w:name w:val="Body Text"/>
    <w:basedOn w:val="a"/>
    <w:link w:val="af0"/>
    <w:uiPriority w:val="99"/>
    <w:rsid w:val="00B74648"/>
    <w:pPr>
      <w:widowControl w:val="0"/>
      <w:suppressAutoHyphens/>
      <w:spacing w:after="120" w:line="360" w:lineRule="auto"/>
      <w:ind w:firstLine="567"/>
    </w:pPr>
    <w:rPr>
      <w:rFonts w:eastAsia="Droid Sans Fallback" w:cs="Lohit Hindi"/>
      <w:kern w:val="1"/>
      <w:lang w:val="x-none" w:eastAsia="zh-CN" w:bidi="hi-IN"/>
    </w:rPr>
  </w:style>
  <w:style w:type="paragraph" w:customStyle="1" w:styleId="1034">
    <w:name w:val="Стиль Заголовок 1 + Первая строка:  034 см"/>
    <w:basedOn w:val="1"/>
    <w:link w:val="10340"/>
    <w:rsid w:val="00B74648"/>
    <w:pPr>
      <w:ind w:firstLine="191"/>
    </w:pPr>
    <w:rPr>
      <w:rFonts w:cs="Times New Roman"/>
      <w:szCs w:val="20"/>
    </w:rPr>
  </w:style>
  <w:style w:type="character" w:customStyle="1" w:styleId="10340">
    <w:name w:val="Стиль Заголовок 1 + Первая строка:  034 см Знак"/>
    <w:link w:val="1034"/>
    <w:rsid w:val="00815298"/>
    <w:rPr>
      <w:rFonts w:cs="Arial"/>
      <w:b/>
      <w:bCs/>
      <w:kern w:val="32"/>
      <w:sz w:val="28"/>
      <w:szCs w:val="32"/>
      <w:lang w:val="ru-RU" w:eastAsia="ru-RU" w:bidi="ar-SA"/>
    </w:rPr>
  </w:style>
  <w:style w:type="character" w:styleId="HTML">
    <w:name w:val="HTML Code"/>
    <w:rsid w:val="003E2628"/>
    <w:rPr>
      <w:rFonts w:ascii="Courier New" w:eastAsia="Times New Roman" w:hAnsi="Courier New" w:cs="Courier New"/>
      <w:sz w:val="20"/>
      <w:szCs w:val="20"/>
    </w:rPr>
  </w:style>
  <w:style w:type="paragraph" w:customStyle="1" w:styleId="note">
    <w:name w:val="note"/>
    <w:basedOn w:val="a"/>
    <w:rsid w:val="000B4039"/>
    <w:pPr>
      <w:spacing w:before="100" w:beforeAutospacing="1" w:after="100" w:afterAutospacing="1"/>
    </w:pPr>
    <w:rPr>
      <w:sz w:val="24"/>
    </w:rPr>
  </w:style>
  <w:style w:type="character" w:styleId="HTML0">
    <w:name w:val="HTML Keyboard"/>
    <w:rsid w:val="005E7C2B"/>
    <w:rPr>
      <w:rFonts w:ascii="Courier New" w:eastAsia="Times New Roman" w:hAnsi="Courier New" w:cs="Courier New"/>
      <w:sz w:val="20"/>
      <w:szCs w:val="20"/>
    </w:rPr>
  </w:style>
  <w:style w:type="character" w:customStyle="1" w:styleId="ipa">
    <w:name w:val="ipa"/>
    <w:basedOn w:val="a0"/>
    <w:rsid w:val="005E7C2B"/>
  </w:style>
  <w:style w:type="paragraph" w:customStyle="1" w:styleId="author">
    <w:name w:val="author"/>
    <w:basedOn w:val="a"/>
    <w:rsid w:val="00F00C5C"/>
    <w:pPr>
      <w:spacing w:before="100" w:beforeAutospacing="1" w:after="100" w:afterAutospacing="1"/>
    </w:pPr>
    <w:rPr>
      <w:sz w:val="24"/>
    </w:rPr>
  </w:style>
  <w:style w:type="character" w:customStyle="1" w:styleId="error">
    <w:name w:val="error"/>
    <w:basedOn w:val="a0"/>
    <w:rsid w:val="00556093"/>
  </w:style>
  <w:style w:type="character" w:customStyle="1" w:styleId="start-tag">
    <w:name w:val="start-tag"/>
    <w:basedOn w:val="a0"/>
    <w:rsid w:val="00556093"/>
  </w:style>
  <w:style w:type="paragraph" w:styleId="HTML1">
    <w:name w:val="HTML Preformatted"/>
    <w:basedOn w:val="a"/>
    <w:rsid w:val="00556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attribute-name">
    <w:name w:val="attribute-name"/>
    <w:basedOn w:val="a0"/>
    <w:rsid w:val="00556093"/>
  </w:style>
  <w:style w:type="character" w:customStyle="1" w:styleId="end-tag">
    <w:name w:val="end-tag"/>
    <w:basedOn w:val="a0"/>
    <w:rsid w:val="00556093"/>
  </w:style>
  <w:style w:type="character" w:customStyle="1" w:styleId="entity">
    <w:name w:val="entity"/>
    <w:basedOn w:val="a0"/>
    <w:rsid w:val="00556093"/>
  </w:style>
  <w:style w:type="character" w:customStyle="1" w:styleId="apple-converted-space">
    <w:name w:val="apple-converted-space"/>
    <w:basedOn w:val="a0"/>
    <w:rsid w:val="007077CE"/>
  </w:style>
  <w:style w:type="character" w:styleId="af1">
    <w:name w:val="Strong"/>
    <w:uiPriority w:val="22"/>
    <w:qFormat/>
    <w:rsid w:val="007077CE"/>
    <w:rPr>
      <w:b/>
      <w:bCs/>
    </w:rPr>
  </w:style>
  <w:style w:type="character" w:customStyle="1" w:styleId="30">
    <w:name w:val="Заголовок 3 Знак"/>
    <w:link w:val="3"/>
    <w:uiPriority w:val="9"/>
    <w:rsid w:val="007077CE"/>
    <w:rPr>
      <w:rFonts w:ascii="Cambria" w:eastAsia="Times New Roman" w:hAnsi="Cambria" w:cs="Times New Roman"/>
      <w:b/>
      <w:bCs/>
      <w:sz w:val="26"/>
      <w:szCs w:val="26"/>
    </w:rPr>
  </w:style>
  <w:style w:type="character" w:styleId="af2">
    <w:name w:val="FollowedHyperlink"/>
    <w:uiPriority w:val="99"/>
    <w:rsid w:val="00AD50A9"/>
    <w:rPr>
      <w:color w:val="800080"/>
      <w:u w:val="single"/>
    </w:rPr>
  </w:style>
  <w:style w:type="character" w:styleId="HTML2">
    <w:name w:val="HTML Acronym"/>
    <w:basedOn w:val="a0"/>
    <w:uiPriority w:val="99"/>
    <w:unhideWhenUsed/>
    <w:rsid w:val="00372764"/>
  </w:style>
  <w:style w:type="character" w:customStyle="1" w:styleId="textcopy">
    <w:name w:val="textcopy"/>
    <w:basedOn w:val="a0"/>
    <w:rsid w:val="00EB0982"/>
  </w:style>
  <w:style w:type="paragraph" w:customStyle="1" w:styleId="13">
    <w:name w:val="Абзац списка1"/>
    <w:basedOn w:val="a"/>
    <w:rsid w:val="00E81F38"/>
    <w:pPr>
      <w:suppressAutoHyphens/>
      <w:spacing w:after="200" w:line="276" w:lineRule="auto"/>
      <w:ind w:left="720"/>
    </w:pPr>
    <w:rPr>
      <w:rFonts w:ascii="Calibri" w:eastAsia="WenQuanYi Micro Hei" w:hAnsi="Calibri" w:cs="font1300"/>
      <w:kern w:val="1"/>
      <w:sz w:val="22"/>
      <w:szCs w:val="22"/>
      <w:lang w:eastAsia="zh-CN"/>
    </w:rPr>
  </w:style>
  <w:style w:type="paragraph" w:styleId="af3">
    <w:name w:val="Balloon Text"/>
    <w:basedOn w:val="a"/>
    <w:link w:val="af4"/>
    <w:uiPriority w:val="99"/>
    <w:semiHidden/>
    <w:rsid w:val="00331B9C"/>
    <w:rPr>
      <w:rFonts w:ascii="Tahoma" w:hAnsi="Tahoma" w:cs="Tahoma"/>
      <w:sz w:val="16"/>
      <w:szCs w:val="16"/>
    </w:rPr>
  </w:style>
  <w:style w:type="paragraph" w:styleId="21">
    <w:name w:val="Body Text Indent 2"/>
    <w:basedOn w:val="a"/>
    <w:link w:val="22"/>
    <w:uiPriority w:val="99"/>
    <w:rsid w:val="009A7283"/>
    <w:pPr>
      <w:spacing w:after="120" w:line="480" w:lineRule="auto"/>
      <w:ind w:left="283"/>
    </w:pPr>
  </w:style>
  <w:style w:type="paragraph" w:styleId="23">
    <w:name w:val="Body Text 2"/>
    <w:basedOn w:val="a"/>
    <w:link w:val="24"/>
    <w:uiPriority w:val="99"/>
    <w:rsid w:val="009A7283"/>
    <w:pPr>
      <w:spacing w:after="120" w:line="480" w:lineRule="auto"/>
    </w:pPr>
  </w:style>
  <w:style w:type="paragraph" w:styleId="31">
    <w:name w:val="Body Text Indent 3"/>
    <w:basedOn w:val="a"/>
    <w:link w:val="32"/>
    <w:uiPriority w:val="99"/>
    <w:rsid w:val="009A7283"/>
    <w:pPr>
      <w:spacing w:after="120"/>
      <w:ind w:left="283"/>
    </w:pPr>
    <w:rPr>
      <w:sz w:val="16"/>
      <w:szCs w:val="16"/>
    </w:rPr>
  </w:style>
  <w:style w:type="character" w:customStyle="1" w:styleId="22">
    <w:name w:val="Основной текст с отступом 2 Знак"/>
    <w:link w:val="21"/>
    <w:uiPriority w:val="99"/>
    <w:locked/>
    <w:rsid w:val="009A7283"/>
    <w:rPr>
      <w:sz w:val="28"/>
      <w:szCs w:val="24"/>
      <w:lang w:val="ru-RU" w:eastAsia="ru-RU" w:bidi="ar-SA"/>
    </w:rPr>
  </w:style>
  <w:style w:type="character" w:customStyle="1" w:styleId="24">
    <w:name w:val="Основной текст 2 Знак"/>
    <w:link w:val="23"/>
    <w:uiPriority w:val="99"/>
    <w:locked/>
    <w:rsid w:val="009A7283"/>
    <w:rPr>
      <w:sz w:val="28"/>
      <w:szCs w:val="24"/>
      <w:lang w:val="ru-RU" w:eastAsia="ru-RU" w:bidi="ar-SA"/>
    </w:rPr>
  </w:style>
  <w:style w:type="character" w:customStyle="1" w:styleId="32">
    <w:name w:val="Основной текст с отступом 3 Знак"/>
    <w:link w:val="31"/>
    <w:uiPriority w:val="99"/>
    <w:locked/>
    <w:rsid w:val="009A7283"/>
    <w:rPr>
      <w:sz w:val="16"/>
      <w:szCs w:val="16"/>
      <w:lang w:val="ru-RU" w:eastAsia="ru-RU" w:bidi="ar-SA"/>
    </w:rPr>
  </w:style>
  <w:style w:type="character" w:customStyle="1" w:styleId="Heading1Char">
    <w:name w:val="Heading 1 Char"/>
    <w:locked/>
    <w:rsid w:val="009A7283"/>
    <w:rPr>
      <w:rFonts w:ascii="Cambria" w:hAnsi="Cambria" w:cs="Times New Roman"/>
      <w:b/>
      <w:bCs/>
      <w:color w:val="365F91"/>
      <w:sz w:val="28"/>
      <w:szCs w:val="28"/>
    </w:rPr>
  </w:style>
  <w:style w:type="paragraph" w:styleId="af5">
    <w:name w:val="Body Text Indent"/>
    <w:basedOn w:val="a"/>
    <w:link w:val="af6"/>
    <w:uiPriority w:val="99"/>
    <w:rsid w:val="009A7283"/>
    <w:pPr>
      <w:spacing w:after="120" w:line="276" w:lineRule="auto"/>
      <w:ind w:left="283"/>
    </w:pPr>
    <w:rPr>
      <w:rFonts w:ascii="Calibri" w:hAnsi="Calibri"/>
      <w:sz w:val="22"/>
      <w:szCs w:val="22"/>
      <w:lang w:eastAsia="en-US"/>
    </w:rPr>
  </w:style>
  <w:style w:type="character" w:customStyle="1" w:styleId="af6">
    <w:name w:val="Основной текст с отступом Знак"/>
    <w:link w:val="af5"/>
    <w:uiPriority w:val="99"/>
    <w:locked/>
    <w:rsid w:val="009A7283"/>
    <w:rPr>
      <w:rFonts w:ascii="Calibri" w:hAnsi="Calibri"/>
      <w:sz w:val="22"/>
      <w:szCs w:val="22"/>
      <w:lang w:val="ru-RU" w:eastAsia="en-US" w:bidi="ar-SA"/>
    </w:rPr>
  </w:style>
  <w:style w:type="character" w:customStyle="1" w:styleId="20">
    <w:name w:val="Заголовок 2 Знак"/>
    <w:link w:val="2"/>
    <w:locked/>
    <w:rsid w:val="009A7283"/>
    <w:rPr>
      <w:rFonts w:eastAsia="MS Mincho"/>
      <w:sz w:val="28"/>
      <w:szCs w:val="24"/>
      <w:lang w:val="ru-RU" w:eastAsia="ja-JP" w:bidi="ar-SA"/>
    </w:rPr>
  </w:style>
  <w:style w:type="character" w:customStyle="1" w:styleId="af4">
    <w:name w:val="Текст выноски Знак"/>
    <w:link w:val="af3"/>
    <w:uiPriority w:val="99"/>
    <w:semiHidden/>
    <w:locked/>
    <w:rsid w:val="009A7283"/>
    <w:rPr>
      <w:rFonts w:ascii="Tahoma" w:hAnsi="Tahoma" w:cs="Tahoma"/>
      <w:sz w:val="16"/>
      <w:szCs w:val="16"/>
      <w:lang w:val="ru-RU" w:eastAsia="ru-RU" w:bidi="ar-SA"/>
    </w:rPr>
  </w:style>
  <w:style w:type="character" w:customStyle="1" w:styleId="tocnumber">
    <w:name w:val="tocnumber"/>
    <w:rsid w:val="009A7283"/>
    <w:rPr>
      <w:rFonts w:cs="Times New Roman"/>
    </w:rPr>
  </w:style>
  <w:style w:type="character" w:customStyle="1" w:styleId="toctext">
    <w:name w:val="toctext"/>
    <w:rsid w:val="009A7283"/>
    <w:rPr>
      <w:rFonts w:cs="Times New Roman"/>
    </w:rPr>
  </w:style>
  <w:style w:type="character" w:styleId="af7">
    <w:name w:val="Emphasis"/>
    <w:uiPriority w:val="20"/>
    <w:qFormat/>
    <w:rsid w:val="00C46624"/>
    <w:rPr>
      <w:i/>
      <w:iCs/>
    </w:rPr>
  </w:style>
  <w:style w:type="paragraph" w:styleId="af8">
    <w:name w:val="TOC Heading"/>
    <w:basedOn w:val="1"/>
    <w:next w:val="a"/>
    <w:uiPriority w:val="39"/>
    <w:qFormat/>
    <w:rsid w:val="00F04F6E"/>
    <w:pPr>
      <w:keepLines/>
      <w:spacing w:before="480" w:after="0" w:line="276" w:lineRule="auto"/>
      <w:ind w:left="0"/>
      <w:outlineLvl w:val="9"/>
    </w:pPr>
    <w:rPr>
      <w:rFonts w:ascii="Cambria" w:hAnsi="Cambria" w:cs="Times New Roman"/>
      <w:color w:val="365F91"/>
      <w:kern w:val="0"/>
      <w:szCs w:val="28"/>
      <w:lang w:eastAsia="en-US"/>
    </w:rPr>
  </w:style>
  <w:style w:type="paragraph" w:customStyle="1" w:styleId="af9">
    <w:name w:val="ТАБЛИЦА"/>
    <w:next w:val="a"/>
    <w:autoRedefine/>
    <w:uiPriority w:val="99"/>
    <w:rsid w:val="004F6C40"/>
    <w:pPr>
      <w:spacing w:line="360" w:lineRule="auto"/>
      <w:jc w:val="center"/>
    </w:pPr>
    <w:rPr>
      <w:color w:val="000000"/>
    </w:rPr>
  </w:style>
  <w:style w:type="paragraph" w:styleId="afa">
    <w:name w:val="Subtitle"/>
    <w:basedOn w:val="a"/>
    <w:next w:val="a"/>
    <w:link w:val="afb"/>
    <w:uiPriority w:val="11"/>
    <w:qFormat/>
    <w:rsid w:val="004F6C40"/>
    <w:pPr>
      <w:spacing w:after="60"/>
      <w:jc w:val="center"/>
      <w:outlineLvl w:val="1"/>
    </w:pPr>
    <w:rPr>
      <w:rFonts w:ascii="Cambria" w:hAnsi="Cambria"/>
      <w:sz w:val="24"/>
      <w:lang w:val="x-none" w:eastAsia="x-none"/>
    </w:rPr>
  </w:style>
  <w:style w:type="character" w:customStyle="1" w:styleId="afb">
    <w:name w:val="Подзаголовок Знак"/>
    <w:link w:val="afa"/>
    <w:uiPriority w:val="11"/>
    <w:rsid w:val="004F6C40"/>
    <w:rPr>
      <w:rFonts w:ascii="Cambria" w:hAnsi="Cambria"/>
      <w:sz w:val="24"/>
      <w:szCs w:val="24"/>
    </w:rPr>
  </w:style>
  <w:style w:type="character" w:customStyle="1" w:styleId="40">
    <w:name w:val="Заголовок 4 Знак"/>
    <w:link w:val="4"/>
    <w:uiPriority w:val="9"/>
    <w:rsid w:val="00DC7E94"/>
    <w:rPr>
      <w:b/>
      <w:bCs/>
      <w:sz w:val="28"/>
      <w:szCs w:val="24"/>
    </w:rPr>
  </w:style>
  <w:style w:type="character" w:customStyle="1" w:styleId="50">
    <w:name w:val="Заголовок 5 Знак"/>
    <w:link w:val="5"/>
    <w:uiPriority w:val="9"/>
    <w:rsid w:val="00DC7E94"/>
    <w:rPr>
      <w:sz w:val="28"/>
      <w:szCs w:val="24"/>
    </w:rPr>
  </w:style>
  <w:style w:type="character" w:customStyle="1" w:styleId="60">
    <w:name w:val="Заголовок 6 Знак"/>
    <w:link w:val="6"/>
    <w:uiPriority w:val="9"/>
    <w:rsid w:val="00DC7E94"/>
    <w:rPr>
      <w:b/>
      <w:bCs/>
      <w:sz w:val="28"/>
      <w:szCs w:val="24"/>
    </w:rPr>
  </w:style>
  <w:style w:type="character" w:customStyle="1" w:styleId="70">
    <w:name w:val="Заголовок 7 Знак"/>
    <w:link w:val="7"/>
    <w:uiPriority w:val="9"/>
    <w:rsid w:val="00DC7E94"/>
    <w:rPr>
      <w:sz w:val="28"/>
      <w:szCs w:val="24"/>
      <w:lang w:val="en-US"/>
    </w:rPr>
  </w:style>
  <w:style w:type="character" w:customStyle="1" w:styleId="80">
    <w:name w:val="Заголовок 8 Знак"/>
    <w:link w:val="8"/>
    <w:uiPriority w:val="9"/>
    <w:rsid w:val="00DC7E94"/>
    <w:rPr>
      <w:rFonts w:ascii="Arial" w:hAnsi="Arial" w:cs="Arial"/>
      <w:sz w:val="28"/>
      <w:szCs w:val="24"/>
    </w:rPr>
  </w:style>
  <w:style w:type="character" w:customStyle="1" w:styleId="90">
    <w:name w:val="Заголовок 9 Знак"/>
    <w:link w:val="9"/>
    <w:uiPriority w:val="9"/>
    <w:rsid w:val="00DC7E94"/>
    <w:rPr>
      <w:rFonts w:ascii="Arial" w:hAnsi="Arial" w:cs="Arial"/>
      <w:sz w:val="28"/>
      <w:szCs w:val="24"/>
    </w:rPr>
  </w:style>
  <w:style w:type="paragraph" w:customStyle="1" w:styleId="my">
    <w:name w:val="my"/>
    <w:basedOn w:val="a"/>
    <w:rsid w:val="00DC7E94"/>
    <w:pPr>
      <w:autoSpaceDE w:val="0"/>
      <w:autoSpaceDN w:val="0"/>
      <w:jc w:val="both"/>
    </w:pPr>
    <w:rPr>
      <w:rFonts w:ascii="Arial" w:hAnsi="Arial" w:cs="Arial"/>
      <w:b/>
      <w:bCs/>
      <w:i/>
      <w:iCs/>
      <w:szCs w:val="28"/>
      <w:lang w:val="uk-UA"/>
    </w:rPr>
  </w:style>
  <w:style w:type="paragraph" w:customStyle="1" w:styleId="14">
    <w:name w:val="Чертежный_1"/>
    <w:rsid w:val="00DC7E94"/>
    <w:pPr>
      <w:tabs>
        <w:tab w:val="left" w:pos="851"/>
      </w:tabs>
      <w:autoSpaceDE w:val="0"/>
      <w:autoSpaceDN w:val="0"/>
      <w:ind w:left="57" w:right="57" w:firstLine="851"/>
      <w:jc w:val="both"/>
    </w:pPr>
    <w:rPr>
      <w:rFonts w:ascii="ISOCPEUR" w:hAnsi="ISOCPEUR"/>
      <w:i/>
      <w:iCs/>
      <w:sz w:val="28"/>
      <w:szCs w:val="28"/>
      <w:lang w:val="uk-UA"/>
    </w:rPr>
  </w:style>
  <w:style w:type="character" w:customStyle="1" w:styleId="a6">
    <w:name w:val="Верхний колонтитул Знак"/>
    <w:link w:val="a5"/>
    <w:uiPriority w:val="99"/>
    <w:rsid w:val="00DC7E94"/>
    <w:rPr>
      <w:sz w:val="28"/>
      <w:szCs w:val="24"/>
    </w:rPr>
  </w:style>
  <w:style w:type="character" w:customStyle="1" w:styleId="a8">
    <w:name w:val="Нижний колонтитул Знак"/>
    <w:link w:val="a7"/>
    <w:uiPriority w:val="99"/>
    <w:rsid w:val="00DC7E94"/>
    <w:rPr>
      <w:sz w:val="28"/>
      <w:szCs w:val="24"/>
    </w:rPr>
  </w:style>
  <w:style w:type="paragraph" w:styleId="33">
    <w:name w:val="Body Text 3"/>
    <w:basedOn w:val="a"/>
    <w:link w:val="34"/>
    <w:uiPriority w:val="99"/>
    <w:rsid w:val="00DC7E94"/>
    <w:pPr>
      <w:jc w:val="center"/>
    </w:pPr>
    <w:rPr>
      <w:b/>
      <w:bCs/>
      <w:i/>
      <w:iCs/>
      <w:lang w:val="x-none" w:eastAsia="x-none"/>
    </w:rPr>
  </w:style>
  <w:style w:type="character" w:customStyle="1" w:styleId="34">
    <w:name w:val="Основной текст 3 Знак"/>
    <w:link w:val="33"/>
    <w:uiPriority w:val="99"/>
    <w:rsid w:val="00DC7E94"/>
    <w:rPr>
      <w:b/>
      <w:bCs/>
      <w:i/>
      <w:iCs/>
      <w:sz w:val="28"/>
      <w:szCs w:val="24"/>
    </w:rPr>
  </w:style>
  <w:style w:type="paragraph" w:customStyle="1" w:styleId="xl27">
    <w:name w:val="xl27"/>
    <w:basedOn w:val="a"/>
    <w:rsid w:val="00DC7E94"/>
    <w:pPr>
      <w:pBdr>
        <w:left w:val="single" w:sz="8" w:space="0" w:color="auto"/>
        <w:bottom w:val="single" w:sz="8" w:space="0" w:color="auto"/>
        <w:right w:val="single" w:sz="8" w:space="0" w:color="auto"/>
      </w:pBdr>
      <w:spacing w:before="100" w:beforeAutospacing="1" w:after="100" w:afterAutospacing="1"/>
      <w:jc w:val="center"/>
      <w:textAlignment w:val="center"/>
    </w:pPr>
    <w:rPr>
      <w:sz w:val="24"/>
    </w:rPr>
  </w:style>
  <w:style w:type="paragraph" w:customStyle="1" w:styleId="xl22">
    <w:name w:val="xl22"/>
    <w:basedOn w:val="a"/>
    <w:rsid w:val="00DC7E94"/>
    <w:pPr>
      <w:spacing w:before="100" w:beforeAutospacing="1" w:after="100" w:afterAutospacing="1"/>
      <w:jc w:val="center"/>
    </w:pPr>
    <w:rPr>
      <w:rFonts w:ascii="Arial" w:hAnsi="Arial"/>
      <w:b/>
      <w:bCs/>
      <w:szCs w:val="28"/>
    </w:rPr>
  </w:style>
  <w:style w:type="character" w:customStyle="1" w:styleId="af0">
    <w:name w:val="Основной текст Знак"/>
    <w:link w:val="af"/>
    <w:uiPriority w:val="99"/>
    <w:rsid w:val="00DC7E94"/>
    <w:rPr>
      <w:rFonts w:eastAsia="Droid Sans Fallback" w:cs="Lohit Hindi"/>
      <w:kern w:val="1"/>
      <w:sz w:val="28"/>
      <w:szCs w:val="24"/>
      <w:lang w:eastAsia="zh-CN" w:bidi="hi-IN"/>
    </w:rPr>
  </w:style>
  <w:style w:type="paragraph" w:styleId="afc">
    <w:name w:val="Title"/>
    <w:basedOn w:val="a"/>
    <w:link w:val="afd"/>
    <w:uiPriority w:val="10"/>
    <w:qFormat/>
    <w:rsid w:val="00DC7E94"/>
    <w:pPr>
      <w:jc w:val="center"/>
    </w:pPr>
    <w:rPr>
      <w:rFonts w:ascii="Arial" w:hAnsi="Arial"/>
      <w:lang w:val="x-none" w:eastAsia="x-none"/>
    </w:rPr>
  </w:style>
  <w:style w:type="character" w:customStyle="1" w:styleId="afd">
    <w:name w:val="Заголовок Знак"/>
    <w:link w:val="afc"/>
    <w:uiPriority w:val="10"/>
    <w:rsid w:val="00DC7E94"/>
    <w:rPr>
      <w:rFonts w:ascii="Arial" w:hAnsi="Arial" w:cs="Arial"/>
      <w:sz w:val="28"/>
      <w:szCs w:val="24"/>
    </w:rPr>
  </w:style>
  <w:style w:type="paragraph" w:styleId="25">
    <w:name w:val="toc 2"/>
    <w:basedOn w:val="a"/>
    <w:next w:val="a"/>
    <w:autoRedefine/>
    <w:uiPriority w:val="39"/>
    <w:rsid w:val="008F27E3"/>
    <w:pPr>
      <w:suppressAutoHyphens/>
      <w:spacing w:line="360" w:lineRule="auto"/>
      <w:ind w:left="709"/>
    </w:pPr>
    <w:rPr>
      <w:b/>
      <w:sz w:val="32"/>
    </w:rPr>
  </w:style>
  <w:style w:type="paragraph" w:styleId="35">
    <w:name w:val="toc 3"/>
    <w:basedOn w:val="a"/>
    <w:next w:val="a"/>
    <w:autoRedefine/>
    <w:uiPriority w:val="39"/>
    <w:rsid w:val="00824A81"/>
    <w:pPr>
      <w:tabs>
        <w:tab w:val="right" w:leader="dot" w:pos="9344"/>
      </w:tabs>
    </w:pPr>
    <w:rPr>
      <w:sz w:val="24"/>
    </w:rPr>
  </w:style>
  <w:style w:type="paragraph" w:styleId="41">
    <w:name w:val="toc 4"/>
    <w:basedOn w:val="a"/>
    <w:next w:val="a"/>
    <w:autoRedefine/>
    <w:uiPriority w:val="39"/>
    <w:rsid w:val="00DC7E94"/>
    <w:pPr>
      <w:ind w:left="480"/>
    </w:pPr>
    <w:rPr>
      <w:sz w:val="24"/>
    </w:rPr>
  </w:style>
  <w:style w:type="paragraph" w:styleId="51">
    <w:name w:val="toc 5"/>
    <w:basedOn w:val="a"/>
    <w:next w:val="a"/>
    <w:autoRedefine/>
    <w:uiPriority w:val="39"/>
    <w:rsid w:val="00DC7E94"/>
    <w:pPr>
      <w:ind w:left="720"/>
    </w:pPr>
    <w:rPr>
      <w:sz w:val="24"/>
    </w:rPr>
  </w:style>
  <w:style w:type="paragraph" w:styleId="61">
    <w:name w:val="toc 6"/>
    <w:basedOn w:val="a"/>
    <w:next w:val="a"/>
    <w:autoRedefine/>
    <w:uiPriority w:val="39"/>
    <w:rsid w:val="00DC7E94"/>
    <w:pPr>
      <w:ind w:left="960"/>
    </w:pPr>
    <w:rPr>
      <w:sz w:val="24"/>
    </w:rPr>
  </w:style>
  <w:style w:type="paragraph" w:styleId="71">
    <w:name w:val="toc 7"/>
    <w:basedOn w:val="a"/>
    <w:next w:val="a"/>
    <w:autoRedefine/>
    <w:uiPriority w:val="39"/>
    <w:rsid w:val="00DC7E94"/>
    <w:pPr>
      <w:ind w:left="1200"/>
    </w:pPr>
    <w:rPr>
      <w:sz w:val="24"/>
    </w:rPr>
  </w:style>
  <w:style w:type="paragraph" w:styleId="81">
    <w:name w:val="toc 8"/>
    <w:basedOn w:val="a"/>
    <w:next w:val="a"/>
    <w:autoRedefine/>
    <w:uiPriority w:val="39"/>
    <w:rsid w:val="00DC7E94"/>
    <w:pPr>
      <w:ind w:left="720"/>
    </w:pPr>
    <w:rPr>
      <w:rFonts w:ascii="Arial" w:hAnsi="Arial"/>
      <w:sz w:val="24"/>
    </w:rPr>
  </w:style>
  <w:style w:type="paragraph" w:styleId="91">
    <w:name w:val="toc 9"/>
    <w:basedOn w:val="a"/>
    <w:next w:val="a"/>
    <w:autoRedefine/>
    <w:uiPriority w:val="39"/>
    <w:rsid w:val="00DC7E94"/>
    <w:pPr>
      <w:ind w:left="1680"/>
    </w:pPr>
    <w:rPr>
      <w:sz w:val="24"/>
    </w:rPr>
  </w:style>
  <w:style w:type="paragraph" w:styleId="afe">
    <w:name w:val="caption"/>
    <w:basedOn w:val="a"/>
    <w:next w:val="a"/>
    <w:uiPriority w:val="35"/>
    <w:qFormat/>
    <w:rsid w:val="00DC7E94"/>
    <w:pPr>
      <w:ind w:left="360"/>
    </w:pPr>
    <w:rPr>
      <w:rFonts w:ascii="Arial" w:hAnsi="Arial" w:cs="Arial"/>
    </w:rPr>
  </w:style>
  <w:style w:type="paragraph" w:styleId="15">
    <w:name w:val="index 1"/>
    <w:basedOn w:val="a"/>
    <w:next w:val="a"/>
    <w:autoRedefine/>
    <w:uiPriority w:val="99"/>
    <w:rsid w:val="00DC7E94"/>
    <w:pPr>
      <w:ind w:left="240" w:hanging="60"/>
    </w:pPr>
    <w:rPr>
      <w:sz w:val="24"/>
    </w:rPr>
  </w:style>
  <w:style w:type="paragraph" w:styleId="26">
    <w:name w:val="index 2"/>
    <w:basedOn w:val="a"/>
    <w:next w:val="a"/>
    <w:autoRedefine/>
    <w:uiPriority w:val="99"/>
    <w:rsid w:val="00DC7E94"/>
    <w:pPr>
      <w:ind w:left="480" w:hanging="240"/>
    </w:pPr>
    <w:rPr>
      <w:sz w:val="24"/>
    </w:rPr>
  </w:style>
  <w:style w:type="paragraph" w:styleId="36">
    <w:name w:val="index 3"/>
    <w:basedOn w:val="a"/>
    <w:next w:val="a"/>
    <w:autoRedefine/>
    <w:uiPriority w:val="99"/>
    <w:rsid w:val="00DC7E94"/>
    <w:pPr>
      <w:ind w:left="720" w:hanging="240"/>
    </w:pPr>
    <w:rPr>
      <w:sz w:val="24"/>
    </w:rPr>
  </w:style>
  <w:style w:type="paragraph" w:styleId="42">
    <w:name w:val="index 4"/>
    <w:basedOn w:val="a"/>
    <w:next w:val="a"/>
    <w:autoRedefine/>
    <w:uiPriority w:val="99"/>
    <w:rsid w:val="00DC7E94"/>
    <w:pPr>
      <w:ind w:left="960" w:hanging="240"/>
    </w:pPr>
    <w:rPr>
      <w:sz w:val="24"/>
    </w:rPr>
  </w:style>
  <w:style w:type="paragraph" w:styleId="52">
    <w:name w:val="index 5"/>
    <w:basedOn w:val="a"/>
    <w:next w:val="a"/>
    <w:autoRedefine/>
    <w:uiPriority w:val="99"/>
    <w:rsid w:val="00DC7E94"/>
    <w:pPr>
      <w:ind w:left="1200" w:hanging="240"/>
    </w:pPr>
    <w:rPr>
      <w:sz w:val="24"/>
    </w:rPr>
  </w:style>
  <w:style w:type="paragraph" w:styleId="62">
    <w:name w:val="index 6"/>
    <w:basedOn w:val="a"/>
    <w:next w:val="a"/>
    <w:autoRedefine/>
    <w:uiPriority w:val="99"/>
    <w:rsid w:val="00DC7E94"/>
    <w:pPr>
      <w:ind w:left="1440" w:hanging="240"/>
    </w:pPr>
    <w:rPr>
      <w:sz w:val="24"/>
    </w:rPr>
  </w:style>
  <w:style w:type="paragraph" w:styleId="72">
    <w:name w:val="index 7"/>
    <w:basedOn w:val="a"/>
    <w:next w:val="a"/>
    <w:autoRedefine/>
    <w:uiPriority w:val="99"/>
    <w:rsid w:val="00DC7E94"/>
    <w:pPr>
      <w:ind w:left="1680" w:hanging="240"/>
    </w:pPr>
    <w:rPr>
      <w:sz w:val="24"/>
    </w:rPr>
  </w:style>
  <w:style w:type="paragraph" w:styleId="82">
    <w:name w:val="index 8"/>
    <w:basedOn w:val="a"/>
    <w:next w:val="a"/>
    <w:autoRedefine/>
    <w:uiPriority w:val="99"/>
    <w:rsid w:val="00DC7E94"/>
    <w:pPr>
      <w:ind w:left="1920" w:hanging="240"/>
    </w:pPr>
    <w:rPr>
      <w:sz w:val="24"/>
    </w:rPr>
  </w:style>
  <w:style w:type="paragraph" w:styleId="92">
    <w:name w:val="index 9"/>
    <w:basedOn w:val="a"/>
    <w:next w:val="a"/>
    <w:autoRedefine/>
    <w:uiPriority w:val="99"/>
    <w:rsid w:val="00DC7E94"/>
    <w:pPr>
      <w:ind w:left="2160" w:hanging="240"/>
    </w:pPr>
    <w:rPr>
      <w:sz w:val="24"/>
    </w:rPr>
  </w:style>
  <w:style w:type="paragraph" w:styleId="aff">
    <w:name w:val="index heading"/>
    <w:basedOn w:val="a"/>
    <w:next w:val="15"/>
    <w:uiPriority w:val="99"/>
    <w:rsid w:val="00DC7E94"/>
    <w:rPr>
      <w:sz w:val="24"/>
    </w:rPr>
  </w:style>
  <w:style w:type="paragraph" w:customStyle="1" w:styleId="norm">
    <w:name w:val="norm"/>
    <w:basedOn w:val="a"/>
    <w:rsid w:val="00DC7E94"/>
    <w:pPr>
      <w:spacing w:before="100" w:beforeAutospacing="1" w:after="100" w:afterAutospacing="1"/>
    </w:pPr>
    <w:rPr>
      <w:rFonts w:ascii="Arial" w:hAnsi="Arial"/>
      <w:color w:val="000000"/>
      <w:sz w:val="24"/>
    </w:rPr>
  </w:style>
  <w:style w:type="paragraph" w:styleId="aff0">
    <w:name w:val="Block Text"/>
    <w:basedOn w:val="a"/>
    <w:uiPriority w:val="99"/>
    <w:rsid w:val="00DC7E94"/>
    <w:pPr>
      <w:tabs>
        <w:tab w:val="left" w:pos="2019"/>
      </w:tabs>
      <w:spacing w:line="360" w:lineRule="auto"/>
      <w:ind w:left="284" w:right="284"/>
    </w:pPr>
  </w:style>
  <w:style w:type="paragraph" w:customStyle="1" w:styleId="FR1">
    <w:name w:val="FR1"/>
    <w:rsid w:val="00DC7E94"/>
    <w:pPr>
      <w:widowControl w:val="0"/>
      <w:spacing w:before="960"/>
      <w:ind w:left="520"/>
    </w:pPr>
    <w:rPr>
      <w:b/>
      <w:sz w:val="24"/>
    </w:rPr>
  </w:style>
  <w:style w:type="paragraph" w:styleId="aff1">
    <w:name w:val="Document Map"/>
    <w:basedOn w:val="a"/>
    <w:link w:val="aff2"/>
    <w:uiPriority w:val="99"/>
    <w:rsid w:val="00DC7E94"/>
    <w:pPr>
      <w:shd w:val="clear" w:color="auto" w:fill="000080"/>
    </w:pPr>
    <w:rPr>
      <w:rFonts w:ascii="Tahoma" w:hAnsi="Tahoma"/>
      <w:sz w:val="24"/>
      <w:lang w:val="x-none" w:eastAsia="x-none"/>
    </w:rPr>
  </w:style>
  <w:style w:type="character" w:customStyle="1" w:styleId="aff2">
    <w:name w:val="Схема документа Знак"/>
    <w:link w:val="aff1"/>
    <w:uiPriority w:val="99"/>
    <w:rsid w:val="00DC7E94"/>
    <w:rPr>
      <w:rFonts w:ascii="Tahoma" w:hAnsi="Tahoma" w:cs="Tahoma"/>
      <w:sz w:val="24"/>
      <w:szCs w:val="24"/>
      <w:shd w:val="clear" w:color="auto" w:fill="000080"/>
    </w:rPr>
  </w:style>
  <w:style w:type="paragraph" w:customStyle="1" w:styleId="xl28">
    <w:name w:val="xl28"/>
    <w:basedOn w:val="a"/>
    <w:rsid w:val="00DC7E94"/>
    <w:pPr>
      <w:spacing w:before="100" w:beforeAutospacing="1" w:after="100" w:afterAutospacing="1"/>
      <w:jc w:val="center"/>
      <w:textAlignment w:val="center"/>
    </w:pPr>
    <w:rPr>
      <w:rFonts w:ascii="Arial" w:hAnsi="Arial" w:cs="Arial"/>
      <w:sz w:val="22"/>
      <w:szCs w:val="22"/>
    </w:rPr>
  </w:style>
  <w:style w:type="paragraph" w:customStyle="1" w:styleId="txt">
    <w:name w:val="txt"/>
    <w:basedOn w:val="a"/>
    <w:rsid w:val="00DC7E94"/>
    <w:pPr>
      <w:spacing w:before="100" w:beforeAutospacing="1" w:after="100" w:afterAutospacing="1"/>
    </w:pPr>
    <w:rPr>
      <w:sz w:val="24"/>
    </w:rPr>
  </w:style>
  <w:style w:type="paragraph" w:customStyle="1" w:styleId="Web">
    <w:name w:val="Обычный (Web)"/>
    <w:basedOn w:val="a"/>
    <w:rsid w:val="00DC7E94"/>
    <w:pPr>
      <w:spacing w:before="100" w:beforeAutospacing="1" w:after="100" w:afterAutospacing="1"/>
    </w:pPr>
    <w:rPr>
      <w:sz w:val="24"/>
    </w:rPr>
  </w:style>
  <w:style w:type="paragraph" w:customStyle="1" w:styleId="27">
    <w:name w:val="Абзац списка2"/>
    <w:aliases w:val="Надпись к иллюстрации"/>
    <w:basedOn w:val="a"/>
    <w:link w:val="aff3"/>
    <w:uiPriority w:val="99"/>
    <w:qFormat/>
    <w:rsid w:val="00824A81"/>
    <w:pPr>
      <w:spacing w:after="200" w:line="276" w:lineRule="auto"/>
      <w:ind w:left="720"/>
      <w:contextualSpacing/>
    </w:pPr>
    <w:rPr>
      <w:rFonts w:ascii="Calibri" w:hAnsi="Calibri"/>
      <w:sz w:val="22"/>
      <w:szCs w:val="22"/>
      <w:lang w:val="x-none" w:eastAsia="x-none"/>
    </w:rPr>
  </w:style>
  <w:style w:type="character" w:customStyle="1" w:styleId="aff3">
    <w:name w:val="Абзац списка Знак"/>
    <w:aliases w:val="Надпись к иллюстрации Знак,List Paragraph Знак"/>
    <w:link w:val="27"/>
    <w:uiPriority w:val="99"/>
    <w:rsid w:val="00824A81"/>
    <w:rPr>
      <w:rFonts w:ascii="Calibri" w:hAnsi="Calibri"/>
      <w:sz w:val="22"/>
      <w:szCs w:val="22"/>
    </w:rPr>
  </w:style>
  <w:style w:type="character" w:customStyle="1" w:styleId="ae">
    <w:name w:val="Обычный (веб) Знак"/>
    <w:link w:val="12"/>
    <w:rsid w:val="00C618BA"/>
    <w:rPr>
      <w:sz w:val="28"/>
      <w:szCs w:val="24"/>
    </w:rPr>
  </w:style>
  <w:style w:type="character" w:customStyle="1" w:styleId="ntitle">
    <w:name w:val="ntitle"/>
    <w:basedOn w:val="a0"/>
    <w:rsid w:val="00C618BA"/>
  </w:style>
  <w:style w:type="character" w:customStyle="1" w:styleId="WW8Num1z0">
    <w:name w:val="WW8Num1z0"/>
    <w:rsid w:val="008D39A6"/>
    <w:rPr>
      <w:rFonts w:ascii="Symbol" w:hAnsi="Symbol" w:cs="Symbol"/>
    </w:rPr>
  </w:style>
  <w:style w:type="character" w:customStyle="1" w:styleId="WW8Num2z0">
    <w:name w:val="WW8Num2z0"/>
    <w:rsid w:val="008D39A6"/>
    <w:rPr>
      <w:rFonts w:ascii="Symbol" w:hAnsi="Symbol" w:cs="Symbol"/>
    </w:rPr>
  </w:style>
  <w:style w:type="character" w:customStyle="1" w:styleId="WW8Num3z0">
    <w:name w:val="WW8Num3z0"/>
    <w:rsid w:val="008D39A6"/>
    <w:rPr>
      <w:rFonts w:ascii="Symbol" w:hAnsi="Symbol" w:cs="Symbol"/>
    </w:rPr>
  </w:style>
  <w:style w:type="character" w:customStyle="1" w:styleId="WW8Num5z0">
    <w:name w:val="WW8Num5z0"/>
    <w:rsid w:val="008D39A6"/>
    <w:rPr>
      <w:rFonts w:ascii="Symbol" w:hAnsi="Symbol" w:cs="Symbol"/>
    </w:rPr>
  </w:style>
  <w:style w:type="character" w:customStyle="1" w:styleId="WW8Num6z0">
    <w:name w:val="WW8Num6z0"/>
    <w:rsid w:val="008D39A6"/>
    <w:rPr>
      <w:rFonts w:ascii="Symbol" w:hAnsi="Symbol" w:cs="Symbol"/>
    </w:rPr>
  </w:style>
  <w:style w:type="character" w:customStyle="1" w:styleId="WW8Num7z0">
    <w:name w:val="WW8Num7z0"/>
    <w:rsid w:val="008D39A6"/>
    <w:rPr>
      <w:rFonts w:ascii="Symbol" w:hAnsi="Symbol" w:cs="Symbol"/>
    </w:rPr>
  </w:style>
  <w:style w:type="character" w:customStyle="1" w:styleId="WW8Num8z0">
    <w:name w:val="WW8Num8z0"/>
    <w:rsid w:val="008D39A6"/>
    <w:rPr>
      <w:rFonts w:ascii="Symbol" w:hAnsi="Symbol" w:cs="Symbol"/>
    </w:rPr>
  </w:style>
  <w:style w:type="character" w:customStyle="1" w:styleId="WW8Num9z0">
    <w:name w:val="WW8Num9z0"/>
    <w:rsid w:val="008D39A6"/>
    <w:rPr>
      <w:rFonts w:ascii="Symbol" w:hAnsi="Symbol" w:cs="Symbol"/>
    </w:rPr>
  </w:style>
  <w:style w:type="character" w:customStyle="1" w:styleId="WW8Num10z0">
    <w:name w:val="WW8Num10z0"/>
    <w:rsid w:val="008D39A6"/>
    <w:rPr>
      <w:rFonts w:ascii="Symbol" w:hAnsi="Symbol" w:cs="Symbol"/>
    </w:rPr>
  </w:style>
  <w:style w:type="character" w:customStyle="1" w:styleId="WW8Num11z0">
    <w:name w:val="WW8Num11z0"/>
    <w:rsid w:val="008D39A6"/>
    <w:rPr>
      <w:rFonts w:ascii="Symbol" w:hAnsi="Symbol" w:cs="Symbol"/>
    </w:rPr>
  </w:style>
  <w:style w:type="character" w:customStyle="1" w:styleId="WW8Num12z0">
    <w:name w:val="WW8Num12z0"/>
    <w:rsid w:val="008D39A6"/>
    <w:rPr>
      <w:b w:val="0"/>
    </w:rPr>
  </w:style>
  <w:style w:type="character" w:customStyle="1" w:styleId="WW8Num13z0">
    <w:name w:val="WW8Num13z0"/>
    <w:rsid w:val="008D39A6"/>
    <w:rPr>
      <w:rFonts w:ascii="Symbol" w:hAnsi="Symbol" w:cs="Symbol"/>
    </w:rPr>
  </w:style>
  <w:style w:type="character" w:customStyle="1" w:styleId="WW8Num14z0">
    <w:name w:val="WW8Num14z0"/>
    <w:rsid w:val="008D39A6"/>
    <w:rPr>
      <w:rFonts w:ascii="Symbol" w:hAnsi="Symbol" w:cs="Symbol"/>
    </w:rPr>
  </w:style>
  <w:style w:type="character" w:customStyle="1" w:styleId="WW8Num15z0">
    <w:name w:val="WW8Num15z0"/>
    <w:rsid w:val="008D39A6"/>
    <w:rPr>
      <w:rFonts w:ascii="Times New Roman" w:eastAsia="Times New Roman" w:hAnsi="Times New Roman" w:cs="Times New Roman"/>
    </w:rPr>
  </w:style>
  <w:style w:type="character" w:customStyle="1" w:styleId="WW8Num15z1">
    <w:name w:val="WW8Num15z1"/>
    <w:rsid w:val="008D39A6"/>
    <w:rPr>
      <w:rFonts w:ascii="Courier New" w:hAnsi="Courier New" w:cs="Courier New"/>
    </w:rPr>
  </w:style>
  <w:style w:type="character" w:customStyle="1" w:styleId="WW8Num16z0">
    <w:name w:val="WW8Num16z0"/>
    <w:rsid w:val="008D39A6"/>
    <w:rPr>
      <w:rFonts w:eastAsia="Calibri"/>
    </w:rPr>
  </w:style>
  <w:style w:type="character" w:customStyle="1" w:styleId="WW8Num17z0">
    <w:name w:val="WW8Num17z0"/>
    <w:rsid w:val="008D39A6"/>
    <w:rPr>
      <w:rFonts w:ascii="Arial" w:eastAsia="Times New Roman" w:hAnsi="Arial" w:cs="Arial"/>
    </w:rPr>
  </w:style>
  <w:style w:type="character" w:customStyle="1" w:styleId="WW8Num18z0">
    <w:name w:val="WW8Num18z0"/>
    <w:rsid w:val="008D39A6"/>
    <w:rPr>
      <w:rFonts w:ascii="Symbol" w:hAnsi="Symbol" w:cs="Symbol"/>
    </w:rPr>
  </w:style>
  <w:style w:type="character" w:customStyle="1" w:styleId="WW8Num18z1">
    <w:name w:val="WW8Num18z1"/>
    <w:rsid w:val="008D39A6"/>
    <w:rPr>
      <w:rFonts w:ascii="Courier New" w:hAnsi="Courier New" w:cs="Courier New"/>
    </w:rPr>
  </w:style>
  <w:style w:type="character" w:customStyle="1" w:styleId="WW8Num19z0">
    <w:name w:val="WW8Num19z0"/>
    <w:rsid w:val="008D39A6"/>
    <w:rPr>
      <w:rFonts w:ascii="Symbol" w:hAnsi="Symbol" w:cs="Symbol"/>
    </w:rPr>
  </w:style>
  <w:style w:type="character" w:customStyle="1" w:styleId="WW8Num20z0">
    <w:name w:val="WW8Num20z0"/>
    <w:rsid w:val="008D39A6"/>
    <w:rPr>
      <w:rFonts w:ascii="Times New Roman" w:hAnsi="Times New Roman" w:cs="Times New Roman"/>
    </w:rPr>
  </w:style>
  <w:style w:type="character" w:customStyle="1" w:styleId="WW8Num20z1">
    <w:name w:val="WW8Num20z1"/>
    <w:rsid w:val="008D39A6"/>
    <w:rPr>
      <w:rFonts w:ascii="Courier New" w:hAnsi="Courier New" w:cs="Courier New"/>
    </w:rPr>
  </w:style>
  <w:style w:type="character" w:customStyle="1" w:styleId="WW8Num20z2">
    <w:name w:val="WW8Num20z2"/>
    <w:rsid w:val="008D39A6"/>
    <w:rPr>
      <w:rFonts w:ascii="Wingdings" w:hAnsi="Wingdings"/>
    </w:rPr>
  </w:style>
  <w:style w:type="character" w:customStyle="1" w:styleId="WW8Num21z0">
    <w:name w:val="WW8Num21z0"/>
    <w:rsid w:val="008D39A6"/>
    <w:rPr>
      <w:rFonts w:ascii="Symbol" w:hAnsi="Symbol" w:cs="Symbol"/>
    </w:rPr>
  </w:style>
  <w:style w:type="character" w:customStyle="1" w:styleId="WW8Num21z1">
    <w:name w:val="WW8Num21z1"/>
    <w:rsid w:val="008D39A6"/>
    <w:rPr>
      <w:rFonts w:ascii="Courier New" w:hAnsi="Courier New" w:cs="Courier New"/>
    </w:rPr>
  </w:style>
  <w:style w:type="character" w:customStyle="1" w:styleId="WW8Num21z2">
    <w:name w:val="WW8Num21z2"/>
    <w:rsid w:val="008D39A6"/>
    <w:rPr>
      <w:rFonts w:ascii="Wingdings" w:hAnsi="Wingdings" w:cs="Wingdings"/>
    </w:rPr>
  </w:style>
  <w:style w:type="character" w:customStyle="1" w:styleId="WW8Num22z0">
    <w:name w:val="WW8Num22z0"/>
    <w:rsid w:val="008D39A6"/>
    <w:rPr>
      <w:b w:val="0"/>
    </w:rPr>
  </w:style>
  <w:style w:type="character" w:customStyle="1" w:styleId="WW8Num22z1">
    <w:name w:val="WW8Num22z1"/>
    <w:rsid w:val="008D39A6"/>
    <w:rPr>
      <w:rFonts w:ascii="Courier New" w:hAnsi="Courier New" w:cs="Courier New"/>
    </w:rPr>
  </w:style>
  <w:style w:type="character" w:customStyle="1" w:styleId="WW8Num22z2">
    <w:name w:val="WW8Num22z2"/>
    <w:rsid w:val="008D39A6"/>
    <w:rPr>
      <w:rFonts w:ascii="Wingdings" w:hAnsi="Wingdings" w:cs="Wingdings"/>
    </w:rPr>
  </w:style>
  <w:style w:type="character" w:customStyle="1" w:styleId="WW8Num23z0">
    <w:name w:val="WW8Num23z0"/>
    <w:rsid w:val="008D39A6"/>
    <w:rPr>
      <w:rFonts w:ascii="Symbol" w:hAnsi="Symbol"/>
    </w:rPr>
  </w:style>
  <w:style w:type="character" w:customStyle="1" w:styleId="WW8Num23z1">
    <w:name w:val="WW8Num23z1"/>
    <w:rsid w:val="008D39A6"/>
    <w:rPr>
      <w:rFonts w:ascii="Courier New" w:hAnsi="Courier New" w:cs="Courier New"/>
    </w:rPr>
  </w:style>
  <w:style w:type="character" w:customStyle="1" w:styleId="WW8Num23z2">
    <w:name w:val="WW8Num23z2"/>
    <w:rsid w:val="008D39A6"/>
    <w:rPr>
      <w:rFonts w:ascii="Wingdings" w:hAnsi="Wingdings"/>
    </w:rPr>
  </w:style>
  <w:style w:type="character" w:customStyle="1" w:styleId="WW8Num24z0">
    <w:name w:val="WW8Num24z0"/>
    <w:rsid w:val="008D39A6"/>
    <w:rPr>
      <w:rFonts w:ascii="Times New Roman" w:hAnsi="Times New Roman" w:cs="Times New Roman"/>
    </w:rPr>
  </w:style>
  <w:style w:type="character" w:customStyle="1" w:styleId="WW8Num24z1">
    <w:name w:val="WW8Num24z1"/>
    <w:rsid w:val="008D39A6"/>
    <w:rPr>
      <w:rFonts w:ascii="Courier New" w:hAnsi="Courier New" w:cs="Courier New"/>
    </w:rPr>
  </w:style>
  <w:style w:type="character" w:customStyle="1" w:styleId="WW8Num24z2">
    <w:name w:val="WW8Num24z2"/>
    <w:rsid w:val="008D39A6"/>
    <w:rPr>
      <w:rFonts w:ascii="Wingdings" w:hAnsi="Wingdings" w:cs="Wingdings"/>
    </w:rPr>
  </w:style>
  <w:style w:type="character" w:customStyle="1" w:styleId="WW8Num24z3">
    <w:name w:val="WW8Num24z3"/>
    <w:rsid w:val="008D39A6"/>
    <w:rPr>
      <w:rFonts w:ascii="Symbol" w:hAnsi="Symbol"/>
    </w:rPr>
  </w:style>
  <w:style w:type="character" w:customStyle="1" w:styleId="WW8Num25z0">
    <w:name w:val="WW8Num25z0"/>
    <w:rsid w:val="008D39A6"/>
    <w:rPr>
      <w:rFonts w:ascii="Symbol" w:hAnsi="Symbol" w:cs="Symbol"/>
    </w:rPr>
  </w:style>
  <w:style w:type="character" w:customStyle="1" w:styleId="WW8Num25z1">
    <w:name w:val="WW8Num25z1"/>
    <w:rsid w:val="008D39A6"/>
    <w:rPr>
      <w:rFonts w:ascii="Courier New" w:hAnsi="Courier New" w:cs="Courier New"/>
    </w:rPr>
  </w:style>
  <w:style w:type="character" w:customStyle="1" w:styleId="WW8Num25z2">
    <w:name w:val="WW8Num25z2"/>
    <w:rsid w:val="008D39A6"/>
    <w:rPr>
      <w:rFonts w:ascii="Wingdings" w:hAnsi="Wingdings" w:cs="Wingdings"/>
    </w:rPr>
  </w:style>
  <w:style w:type="character" w:customStyle="1" w:styleId="WW8Num26z0">
    <w:name w:val="WW8Num26z0"/>
    <w:rsid w:val="008D39A6"/>
    <w:rPr>
      <w:rFonts w:cs="Times New Roman"/>
    </w:rPr>
  </w:style>
  <w:style w:type="character" w:customStyle="1" w:styleId="WW8Num26z1">
    <w:name w:val="WW8Num26z1"/>
    <w:rsid w:val="008D39A6"/>
    <w:rPr>
      <w:rFonts w:ascii="Courier New" w:hAnsi="Courier New" w:cs="Courier New"/>
    </w:rPr>
  </w:style>
  <w:style w:type="character" w:customStyle="1" w:styleId="WW8Num26z2">
    <w:name w:val="WW8Num26z2"/>
    <w:rsid w:val="008D39A6"/>
    <w:rPr>
      <w:rFonts w:ascii="Wingdings" w:hAnsi="Wingdings"/>
    </w:rPr>
  </w:style>
  <w:style w:type="character" w:customStyle="1" w:styleId="WW8Num26z3">
    <w:name w:val="WW8Num26z3"/>
    <w:rsid w:val="008D39A6"/>
    <w:rPr>
      <w:rFonts w:ascii="Symbol" w:hAnsi="Symbol"/>
    </w:rPr>
  </w:style>
  <w:style w:type="character" w:customStyle="1" w:styleId="WW8Num27z0">
    <w:name w:val="WW8Num27z0"/>
    <w:rsid w:val="008D39A6"/>
    <w:rPr>
      <w:rFonts w:ascii="Times New Roman" w:hAnsi="Times New Roman" w:cs="Times New Roman"/>
      <w:sz w:val="28"/>
    </w:rPr>
  </w:style>
  <w:style w:type="character" w:customStyle="1" w:styleId="WW8Num27z1">
    <w:name w:val="WW8Num27z1"/>
    <w:rsid w:val="008D39A6"/>
    <w:rPr>
      <w:rFonts w:ascii="Courier New" w:hAnsi="Courier New" w:cs="Courier New"/>
    </w:rPr>
  </w:style>
  <w:style w:type="character" w:customStyle="1" w:styleId="WW8Num27z2">
    <w:name w:val="WW8Num27z2"/>
    <w:rsid w:val="008D39A6"/>
    <w:rPr>
      <w:rFonts w:ascii="Wingdings" w:hAnsi="Wingdings"/>
    </w:rPr>
  </w:style>
  <w:style w:type="character" w:customStyle="1" w:styleId="WW8Num27z3">
    <w:name w:val="WW8Num27z3"/>
    <w:rsid w:val="008D39A6"/>
    <w:rPr>
      <w:rFonts w:ascii="Symbol" w:hAnsi="Symbol"/>
    </w:rPr>
  </w:style>
  <w:style w:type="character" w:customStyle="1" w:styleId="WW8Num28z0">
    <w:name w:val="WW8Num28z0"/>
    <w:rsid w:val="008D39A6"/>
    <w:rPr>
      <w:rFonts w:ascii="Times New Roman" w:hAnsi="Times New Roman" w:cs="Times New Roman"/>
    </w:rPr>
  </w:style>
  <w:style w:type="character" w:customStyle="1" w:styleId="WW8Num28z1">
    <w:name w:val="WW8Num28z1"/>
    <w:rsid w:val="008D39A6"/>
    <w:rPr>
      <w:rFonts w:ascii="Times New Roman" w:eastAsia="Times New Roman" w:hAnsi="Times New Roman" w:cs="Times New Roman"/>
    </w:rPr>
  </w:style>
  <w:style w:type="character" w:customStyle="1" w:styleId="WW8Num28z2">
    <w:name w:val="WW8Num28z2"/>
    <w:rsid w:val="008D39A6"/>
    <w:rPr>
      <w:rFonts w:ascii="Wingdings" w:hAnsi="Wingdings"/>
    </w:rPr>
  </w:style>
  <w:style w:type="character" w:customStyle="1" w:styleId="WW8Num28z3">
    <w:name w:val="WW8Num28z3"/>
    <w:rsid w:val="008D39A6"/>
    <w:rPr>
      <w:rFonts w:ascii="Symbol" w:hAnsi="Symbol"/>
    </w:rPr>
  </w:style>
  <w:style w:type="character" w:customStyle="1" w:styleId="WW8Num28z4">
    <w:name w:val="WW8Num28z4"/>
    <w:rsid w:val="008D39A6"/>
    <w:rPr>
      <w:rFonts w:ascii="Courier New" w:hAnsi="Courier New"/>
    </w:rPr>
  </w:style>
  <w:style w:type="character" w:customStyle="1" w:styleId="WW8Num29z0">
    <w:name w:val="WW8Num29z0"/>
    <w:rsid w:val="008D39A6"/>
    <w:rPr>
      <w:rFonts w:ascii="Times New Roman" w:hAnsi="Times New Roman"/>
    </w:rPr>
  </w:style>
  <w:style w:type="character" w:customStyle="1" w:styleId="WW8Num29z1">
    <w:name w:val="WW8Num29z1"/>
    <w:rsid w:val="008D39A6"/>
    <w:rPr>
      <w:rFonts w:ascii="Courier New" w:hAnsi="Courier New"/>
    </w:rPr>
  </w:style>
  <w:style w:type="character" w:customStyle="1" w:styleId="WW8Num29z2">
    <w:name w:val="WW8Num29z2"/>
    <w:rsid w:val="008D39A6"/>
    <w:rPr>
      <w:rFonts w:ascii="Wingdings" w:hAnsi="Wingdings"/>
    </w:rPr>
  </w:style>
  <w:style w:type="character" w:customStyle="1" w:styleId="WW8Num29z3">
    <w:name w:val="WW8Num29z3"/>
    <w:rsid w:val="008D39A6"/>
    <w:rPr>
      <w:rFonts w:ascii="Symbol" w:hAnsi="Symbol"/>
    </w:rPr>
  </w:style>
  <w:style w:type="character" w:customStyle="1" w:styleId="WW8Num30z0">
    <w:name w:val="WW8Num30z0"/>
    <w:rsid w:val="008D39A6"/>
    <w:rPr>
      <w:rFonts w:ascii="Symbol" w:hAnsi="Symbol" w:cs="Symbol"/>
    </w:rPr>
  </w:style>
  <w:style w:type="character" w:customStyle="1" w:styleId="WW8Num30z1">
    <w:name w:val="WW8Num30z1"/>
    <w:rsid w:val="008D39A6"/>
    <w:rPr>
      <w:rFonts w:ascii="Courier New" w:hAnsi="Courier New"/>
    </w:rPr>
  </w:style>
  <w:style w:type="character" w:customStyle="1" w:styleId="WW8Num30z2">
    <w:name w:val="WW8Num30z2"/>
    <w:rsid w:val="008D39A6"/>
    <w:rPr>
      <w:rFonts w:ascii="Wingdings" w:hAnsi="Wingdings"/>
    </w:rPr>
  </w:style>
  <w:style w:type="character" w:customStyle="1" w:styleId="WW8Num32z0">
    <w:name w:val="WW8Num32z0"/>
    <w:rsid w:val="008D39A6"/>
    <w:rPr>
      <w:rFonts w:ascii="Times New Roman" w:hAnsi="Times New Roman" w:cs="Times New Roman"/>
    </w:rPr>
  </w:style>
  <w:style w:type="character" w:customStyle="1" w:styleId="WW8Num32z1">
    <w:name w:val="WW8Num32z1"/>
    <w:rsid w:val="008D39A6"/>
    <w:rPr>
      <w:rFonts w:cs="Times New Roman"/>
    </w:rPr>
  </w:style>
  <w:style w:type="character" w:customStyle="1" w:styleId="WW8Num33z0">
    <w:name w:val="WW8Num33z0"/>
    <w:rsid w:val="008D39A6"/>
    <w:rPr>
      <w:rFonts w:ascii="Symbol" w:hAnsi="Symbol"/>
    </w:rPr>
  </w:style>
  <w:style w:type="character" w:customStyle="1" w:styleId="WW8Num33z1">
    <w:name w:val="WW8Num33z1"/>
    <w:rsid w:val="008D39A6"/>
    <w:rPr>
      <w:rFonts w:ascii="Courier New" w:hAnsi="Courier New" w:cs="Courier New"/>
    </w:rPr>
  </w:style>
  <w:style w:type="character" w:customStyle="1" w:styleId="WW8Num33z2">
    <w:name w:val="WW8Num33z2"/>
    <w:rsid w:val="008D39A6"/>
    <w:rPr>
      <w:rFonts w:ascii="Wingdings" w:hAnsi="Wingdings"/>
    </w:rPr>
  </w:style>
  <w:style w:type="character" w:customStyle="1" w:styleId="WW8Num34z0">
    <w:name w:val="WW8Num34z0"/>
    <w:rsid w:val="008D39A6"/>
    <w:rPr>
      <w:rFonts w:ascii="Times New Roman" w:hAnsi="Times New Roman" w:cs="Times New Roman"/>
    </w:rPr>
  </w:style>
  <w:style w:type="character" w:customStyle="1" w:styleId="WW8Num34z1">
    <w:name w:val="WW8Num34z1"/>
    <w:rsid w:val="008D39A6"/>
    <w:rPr>
      <w:rFonts w:ascii="Symbol" w:hAnsi="Symbol"/>
    </w:rPr>
  </w:style>
  <w:style w:type="character" w:customStyle="1" w:styleId="WW8Num34z2">
    <w:name w:val="WW8Num34z2"/>
    <w:rsid w:val="008D39A6"/>
    <w:rPr>
      <w:rFonts w:ascii="Wingdings" w:hAnsi="Wingdings"/>
    </w:rPr>
  </w:style>
  <w:style w:type="character" w:customStyle="1" w:styleId="WW8Num34z4">
    <w:name w:val="WW8Num34z4"/>
    <w:rsid w:val="008D39A6"/>
    <w:rPr>
      <w:rFonts w:ascii="Courier New" w:hAnsi="Courier New" w:cs="Courier New"/>
    </w:rPr>
  </w:style>
  <w:style w:type="character" w:customStyle="1" w:styleId="WW8Num35z0">
    <w:name w:val="WW8Num35z0"/>
    <w:rsid w:val="008D39A6"/>
    <w:rPr>
      <w:rFonts w:ascii="Times New Roman" w:hAnsi="Times New Roman"/>
    </w:rPr>
  </w:style>
  <w:style w:type="character" w:customStyle="1" w:styleId="WW8Num35z1">
    <w:name w:val="WW8Num35z1"/>
    <w:rsid w:val="008D39A6"/>
    <w:rPr>
      <w:rFonts w:ascii="Courier New" w:hAnsi="Courier New"/>
    </w:rPr>
  </w:style>
  <w:style w:type="character" w:customStyle="1" w:styleId="WW8Num35z2">
    <w:name w:val="WW8Num35z2"/>
    <w:rsid w:val="008D39A6"/>
    <w:rPr>
      <w:rFonts w:ascii="Wingdings" w:hAnsi="Wingdings"/>
    </w:rPr>
  </w:style>
  <w:style w:type="character" w:customStyle="1" w:styleId="WW8Num35z3">
    <w:name w:val="WW8Num35z3"/>
    <w:rsid w:val="008D39A6"/>
    <w:rPr>
      <w:rFonts w:ascii="Symbol" w:hAnsi="Symbol"/>
    </w:rPr>
  </w:style>
  <w:style w:type="character" w:customStyle="1" w:styleId="WW8Num36z0">
    <w:name w:val="WW8Num36z0"/>
    <w:rsid w:val="008D39A6"/>
    <w:rPr>
      <w:rFonts w:ascii="Times New Roman" w:hAnsi="Times New Roman"/>
    </w:rPr>
  </w:style>
  <w:style w:type="character" w:customStyle="1" w:styleId="WW8Num36z1">
    <w:name w:val="WW8Num36z1"/>
    <w:rsid w:val="008D39A6"/>
    <w:rPr>
      <w:rFonts w:ascii="Courier New" w:hAnsi="Courier New"/>
    </w:rPr>
  </w:style>
  <w:style w:type="character" w:customStyle="1" w:styleId="WW8Num36z2">
    <w:name w:val="WW8Num36z2"/>
    <w:rsid w:val="008D39A6"/>
    <w:rPr>
      <w:rFonts w:ascii="Wingdings" w:hAnsi="Wingdings"/>
    </w:rPr>
  </w:style>
  <w:style w:type="character" w:customStyle="1" w:styleId="WW8Num36z3">
    <w:name w:val="WW8Num36z3"/>
    <w:rsid w:val="008D39A6"/>
    <w:rPr>
      <w:rFonts w:ascii="Symbol" w:hAnsi="Symbol"/>
    </w:rPr>
  </w:style>
  <w:style w:type="character" w:customStyle="1" w:styleId="WW8Num37z0">
    <w:name w:val="WW8Num37z0"/>
    <w:rsid w:val="008D39A6"/>
    <w:rPr>
      <w:rFonts w:ascii="Symbol" w:hAnsi="Symbol"/>
    </w:rPr>
  </w:style>
  <w:style w:type="character" w:customStyle="1" w:styleId="WW8Num37z1">
    <w:name w:val="WW8Num37z1"/>
    <w:rsid w:val="008D39A6"/>
    <w:rPr>
      <w:rFonts w:ascii="Courier New" w:hAnsi="Courier New" w:cs="Courier New"/>
    </w:rPr>
  </w:style>
  <w:style w:type="character" w:customStyle="1" w:styleId="WW8Num37z2">
    <w:name w:val="WW8Num37z2"/>
    <w:rsid w:val="008D39A6"/>
    <w:rPr>
      <w:rFonts w:ascii="Wingdings" w:hAnsi="Wingdings"/>
    </w:rPr>
  </w:style>
  <w:style w:type="character" w:customStyle="1" w:styleId="WW8Num38z0">
    <w:name w:val="WW8Num38z0"/>
    <w:rsid w:val="008D39A6"/>
    <w:rPr>
      <w:rFonts w:cs="Times New Roman"/>
    </w:rPr>
  </w:style>
  <w:style w:type="character" w:customStyle="1" w:styleId="WW8Num39z0">
    <w:name w:val="WW8Num39z0"/>
    <w:rsid w:val="008D39A6"/>
    <w:rPr>
      <w:rFonts w:ascii="Symbol" w:hAnsi="Symbol"/>
    </w:rPr>
  </w:style>
  <w:style w:type="character" w:customStyle="1" w:styleId="WW8Num39z1">
    <w:name w:val="WW8Num39z1"/>
    <w:rsid w:val="008D39A6"/>
    <w:rPr>
      <w:rFonts w:ascii="Courier New" w:hAnsi="Courier New" w:cs="Courier New"/>
    </w:rPr>
  </w:style>
  <w:style w:type="character" w:customStyle="1" w:styleId="WW8Num39z2">
    <w:name w:val="WW8Num39z2"/>
    <w:rsid w:val="008D39A6"/>
    <w:rPr>
      <w:rFonts w:ascii="Wingdings" w:hAnsi="Wingdings"/>
    </w:rPr>
  </w:style>
  <w:style w:type="character" w:customStyle="1" w:styleId="WW8Num40z0">
    <w:name w:val="WW8Num40z0"/>
    <w:rsid w:val="008D39A6"/>
    <w:rPr>
      <w:rFonts w:ascii="Arial" w:hAnsi="Arial" w:cs="Arial"/>
      <w:b w:val="0"/>
      <w:i/>
      <w:sz w:val="24"/>
    </w:rPr>
  </w:style>
  <w:style w:type="character" w:customStyle="1" w:styleId="WW8Num40z1">
    <w:name w:val="WW8Num40z1"/>
    <w:rsid w:val="008D39A6"/>
    <w:rPr>
      <w:rFonts w:ascii="Courier New" w:hAnsi="Courier New" w:cs="Courier New"/>
    </w:rPr>
  </w:style>
  <w:style w:type="character" w:customStyle="1" w:styleId="WW8Num40z2">
    <w:name w:val="WW8Num40z2"/>
    <w:rsid w:val="008D39A6"/>
    <w:rPr>
      <w:rFonts w:ascii="Wingdings" w:hAnsi="Wingdings"/>
    </w:rPr>
  </w:style>
  <w:style w:type="character" w:customStyle="1" w:styleId="WW8Num40z3">
    <w:name w:val="WW8Num40z3"/>
    <w:rsid w:val="008D39A6"/>
    <w:rPr>
      <w:rFonts w:ascii="Symbol" w:hAnsi="Symbol"/>
    </w:rPr>
  </w:style>
  <w:style w:type="character" w:customStyle="1" w:styleId="WW8Num41z0">
    <w:name w:val="WW8Num41z0"/>
    <w:rsid w:val="008D39A6"/>
    <w:rPr>
      <w:rFonts w:ascii="Symbol" w:hAnsi="Symbol" w:cs="Symbol"/>
    </w:rPr>
  </w:style>
  <w:style w:type="character" w:customStyle="1" w:styleId="WW8Num41z1">
    <w:name w:val="WW8Num41z1"/>
    <w:rsid w:val="008D39A6"/>
    <w:rPr>
      <w:rFonts w:ascii="Courier New" w:hAnsi="Courier New" w:cs="Courier New"/>
    </w:rPr>
  </w:style>
  <w:style w:type="character" w:customStyle="1" w:styleId="WW8Num41z2">
    <w:name w:val="WW8Num41z2"/>
    <w:rsid w:val="008D39A6"/>
    <w:rPr>
      <w:rFonts w:ascii="Wingdings" w:hAnsi="Wingdings" w:cs="Wingdings"/>
    </w:rPr>
  </w:style>
  <w:style w:type="character" w:customStyle="1" w:styleId="WW8Num42z0">
    <w:name w:val="WW8Num42z0"/>
    <w:rsid w:val="008D39A6"/>
    <w:rPr>
      <w:rFonts w:ascii="Symbol" w:hAnsi="Symbol"/>
    </w:rPr>
  </w:style>
  <w:style w:type="character" w:customStyle="1" w:styleId="WW8Num42z1">
    <w:name w:val="WW8Num42z1"/>
    <w:rsid w:val="008D39A6"/>
    <w:rPr>
      <w:rFonts w:ascii="Courier New" w:hAnsi="Courier New" w:cs="Courier New"/>
    </w:rPr>
  </w:style>
  <w:style w:type="character" w:customStyle="1" w:styleId="WW8Num42z2">
    <w:name w:val="WW8Num42z2"/>
    <w:rsid w:val="008D39A6"/>
    <w:rPr>
      <w:rFonts w:ascii="Wingdings" w:hAnsi="Wingdings"/>
    </w:rPr>
  </w:style>
  <w:style w:type="character" w:customStyle="1" w:styleId="WW8Num43z0">
    <w:name w:val="WW8Num43z0"/>
    <w:rsid w:val="008D39A6"/>
    <w:rPr>
      <w:rFonts w:ascii="Symbol" w:hAnsi="Symbol" w:cs="Symbol"/>
    </w:rPr>
  </w:style>
  <w:style w:type="character" w:customStyle="1" w:styleId="WW8Num43z2">
    <w:name w:val="WW8Num43z2"/>
    <w:rsid w:val="008D39A6"/>
    <w:rPr>
      <w:rFonts w:ascii="Wingdings" w:hAnsi="Wingdings"/>
    </w:rPr>
  </w:style>
  <w:style w:type="character" w:customStyle="1" w:styleId="WW8Num43z3">
    <w:name w:val="WW8Num43z3"/>
    <w:rsid w:val="008D39A6"/>
    <w:rPr>
      <w:rFonts w:ascii="Symbol" w:hAnsi="Symbol"/>
    </w:rPr>
  </w:style>
  <w:style w:type="character" w:customStyle="1" w:styleId="WW8Num43z4">
    <w:name w:val="WW8Num43z4"/>
    <w:rsid w:val="008D39A6"/>
    <w:rPr>
      <w:rFonts w:ascii="Courier New" w:hAnsi="Courier New" w:cs="Courier New"/>
    </w:rPr>
  </w:style>
  <w:style w:type="character" w:customStyle="1" w:styleId="WW8Num44z0">
    <w:name w:val="WW8Num44z0"/>
    <w:rsid w:val="008D39A6"/>
    <w:rPr>
      <w:rFonts w:ascii="Symbol" w:hAnsi="Symbol"/>
    </w:rPr>
  </w:style>
  <w:style w:type="character" w:customStyle="1" w:styleId="WW8Num44z1">
    <w:name w:val="WW8Num44z1"/>
    <w:rsid w:val="008D39A6"/>
    <w:rPr>
      <w:rFonts w:ascii="Courier New" w:hAnsi="Courier New" w:cs="Courier New"/>
    </w:rPr>
  </w:style>
  <w:style w:type="character" w:customStyle="1" w:styleId="WW8Num44z2">
    <w:name w:val="WW8Num44z2"/>
    <w:rsid w:val="008D39A6"/>
    <w:rPr>
      <w:rFonts w:ascii="Wingdings" w:hAnsi="Wingdings"/>
    </w:rPr>
  </w:style>
  <w:style w:type="character" w:customStyle="1" w:styleId="WW8Num45z0">
    <w:name w:val="WW8Num45z0"/>
    <w:rsid w:val="008D39A6"/>
    <w:rPr>
      <w:rFonts w:ascii="Times New Roman" w:hAnsi="Times New Roman" w:cs="Times New Roman"/>
    </w:rPr>
  </w:style>
  <w:style w:type="character" w:customStyle="1" w:styleId="WW8Num45z1">
    <w:name w:val="WW8Num45z1"/>
    <w:rsid w:val="008D39A6"/>
    <w:rPr>
      <w:rFonts w:ascii="Courier New" w:hAnsi="Courier New" w:cs="Courier New"/>
    </w:rPr>
  </w:style>
  <w:style w:type="character" w:customStyle="1" w:styleId="WW8Num45z2">
    <w:name w:val="WW8Num45z2"/>
    <w:rsid w:val="008D39A6"/>
    <w:rPr>
      <w:rFonts w:ascii="Wingdings" w:hAnsi="Wingdings"/>
    </w:rPr>
  </w:style>
  <w:style w:type="character" w:customStyle="1" w:styleId="WW8Num45z3">
    <w:name w:val="WW8Num45z3"/>
    <w:rsid w:val="008D39A6"/>
    <w:rPr>
      <w:rFonts w:ascii="Symbol" w:hAnsi="Symbol"/>
    </w:rPr>
  </w:style>
  <w:style w:type="character" w:customStyle="1" w:styleId="WW8Num46z0">
    <w:name w:val="WW8Num46z0"/>
    <w:rsid w:val="008D39A6"/>
    <w:rPr>
      <w:rFonts w:ascii="Symbol" w:hAnsi="Symbol"/>
    </w:rPr>
  </w:style>
  <w:style w:type="character" w:customStyle="1" w:styleId="WW8Num46z1">
    <w:name w:val="WW8Num46z1"/>
    <w:rsid w:val="008D39A6"/>
    <w:rPr>
      <w:rFonts w:ascii="Courier New" w:hAnsi="Courier New" w:cs="Courier New"/>
    </w:rPr>
  </w:style>
  <w:style w:type="character" w:customStyle="1" w:styleId="WW8Num46z2">
    <w:name w:val="WW8Num46z2"/>
    <w:rsid w:val="008D39A6"/>
    <w:rPr>
      <w:rFonts w:ascii="Wingdings" w:hAnsi="Wingdings"/>
    </w:rPr>
  </w:style>
  <w:style w:type="character" w:customStyle="1" w:styleId="WW8Num47z0">
    <w:name w:val="WW8Num47z0"/>
    <w:rsid w:val="008D39A6"/>
    <w:rPr>
      <w:rFonts w:ascii="Symbol" w:hAnsi="Symbol" w:cs="Symbol"/>
    </w:rPr>
  </w:style>
  <w:style w:type="character" w:customStyle="1" w:styleId="WW8Num47z1">
    <w:name w:val="WW8Num47z1"/>
    <w:rsid w:val="008D39A6"/>
    <w:rPr>
      <w:rFonts w:ascii="Courier New" w:hAnsi="Courier New" w:cs="Courier New"/>
    </w:rPr>
  </w:style>
  <w:style w:type="character" w:customStyle="1" w:styleId="WW8Num47z2">
    <w:name w:val="WW8Num47z2"/>
    <w:rsid w:val="008D39A6"/>
    <w:rPr>
      <w:rFonts w:ascii="Wingdings" w:hAnsi="Wingdings"/>
    </w:rPr>
  </w:style>
  <w:style w:type="character" w:customStyle="1" w:styleId="WW8Num47z3">
    <w:name w:val="WW8Num47z3"/>
    <w:rsid w:val="008D39A6"/>
    <w:rPr>
      <w:rFonts w:ascii="Symbol" w:hAnsi="Symbol"/>
    </w:rPr>
  </w:style>
  <w:style w:type="character" w:customStyle="1" w:styleId="WW8Num48z0">
    <w:name w:val="WW8Num48z0"/>
    <w:rsid w:val="008D39A6"/>
    <w:rPr>
      <w:rFonts w:ascii="Times New Roman" w:hAnsi="Times New Roman"/>
    </w:rPr>
  </w:style>
  <w:style w:type="character" w:customStyle="1" w:styleId="WW8Num48z1">
    <w:name w:val="WW8Num48z1"/>
    <w:rsid w:val="008D39A6"/>
    <w:rPr>
      <w:rFonts w:ascii="Symbol" w:hAnsi="Symbol"/>
    </w:rPr>
  </w:style>
  <w:style w:type="character" w:customStyle="1" w:styleId="WW8Num48z2">
    <w:name w:val="WW8Num48z2"/>
    <w:rsid w:val="008D39A6"/>
    <w:rPr>
      <w:rFonts w:ascii="Wingdings" w:hAnsi="Wingdings"/>
    </w:rPr>
  </w:style>
  <w:style w:type="character" w:customStyle="1" w:styleId="WW8Num48z4">
    <w:name w:val="WW8Num48z4"/>
    <w:rsid w:val="008D39A6"/>
    <w:rPr>
      <w:rFonts w:ascii="Courier New" w:hAnsi="Courier New"/>
    </w:rPr>
  </w:style>
  <w:style w:type="character" w:customStyle="1" w:styleId="WW8Num49z0">
    <w:name w:val="WW8Num49z0"/>
    <w:rsid w:val="008D39A6"/>
    <w:rPr>
      <w:rFonts w:ascii="Times New Roman" w:hAnsi="Times New Roman" w:cs="Times New Roman"/>
    </w:rPr>
  </w:style>
  <w:style w:type="character" w:customStyle="1" w:styleId="WW8Num49z1">
    <w:name w:val="WW8Num49z1"/>
    <w:rsid w:val="008D39A6"/>
    <w:rPr>
      <w:rFonts w:ascii="Courier New" w:hAnsi="Courier New" w:cs="Courier New"/>
    </w:rPr>
  </w:style>
  <w:style w:type="character" w:customStyle="1" w:styleId="WW8Num49z2">
    <w:name w:val="WW8Num49z2"/>
    <w:rsid w:val="008D39A6"/>
    <w:rPr>
      <w:rFonts w:ascii="Wingdings" w:hAnsi="Wingdings"/>
    </w:rPr>
  </w:style>
  <w:style w:type="character" w:customStyle="1" w:styleId="WW8Num49z3">
    <w:name w:val="WW8Num49z3"/>
    <w:rsid w:val="008D39A6"/>
    <w:rPr>
      <w:rFonts w:ascii="Symbol" w:hAnsi="Symbol"/>
    </w:rPr>
  </w:style>
  <w:style w:type="character" w:customStyle="1" w:styleId="WW8Num50z0">
    <w:name w:val="WW8Num50z0"/>
    <w:rsid w:val="008D39A6"/>
    <w:rPr>
      <w:rFonts w:ascii="Symbol" w:hAnsi="Symbol"/>
    </w:rPr>
  </w:style>
  <w:style w:type="character" w:customStyle="1" w:styleId="WW8Num50z1">
    <w:name w:val="WW8Num50z1"/>
    <w:rsid w:val="008D39A6"/>
    <w:rPr>
      <w:rFonts w:ascii="Courier New" w:hAnsi="Courier New" w:cs="Courier New"/>
    </w:rPr>
  </w:style>
  <w:style w:type="character" w:customStyle="1" w:styleId="WW8Num50z2">
    <w:name w:val="WW8Num50z2"/>
    <w:rsid w:val="008D39A6"/>
    <w:rPr>
      <w:rFonts w:ascii="Wingdings" w:hAnsi="Wingdings"/>
    </w:rPr>
  </w:style>
  <w:style w:type="character" w:customStyle="1" w:styleId="WW8Num51z0">
    <w:name w:val="WW8Num51z0"/>
    <w:rsid w:val="008D39A6"/>
    <w:rPr>
      <w:rFonts w:ascii="Symbol" w:hAnsi="Symbol"/>
    </w:rPr>
  </w:style>
  <w:style w:type="character" w:customStyle="1" w:styleId="WW8Num51z1">
    <w:name w:val="WW8Num51z1"/>
    <w:rsid w:val="008D39A6"/>
    <w:rPr>
      <w:rFonts w:ascii="Courier New" w:hAnsi="Courier New" w:cs="Courier New"/>
    </w:rPr>
  </w:style>
  <w:style w:type="character" w:customStyle="1" w:styleId="WW8Num51z2">
    <w:name w:val="WW8Num51z2"/>
    <w:rsid w:val="008D39A6"/>
    <w:rPr>
      <w:rFonts w:ascii="Wingdings" w:hAnsi="Wingdings"/>
    </w:rPr>
  </w:style>
  <w:style w:type="character" w:customStyle="1" w:styleId="WW8Num52z0">
    <w:name w:val="WW8Num52z0"/>
    <w:rsid w:val="008D39A6"/>
    <w:rPr>
      <w:rFonts w:ascii="Symbol" w:hAnsi="Symbol"/>
    </w:rPr>
  </w:style>
  <w:style w:type="character" w:customStyle="1" w:styleId="WW8Num52z1">
    <w:name w:val="WW8Num52z1"/>
    <w:rsid w:val="008D39A6"/>
    <w:rPr>
      <w:rFonts w:ascii="Courier New" w:hAnsi="Courier New" w:cs="Courier New"/>
    </w:rPr>
  </w:style>
  <w:style w:type="character" w:customStyle="1" w:styleId="WW8Num52z2">
    <w:name w:val="WW8Num52z2"/>
    <w:rsid w:val="008D39A6"/>
    <w:rPr>
      <w:rFonts w:ascii="Wingdings" w:hAnsi="Wingdings"/>
    </w:rPr>
  </w:style>
  <w:style w:type="character" w:customStyle="1" w:styleId="WW8Num53z0">
    <w:name w:val="WW8Num53z0"/>
    <w:rsid w:val="008D39A6"/>
    <w:rPr>
      <w:rFonts w:ascii="Times New Roman" w:hAnsi="Times New Roman" w:cs="Times New Roman"/>
    </w:rPr>
  </w:style>
  <w:style w:type="character" w:customStyle="1" w:styleId="WW8Num53z1">
    <w:name w:val="WW8Num53z1"/>
    <w:rsid w:val="008D39A6"/>
    <w:rPr>
      <w:rFonts w:ascii="Courier New" w:hAnsi="Courier New" w:cs="Courier New"/>
    </w:rPr>
  </w:style>
  <w:style w:type="character" w:customStyle="1" w:styleId="WW8Num53z2">
    <w:name w:val="WW8Num53z2"/>
    <w:rsid w:val="008D39A6"/>
    <w:rPr>
      <w:rFonts w:ascii="Wingdings" w:hAnsi="Wingdings"/>
    </w:rPr>
  </w:style>
  <w:style w:type="character" w:customStyle="1" w:styleId="WW8Num53z3">
    <w:name w:val="WW8Num53z3"/>
    <w:rsid w:val="008D39A6"/>
    <w:rPr>
      <w:rFonts w:ascii="Symbol" w:hAnsi="Symbol"/>
    </w:rPr>
  </w:style>
  <w:style w:type="character" w:customStyle="1" w:styleId="43">
    <w:name w:val="Основной шрифт абзаца4"/>
    <w:rsid w:val="008D39A6"/>
  </w:style>
  <w:style w:type="character" w:customStyle="1" w:styleId="mw-headline">
    <w:name w:val="mw-headline"/>
    <w:basedOn w:val="43"/>
    <w:rsid w:val="008D39A6"/>
  </w:style>
  <w:style w:type="character" w:customStyle="1" w:styleId="mw-editsection">
    <w:name w:val="mw-editsection"/>
    <w:basedOn w:val="43"/>
    <w:rsid w:val="008D39A6"/>
  </w:style>
  <w:style w:type="character" w:customStyle="1" w:styleId="mw-editsection-bracket">
    <w:name w:val="mw-editsection-bracket"/>
    <w:basedOn w:val="43"/>
    <w:rsid w:val="008D39A6"/>
  </w:style>
  <w:style w:type="character" w:customStyle="1" w:styleId="mw-editsection-divider">
    <w:name w:val="mw-editsection-divider"/>
    <w:basedOn w:val="43"/>
    <w:rsid w:val="008D39A6"/>
  </w:style>
  <w:style w:type="character" w:customStyle="1" w:styleId="toctoggle">
    <w:name w:val="toctoggle"/>
    <w:basedOn w:val="43"/>
    <w:rsid w:val="008D39A6"/>
  </w:style>
  <w:style w:type="character" w:customStyle="1" w:styleId="WW8Num11z1">
    <w:name w:val="WW8Num11z1"/>
    <w:rsid w:val="008D39A6"/>
    <w:rPr>
      <w:rFonts w:ascii="Courier New" w:hAnsi="Courier New" w:cs="Courier New"/>
    </w:rPr>
  </w:style>
  <w:style w:type="character" w:customStyle="1" w:styleId="WW8Num11z2">
    <w:name w:val="WW8Num11z2"/>
    <w:rsid w:val="008D39A6"/>
    <w:rPr>
      <w:rFonts w:ascii="Wingdings" w:hAnsi="Wingdings" w:cs="Wingdings"/>
    </w:rPr>
  </w:style>
  <w:style w:type="character" w:customStyle="1" w:styleId="WW8Num12z1">
    <w:name w:val="WW8Num12z1"/>
    <w:rsid w:val="008D39A6"/>
    <w:rPr>
      <w:rFonts w:ascii="Courier New" w:hAnsi="Courier New" w:cs="Courier New"/>
    </w:rPr>
  </w:style>
  <w:style w:type="character" w:customStyle="1" w:styleId="WW8Num12z2">
    <w:name w:val="WW8Num12z2"/>
    <w:rsid w:val="008D39A6"/>
    <w:rPr>
      <w:rFonts w:ascii="Wingdings" w:hAnsi="Wingdings" w:cs="Wingdings"/>
    </w:rPr>
  </w:style>
  <w:style w:type="character" w:customStyle="1" w:styleId="WW8Num13z1">
    <w:name w:val="WW8Num13z1"/>
    <w:rsid w:val="008D39A6"/>
    <w:rPr>
      <w:rFonts w:ascii="Courier New" w:hAnsi="Courier New" w:cs="Courier New"/>
    </w:rPr>
  </w:style>
  <w:style w:type="character" w:customStyle="1" w:styleId="WW8Num13z2">
    <w:name w:val="WW8Num13z2"/>
    <w:rsid w:val="008D39A6"/>
    <w:rPr>
      <w:rFonts w:ascii="Wingdings" w:hAnsi="Wingdings" w:cs="Wingdings"/>
    </w:rPr>
  </w:style>
  <w:style w:type="character" w:customStyle="1" w:styleId="WW8Num14z1">
    <w:name w:val="WW8Num14z1"/>
    <w:rsid w:val="008D39A6"/>
    <w:rPr>
      <w:rFonts w:ascii="Courier New" w:hAnsi="Courier New" w:cs="Courier New"/>
    </w:rPr>
  </w:style>
  <w:style w:type="character" w:customStyle="1" w:styleId="WW8Num14z2">
    <w:name w:val="WW8Num14z2"/>
    <w:rsid w:val="008D39A6"/>
    <w:rPr>
      <w:rFonts w:ascii="Wingdings" w:hAnsi="Wingdings" w:cs="Wingdings"/>
    </w:rPr>
  </w:style>
  <w:style w:type="character" w:customStyle="1" w:styleId="WW8Num15z2">
    <w:name w:val="WW8Num15z2"/>
    <w:rsid w:val="008D39A6"/>
    <w:rPr>
      <w:rFonts w:ascii="Wingdings" w:hAnsi="Wingdings" w:cs="Wingdings"/>
    </w:rPr>
  </w:style>
  <w:style w:type="character" w:customStyle="1" w:styleId="WW8Num16z1">
    <w:name w:val="WW8Num16z1"/>
    <w:rsid w:val="008D39A6"/>
    <w:rPr>
      <w:rFonts w:ascii="Courier New" w:hAnsi="Courier New" w:cs="Courier New"/>
    </w:rPr>
  </w:style>
  <w:style w:type="character" w:customStyle="1" w:styleId="WW8Num16z2">
    <w:name w:val="WW8Num16z2"/>
    <w:rsid w:val="008D39A6"/>
    <w:rPr>
      <w:rFonts w:ascii="Wingdings" w:hAnsi="Wingdings" w:cs="Wingdings"/>
    </w:rPr>
  </w:style>
  <w:style w:type="character" w:customStyle="1" w:styleId="WW8Num18z2">
    <w:name w:val="WW8Num18z2"/>
    <w:rsid w:val="008D39A6"/>
    <w:rPr>
      <w:rFonts w:ascii="Wingdings" w:hAnsi="Wingdings" w:cs="Wingdings"/>
    </w:rPr>
  </w:style>
  <w:style w:type="character" w:customStyle="1" w:styleId="WW8Num18z3">
    <w:name w:val="WW8Num18z3"/>
    <w:rsid w:val="008D39A6"/>
    <w:rPr>
      <w:rFonts w:ascii="Symbol" w:hAnsi="Symbol" w:cs="Symbol"/>
    </w:rPr>
  </w:style>
  <w:style w:type="character" w:customStyle="1" w:styleId="WW8Num19z1">
    <w:name w:val="WW8Num19z1"/>
    <w:rsid w:val="008D39A6"/>
    <w:rPr>
      <w:rFonts w:ascii="Courier New" w:hAnsi="Courier New" w:cs="Courier New"/>
    </w:rPr>
  </w:style>
  <w:style w:type="character" w:customStyle="1" w:styleId="WW8Num19z2">
    <w:name w:val="WW8Num19z2"/>
    <w:rsid w:val="008D39A6"/>
    <w:rPr>
      <w:rFonts w:ascii="Wingdings" w:hAnsi="Wingdings" w:cs="Wingdings"/>
    </w:rPr>
  </w:style>
  <w:style w:type="character" w:customStyle="1" w:styleId="37">
    <w:name w:val="Основной шрифт абзаца3"/>
    <w:rsid w:val="008D39A6"/>
  </w:style>
  <w:style w:type="character" w:customStyle="1" w:styleId="WW8Num4z0">
    <w:name w:val="WW8Num4z0"/>
    <w:rsid w:val="008D39A6"/>
    <w:rPr>
      <w:rFonts w:ascii="Symbol" w:hAnsi="Symbol" w:cs="Symbol"/>
    </w:rPr>
  </w:style>
  <w:style w:type="character" w:customStyle="1" w:styleId="WW8Num5z1">
    <w:name w:val="WW8Num5z1"/>
    <w:rsid w:val="008D39A6"/>
    <w:rPr>
      <w:rFonts w:ascii="Courier New" w:hAnsi="Courier New" w:cs="Courier New"/>
    </w:rPr>
  </w:style>
  <w:style w:type="character" w:customStyle="1" w:styleId="WW8Num5z2">
    <w:name w:val="WW8Num5z2"/>
    <w:rsid w:val="008D39A6"/>
    <w:rPr>
      <w:rFonts w:ascii="Wingdings" w:hAnsi="Wingdings" w:cs="Wingdings"/>
    </w:rPr>
  </w:style>
  <w:style w:type="character" w:customStyle="1" w:styleId="WW8Num6z1">
    <w:name w:val="WW8Num6z1"/>
    <w:rsid w:val="008D39A6"/>
    <w:rPr>
      <w:rFonts w:ascii="Courier New" w:hAnsi="Courier New" w:cs="Courier New"/>
    </w:rPr>
  </w:style>
  <w:style w:type="character" w:customStyle="1" w:styleId="WW8Num6z2">
    <w:name w:val="WW8Num6z2"/>
    <w:rsid w:val="008D39A6"/>
    <w:rPr>
      <w:rFonts w:ascii="Wingdings" w:hAnsi="Wingdings" w:cs="Wingdings"/>
    </w:rPr>
  </w:style>
  <w:style w:type="character" w:customStyle="1" w:styleId="WW8Num7z1">
    <w:name w:val="WW8Num7z1"/>
    <w:rsid w:val="008D39A6"/>
    <w:rPr>
      <w:rFonts w:ascii="Courier New" w:hAnsi="Courier New" w:cs="Courier New"/>
    </w:rPr>
  </w:style>
  <w:style w:type="character" w:customStyle="1" w:styleId="WW8Num7z2">
    <w:name w:val="WW8Num7z2"/>
    <w:rsid w:val="008D39A6"/>
    <w:rPr>
      <w:rFonts w:ascii="Wingdings" w:hAnsi="Wingdings" w:cs="Wingdings"/>
    </w:rPr>
  </w:style>
  <w:style w:type="character" w:customStyle="1" w:styleId="WW8Num8z1">
    <w:name w:val="WW8Num8z1"/>
    <w:rsid w:val="008D39A6"/>
    <w:rPr>
      <w:rFonts w:ascii="Courier New" w:hAnsi="Courier New" w:cs="Courier New"/>
    </w:rPr>
  </w:style>
  <w:style w:type="character" w:customStyle="1" w:styleId="WW8Num8z2">
    <w:name w:val="WW8Num8z2"/>
    <w:rsid w:val="008D39A6"/>
    <w:rPr>
      <w:rFonts w:ascii="Wingdings" w:hAnsi="Wingdings" w:cs="Wingdings"/>
    </w:rPr>
  </w:style>
  <w:style w:type="character" w:customStyle="1" w:styleId="WW8Num9z1">
    <w:name w:val="WW8Num9z1"/>
    <w:rsid w:val="008D39A6"/>
    <w:rPr>
      <w:rFonts w:ascii="Courier New" w:hAnsi="Courier New" w:cs="Courier New"/>
    </w:rPr>
  </w:style>
  <w:style w:type="character" w:customStyle="1" w:styleId="WW8Num9z2">
    <w:name w:val="WW8Num9z2"/>
    <w:rsid w:val="008D39A6"/>
    <w:rPr>
      <w:rFonts w:ascii="Wingdings" w:hAnsi="Wingdings" w:cs="Wingdings"/>
    </w:rPr>
  </w:style>
  <w:style w:type="character" w:customStyle="1" w:styleId="WW8Num10z2">
    <w:name w:val="WW8Num10z2"/>
    <w:rsid w:val="008D39A6"/>
    <w:rPr>
      <w:rFonts w:ascii="Wingdings" w:hAnsi="Wingdings" w:cs="Wingdings"/>
    </w:rPr>
  </w:style>
  <w:style w:type="character" w:customStyle="1" w:styleId="WW8Num10z4">
    <w:name w:val="WW8Num10z4"/>
    <w:rsid w:val="008D39A6"/>
    <w:rPr>
      <w:rFonts w:ascii="Courier New" w:hAnsi="Courier New" w:cs="Courier New"/>
    </w:rPr>
  </w:style>
  <w:style w:type="character" w:customStyle="1" w:styleId="28">
    <w:name w:val="Основной шрифт абзаца2"/>
    <w:rsid w:val="008D39A6"/>
  </w:style>
  <w:style w:type="character" w:customStyle="1" w:styleId="bold1">
    <w:name w:val="bold1"/>
    <w:rsid w:val="008D39A6"/>
    <w:rPr>
      <w:rFonts w:ascii="Verdana" w:hAnsi="Verdana" w:cs="Verdana"/>
      <w:color w:val="1E5A64"/>
    </w:rPr>
  </w:style>
  <w:style w:type="character" w:customStyle="1" w:styleId="WW8Num15z3">
    <w:name w:val="WW8Num15z3"/>
    <w:rsid w:val="008D39A6"/>
    <w:rPr>
      <w:rFonts w:ascii="Symbol" w:hAnsi="Symbol" w:cs="Symbol"/>
    </w:rPr>
  </w:style>
  <w:style w:type="character" w:customStyle="1" w:styleId="WW8Num31z0">
    <w:name w:val="WW8Num31z0"/>
    <w:rsid w:val="008D39A6"/>
    <w:rPr>
      <w:rFonts w:ascii="Times New Roman" w:hAnsi="Times New Roman" w:cs="Times New Roman"/>
    </w:rPr>
  </w:style>
  <w:style w:type="character" w:customStyle="1" w:styleId="WW8Num58z0">
    <w:name w:val="WW8Num58z0"/>
    <w:rsid w:val="008D39A6"/>
    <w:rPr>
      <w:rFonts w:ascii="Symbol" w:hAnsi="Symbol" w:cs="Symbol"/>
    </w:rPr>
  </w:style>
  <w:style w:type="character" w:customStyle="1" w:styleId="WW8Num60z0">
    <w:name w:val="WW8Num60z0"/>
    <w:rsid w:val="008D39A6"/>
    <w:rPr>
      <w:rFonts w:ascii="Symbol" w:hAnsi="Symbol" w:cs="Symbol"/>
    </w:rPr>
  </w:style>
  <w:style w:type="character" w:customStyle="1" w:styleId="WW8Num61z0">
    <w:name w:val="WW8Num61z0"/>
    <w:rsid w:val="008D39A6"/>
    <w:rPr>
      <w:rFonts w:ascii="Symbol" w:hAnsi="Symbol" w:cs="Symbol"/>
    </w:rPr>
  </w:style>
  <w:style w:type="character" w:customStyle="1" w:styleId="WW8Num67z0">
    <w:name w:val="WW8Num67z0"/>
    <w:rsid w:val="008D39A6"/>
    <w:rPr>
      <w:rFonts w:ascii="Symbol" w:hAnsi="Symbol" w:cs="Symbol"/>
    </w:rPr>
  </w:style>
  <w:style w:type="character" w:customStyle="1" w:styleId="WW8Num68z0">
    <w:name w:val="WW8Num68z0"/>
    <w:rsid w:val="008D39A6"/>
    <w:rPr>
      <w:rFonts w:ascii="Times New Roman" w:hAnsi="Times New Roman" w:cs="Times New Roman"/>
    </w:rPr>
  </w:style>
  <w:style w:type="character" w:customStyle="1" w:styleId="WW8Num74z0">
    <w:name w:val="WW8Num74z0"/>
    <w:rsid w:val="008D39A6"/>
    <w:rPr>
      <w:rFonts w:ascii="Times New Roman" w:hAnsi="Times New Roman" w:cs="Times New Roman"/>
    </w:rPr>
  </w:style>
  <w:style w:type="character" w:customStyle="1" w:styleId="WW8Num76z0">
    <w:name w:val="WW8Num76z0"/>
    <w:rsid w:val="008D39A6"/>
    <w:rPr>
      <w:rFonts w:ascii="Symbol" w:hAnsi="Symbol" w:cs="Symbol"/>
    </w:rPr>
  </w:style>
  <w:style w:type="character" w:customStyle="1" w:styleId="WW8Num79z0">
    <w:name w:val="WW8Num79z0"/>
    <w:rsid w:val="008D39A6"/>
    <w:rPr>
      <w:rFonts w:ascii="Symbol" w:hAnsi="Symbol" w:cs="Symbol"/>
    </w:rPr>
  </w:style>
  <w:style w:type="character" w:customStyle="1" w:styleId="WW8Num80z0">
    <w:name w:val="WW8Num80z0"/>
    <w:rsid w:val="008D39A6"/>
    <w:rPr>
      <w:rFonts w:ascii="Symbol" w:hAnsi="Symbol" w:cs="Symbol"/>
    </w:rPr>
  </w:style>
  <w:style w:type="character" w:customStyle="1" w:styleId="WW8Num88z0">
    <w:name w:val="WW8Num88z0"/>
    <w:rsid w:val="008D39A6"/>
    <w:rPr>
      <w:rFonts w:ascii="Symbol" w:hAnsi="Symbol" w:cs="Symbol"/>
    </w:rPr>
  </w:style>
  <w:style w:type="character" w:customStyle="1" w:styleId="WW8Num91z0">
    <w:name w:val="WW8Num91z0"/>
    <w:rsid w:val="008D39A6"/>
    <w:rPr>
      <w:rFonts w:ascii="Times New Roman" w:hAnsi="Times New Roman" w:cs="Times New Roman"/>
    </w:rPr>
  </w:style>
  <w:style w:type="character" w:customStyle="1" w:styleId="WW8Num95z0">
    <w:name w:val="WW8Num95z0"/>
    <w:rsid w:val="008D39A6"/>
    <w:rPr>
      <w:rFonts w:ascii="Symbol" w:hAnsi="Symbol" w:cs="Symbol"/>
    </w:rPr>
  </w:style>
  <w:style w:type="character" w:customStyle="1" w:styleId="WW8Num97z0">
    <w:name w:val="WW8Num97z0"/>
    <w:rsid w:val="008D39A6"/>
    <w:rPr>
      <w:rFonts w:ascii="Symbol" w:hAnsi="Symbol" w:cs="Symbol"/>
    </w:rPr>
  </w:style>
  <w:style w:type="character" w:customStyle="1" w:styleId="WW8Num102z0">
    <w:name w:val="WW8Num102z0"/>
    <w:rsid w:val="008D39A6"/>
    <w:rPr>
      <w:rFonts w:ascii="Times New Roman" w:eastAsia="Times New Roman" w:hAnsi="Times New Roman" w:cs="Times New Roman"/>
      <w:sz w:val="36"/>
    </w:rPr>
  </w:style>
  <w:style w:type="character" w:customStyle="1" w:styleId="WW8Num102z1">
    <w:name w:val="WW8Num102z1"/>
    <w:rsid w:val="008D39A6"/>
    <w:rPr>
      <w:rFonts w:ascii="Courier New" w:hAnsi="Courier New" w:cs="Courier New"/>
    </w:rPr>
  </w:style>
  <w:style w:type="character" w:customStyle="1" w:styleId="WW8Num102z2">
    <w:name w:val="WW8Num102z2"/>
    <w:rsid w:val="008D39A6"/>
    <w:rPr>
      <w:rFonts w:ascii="Wingdings" w:hAnsi="Wingdings" w:cs="Wingdings"/>
    </w:rPr>
  </w:style>
  <w:style w:type="character" w:customStyle="1" w:styleId="WW8Num102z3">
    <w:name w:val="WW8Num102z3"/>
    <w:rsid w:val="008D39A6"/>
    <w:rPr>
      <w:rFonts w:ascii="Symbol" w:hAnsi="Symbol" w:cs="Symbol"/>
    </w:rPr>
  </w:style>
  <w:style w:type="character" w:customStyle="1" w:styleId="WW8Num103z0">
    <w:name w:val="WW8Num103z0"/>
    <w:rsid w:val="008D39A6"/>
    <w:rPr>
      <w:rFonts w:ascii="Symbol" w:hAnsi="Symbol" w:cs="Symbol"/>
    </w:rPr>
  </w:style>
  <w:style w:type="character" w:customStyle="1" w:styleId="WW8Num108z0">
    <w:name w:val="WW8Num108z0"/>
    <w:rsid w:val="008D39A6"/>
    <w:rPr>
      <w:rFonts w:ascii="Times New Roman" w:hAnsi="Times New Roman" w:cs="Times New Roman"/>
    </w:rPr>
  </w:style>
  <w:style w:type="character" w:customStyle="1" w:styleId="WW8Num112z0">
    <w:name w:val="WW8Num112z0"/>
    <w:rsid w:val="008D39A6"/>
    <w:rPr>
      <w:rFonts w:ascii="Symbol" w:hAnsi="Symbol" w:cs="Symbol"/>
    </w:rPr>
  </w:style>
  <w:style w:type="character" w:customStyle="1" w:styleId="WW8Num120z0">
    <w:name w:val="WW8Num120z0"/>
    <w:rsid w:val="008D39A6"/>
    <w:rPr>
      <w:rFonts w:ascii="Symbol" w:hAnsi="Symbol" w:cs="Symbol"/>
    </w:rPr>
  </w:style>
  <w:style w:type="character" w:customStyle="1" w:styleId="16">
    <w:name w:val="Основной шрифт абзаца1"/>
    <w:rsid w:val="008D39A6"/>
  </w:style>
  <w:style w:type="character" w:customStyle="1" w:styleId="MTEquationSection">
    <w:name w:val="MTEquationSection"/>
    <w:rsid w:val="008D39A6"/>
    <w:rPr>
      <w:rFonts w:ascii="Arial" w:hAnsi="Arial" w:cs="Arial"/>
      <w:i/>
      <w:vanish/>
      <w:color w:val="FF0000"/>
      <w:sz w:val="32"/>
      <w:lang w:val="en-US"/>
    </w:rPr>
  </w:style>
  <w:style w:type="character" w:customStyle="1" w:styleId="contence">
    <w:name w:val="contence"/>
    <w:rsid w:val="008D39A6"/>
    <w:rPr>
      <w:rFonts w:ascii="Verdana" w:hAnsi="Verdana" w:cs="Verdana"/>
      <w:b/>
      <w:bCs/>
      <w:color w:val="628C8A"/>
      <w:sz w:val="20"/>
      <w:szCs w:val="20"/>
    </w:rPr>
  </w:style>
  <w:style w:type="character" w:customStyle="1" w:styleId="bold2">
    <w:name w:val="bold2"/>
    <w:rsid w:val="008D39A6"/>
    <w:rPr>
      <w:color w:val="1E5A64"/>
    </w:rPr>
  </w:style>
  <w:style w:type="character" w:customStyle="1" w:styleId="17">
    <w:name w:val="Выделение1"/>
    <w:rsid w:val="008D39A6"/>
  </w:style>
  <w:style w:type="character" w:customStyle="1" w:styleId="aff4">
    <w:name w:val="Без интервала Знак"/>
    <w:rsid w:val="008D39A6"/>
    <w:rPr>
      <w:sz w:val="22"/>
      <w:szCs w:val="22"/>
    </w:rPr>
  </w:style>
  <w:style w:type="character" w:customStyle="1" w:styleId="ListParagraphChar">
    <w:name w:val="List Paragraph Char"/>
    <w:rsid w:val="008D39A6"/>
    <w:rPr>
      <w:rFonts w:cs="Times New Roman"/>
      <w:sz w:val="28"/>
      <w:lang w:val="uk-UA"/>
    </w:rPr>
  </w:style>
  <w:style w:type="paragraph" w:styleId="aff5">
    <w:name w:val="List"/>
    <w:basedOn w:val="af"/>
    <w:rsid w:val="008D39A6"/>
    <w:pPr>
      <w:widowControl/>
      <w:spacing w:after="0" w:line="240" w:lineRule="auto"/>
      <w:ind w:firstLine="0"/>
    </w:pPr>
    <w:rPr>
      <w:rFonts w:eastAsia="Times New Roman" w:cs="Tahoma"/>
      <w:kern w:val="0"/>
      <w:sz w:val="20"/>
      <w:szCs w:val="20"/>
      <w:lang w:val="ru-RU" w:eastAsia="ar-SA" w:bidi="ar-SA"/>
    </w:rPr>
  </w:style>
  <w:style w:type="paragraph" w:customStyle="1" w:styleId="44">
    <w:name w:val="Название4"/>
    <w:basedOn w:val="a"/>
    <w:rsid w:val="008D39A6"/>
    <w:pPr>
      <w:suppressLineNumbers/>
      <w:suppressAutoHyphens/>
      <w:spacing w:before="120" w:after="120"/>
    </w:pPr>
    <w:rPr>
      <w:rFonts w:ascii="Arial" w:hAnsi="Arial" w:cs="Tahoma"/>
      <w:i/>
      <w:iCs/>
      <w:sz w:val="20"/>
      <w:lang w:eastAsia="ar-SA"/>
    </w:rPr>
  </w:style>
  <w:style w:type="paragraph" w:customStyle="1" w:styleId="45">
    <w:name w:val="Указатель4"/>
    <w:basedOn w:val="a"/>
    <w:rsid w:val="008D39A6"/>
    <w:pPr>
      <w:suppressLineNumbers/>
      <w:suppressAutoHyphens/>
    </w:pPr>
    <w:rPr>
      <w:rFonts w:ascii="Arial" w:hAnsi="Arial" w:cs="Tahoma"/>
      <w:sz w:val="24"/>
      <w:lang w:eastAsia="ar-SA"/>
    </w:rPr>
  </w:style>
  <w:style w:type="paragraph" w:styleId="aff6">
    <w:name w:val="No Spacing"/>
    <w:qFormat/>
    <w:rsid w:val="008D39A6"/>
    <w:pPr>
      <w:suppressAutoHyphens/>
    </w:pPr>
    <w:rPr>
      <w:rFonts w:ascii="Calibri" w:eastAsia="Calibri" w:hAnsi="Calibri" w:cs="Calibri"/>
      <w:sz w:val="22"/>
      <w:szCs w:val="22"/>
      <w:lang w:eastAsia="ar-SA"/>
    </w:rPr>
  </w:style>
  <w:style w:type="paragraph" w:customStyle="1" w:styleId="230">
    <w:name w:val="Основной текст с отступом 23"/>
    <w:basedOn w:val="a"/>
    <w:rsid w:val="008D39A6"/>
    <w:pPr>
      <w:suppressAutoHyphens/>
      <w:ind w:left="800"/>
      <w:jc w:val="both"/>
    </w:pPr>
    <w:rPr>
      <w:rFonts w:cs="Calibri"/>
      <w:szCs w:val="28"/>
      <w:lang w:eastAsia="ar-SA"/>
    </w:rPr>
  </w:style>
  <w:style w:type="paragraph" w:customStyle="1" w:styleId="aff7">
    <w:name w:val="АА"/>
    <w:basedOn w:val="a"/>
    <w:rsid w:val="008D39A6"/>
    <w:pPr>
      <w:suppressAutoHyphens/>
      <w:overflowPunct w:val="0"/>
      <w:autoSpaceDE w:val="0"/>
      <w:spacing w:line="360" w:lineRule="auto"/>
      <w:ind w:firstLine="720"/>
      <w:jc w:val="both"/>
    </w:pPr>
    <w:rPr>
      <w:rFonts w:cs="Calibri"/>
      <w:szCs w:val="28"/>
      <w:lang w:eastAsia="ar-SA"/>
    </w:rPr>
  </w:style>
  <w:style w:type="paragraph" w:customStyle="1" w:styleId="aff8">
    <w:name w:val="БД"/>
    <w:basedOn w:val="a"/>
    <w:rsid w:val="008D39A6"/>
    <w:pPr>
      <w:suppressAutoHyphens/>
      <w:spacing w:before="240" w:after="240" w:line="360" w:lineRule="auto"/>
      <w:jc w:val="both"/>
    </w:pPr>
    <w:rPr>
      <w:rFonts w:cs="Calibri"/>
      <w:lang w:eastAsia="ar-SA"/>
    </w:rPr>
  </w:style>
  <w:style w:type="paragraph" w:customStyle="1" w:styleId="news-item">
    <w:name w:val="news-item"/>
    <w:basedOn w:val="a"/>
    <w:rsid w:val="008D39A6"/>
    <w:pPr>
      <w:suppressAutoHyphens/>
      <w:spacing w:before="280" w:after="280"/>
    </w:pPr>
    <w:rPr>
      <w:rFonts w:cs="Calibri"/>
      <w:sz w:val="24"/>
      <w:lang w:eastAsia="ar-SA"/>
    </w:rPr>
  </w:style>
  <w:style w:type="paragraph" w:customStyle="1" w:styleId="18">
    <w:name w:val="Обычный1"/>
    <w:rsid w:val="008D39A6"/>
    <w:pPr>
      <w:suppressAutoHyphens/>
      <w:spacing w:line="276" w:lineRule="auto"/>
    </w:pPr>
    <w:rPr>
      <w:rFonts w:ascii="Arial" w:eastAsia="Arial" w:hAnsi="Arial" w:cs="Arial"/>
      <w:color w:val="000000"/>
      <w:sz w:val="22"/>
      <w:lang w:eastAsia="ar-SA"/>
    </w:rPr>
  </w:style>
  <w:style w:type="paragraph" w:customStyle="1" w:styleId="aff9">
    <w:name w:val="Содержимое таблицы"/>
    <w:basedOn w:val="a"/>
    <w:rsid w:val="008D39A6"/>
    <w:pPr>
      <w:suppressLineNumbers/>
      <w:suppressAutoHyphens/>
    </w:pPr>
    <w:rPr>
      <w:rFonts w:cs="Calibri"/>
      <w:sz w:val="20"/>
      <w:szCs w:val="20"/>
      <w:lang w:eastAsia="ar-SA"/>
    </w:rPr>
  </w:style>
  <w:style w:type="paragraph" w:customStyle="1" w:styleId="38">
    <w:name w:val="Название3"/>
    <w:basedOn w:val="a"/>
    <w:rsid w:val="008D39A6"/>
    <w:pPr>
      <w:suppressLineNumbers/>
      <w:suppressAutoHyphens/>
      <w:spacing w:before="120" w:after="120"/>
    </w:pPr>
    <w:rPr>
      <w:rFonts w:cs="Mangal"/>
      <w:i/>
      <w:iCs/>
      <w:sz w:val="24"/>
      <w:lang w:eastAsia="ar-SA"/>
    </w:rPr>
  </w:style>
  <w:style w:type="paragraph" w:customStyle="1" w:styleId="39">
    <w:name w:val="Указатель3"/>
    <w:basedOn w:val="a"/>
    <w:rsid w:val="008D39A6"/>
    <w:pPr>
      <w:suppressLineNumbers/>
      <w:suppressAutoHyphens/>
    </w:pPr>
    <w:rPr>
      <w:rFonts w:cs="Mangal"/>
      <w:sz w:val="20"/>
      <w:szCs w:val="20"/>
      <w:lang w:eastAsia="ar-SA"/>
    </w:rPr>
  </w:style>
  <w:style w:type="paragraph" w:customStyle="1" w:styleId="29">
    <w:name w:val="Название2"/>
    <w:basedOn w:val="a"/>
    <w:rsid w:val="008D39A6"/>
    <w:pPr>
      <w:suppressLineNumbers/>
      <w:suppressAutoHyphens/>
      <w:spacing w:before="120" w:after="120"/>
    </w:pPr>
    <w:rPr>
      <w:rFonts w:cs="Mangal"/>
      <w:i/>
      <w:iCs/>
      <w:sz w:val="24"/>
      <w:lang w:eastAsia="ar-SA"/>
    </w:rPr>
  </w:style>
  <w:style w:type="paragraph" w:customStyle="1" w:styleId="2a">
    <w:name w:val="Указатель2"/>
    <w:basedOn w:val="a"/>
    <w:rsid w:val="008D39A6"/>
    <w:pPr>
      <w:suppressLineNumbers/>
      <w:suppressAutoHyphens/>
    </w:pPr>
    <w:rPr>
      <w:rFonts w:cs="Mangal"/>
      <w:sz w:val="20"/>
      <w:szCs w:val="20"/>
      <w:lang w:eastAsia="ar-SA"/>
    </w:rPr>
  </w:style>
  <w:style w:type="paragraph" w:customStyle="1" w:styleId="19">
    <w:name w:val="Название1"/>
    <w:basedOn w:val="a"/>
    <w:rsid w:val="008D39A6"/>
    <w:pPr>
      <w:suppressLineNumbers/>
      <w:suppressAutoHyphens/>
      <w:spacing w:before="120" w:after="120"/>
    </w:pPr>
    <w:rPr>
      <w:rFonts w:cs="Tahoma"/>
      <w:i/>
      <w:iCs/>
      <w:sz w:val="24"/>
      <w:lang w:eastAsia="ar-SA"/>
    </w:rPr>
  </w:style>
  <w:style w:type="paragraph" w:customStyle="1" w:styleId="1a">
    <w:name w:val="Указатель1"/>
    <w:basedOn w:val="a"/>
    <w:rsid w:val="008D39A6"/>
    <w:pPr>
      <w:suppressLineNumbers/>
      <w:suppressAutoHyphens/>
    </w:pPr>
    <w:rPr>
      <w:rFonts w:cs="Tahoma"/>
      <w:sz w:val="20"/>
      <w:szCs w:val="20"/>
      <w:lang w:eastAsia="ar-SA"/>
    </w:rPr>
  </w:style>
  <w:style w:type="paragraph" w:customStyle="1" w:styleId="210">
    <w:name w:val="Основной текст 21"/>
    <w:basedOn w:val="a"/>
    <w:rsid w:val="008D39A6"/>
    <w:pPr>
      <w:suppressAutoHyphens/>
    </w:pPr>
    <w:rPr>
      <w:rFonts w:cs="Calibri"/>
      <w:sz w:val="32"/>
      <w:szCs w:val="20"/>
      <w:lang w:eastAsia="ar-SA"/>
    </w:rPr>
  </w:style>
  <w:style w:type="paragraph" w:customStyle="1" w:styleId="211">
    <w:name w:val="Основной текст с отступом 21"/>
    <w:basedOn w:val="a"/>
    <w:rsid w:val="008D39A6"/>
    <w:pPr>
      <w:suppressAutoHyphens/>
      <w:ind w:firstLine="720"/>
    </w:pPr>
    <w:rPr>
      <w:rFonts w:cs="Calibri"/>
      <w:sz w:val="20"/>
      <w:szCs w:val="20"/>
      <w:lang w:eastAsia="ar-SA"/>
    </w:rPr>
  </w:style>
  <w:style w:type="paragraph" w:customStyle="1" w:styleId="1b">
    <w:name w:val="Цитата1"/>
    <w:basedOn w:val="a"/>
    <w:rsid w:val="008D39A6"/>
    <w:pPr>
      <w:suppressAutoHyphens/>
      <w:ind w:left="1276" w:right="-64" w:hanging="425"/>
    </w:pPr>
    <w:rPr>
      <w:rFonts w:ascii="Arial" w:hAnsi="Arial" w:cs="Arial"/>
      <w:i/>
      <w:sz w:val="20"/>
      <w:szCs w:val="20"/>
      <w:lang w:eastAsia="ar-SA"/>
    </w:rPr>
  </w:style>
  <w:style w:type="paragraph" w:customStyle="1" w:styleId="1c">
    <w:name w:val="Маркированный список1"/>
    <w:basedOn w:val="a"/>
    <w:rsid w:val="008D39A6"/>
    <w:pPr>
      <w:suppressAutoHyphens/>
    </w:pPr>
    <w:rPr>
      <w:rFonts w:cs="Calibri"/>
      <w:sz w:val="20"/>
      <w:szCs w:val="20"/>
      <w:lang w:eastAsia="ar-SA"/>
    </w:rPr>
  </w:style>
  <w:style w:type="paragraph" w:customStyle="1" w:styleId="310">
    <w:name w:val="Основной текст 31"/>
    <w:basedOn w:val="a"/>
    <w:rsid w:val="008D39A6"/>
    <w:pPr>
      <w:suppressAutoHyphens/>
    </w:pPr>
    <w:rPr>
      <w:rFonts w:ascii="Arial" w:hAnsi="Arial" w:cs="Arial"/>
      <w:i/>
      <w:sz w:val="20"/>
      <w:szCs w:val="20"/>
      <w:lang w:eastAsia="ar-SA"/>
    </w:rPr>
  </w:style>
  <w:style w:type="paragraph" w:customStyle="1" w:styleId="1d">
    <w:name w:val="Схема документа1"/>
    <w:basedOn w:val="a"/>
    <w:rsid w:val="008D39A6"/>
    <w:pPr>
      <w:shd w:val="clear" w:color="auto" w:fill="000080"/>
      <w:suppressAutoHyphens/>
    </w:pPr>
    <w:rPr>
      <w:rFonts w:ascii="Tahoma" w:hAnsi="Tahoma" w:cs="Tahoma"/>
      <w:sz w:val="20"/>
      <w:szCs w:val="20"/>
      <w:lang w:eastAsia="ar-SA"/>
    </w:rPr>
  </w:style>
  <w:style w:type="paragraph" w:customStyle="1" w:styleId="311">
    <w:name w:val="Основной текст с отступом 31"/>
    <w:basedOn w:val="a"/>
    <w:rsid w:val="008D39A6"/>
    <w:pPr>
      <w:suppressAutoHyphens/>
      <w:ind w:firstLine="851"/>
    </w:pPr>
    <w:rPr>
      <w:rFonts w:ascii="Arial" w:hAnsi="Arial" w:cs="Arial"/>
      <w:b/>
      <w:i/>
      <w:sz w:val="36"/>
      <w:szCs w:val="20"/>
      <w:lang w:eastAsia="ar-SA"/>
    </w:rPr>
  </w:style>
  <w:style w:type="paragraph" w:customStyle="1" w:styleId="WW-3">
    <w:name w:val="WW-Основной текст с отступом 3"/>
    <w:basedOn w:val="a"/>
    <w:rsid w:val="008D39A6"/>
    <w:pPr>
      <w:suppressAutoHyphens/>
      <w:ind w:firstLine="567"/>
      <w:jc w:val="both"/>
    </w:pPr>
    <w:rPr>
      <w:rFonts w:ascii="Arial" w:hAnsi="Arial" w:cs="Arial"/>
      <w:i/>
      <w:szCs w:val="20"/>
      <w:lang w:val="uk-UA" w:eastAsia="ar-SA"/>
    </w:rPr>
  </w:style>
  <w:style w:type="paragraph" w:customStyle="1" w:styleId="WW-">
    <w:name w:val="WW-Название объекта"/>
    <w:basedOn w:val="a"/>
    <w:next w:val="a"/>
    <w:rsid w:val="008D39A6"/>
    <w:pPr>
      <w:widowControl w:val="0"/>
      <w:suppressAutoHyphens/>
    </w:pPr>
    <w:rPr>
      <w:rFonts w:cs="Calibri"/>
      <w:sz w:val="24"/>
      <w:szCs w:val="20"/>
      <w:lang w:eastAsia="ar-SA"/>
    </w:rPr>
  </w:style>
  <w:style w:type="paragraph" w:customStyle="1" w:styleId="1e">
    <w:name w:val="Название объекта1"/>
    <w:basedOn w:val="a"/>
    <w:next w:val="a"/>
    <w:rsid w:val="008D39A6"/>
    <w:pPr>
      <w:suppressAutoHyphens/>
      <w:spacing w:before="360" w:after="200" w:line="480" w:lineRule="auto"/>
      <w:ind w:firstLine="709"/>
    </w:pPr>
    <w:rPr>
      <w:rFonts w:ascii="Arial" w:hAnsi="Arial" w:cs="Arial"/>
      <w:i/>
      <w:color w:val="000000"/>
      <w:sz w:val="32"/>
      <w:szCs w:val="20"/>
      <w:lang w:eastAsia="ar-SA"/>
    </w:rPr>
  </w:style>
  <w:style w:type="paragraph" w:customStyle="1" w:styleId="affa">
    <w:name w:val="Заголовок таблицы"/>
    <w:basedOn w:val="aff9"/>
    <w:rsid w:val="008D39A6"/>
    <w:pPr>
      <w:jc w:val="center"/>
    </w:pPr>
    <w:rPr>
      <w:b/>
      <w:bCs/>
      <w:i/>
      <w:iCs/>
    </w:rPr>
  </w:style>
  <w:style w:type="paragraph" w:customStyle="1" w:styleId="affb">
    <w:name w:val="Содержимое врезки"/>
    <w:basedOn w:val="af"/>
    <w:rsid w:val="008D39A6"/>
    <w:pPr>
      <w:widowControl/>
      <w:spacing w:after="0" w:line="240" w:lineRule="auto"/>
      <w:ind w:firstLine="0"/>
    </w:pPr>
    <w:rPr>
      <w:rFonts w:eastAsia="Times New Roman" w:cs="Calibri"/>
      <w:kern w:val="0"/>
      <w:sz w:val="20"/>
      <w:szCs w:val="20"/>
      <w:lang w:val="ru-RU" w:eastAsia="ar-SA" w:bidi="ar-SA"/>
    </w:rPr>
  </w:style>
  <w:style w:type="paragraph" w:customStyle="1" w:styleId="220">
    <w:name w:val="Основной текст 22"/>
    <w:basedOn w:val="a"/>
    <w:rsid w:val="008D39A6"/>
    <w:pPr>
      <w:suppressAutoHyphens/>
    </w:pPr>
    <w:rPr>
      <w:rFonts w:ascii="Arial" w:hAnsi="Arial" w:cs="Arial"/>
      <w:b/>
      <w:bCs/>
      <w:szCs w:val="20"/>
      <w:lang w:eastAsia="ar-SA"/>
    </w:rPr>
  </w:style>
  <w:style w:type="paragraph" w:customStyle="1" w:styleId="221">
    <w:name w:val="Основной текст с отступом 22"/>
    <w:basedOn w:val="a"/>
    <w:rsid w:val="008D39A6"/>
    <w:pPr>
      <w:suppressAutoHyphens/>
      <w:spacing w:line="360" w:lineRule="auto"/>
      <w:ind w:firstLine="851"/>
    </w:pPr>
    <w:rPr>
      <w:rFonts w:ascii="Arial" w:hAnsi="Arial" w:cs="Arial"/>
      <w:b/>
      <w:i/>
      <w:iCs/>
      <w:sz w:val="32"/>
      <w:szCs w:val="40"/>
      <w:lang w:eastAsia="ar-SA"/>
    </w:rPr>
  </w:style>
  <w:style w:type="paragraph" w:customStyle="1" w:styleId="320">
    <w:name w:val="Основной текст с отступом 32"/>
    <w:basedOn w:val="a"/>
    <w:rsid w:val="008D39A6"/>
    <w:pPr>
      <w:suppressAutoHyphens/>
      <w:spacing w:line="360" w:lineRule="auto"/>
      <w:ind w:firstLine="851"/>
    </w:pPr>
    <w:rPr>
      <w:rFonts w:ascii="Arial" w:hAnsi="Arial" w:cs="Arial"/>
      <w:i/>
      <w:iCs/>
      <w:sz w:val="36"/>
      <w:szCs w:val="20"/>
      <w:lang w:eastAsia="ar-SA"/>
    </w:rPr>
  </w:style>
  <w:style w:type="paragraph" w:customStyle="1" w:styleId="1f">
    <w:name w:val="Текст1"/>
    <w:basedOn w:val="a"/>
    <w:rsid w:val="008D39A6"/>
    <w:pPr>
      <w:suppressAutoHyphens/>
    </w:pPr>
    <w:rPr>
      <w:rFonts w:ascii="Courier New" w:hAnsi="Courier New" w:cs="Courier New"/>
      <w:sz w:val="20"/>
      <w:szCs w:val="20"/>
      <w:lang w:eastAsia="ar-SA"/>
    </w:rPr>
  </w:style>
  <w:style w:type="paragraph" w:customStyle="1" w:styleId="2b">
    <w:name w:val="Цитата2"/>
    <w:basedOn w:val="a"/>
    <w:rsid w:val="008D39A6"/>
    <w:pPr>
      <w:widowControl w:val="0"/>
      <w:suppressAutoHyphens/>
      <w:autoSpaceDE w:val="0"/>
      <w:spacing w:line="360" w:lineRule="auto"/>
      <w:ind w:left="-180" w:right="14" w:firstLine="540"/>
      <w:jc w:val="both"/>
    </w:pPr>
    <w:rPr>
      <w:rFonts w:cs="Calibri"/>
      <w:szCs w:val="28"/>
      <w:lang w:eastAsia="ar-SA"/>
    </w:rPr>
  </w:style>
  <w:style w:type="paragraph" w:customStyle="1" w:styleId="2c">
    <w:name w:val="Îñíîâíîé òåêñò 2"/>
    <w:basedOn w:val="a"/>
    <w:rsid w:val="008D39A6"/>
    <w:pPr>
      <w:suppressAutoHyphens/>
      <w:ind w:firstLine="720"/>
      <w:jc w:val="both"/>
    </w:pPr>
    <w:rPr>
      <w:rFonts w:cs="Calibri"/>
      <w:sz w:val="24"/>
      <w:szCs w:val="20"/>
      <w:lang w:eastAsia="ar-SA"/>
    </w:rPr>
  </w:style>
  <w:style w:type="paragraph" w:customStyle="1" w:styleId="1f0">
    <w:name w:val="Абзац списка1"/>
    <w:basedOn w:val="a"/>
    <w:rsid w:val="008D39A6"/>
    <w:pPr>
      <w:suppressAutoHyphens/>
      <w:spacing w:line="360" w:lineRule="auto"/>
    </w:pPr>
    <w:rPr>
      <w:rFonts w:eastAsia="MS ??" w:cs="Calibri"/>
      <w:sz w:val="24"/>
      <w:lang w:val="en-US" w:eastAsia="ar-SA"/>
    </w:rPr>
  </w:style>
  <w:style w:type="paragraph" w:customStyle="1" w:styleId="2d">
    <w:name w:val="Абзац списка2"/>
    <w:basedOn w:val="a"/>
    <w:rsid w:val="008D39A6"/>
    <w:pPr>
      <w:suppressAutoHyphens/>
      <w:spacing w:line="100" w:lineRule="atLeast"/>
      <w:ind w:left="720" w:firstLine="709"/>
      <w:jc w:val="both"/>
    </w:pPr>
    <w:rPr>
      <w:rFonts w:ascii="Calibri" w:eastAsia="Calibri" w:hAnsi="Calibri" w:cs="Calibri"/>
      <w:kern w:val="1"/>
      <w:sz w:val="22"/>
      <w:szCs w:val="22"/>
      <w:lang w:eastAsia="ar-SA"/>
    </w:rPr>
  </w:style>
  <w:style w:type="paragraph" w:customStyle="1" w:styleId="pnormal">
    <w:name w:val="pnormal"/>
    <w:basedOn w:val="a"/>
    <w:rsid w:val="008D39A6"/>
    <w:pPr>
      <w:suppressAutoHyphens/>
      <w:spacing w:before="280" w:after="280"/>
    </w:pPr>
    <w:rPr>
      <w:rFonts w:cs="Calibri"/>
      <w:sz w:val="24"/>
      <w:lang w:eastAsia="ar-SA"/>
    </w:rPr>
  </w:style>
  <w:style w:type="paragraph" w:customStyle="1" w:styleId="p19">
    <w:name w:val="p19"/>
    <w:basedOn w:val="a"/>
    <w:rsid w:val="008D39A6"/>
    <w:pPr>
      <w:suppressAutoHyphens/>
      <w:spacing w:before="280" w:after="280"/>
    </w:pPr>
    <w:rPr>
      <w:rFonts w:cs="Calibri"/>
      <w:sz w:val="24"/>
      <w:lang w:eastAsia="ar-SA"/>
    </w:rPr>
  </w:style>
  <w:style w:type="paragraph" w:customStyle="1" w:styleId="p20">
    <w:name w:val="p20"/>
    <w:basedOn w:val="a"/>
    <w:rsid w:val="008D39A6"/>
    <w:pPr>
      <w:suppressAutoHyphens/>
      <w:spacing w:before="280" w:after="280"/>
    </w:pPr>
    <w:rPr>
      <w:rFonts w:cs="Calibri"/>
      <w:sz w:val="24"/>
      <w:lang w:eastAsia="ar-SA"/>
    </w:rPr>
  </w:style>
  <w:style w:type="paragraph" w:customStyle="1" w:styleId="p21">
    <w:name w:val="p21"/>
    <w:basedOn w:val="a"/>
    <w:rsid w:val="008D39A6"/>
    <w:pPr>
      <w:suppressAutoHyphens/>
      <w:spacing w:before="280" w:after="280"/>
    </w:pPr>
    <w:rPr>
      <w:rFonts w:cs="Calibri"/>
      <w:sz w:val="24"/>
      <w:lang w:eastAsia="ar-SA"/>
    </w:rPr>
  </w:style>
  <w:style w:type="paragraph" w:customStyle="1" w:styleId="p22">
    <w:name w:val="p22"/>
    <w:basedOn w:val="a"/>
    <w:rsid w:val="008D39A6"/>
    <w:pPr>
      <w:suppressAutoHyphens/>
      <w:spacing w:before="280" w:after="280"/>
    </w:pPr>
    <w:rPr>
      <w:rFonts w:cs="Calibri"/>
      <w:sz w:val="24"/>
      <w:lang w:eastAsia="ar-SA"/>
    </w:rPr>
  </w:style>
  <w:style w:type="paragraph" w:customStyle="1" w:styleId="p23">
    <w:name w:val="p23"/>
    <w:basedOn w:val="a"/>
    <w:rsid w:val="008D39A6"/>
    <w:pPr>
      <w:suppressAutoHyphens/>
      <w:spacing w:before="280" w:after="280"/>
    </w:pPr>
    <w:rPr>
      <w:rFonts w:cs="Calibri"/>
      <w:sz w:val="24"/>
      <w:lang w:eastAsia="ar-SA"/>
    </w:rPr>
  </w:style>
  <w:style w:type="paragraph" w:customStyle="1" w:styleId="p24">
    <w:name w:val="p24"/>
    <w:basedOn w:val="a"/>
    <w:rsid w:val="008D39A6"/>
    <w:pPr>
      <w:suppressAutoHyphens/>
      <w:spacing w:before="280" w:after="280"/>
    </w:pPr>
    <w:rPr>
      <w:rFonts w:cs="Calibri"/>
      <w:sz w:val="24"/>
      <w:lang w:eastAsia="ar-SA"/>
    </w:rPr>
  </w:style>
  <w:style w:type="paragraph" w:customStyle="1" w:styleId="p25">
    <w:name w:val="p25"/>
    <w:basedOn w:val="a"/>
    <w:rsid w:val="008D39A6"/>
    <w:pPr>
      <w:suppressAutoHyphens/>
      <w:spacing w:before="280" w:after="280"/>
    </w:pPr>
    <w:rPr>
      <w:rFonts w:cs="Calibri"/>
      <w:sz w:val="24"/>
      <w:lang w:eastAsia="ar-SA"/>
    </w:rPr>
  </w:style>
  <w:style w:type="paragraph" w:customStyle="1" w:styleId="p26">
    <w:name w:val="p26"/>
    <w:basedOn w:val="a"/>
    <w:rsid w:val="008D39A6"/>
    <w:pPr>
      <w:suppressAutoHyphens/>
      <w:spacing w:before="280" w:after="280"/>
    </w:pPr>
    <w:rPr>
      <w:rFonts w:cs="Calibri"/>
      <w:sz w:val="24"/>
      <w:lang w:eastAsia="ar-SA"/>
    </w:rPr>
  </w:style>
  <w:style w:type="paragraph" w:customStyle="1" w:styleId="p27">
    <w:name w:val="p27"/>
    <w:basedOn w:val="a"/>
    <w:rsid w:val="008D39A6"/>
    <w:pPr>
      <w:suppressAutoHyphens/>
      <w:spacing w:before="280" w:after="280"/>
    </w:pPr>
    <w:rPr>
      <w:rFonts w:cs="Calibri"/>
      <w:sz w:val="24"/>
      <w:lang w:eastAsia="ar-SA"/>
    </w:rPr>
  </w:style>
  <w:style w:type="paragraph" w:customStyle="1" w:styleId="p28">
    <w:name w:val="p28"/>
    <w:basedOn w:val="a"/>
    <w:rsid w:val="008D39A6"/>
    <w:pPr>
      <w:suppressAutoHyphens/>
      <w:spacing w:before="280" w:after="280"/>
    </w:pPr>
    <w:rPr>
      <w:rFonts w:cs="Calibri"/>
      <w:sz w:val="24"/>
      <w:lang w:eastAsia="ar-SA"/>
    </w:rPr>
  </w:style>
  <w:style w:type="paragraph" w:customStyle="1" w:styleId="p29">
    <w:name w:val="p29"/>
    <w:basedOn w:val="a"/>
    <w:rsid w:val="008D39A6"/>
    <w:pPr>
      <w:suppressAutoHyphens/>
      <w:spacing w:before="280" w:after="280"/>
    </w:pPr>
    <w:rPr>
      <w:rFonts w:cs="Calibri"/>
      <w:sz w:val="24"/>
      <w:lang w:eastAsia="ar-SA"/>
    </w:rPr>
  </w:style>
  <w:style w:type="paragraph" w:customStyle="1" w:styleId="p30">
    <w:name w:val="p30"/>
    <w:basedOn w:val="a"/>
    <w:rsid w:val="008D39A6"/>
    <w:pPr>
      <w:suppressAutoHyphens/>
      <w:spacing w:before="280" w:after="280"/>
    </w:pPr>
    <w:rPr>
      <w:rFonts w:cs="Calibri"/>
      <w:sz w:val="24"/>
      <w:lang w:eastAsia="ar-SA"/>
    </w:rPr>
  </w:style>
  <w:style w:type="paragraph" w:customStyle="1" w:styleId="p31">
    <w:name w:val="p31"/>
    <w:basedOn w:val="a"/>
    <w:rsid w:val="008D39A6"/>
    <w:pPr>
      <w:suppressAutoHyphens/>
      <w:spacing w:before="280" w:after="280"/>
    </w:pPr>
    <w:rPr>
      <w:rFonts w:cs="Calibri"/>
      <w:sz w:val="24"/>
      <w:lang w:eastAsia="ar-SA"/>
    </w:rPr>
  </w:style>
  <w:style w:type="paragraph" w:customStyle="1" w:styleId="p32">
    <w:name w:val="p32"/>
    <w:basedOn w:val="a"/>
    <w:rsid w:val="008D39A6"/>
    <w:pPr>
      <w:suppressAutoHyphens/>
      <w:spacing w:before="280" w:after="280"/>
    </w:pPr>
    <w:rPr>
      <w:rFonts w:cs="Calibri"/>
      <w:sz w:val="24"/>
      <w:lang w:eastAsia="ar-SA"/>
    </w:rPr>
  </w:style>
  <w:style w:type="paragraph" w:customStyle="1" w:styleId="affc">
    <w:name w:val="А"/>
    <w:basedOn w:val="a"/>
    <w:rsid w:val="008D39A6"/>
    <w:pPr>
      <w:suppressAutoHyphens/>
      <w:spacing w:line="360" w:lineRule="auto"/>
      <w:ind w:firstLine="720"/>
      <w:jc w:val="both"/>
    </w:pPr>
    <w:rPr>
      <w:rFonts w:cs="Calibri"/>
      <w:szCs w:val="20"/>
      <w:lang w:eastAsia="ar-SA"/>
    </w:rPr>
  </w:style>
  <w:style w:type="paragraph" w:customStyle="1" w:styleId="321">
    <w:name w:val="Основной текст 32"/>
    <w:basedOn w:val="a"/>
    <w:rsid w:val="008D39A6"/>
    <w:pPr>
      <w:suppressAutoHyphens/>
      <w:spacing w:after="120"/>
    </w:pPr>
    <w:rPr>
      <w:rFonts w:cs="Calibri"/>
      <w:sz w:val="16"/>
      <w:szCs w:val="16"/>
      <w:lang w:eastAsia="ar-SA"/>
    </w:rPr>
  </w:style>
  <w:style w:type="paragraph" w:customStyle="1" w:styleId="affd">
    <w:name w:val="Диплом"/>
    <w:basedOn w:val="a"/>
    <w:rsid w:val="008D39A6"/>
    <w:pPr>
      <w:suppressAutoHyphens/>
      <w:spacing w:line="360" w:lineRule="auto"/>
      <w:ind w:firstLine="851"/>
    </w:pPr>
    <w:rPr>
      <w:rFonts w:cs="Calibri"/>
      <w:lang w:eastAsia="ar-SA"/>
    </w:rPr>
  </w:style>
  <w:style w:type="paragraph" w:customStyle="1" w:styleId="1f1">
    <w:name w:val="1 Знак"/>
    <w:basedOn w:val="a"/>
    <w:rsid w:val="007E221E"/>
    <w:pPr>
      <w:spacing w:after="160" w:line="240" w:lineRule="exact"/>
    </w:pPr>
    <w:rPr>
      <w:rFonts w:ascii="Verdana" w:hAnsi="Verdana" w:cs="Verdana"/>
      <w:sz w:val="20"/>
      <w:szCs w:val="20"/>
      <w:lang w:val="en-US" w:eastAsia="en-US"/>
    </w:rPr>
  </w:style>
  <w:style w:type="character" w:customStyle="1" w:styleId="ng-binding">
    <w:name w:val="ng-binding"/>
    <w:rsid w:val="007E221E"/>
  </w:style>
  <w:style w:type="character" w:customStyle="1" w:styleId="1f2">
    <w:name w:val="Неразрешенное упоминание1"/>
    <w:uiPriority w:val="99"/>
    <w:semiHidden/>
    <w:unhideWhenUsed/>
    <w:rsid w:val="00865577"/>
    <w:rPr>
      <w:color w:val="605E5C"/>
      <w:shd w:val="clear" w:color="auto" w:fill="E1DFDD"/>
    </w:rPr>
  </w:style>
  <w:style w:type="character" w:styleId="affe">
    <w:name w:val="Unresolved Mention"/>
    <w:basedOn w:val="a0"/>
    <w:uiPriority w:val="99"/>
    <w:semiHidden/>
    <w:unhideWhenUsed/>
    <w:rsid w:val="00E73444"/>
    <w:rPr>
      <w:color w:val="605E5C"/>
      <w:shd w:val="clear" w:color="auto" w:fill="E1DFDD"/>
    </w:rPr>
  </w:style>
  <w:style w:type="paragraph" w:styleId="afff">
    <w:name w:val="List Paragraph"/>
    <w:basedOn w:val="a"/>
    <w:uiPriority w:val="34"/>
    <w:qFormat/>
    <w:rsid w:val="00BD7B9A"/>
    <w:pPr>
      <w:ind w:left="720"/>
      <w:contextualSpacing/>
    </w:pPr>
  </w:style>
  <w:style w:type="paragraph" w:styleId="afff0">
    <w:name w:val="Normal (Web)"/>
    <w:basedOn w:val="a"/>
    <w:uiPriority w:val="99"/>
    <w:unhideWhenUsed/>
    <w:rsid w:val="004260A7"/>
    <w:pPr>
      <w:spacing w:before="100" w:beforeAutospacing="1" w:after="100" w:afterAutospacing="1"/>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566">
      <w:bodyDiv w:val="1"/>
      <w:marLeft w:val="0"/>
      <w:marRight w:val="0"/>
      <w:marTop w:val="0"/>
      <w:marBottom w:val="0"/>
      <w:divBdr>
        <w:top w:val="none" w:sz="0" w:space="0" w:color="auto"/>
        <w:left w:val="none" w:sz="0" w:space="0" w:color="auto"/>
        <w:bottom w:val="none" w:sz="0" w:space="0" w:color="auto"/>
        <w:right w:val="none" w:sz="0" w:space="0" w:color="auto"/>
      </w:divBdr>
    </w:div>
    <w:div w:id="45102679">
      <w:bodyDiv w:val="1"/>
      <w:marLeft w:val="0"/>
      <w:marRight w:val="0"/>
      <w:marTop w:val="0"/>
      <w:marBottom w:val="0"/>
      <w:divBdr>
        <w:top w:val="none" w:sz="0" w:space="0" w:color="auto"/>
        <w:left w:val="none" w:sz="0" w:space="0" w:color="auto"/>
        <w:bottom w:val="none" w:sz="0" w:space="0" w:color="auto"/>
        <w:right w:val="none" w:sz="0" w:space="0" w:color="auto"/>
      </w:divBdr>
    </w:div>
    <w:div w:id="85853730">
      <w:bodyDiv w:val="1"/>
      <w:marLeft w:val="0"/>
      <w:marRight w:val="0"/>
      <w:marTop w:val="0"/>
      <w:marBottom w:val="0"/>
      <w:divBdr>
        <w:top w:val="none" w:sz="0" w:space="0" w:color="auto"/>
        <w:left w:val="none" w:sz="0" w:space="0" w:color="auto"/>
        <w:bottom w:val="none" w:sz="0" w:space="0" w:color="auto"/>
        <w:right w:val="none" w:sz="0" w:space="0" w:color="auto"/>
      </w:divBdr>
    </w:div>
    <w:div w:id="101582923">
      <w:bodyDiv w:val="1"/>
      <w:marLeft w:val="0"/>
      <w:marRight w:val="0"/>
      <w:marTop w:val="0"/>
      <w:marBottom w:val="0"/>
      <w:divBdr>
        <w:top w:val="none" w:sz="0" w:space="0" w:color="auto"/>
        <w:left w:val="none" w:sz="0" w:space="0" w:color="auto"/>
        <w:bottom w:val="none" w:sz="0" w:space="0" w:color="auto"/>
        <w:right w:val="none" w:sz="0" w:space="0" w:color="auto"/>
      </w:divBdr>
    </w:div>
    <w:div w:id="105464045">
      <w:bodyDiv w:val="1"/>
      <w:marLeft w:val="0"/>
      <w:marRight w:val="0"/>
      <w:marTop w:val="0"/>
      <w:marBottom w:val="0"/>
      <w:divBdr>
        <w:top w:val="none" w:sz="0" w:space="0" w:color="auto"/>
        <w:left w:val="none" w:sz="0" w:space="0" w:color="auto"/>
        <w:bottom w:val="none" w:sz="0" w:space="0" w:color="auto"/>
        <w:right w:val="none" w:sz="0" w:space="0" w:color="auto"/>
      </w:divBdr>
    </w:div>
    <w:div w:id="106051660">
      <w:bodyDiv w:val="1"/>
      <w:marLeft w:val="0"/>
      <w:marRight w:val="0"/>
      <w:marTop w:val="0"/>
      <w:marBottom w:val="0"/>
      <w:divBdr>
        <w:top w:val="none" w:sz="0" w:space="0" w:color="auto"/>
        <w:left w:val="none" w:sz="0" w:space="0" w:color="auto"/>
        <w:bottom w:val="none" w:sz="0" w:space="0" w:color="auto"/>
        <w:right w:val="none" w:sz="0" w:space="0" w:color="auto"/>
      </w:divBdr>
    </w:div>
    <w:div w:id="114377207">
      <w:bodyDiv w:val="1"/>
      <w:marLeft w:val="0"/>
      <w:marRight w:val="0"/>
      <w:marTop w:val="0"/>
      <w:marBottom w:val="0"/>
      <w:divBdr>
        <w:top w:val="none" w:sz="0" w:space="0" w:color="auto"/>
        <w:left w:val="none" w:sz="0" w:space="0" w:color="auto"/>
        <w:bottom w:val="none" w:sz="0" w:space="0" w:color="auto"/>
        <w:right w:val="none" w:sz="0" w:space="0" w:color="auto"/>
      </w:divBdr>
    </w:div>
    <w:div w:id="116527705">
      <w:bodyDiv w:val="1"/>
      <w:marLeft w:val="0"/>
      <w:marRight w:val="0"/>
      <w:marTop w:val="0"/>
      <w:marBottom w:val="0"/>
      <w:divBdr>
        <w:top w:val="none" w:sz="0" w:space="0" w:color="auto"/>
        <w:left w:val="none" w:sz="0" w:space="0" w:color="auto"/>
        <w:bottom w:val="none" w:sz="0" w:space="0" w:color="auto"/>
        <w:right w:val="none" w:sz="0" w:space="0" w:color="auto"/>
      </w:divBdr>
    </w:div>
    <w:div w:id="182667216">
      <w:bodyDiv w:val="1"/>
      <w:marLeft w:val="0"/>
      <w:marRight w:val="0"/>
      <w:marTop w:val="0"/>
      <w:marBottom w:val="0"/>
      <w:divBdr>
        <w:top w:val="none" w:sz="0" w:space="0" w:color="auto"/>
        <w:left w:val="none" w:sz="0" w:space="0" w:color="auto"/>
        <w:bottom w:val="none" w:sz="0" w:space="0" w:color="auto"/>
        <w:right w:val="none" w:sz="0" w:space="0" w:color="auto"/>
      </w:divBdr>
    </w:div>
    <w:div w:id="206256816">
      <w:bodyDiv w:val="1"/>
      <w:marLeft w:val="0"/>
      <w:marRight w:val="0"/>
      <w:marTop w:val="0"/>
      <w:marBottom w:val="0"/>
      <w:divBdr>
        <w:top w:val="none" w:sz="0" w:space="0" w:color="auto"/>
        <w:left w:val="none" w:sz="0" w:space="0" w:color="auto"/>
        <w:bottom w:val="none" w:sz="0" w:space="0" w:color="auto"/>
        <w:right w:val="none" w:sz="0" w:space="0" w:color="auto"/>
      </w:divBdr>
    </w:div>
    <w:div w:id="222454237">
      <w:bodyDiv w:val="1"/>
      <w:marLeft w:val="0"/>
      <w:marRight w:val="0"/>
      <w:marTop w:val="0"/>
      <w:marBottom w:val="0"/>
      <w:divBdr>
        <w:top w:val="none" w:sz="0" w:space="0" w:color="auto"/>
        <w:left w:val="none" w:sz="0" w:space="0" w:color="auto"/>
        <w:bottom w:val="none" w:sz="0" w:space="0" w:color="auto"/>
        <w:right w:val="none" w:sz="0" w:space="0" w:color="auto"/>
      </w:divBdr>
    </w:div>
    <w:div w:id="223293197">
      <w:bodyDiv w:val="1"/>
      <w:marLeft w:val="0"/>
      <w:marRight w:val="0"/>
      <w:marTop w:val="0"/>
      <w:marBottom w:val="0"/>
      <w:divBdr>
        <w:top w:val="none" w:sz="0" w:space="0" w:color="auto"/>
        <w:left w:val="none" w:sz="0" w:space="0" w:color="auto"/>
        <w:bottom w:val="none" w:sz="0" w:space="0" w:color="auto"/>
        <w:right w:val="none" w:sz="0" w:space="0" w:color="auto"/>
      </w:divBdr>
    </w:div>
    <w:div w:id="227884465">
      <w:bodyDiv w:val="1"/>
      <w:marLeft w:val="0"/>
      <w:marRight w:val="0"/>
      <w:marTop w:val="0"/>
      <w:marBottom w:val="0"/>
      <w:divBdr>
        <w:top w:val="none" w:sz="0" w:space="0" w:color="auto"/>
        <w:left w:val="none" w:sz="0" w:space="0" w:color="auto"/>
        <w:bottom w:val="none" w:sz="0" w:space="0" w:color="auto"/>
        <w:right w:val="none" w:sz="0" w:space="0" w:color="auto"/>
      </w:divBdr>
    </w:div>
    <w:div w:id="247423958">
      <w:bodyDiv w:val="1"/>
      <w:marLeft w:val="0"/>
      <w:marRight w:val="0"/>
      <w:marTop w:val="0"/>
      <w:marBottom w:val="0"/>
      <w:divBdr>
        <w:top w:val="none" w:sz="0" w:space="0" w:color="auto"/>
        <w:left w:val="none" w:sz="0" w:space="0" w:color="auto"/>
        <w:bottom w:val="none" w:sz="0" w:space="0" w:color="auto"/>
        <w:right w:val="none" w:sz="0" w:space="0" w:color="auto"/>
      </w:divBdr>
    </w:div>
    <w:div w:id="292906244">
      <w:bodyDiv w:val="1"/>
      <w:marLeft w:val="0"/>
      <w:marRight w:val="0"/>
      <w:marTop w:val="0"/>
      <w:marBottom w:val="0"/>
      <w:divBdr>
        <w:top w:val="none" w:sz="0" w:space="0" w:color="auto"/>
        <w:left w:val="none" w:sz="0" w:space="0" w:color="auto"/>
        <w:bottom w:val="none" w:sz="0" w:space="0" w:color="auto"/>
        <w:right w:val="none" w:sz="0" w:space="0" w:color="auto"/>
      </w:divBdr>
    </w:div>
    <w:div w:id="300773308">
      <w:bodyDiv w:val="1"/>
      <w:marLeft w:val="0"/>
      <w:marRight w:val="0"/>
      <w:marTop w:val="0"/>
      <w:marBottom w:val="0"/>
      <w:divBdr>
        <w:top w:val="none" w:sz="0" w:space="0" w:color="auto"/>
        <w:left w:val="none" w:sz="0" w:space="0" w:color="auto"/>
        <w:bottom w:val="none" w:sz="0" w:space="0" w:color="auto"/>
        <w:right w:val="none" w:sz="0" w:space="0" w:color="auto"/>
      </w:divBdr>
    </w:div>
    <w:div w:id="349184682">
      <w:bodyDiv w:val="1"/>
      <w:marLeft w:val="0"/>
      <w:marRight w:val="0"/>
      <w:marTop w:val="0"/>
      <w:marBottom w:val="0"/>
      <w:divBdr>
        <w:top w:val="none" w:sz="0" w:space="0" w:color="auto"/>
        <w:left w:val="none" w:sz="0" w:space="0" w:color="auto"/>
        <w:bottom w:val="none" w:sz="0" w:space="0" w:color="auto"/>
        <w:right w:val="none" w:sz="0" w:space="0" w:color="auto"/>
      </w:divBdr>
    </w:div>
    <w:div w:id="359597307">
      <w:bodyDiv w:val="1"/>
      <w:marLeft w:val="0"/>
      <w:marRight w:val="0"/>
      <w:marTop w:val="0"/>
      <w:marBottom w:val="0"/>
      <w:divBdr>
        <w:top w:val="none" w:sz="0" w:space="0" w:color="auto"/>
        <w:left w:val="none" w:sz="0" w:space="0" w:color="auto"/>
        <w:bottom w:val="none" w:sz="0" w:space="0" w:color="auto"/>
        <w:right w:val="none" w:sz="0" w:space="0" w:color="auto"/>
      </w:divBdr>
    </w:div>
    <w:div w:id="368410326">
      <w:bodyDiv w:val="1"/>
      <w:marLeft w:val="0"/>
      <w:marRight w:val="0"/>
      <w:marTop w:val="0"/>
      <w:marBottom w:val="0"/>
      <w:divBdr>
        <w:top w:val="none" w:sz="0" w:space="0" w:color="auto"/>
        <w:left w:val="none" w:sz="0" w:space="0" w:color="auto"/>
        <w:bottom w:val="none" w:sz="0" w:space="0" w:color="auto"/>
        <w:right w:val="none" w:sz="0" w:space="0" w:color="auto"/>
      </w:divBdr>
    </w:div>
    <w:div w:id="371615414">
      <w:bodyDiv w:val="1"/>
      <w:marLeft w:val="0"/>
      <w:marRight w:val="0"/>
      <w:marTop w:val="0"/>
      <w:marBottom w:val="0"/>
      <w:divBdr>
        <w:top w:val="none" w:sz="0" w:space="0" w:color="auto"/>
        <w:left w:val="none" w:sz="0" w:space="0" w:color="auto"/>
        <w:bottom w:val="none" w:sz="0" w:space="0" w:color="auto"/>
        <w:right w:val="none" w:sz="0" w:space="0" w:color="auto"/>
      </w:divBdr>
    </w:div>
    <w:div w:id="455830977">
      <w:bodyDiv w:val="1"/>
      <w:marLeft w:val="0"/>
      <w:marRight w:val="0"/>
      <w:marTop w:val="0"/>
      <w:marBottom w:val="0"/>
      <w:divBdr>
        <w:top w:val="none" w:sz="0" w:space="0" w:color="auto"/>
        <w:left w:val="none" w:sz="0" w:space="0" w:color="auto"/>
        <w:bottom w:val="none" w:sz="0" w:space="0" w:color="auto"/>
        <w:right w:val="none" w:sz="0" w:space="0" w:color="auto"/>
      </w:divBdr>
    </w:div>
    <w:div w:id="492381765">
      <w:bodyDiv w:val="1"/>
      <w:marLeft w:val="0"/>
      <w:marRight w:val="0"/>
      <w:marTop w:val="0"/>
      <w:marBottom w:val="0"/>
      <w:divBdr>
        <w:top w:val="none" w:sz="0" w:space="0" w:color="auto"/>
        <w:left w:val="none" w:sz="0" w:space="0" w:color="auto"/>
        <w:bottom w:val="none" w:sz="0" w:space="0" w:color="auto"/>
        <w:right w:val="none" w:sz="0" w:space="0" w:color="auto"/>
      </w:divBdr>
    </w:div>
    <w:div w:id="496114224">
      <w:bodyDiv w:val="1"/>
      <w:marLeft w:val="0"/>
      <w:marRight w:val="0"/>
      <w:marTop w:val="0"/>
      <w:marBottom w:val="0"/>
      <w:divBdr>
        <w:top w:val="none" w:sz="0" w:space="0" w:color="auto"/>
        <w:left w:val="none" w:sz="0" w:space="0" w:color="auto"/>
        <w:bottom w:val="none" w:sz="0" w:space="0" w:color="auto"/>
        <w:right w:val="none" w:sz="0" w:space="0" w:color="auto"/>
      </w:divBdr>
    </w:div>
    <w:div w:id="523325021">
      <w:bodyDiv w:val="1"/>
      <w:marLeft w:val="0"/>
      <w:marRight w:val="0"/>
      <w:marTop w:val="0"/>
      <w:marBottom w:val="0"/>
      <w:divBdr>
        <w:top w:val="none" w:sz="0" w:space="0" w:color="auto"/>
        <w:left w:val="none" w:sz="0" w:space="0" w:color="auto"/>
        <w:bottom w:val="none" w:sz="0" w:space="0" w:color="auto"/>
        <w:right w:val="none" w:sz="0" w:space="0" w:color="auto"/>
      </w:divBdr>
    </w:div>
    <w:div w:id="554435854">
      <w:bodyDiv w:val="1"/>
      <w:marLeft w:val="0"/>
      <w:marRight w:val="0"/>
      <w:marTop w:val="0"/>
      <w:marBottom w:val="0"/>
      <w:divBdr>
        <w:top w:val="none" w:sz="0" w:space="0" w:color="auto"/>
        <w:left w:val="none" w:sz="0" w:space="0" w:color="auto"/>
        <w:bottom w:val="none" w:sz="0" w:space="0" w:color="auto"/>
        <w:right w:val="none" w:sz="0" w:space="0" w:color="auto"/>
      </w:divBdr>
    </w:div>
    <w:div w:id="557324739">
      <w:bodyDiv w:val="1"/>
      <w:marLeft w:val="0"/>
      <w:marRight w:val="0"/>
      <w:marTop w:val="0"/>
      <w:marBottom w:val="0"/>
      <w:divBdr>
        <w:top w:val="none" w:sz="0" w:space="0" w:color="auto"/>
        <w:left w:val="none" w:sz="0" w:space="0" w:color="auto"/>
        <w:bottom w:val="none" w:sz="0" w:space="0" w:color="auto"/>
        <w:right w:val="none" w:sz="0" w:space="0" w:color="auto"/>
      </w:divBdr>
    </w:div>
    <w:div w:id="630987143">
      <w:bodyDiv w:val="1"/>
      <w:marLeft w:val="0"/>
      <w:marRight w:val="0"/>
      <w:marTop w:val="0"/>
      <w:marBottom w:val="0"/>
      <w:divBdr>
        <w:top w:val="none" w:sz="0" w:space="0" w:color="auto"/>
        <w:left w:val="none" w:sz="0" w:space="0" w:color="auto"/>
        <w:bottom w:val="none" w:sz="0" w:space="0" w:color="auto"/>
        <w:right w:val="none" w:sz="0" w:space="0" w:color="auto"/>
      </w:divBdr>
    </w:div>
    <w:div w:id="668289725">
      <w:bodyDiv w:val="1"/>
      <w:marLeft w:val="0"/>
      <w:marRight w:val="0"/>
      <w:marTop w:val="0"/>
      <w:marBottom w:val="0"/>
      <w:divBdr>
        <w:top w:val="none" w:sz="0" w:space="0" w:color="auto"/>
        <w:left w:val="none" w:sz="0" w:space="0" w:color="auto"/>
        <w:bottom w:val="none" w:sz="0" w:space="0" w:color="auto"/>
        <w:right w:val="none" w:sz="0" w:space="0" w:color="auto"/>
      </w:divBdr>
    </w:div>
    <w:div w:id="675961532">
      <w:bodyDiv w:val="1"/>
      <w:marLeft w:val="0"/>
      <w:marRight w:val="0"/>
      <w:marTop w:val="0"/>
      <w:marBottom w:val="0"/>
      <w:divBdr>
        <w:top w:val="none" w:sz="0" w:space="0" w:color="auto"/>
        <w:left w:val="none" w:sz="0" w:space="0" w:color="auto"/>
        <w:bottom w:val="none" w:sz="0" w:space="0" w:color="auto"/>
        <w:right w:val="none" w:sz="0" w:space="0" w:color="auto"/>
      </w:divBdr>
    </w:div>
    <w:div w:id="689184646">
      <w:bodyDiv w:val="1"/>
      <w:marLeft w:val="0"/>
      <w:marRight w:val="0"/>
      <w:marTop w:val="0"/>
      <w:marBottom w:val="0"/>
      <w:divBdr>
        <w:top w:val="none" w:sz="0" w:space="0" w:color="auto"/>
        <w:left w:val="none" w:sz="0" w:space="0" w:color="auto"/>
        <w:bottom w:val="none" w:sz="0" w:space="0" w:color="auto"/>
        <w:right w:val="none" w:sz="0" w:space="0" w:color="auto"/>
      </w:divBdr>
    </w:div>
    <w:div w:id="711265842">
      <w:bodyDiv w:val="1"/>
      <w:marLeft w:val="0"/>
      <w:marRight w:val="0"/>
      <w:marTop w:val="0"/>
      <w:marBottom w:val="0"/>
      <w:divBdr>
        <w:top w:val="none" w:sz="0" w:space="0" w:color="auto"/>
        <w:left w:val="none" w:sz="0" w:space="0" w:color="auto"/>
        <w:bottom w:val="none" w:sz="0" w:space="0" w:color="auto"/>
        <w:right w:val="none" w:sz="0" w:space="0" w:color="auto"/>
      </w:divBdr>
    </w:div>
    <w:div w:id="727190836">
      <w:bodyDiv w:val="1"/>
      <w:marLeft w:val="0"/>
      <w:marRight w:val="0"/>
      <w:marTop w:val="0"/>
      <w:marBottom w:val="0"/>
      <w:divBdr>
        <w:top w:val="none" w:sz="0" w:space="0" w:color="auto"/>
        <w:left w:val="none" w:sz="0" w:space="0" w:color="auto"/>
        <w:bottom w:val="none" w:sz="0" w:space="0" w:color="auto"/>
        <w:right w:val="none" w:sz="0" w:space="0" w:color="auto"/>
      </w:divBdr>
    </w:div>
    <w:div w:id="765461599">
      <w:bodyDiv w:val="1"/>
      <w:marLeft w:val="0"/>
      <w:marRight w:val="0"/>
      <w:marTop w:val="0"/>
      <w:marBottom w:val="0"/>
      <w:divBdr>
        <w:top w:val="none" w:sz="0" w:space="0" w:color="auto"/>
        <w:left w:val="none" w:sz="0" w:space="0" w:color="auto"/>
        <w:bottom w:val="none" w:sz="0" w:space="0" w:color="auto"/>
        <w:right w:val="none" w:sz="0" w:space="0" w:color="auto"/>
      </w:divBdr>
    </w:div>
    <w:div w:id="889725834">
      <w:bodyDiv w:val="1"/>
      <w:marLeft w:val="0"/>
      <w:marRight w:val="0"/>
      <w:marTop w:val="0"/>
      <w:marBottom w:val="0"/>
      <w:divBdr>
        <w:top w:val="none" w:sz="0" w:space="0" w:color="auto"/>
        <w:left w:val="none" w:sz="0" w:space="0" w:color="auto"/>
        <w:bottom w:val="none" w:sz="0" w:space="0" w:color="auto"/>
        <w:right w:val="none" w:sz="0" w:space="0" w:color="auto"/>
      </w:divBdr>
    </w:div>
    <w:div w:id="902563342">
      <w:bodyDiv w:val="1"/>
      <w:marLeft w:val="0"/>
      <w:marRight w:val="0"/>
      <w:marTop w:val="0"/>
      <w:marBottom w:val="0"/>
      <w:divBdr>
        <w:top w:val="none" w:sz="0" w:space="0" w:color="auto"/>
        <w:left w:val="none" w:sz="0" w:space="0" w:color="auto"/>
        <w:bottom w:val="none" w:sz="0" w:space="0" w:color="auto"/>
        <w:right w:val="none" w:sz="0" w:space="0" w:color="auto"/>
      </w:divBdr>
    </w:div>
    <w:div w:id="916939153">
      <w:bodyDiv w:val="1"/>
      <w:marLeft w:val="0"/>
      <w:marRight w:val="0"/>
      <w:marTop w:val="0"/>
      <w:marBottom w:val="0"/>
      <w:divBdr>
        <w:top w:val="none" w:sz="0" w:space="0" w:color="auto"/>
        <w:left w:val="none" w:sz="0" w:space="0" w:color="auto"/>
        <w:bottom w:val="none" w:sz="0" w:space="0" w:color="auto"/>
        <w:right w:val="none" w:sz="0" w:space="0" w:color="auto"/>
      </w:divBdr>
    </w:div>
    <w:div w:id="922956738">
      <w:bodyDiv w:val="1"/>
      <w:marLeft w:val="0"/>
      <w:marRight w:val="0"/>
      <w:marTop w:val="0"/>
      <w:marBottom w:val="0"/>
      <w:divBdr>
        <w:top w:val="none" w:sz="0" w:space="0" w:color="auto"/>
        <w:left w:val="none" w:sz="0" w:space="0" w:color="auto"/>
        <w:bottom w:val="none" w:sz="0" w:space="0" w:color="auto"/>
        <w:right w:val="none" w:sz="0" w:space="0" w:color="auto"/>
      </w:divBdr>
    </w:div>
    <w:div w:id="928778480">
      <w:bodyDiv w:val="1"/>
      <w:marLeft w:val="0"/>
      <w:marRight w:val="0"/>
      <w:marTop w:val="0"/>
      <w:marBottom w:val="0"/>
      <w:divBdr>
        <w:top w:val="none" w:sz="0" w:space="0" w:color="auto"/>
        <w:left w:val="none" w:sz="0" w:space="0" w:color="auto"/>
        <w:bottom w:val="none" w:sz="0" w:space="0" w:color="auto"/>
        <w:right w:val="none" w:sz="0" w:space="0" w:color="auto"/>
      </w:divBdr>
    </w:div>
    <w:div w:id="939338765">
      <w:bodyDiv w:val="1"/>
      <w:marLeft w:val="0"/>
      <w:marRight w:val="0"/>
      <w:marTop w:val="0"/>
      <w:marBottom w:val="0"/>
      <w:divBdr>
        <w:top w:val="none" w:sz="0" w:space="0" w:color="auto"/>
        <w:left w:val="none" w:sz="0" w:space="0" w:color="auto"/>
        <w:bottom w:val="none" w:sz="0" w:space="0" w:color="auto"/>
        <w:right w:val="none" w:sz="0" w:space="0" w:color="auto"/>
      </w:divBdr>
      <w:divsChild>
        <w:div w:id="361982844">
          <w:marLeft w:val="336"/>
          <w:marRight w:val="0"/>
          <w:marTop w:val="120"/>
          <w:marBottom w:val="192"/>
          <w:divBdr>
            <w:top w:val="none" w:sz="0" w:space="0" w:color="auto"/>
            <w:left w:val="none" w:sz="0" w:space="0" w:color="auto"/>
            <w:bottom w:val="none" w:sz="0" w:space="0" w:color="auto"/>
            <w:right w:val="none" w:sz="0" w:space="0" w:color="auto"/>
          </w:divBdr>
          <w:divsChild>
            <w:div w:id="2001537082">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427509546">
          <w:marLeft w:val="336"/>
          <w:marRight w:val="0"/>
          <w:marTop w:val="120"/>
          <w:marBottom w:val="192"/>
          <w:divBdr>
            <w:top w:val="none" w:sz="0" w:space="0" w:color="auto"/>
            <w:left w:val="none" w:sz="0" w:space="0" w:color="auto"/>
            <w:bottom w:val="none" w:sz="0" w:space="0" w:color="auto"/>
            <w:right w:val="none" w:sz="0" w:space="0" w:color="auto"/>
          </w:divBdr>
          <w:divsChild>
            <w:div w:id="636300138">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778531896">
          <w:marLeft w:val="336"/>
          <w:marRight w:val="0"/>
          <w:marTop w:val="120"/>
          <w:marBottom w:val="192"/>
          <w:divBdr>
            <w:top w:val="none" w:sz="0" w:space="0" w:color="auto"/>
            <w:left w:val="none" w:sz="0" w:space="0" w:color="auto"/>
            <w:bottom w:val="none" w:sz="0" w:space="0" w:color="auto"/>
            <w:right w:val="none" w:sz="0" w:space="0" w:color="auto"/>
          </w:divBdr>
          <w:divsChild>
            <w:div w:id="1096632923">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16155269">
          <w:marLeft w:val="336"/>
          <w:marRight w:val="0"/>
          <w:marTop w:val="120"/>
          <w:marBottom w:val="192"/>
          <w:divBdr>
            <w:top w:val="none" w:sz="0" w:space="0" w:color="auto"/>
            <w:left w:val="none" w:sz="0" w:space="0" w:color="auto"/>
            <w:bottom w:val="none" w:sz="0" w:space="0" w:color="auto"/>
            <w:right w:val="none" w:sz="0" w:space="0" w:color="auto"/>
          </w:divBdr>
          <w:divsChild>
            <w:div w:id="95637701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056466557">
          <w:marLeft w:val="336"/>
          <w:marRight w:val="0"/>
          <w:marTop w:val="120"/>
          <w:marBottom w:val="192"/>
          <w:divBdr>
            <w:top w:val="none" w:sz="0" w:space="0" w:color="auto"/>
            <w:left w:val="none" w:sz="0" w:space="0" w:color="auto"/>
            <w:bottom w:val="none" w:sz="0" w:space="0" w:color="auto"/>
            <w:right w:val="none" w:sz="0" w:space="0" w:color="auto"/>
          </w:divBdr>
          <w:divsChild>
            <w:div w:id="201597949">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242181683">
          <w:marLeft w:val="336"/>
          <w:marRight w:val="0"/>
          <w:marTop w:val="120"/>
          <w:marBottom w:val="192"/>
          <w:divBdr>
            <w:top w:val="none" w:sz="0" w:space="0" w:color="auto"/>
            <w:left w:val="none" w:sz="0" w:space="0" w:color="auto"/>
            <w:bottom w:val="none" w:sz="0" w:space="0" w:color="auto"/>
            <w:right w:val="none" w:sz="0" w:space="0" w:color="auto"/>
          </w:divBdr>
          <w:divsChild>
            <w:div w:id="990208466">
              <w:marLeft w:val="0"/>
              <w:marRight w:val="0"/>
              <w:marTop w:val="0"/>
              <w:marBottom w:val="0"/>
              <w:divBdr>
                <w:top w:val="single" w:sz="6" w:space="2" w:color="CCCCCC"/>
                <w:left w:val="single" w:sz="6" w:space="2" w:color="CCCCCC"/>
                <w:bottom w:val="single" w:sz="6" w:space="2" w:color="CCCCCC"/>
                <w:right w:val="single" w:sz="6" w:space="2" w:color="CCCCCC"/>
              </w:divBdr>
            </w:div>
          </w:divsChild>
        </w:div>
        <w:div w:id="1624463628">
          <w:marLeft w:val="336"/>
          <w:marRight w:val="0"/>
          <w:marTop w:val="120"/>
          <w:marBottom w:val="192"/>
          <w:divBdr>
            <w:top w:val="none" w:sz="0" w:space="0" w:color="auto"/>
            <w:left w:val="none" w:sz="0" w:space="0" w:color="auto"/>
            <w:bottom w:val="none" w:sz="0" w:space="0" w:color="auto"/>
            <w:right w:val="none" w:sz="0" w:space="0" w:color="auto"/>
          </w:divBdr>
          <w:divsChild>
            <w:div w:id="1239559127">
              <w:marLeft w:val="0"/>
              <w:marRight w:val="0"/>
              <w:marTop w:val="0"/>
              <w:marBottom w:val="0"/>
              <w:divBdr>
                <w:top w:val="single" w:sz="6" w:space="2" w:color="CCCCCC"/>
                <w:left w:val="single" w:sz="6" w:space="2" w:color="CCCCCC"/>
                <w:bottom w:val="single" w:sz="6" w:space="2" w:color="CCCCCC"/>
                <w:right w:val="single" w:sz="6" w:space="2" w:color="CCCCCC"/>
              </w:divBdr>
            </w:div>
          </w:divsChild>
        </w:div>
      </w:divsChild>
    </w:div>
    <w:div w:id="967662645">
      <w:bodyDiv w:val="1"/>
      <w:marLeft w:val="0"/>
      <w:marRight w:val="0"/>
      <w:marTop w:val="0"/>
      <w:marBottom w:val="0"/>
      <w:divBdr>
        <w:top w:val="none" w:sz="0" w:space="0" w:color="auto"/>
        <w:left w:val="none" w:sz="0" w:space="0" w:color="auto"/>
        <w:bottom w:val="none" w:sz="0" w:space="0" w:color="auto"/>
        <w:right w:val="none" w:sz="0" w:space="0" w:color="auto"/>
      </w:divBdr>
    </w:div>
    <w:div w:id="1067652478">
      <w:bodyDiv w:val="1"/>
      <w:marLeft w:val="0"/>
      <w:marRight w:val="0"/>
      <w:marTop w:val="0"/>
      <w:marBottom w:val="0"/>
      <w:divBdr>
        <w:top w:val="none" w:sz="0" w:space="0" w:color="auto"/>
        <w:left w:val="none" w:sz="0" w:space="0" w:color="auto"/>
        <w:bottom w:val="none" w:sz="0" w:space="0" w:color="auto"/>
        <w:right w:val="none" w:sz="0" w:space="0" w:color="auto"/>
      </w:divBdr>
    </w:div>
    <w:div w:id="1124494821">
      <w:bodyDiv w:val="1"/>
      <w:marLeft w:val="0"/>
      <w:marRight w:val="0"/>
      <w:marTop w:val="0"/>
      <w:marBottom w:val="0"/>
      <w:divBdr>
        <w:top w:val="none" w:sz="0" w:space="0" w:color="auto"/>
        <w:left w:val="none" w:sz="0" w:space="0" w:color="auto"/>
        <w:bottom w:val="none" w:sz="0" w:space="0" w:color="auto"/>
        <w:right w:val="none" w:sz="0" w:space="0" w:color="auto"/>
      </w:divBdr>
    </w:div>
    <w:div w:id="1165123410">
      <w:bodyDiv w:val="1"/>
      <w:marLeft w:val="0"/>
      <w:marRight w:val="0"/>
      <w:marTop w:val="0"/>
      <w:marBottom w:val="0"/>
      <w:divBdr>
        <w:top w:val="none" w:sz="0" w:space="0" w:color="auto"/>
        <w:left w:val="none" w:sz="0" w:space="0" w:color="auto"/>
        <w:bottom w:val="none" w:sz="0" w:space="0" w:color="auto"/>
        <w:right w:val="none" w:sz="0" w:space="0" w:color="auto"/>
      </w:divBdr>
    </w:div>
    <w:div w:id="1233809765">
      <w:bodyDiv w:val="1"/>
      <w:marLeft w:val="0"/>
      <w:marRight w:val="0"/>
      <w:marTop w:val="0"/>
      <w:marBottom w:val="0"/>
      <w:divBdr>
        <w:top w:val="none" w:sz="0" w:space="0" w:color="auto"/>
        <w:left w:val="none" w:sz="0" w:space="0" w:color="auto"/>
        <w:bottom w:val="none" w:sz="0" w:space="0" w:color="auto"/>
        <w:right w:val="none" w:sz="0" w:space="0" w:color="auto"/>
      </w:divBdr>
    </w:div>
    <w:div w:id="1277326370">
      <w:bodyDiv w:val="1"/>
      <w:marLeft w:val="0"/>
      <w:marRight w:val="0"/>
      <w:marTop w:val="0"/>
      <w:marBottom w:val="0"/>
      <w:divBdr>
        <w:top w:val="none" w:sz="0" w:space="0" w:color="auto"/>
        <w:left w:val="none" w:sz="0" w:space="0" w:color="auto"/>
        <w:bottom w:val="none" w:sz="0" w:space="0" w:color="auto"/>
        <w:right w:val="none" w:sz="0" w:space="0" w:color="auto"/>
      </w:divBdr>
    </w:div>
    <w:div w:id="1279068153">
      <w:bodyDiv w:val="1"/>
      <w:marLeft w:val="0"/>
      <w:marRight w:val="0"/>
      <w:marTop w:val="0"/>
      <w:marBottom w:val="0"/>
      <w:divBdr>
        <w:top w:val="none" w:sz="0" w:space="0" w:color="auto"/>
        <w:left w:val="none" w:sz="0" w:space="0" w:color="auto"/>
        <w:bottom w:val="none" w:sz="0" w:space="0" w:color="auto"/>
        <w:right w:val="none" w:sz="0" w:space="0" w:color="auto"/>
      </w:divBdr>
    </w:div>
    <w:div w:id="1308054073">
      <w:bodyDiv w:val="1"/>
      <w:marLeft w:val="0"/>
      <w:marRight w:val="0"/>
      <w:marTop w:val="0"/>
      <w:marBottom w:val="0"/>
      <w:divBdr>
        <w:top w:val="none" w:sz="0" w:space="0" w:color="auto"/>
        <w:left w:val="none" w:sz="0" w:space="0" w:color="auto"/>
        <w:bottom w:val="none" w:sz="0" w:space="0" w:color="auto"/>
        <w:right w:val="none" w:sz="0" w:space="0" w:color="auto"/>
      </w:divBdr>
    </w:div>
    <w:div w:id="1314216858">
      <w:bodyDiv w:val="1"/>
      <w:marLeft w:val="0"/>
      <w:marRight w:val="0"/>
      <w:marTop w:val="0"/>
      <w:marBottom w:val="0"/>
      <w:divBdr>
        <w:top w:val="none" w:sz="0" w:space="0" w:color="auto"/>
        <w:left w:val="none" w:sz="0" w:space="0" w:color="auto"/>
        <w:bottom w:val="none" w:sz="0" w:space="0" w:color="auto"/>
        <w:right w:val="none" w:sz="0" w:space="0" w:color="auto"/>
      </w:divBdr>
    </w:div>
    <w:div w:id="1334529982">
      <w:bodyDiv w:val="1"/>
      <w:marLeft w:val="0"/>
      <w:marRight w:val="0"/>
      <w:marTop w:val="0"/>
      <w:marBottom w:val="0"/>
      <w:divBdr>
        <w:top w:val="none" w:sz="0" w:space="0" w:color="auto"/>
        <w:left w:val="none" w:sz="0" w:space="0" w:color="auto"/>
        <w:bottom w:val="none" w:sz="0" w:space="0" w:color="auto"/>
        <w:right w:val="none" w:sz="0" w:space="0" w:color="auto"/>
      </w:divBdr>
    </w:div>
    <w:div w:id="1376587265">
      <w:bodyDiv w:val="1"/>
      <w:marLeft w:val="0"/>
      <w:marRight w:val="0"/>
      <w:marTop w:val="0"/>
      <w:marBottom w:val="0"/>
      <w:divBdr>
        <w:top w:val="none" w:sz="0" w:space="0" w:color="auto"/>
        <w:left w:val="none" w:sz="0" w:space="0" w:color="auto"/>
        <w:bottom w:val="none" w:sz="0" w:space="0" w:color="auto"/>
        <w:right w:val="none" w:sz="0" w:space="0" w:color="auto"/>
      </w:divBdr>
    </w:div>
    <w:div w:id="1404522417">
      <w:bodyDiv w:val="1"/>
      <w:marLeft w:val="0"/>
      <w:marRight w:val="0"/>
      <w:marTop w:val="0"/>
      <w:marBottom w:val="0"/>
      <w:divBdr>
        <w:top w:val="none" w:sz="0" w:space="0" w:color="auto"/>
        <w:left w:val="none" w:sz="0" w:space="0" w:color="auto"/>
        <w:bottom w:val="none" w:sz="0" w:space="0" w:color="auto"/>
        <w:right w:val="none" w:sz="0" w:space="0" w:color="auto"/>
      </w:divBdr>
    </w:div>
    <w:div w:id="1419525192">
      <w:bodyDiv w:val="1"/>
      <w:marLeft w:val="0"/>
      <w:marRight w:val="0"/>
      <w:marTop w:val="0"/>
      <w:marBottom w:val="0"/>
      <w:divBdr>
        <w:top w:val="none" w:sz="0" w:space="0" w:color="auto"/>
        <w:left w:val="none" w:sz="0" w:space="0" w:color="auto"/>
        <w:bottom w:val="none" w:sz="0" w:space="0" w:color="auto"/>
        <w:right w:val="none" w:sz="0" w:space="0" w:color="auto"/>
      </w:divBdr>
    </w:div>
    <w:div w:id="1425614263">
      <w:bodyDiv w:val="1"/>
      <w:marLeft w:val="0"/>
      <w:marRight w:val="0"/>
      <w:marTop w:val="0"/>
      <w:marBottom w:val="0"/>
      <w:divBdr>
        <w:top w:val="none" w:sz="0" w:space="0" w:color="auto"/>
        <w:left w:val="none" w:sz="0" w:space="0" w:color="auto"/>
        <w:bottom w:val="none" w:sz="0" w:space="0" w:color="auto"/>
        <w:right w:val="none" w:sz="0" w:space="0" w:color="auto"/>
      </w:divBdr>
    </w:div>
    <w:div w:id="1462917562">
      <w:bodyDiv w:val="1"/>
      <w:marLeft w:val="0"/>
      <w:marRight w:val="0"/>
      <w:marTop w:val="0"/>
      <w:marBottom w:val="0"/>
      <w:divBdr>
        <w:top w:val="none" w:sz="0" w:space="0" w:color="auto"/>
        <w:left w:val="none" w:sz="0" w:space="0" w:color="auto"/>
        <w:bottom w:val="none" w:sz="0" w:space="0" w:color="auto"/>
        <w:right w:val="none" w:sz="0" w:space="0" w:color="auto"/>
      </w:divBdr>
    </w:div>
    <w:div w:id="1467048119">
      <w:bodyDiv w:val="1"/>
      <w:marLeft w:val="0"/>
      <w:marRight w:val="0"/>
      <w:marTop w:val="0"/>
      <w:marBottom w:val="0"/>
      <w:divBdr>
        <w:top w:val="none" w:sz="0" w:space="0" w:color="auto"/>
        <w:left w:val="none" w:sz="0" w:space="0" w:color="auto"/>
        <w:bottom w:val="none" w:sz="0" w:space="0" w:color="auto"/>
        <w:right w:val="none" w:sz="0" w:space="0" w:color="auto"/>
      </w:divBdr>
    </w:div>
    <w:div w:id="1472167381">
      <w:bodyDiv w:val="1"/>
      <w:marLeft w:val="0"/>
      <w:marRight w:val="0"/>
      <w:marTop w:val="0"/>
      <w:marBottom w:val="0"/>
      <w:divBdr>
        <w:top w:val="none" w:sz="0" w:space="0" w:color="auto"/>
        <w:left w:val="none" w:sz="0" w:space="0" w:color="auto"/>
        <w:bottom w:val="none" w:sz="0" w:space="0" w:color="auto"/>
        <w:right w:val="none" w:sz="0" w:space="0" w:color="auto"/>
      </w:divBdr>
    </w:div>
    <w:div w:id="1515873778">
      <w:bodyDiv w:val="1"/>
      <w:marLeft w:val="0"/>
      <w:marRight w:val="0"/>
      <w:marTop w:val="0"/>
      <w:marBottom w:val="0"/>
      <w:divBdr>
        <w:top w:val="none" w:sz="0" w:space="0" w:color="auto"/>
        <w:left w:val="none" w:sz="0" w:space="0" w:color="auto"/>
        <w:bottom w:val="none" w:sz="0" w:space="0" w:color="auto"/>
        <w:right w:val="none" w:sz="0" w:space="0" w:color="auto"/>
      </w:divBdr>
    </w:div>
    <w:div w:id="1547332736">
      <w:bodyDiv w:val="1"/>
      <w:marLeft w:val="0"/>
      <w:marRight w:val="0"/>
      <w:marTop w:val="0"/>
      <w:marBottom w:val="0"/>
      <w:divBdr>
        <w:top w:val="none" w:sz="0" w:space="0" w:color="auto"/>
        <w:left w:val="none" w:sz="0" w:space="0" w:color="auto"/>
        <w:bottom w:val="none" w:sz="0" w:space="0" w:color="auto"/>
        <w:right w:val="none" w:sz="0" w:space="0" w:color="auto"/>
      </w:divBdr>
    </w:div>
    <w:div w:id="1566648059">
      <w:bodyDiv w:val="1"/>
      <w:marLeft w:val="0"/>
      <w:marRight w:val="0"/>
      <w:marTop w:val="0"/>
      <w:marBottom w:val="0"/>
      <w:divBdr>
        <w:top w:val="none" w:sz="0" w:space="0" w:color="auto"/>
        <w:left w:val="none" w:sz="0" w:space="0" w:color="auto"/>
        <w:bottom w:val="none" w:sz="0" w:space="0" w:color="auto"/>
        <w:right w:val="none" w:sz="0" w:space="0" w:color="auto"/>
      </w:divBdr>
    </w:div>
    <w:div w:id="1587573763">
      <w:bodyDiv w:val="1"/>
      <w:marLeft w:val="0"/>
      <w:marRight w:val="0"/>
      <w:marTop w:val="0"/>
      <w:marBottom w:val="0"/>
      <w:divBdr>
        <w:top w:val="none" w:sz="0" w:space="0" w:color="auto"/>
        <w:left w:val="none" w:sz="0" w:space="0" w:color="auto"/>
        <w:bottom w:val="none" w:sz="0" w:space="0" w:color="auto"/>
        <w:right w:val="none" w:sz="0" w:space="0" w:color="auto"/>
      </w:divBdr>
    </w:div>
    <w:div w:id="1598443466">
      <w:bodyDiv w:val="1"/>
      <w:marLeft w:val="0"/>
      <w:marRight w:val="0"/>
      <w:marTop w:val="0"/>
      <w:marBottom w:val="0"/>
      <w:divBdr>
        <w:top w:val="none" w:sz="0" w:space="0" w:color="auto"/>
        <w:left w:val="none" w:sz="0" w:space="0" w:color="auto"/>
        <w:bottom w:val="none" w:sz="0" w:space="0" w:color="auto"/>
        <w:right w:val="none" w:sz="0" w:space="0" w:color="auto"/>
      </w:divBdr>
    </w:div>
    <w:div w:id="1628967188">
      <w:bodyDiv w:val="1"/>
      <w:marLeft w:val="0"/>
      <w:marRight w:val="0"/>
      <w:marTop w:val="0"/>
      <w:marBottom w:val="0"/>
      <w:divBdr>
        <w:top w:val="none" w:sz="0" w:space="0" w:color="auto"/>
        <w:left w:val="none" w:sz="0" w:space="0" w:color="auto"/>
        <w:bottom w:val="none" w:sz="0" w:space="0" w:color="auto"/>
        <w:right w:val="none" w:sz="0" w:space="0" w:color="auto"/>
      </w:divBdr>
    </w:div>
    <w:div w:id="1636912803">
      <w:bodyDiv w:val="1"/>
      <w:marLeft w:val="0"/>
      <w:marRight w:val="0"/>
      <w:marTop w:val="0"/>
      <w:marBottom w:val="0"/>
      <w:divBdr>
        <w:top w:val="none" w:sz="0" w:space="0" w:color="auto"/>
        <w:left w:val="none" w:sz="0" w:space="0" w:color="auto"/>
        <w:bottom w:val="none" w:sz="0" w:space="0" w:color="auto"/>
        <w:right w:val="none" w:sz="0" w:space="0" w:color="auto"/>
      </w:divBdr>
    </w:div>
    <w:div w:id="1641568289">
      <w:bodyDiv w:val="1"/>
      <w:marLeft w:val="0"/>
      <w:marRight w:val="0"/>
      <w:marTop w:val="0"/>
      <w:marBottom w:val="0"/>
      <w:divBdr>
        <w:top w:val="none" w:sz="0" w:space="0" w:color="auto"/>
        <w:left w:val="none" w:sz="0" w:space="0" w:color="auto"/>
        <w:bottom w:val="none" w:sz="0" w:space="0" w:color="auto"/>
        <w:right w:val="none" w:sz="0" w:space="0" w:color="auto"/>
      </w:divBdr>
    </w:div>
    <w:div w:id="1654677017">
      <w:bodyDiv w:val="1"/>
      <w:marLeft w:val="0"/>
      <w:marRight w:val="0"/>
      <w:marTop w:val="0"/>
      <w:marBottom w:val="0"/>
      <w:divBdr>
        <w:top w:val="none" w:sz="0" w:space="0" w:color="auto"/>
        <w:left w:val="none" w:sz="0" w:space="0" w:color="auto"/>
        <w:bottom w:val="none" w:sz="0" w:space="0" w:color="auto"/>
        <w:right w:val="none" w:sz="0" w:space="0" w:color="auto"/>
      </w:divBdr>
    </w:div>
    <w:div w:id="1657101027">
      <w:bodyDiv w:val="1"/>
      <w:marLeft w:val="0"/>
      <w:marRight w:val="0"/>
      <w:marTop w:val="0"/>
      <w:marBottom w:val="0"/>
      <w:divBdr>
        <w:top w:val="none" w:sz="0" w:space="0" w:color="auto"/>
        <w:left w:val="none" w:sz="0" w:space="0" w:color="auto"/>
        <w:bottom w:val="none" w:sz="0" w:space="0" w:color="auto"/>
        <w:right w:val="none" w:sz="0" w:space="0" w:color="auto"/>
      </w:divBdr>
    </w:div>
    <w:div w:id="1662418903">
      <w:bodyDiv w:val="1"/>
      <w:marLeft w:val="0"/>
      <w:marRight w:val="0"/>
      <w:marTop w:val="0"/>
      <w:marBottom w:val="0"/>
      <w:divBdr>
        <w:top w:val="none" w:sz="0" w:space="0" w:color="auto"/>
        <w:left w:val="none" w:sz="0" w:space="0" w:color="auto"/>
        <w:bottom w:val="none" w:sz="0" w:space="0" w:color="auto"/>
        <w:right w:val="none" w:sz="0" w:space="0" w:color="auto"/>
      </w:divBdr>
    </w:div>
    <w:div w:id="1665939071">
      <w:bodyDiv w:val="1"/>
      <w:marLeft w:val="0"/>
      <w:marRight w:val="0"/>
      <w:marTop w:val="0"/>
      <w:marBottom w:val="0"/>
      <w:divBdr>
        <w:top w:val="none" w:sz="0" w:space="0" w:color="auto"/>
        <w:left w:val="none" w:sz="0" w:space="0" w:color="auto"/>
        <w:bottom w:val="none" w:sz="0" w:space="0" w:color="auto"/>
        <w:right w:val="none" w:sz="0" w:space="0" w:color="auto"/>
      </w:divBdr>
    </w:div>
    <w:div w:id="1736539304">
      <w:bodyDiv w:val="1"/>
      <w:marLeft w:val="0"/>
      <w:marRight w:val="0"/>
      <w:marTop w:val="0"/>
      <w:marBottom w:val="0"/>
      <w:divBdr>
        <w:top w:val="none" w:sz="0" w:space="0" w:color="auto"/>
        <w:left w:val="none" w:sz="0" w:space="0" w:color="auto"/>
        <w:bottom w:val="none" w:sz="0" w:space="0" w:color="auto"/>
        <w:right w:val="none" w:sz="0" w:space="0" w:color="auto"/>
      </w:divBdr>
    </w:div>
    <w:div w:id="1764645803">
      <w:bodyDiv w:val="1"/>
      <w:marLeft w:val="0"/>
      <w:marRight w:val="0"/>
      <w:marTop w:val="0"/>
      <w:marBottom w:val="0"/>
      <w:divBdr>
        <w:top w:val="none" w:sz="0" w:space="0" w:color="auto"/>
        <w:left w:val="none" w:sz="0" w:space="0" w:color="auto"/>
        <w:bottom w:val="none" w:sz="0" w:space="0" w:color="auto"/>
        <w:right w:val="none" w:sz="0" w:space="0" w:color="auto"/>
      </w:divBdr>
    </w:div>
    <w:div w:id="1767655142">
      <w:bodyDiv w:val="1"/>
      <w:marLeft w:val="0"/>
      <w:marRight w:val="0"/>
      <w:marTop w:val="0"/>
      <w:marBottom w:val="0"/>
      <w:divBdr>
        <w:top w:val="none" w:sz="0" w:space="0" w:color="auto"/>
        <w:left w:val="none" w:sz="0" w:space="0" w:color="auto"/>
        <w:bottom w:val="none" w:sz="0" w:space="0" w:color="auto"/>
        <w:right w:val="none" w:sz="0" w:space="0" w:color="auto"/>
      </w:divBdr>
    </w:div>
    <w:div w:id="1815180027">
      <w:bodyDiv w:val="1"/>
      <w:marLeft w:val="0"/>
      <w:marRight w:val="0"/>
      <w:marTop w:val="0"/>
      <w:marBottom w:val="0"/>
      <w:divBdr>
        <w:top w:val="none" w:sz="0" w:space="0" w:color="auto"/>
        <w:left w:val="none" w:sz="0" w:space="0" w:color="auto"/>
        <w:bottom w:val="none" w:sz="0" w:space="0" w:color="auto"/>
        <w:right w:val="none" w:sz="0" w:space="0" w:color="auto"/>
      </w:divBdr>
    </w:div>
    <w:div w:id="1821380552">
      <w:bodyDiv w:val="1"/>
      <w:marLeft w:val="0"/>
      <w:marRight w:val="0"/>
      <w:marTop w:val="0"/>
      <w:marBottom w:val="0"/>
      <w:divBdr>
        <w:top w:val="none" w:sz="0" w:space="0" w:color="auto"/>
        <w:left w:val="none" w:sz="0" w:space="0" w:color="auto"/>
        <w:bottom w:val="none" w:sz="0" w:space="0" w:color="auto"/>
        <w:right w:val="none" w:sz="0" w:space="0" w:color="auto"/>
      </w:divBdr>
    </w:div>
    <w:div w:id="1826821488">
      <w:bodyDiv w:val="1"/>
      <w:marLeft w:val="0"/>
      <w:marRight w:val="0"/>
      <w:marTop w:val="0"/>
      <w:marBottom w:val="0"/>
      <w:divBdr>
        <w:top w:val="none" w:sz="0" w:space="0" w:color="auto"/>
        <w:left w:val="none" w:sz="0" w:space="0" w:color="auto"/>
        <w:bottom w:val="none" w:sz="0" w:space="0" w:color="auto"/>
        <w:right w:val="none" w:sz="0" w:space="0" w:color="auto"/>
      </w:divBdr>
    </w:div>
    <w:div w:id="1833718608">
      <w:bodyDiv w:val="1"/>
      <w:marLeft w:val="0"/>
      <w:marRight w:val="0"/>
      <w:marTop w:val="0"/>
      <w:marBottom w:val="0"/>
      <w:divBdr>
        <w:top w:val="none" w:sz="0" w:space="0" w:color="auto"/>
        <w:left w:val="none" w:sz="0" w:space="0" w:color="auto"/>
        <w:bottom w:val="none" w:sz="0" w:space="0" w:color="auto"/>
        <w:right w:val="none" w:sz="0" w:space="0" w:color="auto"/>
      </w:divBdr>
    </w:div>
    <w:div w:id="1871868297">
      <w:bodyDiv w:val="1"/>
      <w:marLeft w:val="0"/>
      <w:marRight w:val="0"/>
      <w:marTop w:val="0"/>
      <w:marBottom w:val="0"/>
      <w:divBdr>
        <w:top w:val="none" w:sz="0" w:space="0" w:color="auto"/>
        <w:left w:val="none" w:sz="0" w:space="0" w:color="auto"/>
        <w:bottom w:val="none" w:sz="0" w:space="0" w:color="auto"/>
        <w:right w:val="none" w:sz="0" w:space="0" w:color="auto"/>
      </w:divBdr>
    </w:div>
    <w:div w:id="1884126988">
      <w:bodyDiv w:val="1"/>
      <w:marLeft w:val="0"/>
      <w:marRight w:val="0"/>
      <w:marTop w:val="0"/>
      <w:marBottom w:val="0"/>
      <w:divBdr>
        <w:top w:val="none" w:sz="0" w:space="0" w:color="auto"/>
        <w:left w:val="none" w:sz="0" w:space="0" w:color="auto"/>
        <w:bottom w:val="none" w:sz="0" w:space="0" w:color="auto"/>
        <w:right w:val="none" w:sz="0" w:space="0" w:color="auto"/>
      </w:divBdr>
    </w:div>
    <w:div w:id="1899046880">
      <w:bodyDiv w:val="1"/>
      <w:marLeft w:val="0"/>
      <w:marRight w:val="0"/>
      <w:marTop w:val="0"/>
      <w:marBottom w:val="0"/>
      <w:divBdr>
        <w:top w:val="none" w:sz="0" w:space="0" w:color="auto"/>
        <w:left w:val="none" w:sz="0" w:space="0" w:color="auto"/>
        <w:bottom w:val="none" w:sz="0" w:space="0" w:color="auto"/>
        <w:right w:val="none" w:sz="0" w:space="0" w:color="auto"/>
      </w:divBdr>
    </w:div>
    <w:div w:id="1910337759">
      <w:bodyDiv w:val="1"/>
      <w:marLeft w:val="0"/>
      <w:marRight w:val="0"/>
      <w:marTop w:val="0"/>
      <w:marBottom w:val="0"/>
      <w:divBdr>
        <w:top w:val="none" w:sz="0" w:space="0" w:color="auto"/>
        <w:left w:val="none" w:sz="0" w:space="0" w:color="auto"/>
        <w:bottom w:val="none" w:sz="0" w:space="0" w:color="auto"/>
        <w:right w:val="none" w:sz="0" w:space="0" w:color="auto"/>
      </w:divBdr>
    </w:div>
    <w:div w:id="1926258092">
      <w:bodyDiv w:val="1"/>
      <w:marLeft w:val="0"/>
      <w:marRight w:val="0"/>
      <w:marTop w:val="0"/>
      <w:marBottom w:val="0"/>
      <w:divBdr>
        <w:top w:val="none" w:sz="0" w:space="0" w:color="auto"/>
        <w:left w:val="none" w:sz="0" w:space="0" w:color="auto"/>
        <w:bottom w:val="none" w:sz="0" w:space="0" w:color="auto"/>
        <w:right w:val="none" w:sz="0" w:space="0" w:color="auto"/>
      </w:divBdr>
    </w:div>
    <w:div w:id="1928878227">
      <w:bodyDiv w:val="1"/>
      <w:marLeft w:val="0"/>
      <w:marRight w:val="0"/>
      <w:marTop w:val="0"/>
      <w:marBottom w:val="0"/>
      <w:divBdr>
        <w:top w:val="none" w:sz="0" w:space="0" w:color="auto"/>
        <w:left w:val="none" w:sz="0" w:space="0" w:color="auto"/>
        <w:bottom w:val="none" w:sz="0" w:space="0" w:color="auto"/>
        <w:right w:val="none" w:sz="0" w:space="0" w:color="auto"/>
      </w:divBdr>
    </w:div>
    <w:div w:id="2075813400">
      <w:bodyDiv w:val="1"/>
      <w:marLeft w:val="0"/>
      <w:marRight w:val="0"/>
      <w:marTop w:val="0"/>
      <w:marBottom w:val="0"/>
      <w:divBdr>
        <w:top w:val="none" w:sz="0" w:space="0" w:color="auto"/>
        <w:left w:val="none" w:sz="0" w:space="0" w:color="auto"/>
        <w:bottom w:val="none" w:sz="0" w:space="0" w:color="auto"/>
        <w:right w:val="none" w:sz="0" w:space="0" w:color="auto"/>
      </w:divBdr>
    </w:div>
    <w:div w:id="2079858993">
      <w:bodyDiv w:val="1"/>
      <w:marLeft w:val="0"/>
      <w:marRight w:val="0"/>
      <w:marTop w:val="0"/>
      <w:marBottom w:val="0"/>
      <w:divBdr>
        <w:top w:val="none" w:sz="0" w:space="0" w:color="auto"/>
        <w:left w:val="none" w:sz="0" w:space="0" w:color="auto"/>
        <w:bottom w:val="none" w:sz="0" w:space="0" w:color="auto"/>
        <w:right w:val="none" w:sz="0" w:space="0" w:color="auto"/>
      </w:divBdr>
    </w:div>
    <w:div w:id="2109886322">
      <w:bodyDiv w:val="1"/>
      <w:marLeft w:val="0"/>
      <w:marRight w:val="0"/>
      <w:marTop w:val="0"/>
      <w:marBottom w:val="0"/>
      <w:divBdr>
        <w:top w:val="none" w:sz="0" w:space="0" w:color="auto"/>
        <w:left w:val="none" w:sz="0" w:space="0" w:color="auto"/>
        <w:bottom w:val="none" w:sz="0" w:space="0" w:color="auto"/>
        <w:right w:val="none" w:sz="0" w:space="0" w:color="auto"/>
      </w:divBdr>
    </w:div>
    <w:div w:id="2112359006">
      <w:bodyDiv w:val="1"/>
      <w:marLeft w:val="0"/>
      <w:marRight w:val="0"/>
      <w:marTop w:val="0"/>
      <w:marBottom w:val="0"/>
      <w:divBdr>
        <w:top w:val="none" w:sz="0" w:space="0" w:color="auto"/>
        <w:left w:val="none" w:sz="0" w:space="0" w:color="auto"/>
        <w:bottom w:val="none" w:sz="0" w:space="0" w:color="auto"/>
        <w:right w:val="none" w:sz="0" w:space="0" w:color="auto"/>
      </w:divBdr>
    </w:div>
    <w:div w:id="211806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9D9D7AC-406A-4158-A6FF-4514E5B8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31</Pages>
  <Words>5239</Words>
  <Characters>29866</Characters>
  <Application>Microsoft Office Word</Application>
  <DocSecurity>0</DocSecurity>
  <Lines>248</Lines>
  <Paragraphs>70</Paragraphs>
  <ScaleCrop>false</ScaleCrop>
  <HeadingPairs>
    <vt:vector size="2" baseType="variant">
      <vt:variant>
        <vt:lpstr>Название</vt:lpstr>
      </vt:variant>
      <vt:variant>
        <vt:i4>1</vt:i4>
      </vt:variant>
    </vt:vector>
  </HeadingPairs>
  <TitlesOfParts>
    <vt:vector size="1" baseType="lpstr">
      <vt:lpstr>СОДЕРЖАНИЕ</vt:lpstr>
    </vt:vector>
  </TitlesOfParts>
  <Company>Microsoft</Company>
  <LinksUpToDate>false</LinksUpToDate>
  <CharactersWithSpaces>35035</CharactersWithSpaces>
  <SharedDoc>false</SharedDoc>
  <HLinks>
    <vt:vector size="102" baseType="variant">
      <vt:variant>
        <vt:i4>1638431</vt:i4>
      </vt:variant>
      <vt:variant>
        <vt:i4>96</vt:i4>
      </vt:variant>
      <vt:variant>
        <vt:i4>0</vt:i4>
      </vt:variant>
      <vt:variant>
        <vt:i4>5</vt:i4>
      </vt:variant>
      <vt:variant>
        <vt:lpwstr>https://fstec.ru/component/attachments/33</vt:lpwstr>
      </vt:variant>
      <vt:variant>
        <vt:lpwstr/>
      </vt:variant>
      <vt:variant>
        <vt:i4>6488113</vt:i4>
      </vt:variant>
      <vt:variant>
        <vt:i4>93</vt:i4>
      </vt:variant>
      <vt:variant>
        <vt:i4>0</vt:i4>
      </vt:variant>
      <vt:variant>
        <vt:i4>5</vt:i4>
      </vt:variant>
      <vt:variant>
        <vt:lpwstr>https://www.iso.org/standard/76583.html</vt:lpwstr>
      </vt:variant>
      <vt:variant>
        <vt:lpwstr/>
      </vt:variant>
      <vt:variant>
        <vt:i4>1966134</vt:i4>
      </vt:variant>
      <vt:variant>
        <vt:i4>86</vt:i4>
      </vt:variant>
      <vt:variant>
        <vt:i4>0</vt:i4>
      </vt:variant>
      <vt:variant>
        <vt:i4>5</vt:i4>
      </vt:variant>
      <vt:variant>
        <vt:lpwstr/>
      </vt:variant>
      <vt:variant>
        <vt:lpwstr>_Toc153613590</vt:lpwstr>
      </vt:variant>
      <vt:variant>
        <vt:i4>2031670</vt:i4>
      </vt:variant>
      <vt:variant>
        <vt:i4>80</vt:i4>
      </vt:variant>
      <vt:variant>
        <vt:i4>0</vt:i4>
      </vt:variant>
      <vt:variant>
        <vt:i4>5</vt:i4>
      </vt:variant>
      <vt:variant>
        <vt:lpwstr/>
      </vt:variant>
      <vt:variant>
        <vt:lpwstr>_Toc153613589</vt:lpwstr>
      </vt:variant>
      <vt:variant>
        <vt:i4>2031670</vt:i4>
      </vt:variant>
      <vt:variant>
        <vt:i4>74</vt:i4>
      </vt:variant>
      <vt:variant>
        <vt:i4>0</vt:i4>
      </vt:variant>
      <vt:variant>
        <vt:i4>5</vt:i4>
      </vt:variant>
      <vt:variant>
        <vt:lpwstr/>
      </vt:variant>
      <vt:variant>
        <vt:lpwstr>_Toc153613588</vt:lpwstr>
      </vt:variant>
      <vt:variant>
        <vt:i4>2031670</vt:i4>
      </vt:variant>
      <vt:variant>
        <vt:i4>68</vt:i4>
      </vt:variant>
      <vt:variant>
        <vt:i4>0</vt:i4>
      </vt:variant>
      <vt:variant>
        <vt:i4>5</vt:i4>
      </vt:variant>
      <vt:variant>
        <vt:lpwstr/>
      </vt:variant>
      <vt:variant>
        <vt:lpwstr>_Toc153613587</vt:lpwstr>
      </vt:variant>
      <vt:variant>
        <vt:i4>2031670</vt:i4>
      </vt:variant>
      <vt:variant>
        <vt:i4>62</vt:i4>
      </vt:variant>
      <vt:variant>
        <vt:i4>0</vt:i4>
      </vt:variant>
      <vt:variant>
        <vt:i4>5</vt:i4>
      </vt:variant>
      <vt:variant>
        <vt:lpwstr/>
      </vt:variant>
      <vt:variant>
        <vt:lpwstr>_Toc153613586</vt:lpwstr>
      </vt:variant>
      <vt:variant>
        <vt:i4>2031670</vt:i4>
      </vt:variant>
      <vt:variant>
        <vt:i4>56</vt:i4>
      </vt:variant>
      <vt:variant>
        <vt:i4>0</vt:i4>
      </vt:variant>
      <vt:variant>
        <vt:i4>5</vt:i4>
      </vt:variant>
      <vt:variant>
        <vt:lpwstr/>
      </vt:variant>
      <vt:variant>
        <vt:lpwstr>_Toc153613585</vt:lpwstr>
      </vt:variant>
      <vt:variant>
        <vt:i4>2031670</vt:i4>
      </vt:variant>
      <vt:variant>
        <vt:i4>50</vt:i4>
      </vt:variant>
      <vt:variant>
        <vt:i4>0</vt:i4>
      </vt:variant>
      <vt:variant>
        <vt:i4>5</vt:i4>
      </vt:variant>
      <vt:variant>
        <vt:lpwstr/>
      </vt:variant>
      <vt:variant>
        <vt:lpwstr>_Toc153613584</vt:lpwstr>
      </vt:variant>
      <vt:variant>
        <vt:i4>2031670</vt:i4>
      </vt:variant>
      <vt:variant>
        <vt:i4>44</vt:i4>
      </vt:variant>
      <vt:variant>
        <vt:i4>0</vt:i4>
      </vt:variant>
      <vt:variant>
        <vt:i4>5</vt:i4>
      </vt:variant>
      <vt:variant>
        <vt:lpwstr/>
      </vt:variant>
      <vt:variant>
        <vt:lpwstr>_Toc153613583</vt:lpwstr>
      </vt:variant>
      <vt:variant>
        <vt:i4>2031670</vt:i4>
      </vt:variant>
      <vt:variant>
        <vt:i4>38</vt:i4>
      </vt:variant>
      <vt:variant>
        <vt:i4>0</vt:i4>
      </vt:variant>
      <vt:variant>
        <vt:i4>5</vt:i4>
      </vt:variant>
      <vt:variant>
        <vt:lpwstr/>
      </vt:variant>
      <vt:variant>
        <vt:lpwstr>_Toc153613582</vt:lpwstr>
      </vt:variant>
      <vt:variant>
        <vt:i4>2031670</vt:i4>
      </vt:variant>
      <vt:variant>
        <vt:i4>32</vt:i4>
      </vt:variant>
      <vt:variant>
        <vt:i4>0</vt:i4>
      </vt:variant>
      <vt:variant>
        <vt:i4>5</vt:i4>
      </vt:variant>
      <vt:variant>
        <vt:lpwstr/>
      </vt:variant>
      <vt:variant>
        <vt:lpwstr>_Toc153613581</vt:lpwstr>
      </vt:variant>
      <vt:variant>
        <vt:i4>2031670</vt:i4>
      </vt:variant>
      <vt:variant>
        <vt:i4>26</vt:i4>
      </vt:variant>
      <vt:variant>
        <vt:i4>0</vt:i4>
      </vt:variant>
      <vt:variant>
        <vt:i4>5</vt:i4>
      </vt:variant>
      <vt:variant>
        <vt:lpwstr/>
      </vt:variant>
      <vt:variant>
        <vt:lpwstr>_Toc153613580</vt:lpwstr>
      </vt:variant>
      <vt:variant>
        <vt:i4>1048630</vt:i4>
      </vt:variant>
      <vt:variant>
        <vt:i4>20</vt:i4>
      </vt:variant>
      <vt:variant>
        <vt:i4>0</vt:i4>
      </vt:variant>
      <vt:variant>
        <vt:i4>5</vt:i4>
      </vt:variant>
      <vt:variant>
        <vt:lpwstr/>
      </vt:variant>
      <vt:variant>
        <vt:lpwstr>_Toc153613579</vt:lpwstr>
      </vt:variant>
      <vt:variant>
        <vt:i4>1048630</vt:i4>
      </vt:variant>
      <vt:variant>
        <vt:i4>14</vt:i4>
      </vt:variant>
      <vt:variant>
        <vt:i4>0</vt:i4>
      </vt:variant>
      <vt:variant>
        <vt:i4>5</vt:i4>
      </vt:variant>
      <vt:variant>
        <vt:lpwstr/>
      </vt:variant>
      <vt:variant>
        <vt:lpwstr>_Toc153613578</vt:lpwstr>
      </vt:variant>
      <vt:variant>
        <vt:i4>1048630</vt:i4>
      </vt:variant>
      <vt:variant>
        <vt:i4>8</vt:i4>
      </vt:variant>
      <vt:variant>
        <vt:i4>0</vt:i4>
      </vt:variant>
      <vt:variant>
        <vt:i4>5</vt:i4>
      </vt:variant>
      <vt:variant>
        <vt:lpwstr/>
      </vt:variant>
      <vt:variant>
        <vt:lpwstr>_Toc153613577</vt:lpwstr>
      </vt:variant>
      <vt:variant>
        <vt:i4>1048630</vt:i4>
      </vt:variant>
      <vt:variant>
        <vt:i4>2</vt:i4>
      </vt:variant>
      <vt:variant>
        <vt:i4>0</vt:i4>
      </vt:variant>
      <vt:variant>
        <vt:i4>5</vt:i4>
      </vt:variant>
      <vt:variant>
        <vt:lpwstr/>
      </vt:variant>
      <vt:variant>
        <vt:lpwstr>_Toc153613576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СОДЕРЖАНИЕ</dc:title>
  <dc:subject/>
  <dc:creator>studxp</dc:creator>
  <cp:keywords/>
  <cp:lastModifiedBy>Death Happe</cp:lastModifiedBy>
  <cp:revision>35</cp:revision>
  <cp:lastPrinted>2026-01-24T04:48:00Z</cp:lastPrinted>
  <dcterms:created xsi:type="dcterms:W3CDTF">2026-01-23T08:29:00Z</dcterms:created>
  <dcterms:modified xsi:type="dcterms:W3CDTF">2026-05-07T05:08:00Z</dcterms:modified>
</cp:coreProperties>
</file>